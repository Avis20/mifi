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bookmarkStart w:id="0" w:name="_GoBack"/>
      <w:bookmarkEnd w:id="0"/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61818784"/>
      <w:r w:rsidRPr="00241CEC">
        <w:rPr>
          <w:rFonts w:cs="Times New Roman"/>
          <w:szCs w:val="28"/>
        </w:rPr>
        <w:lastRenderedPageBreak/>
        <w:t>АННОТАЦИЯ</w:t>
      </w:r>
      <w:bookmarkEnd w:id="1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Содержание пояснительной записки: </w:t>
      </w:r>
      <w:r w:rsidR="00152F2C">
        <w:rPr>
          <w:rFonts w:ascii="Times New Roman" w:hAnsi="Times New Roman" w:cs="Times New Roman"/>
          <w:sz w:val="28"/>
          <w:szCs w:val="28"/>
        </w:rPr>
        <w:t>6</w:t>
      </w:r>
      <w:r w:rsidR="00997DAB" w:rsidRPr="00997DAB">
        <w:rPr>
          <w:rFonts w:ascii="Times New Roman" w:hAnsi="Times New Roman" w:cs="Times New Roman"/>
          <w:sz w:val="28"/>
          <w:szCs w:val="28"/>
        </w:rPr>
        <w:t>1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997DAB">
        <w:rPr>
          <w:rFonts w:ascii="Times New Roman" w:hAnsi="Times New Roman" w:cs="Times New Roman"/>
          <w:sz w:val="28"/>
          <w:szCs w:val="28"/>
        </w:rPr>
        <w:t>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22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r w:rsidR="002A052F">
        <w:rPr>
          <w:rFonts w:ascii="Times New Roman" w:hAnsi="Times New Roman" w:cs="Times New Roman"/>
          <w:sz w:val="28"/>
          <w:szCs w:val="28"/>
        </w:rPr>
        <w:t>рисунка</w:t>
      </w:r>
      <w:r w:rsidRPr="00241CEC">
        <w:rPr>
          <w:rFonts w:ascii="Times New Roman" w:hAnsi="Times New Roman" w:cs="Times New Roman"/>
          <w:sz w:val="28"/>
          <w:szCs w:val="28"/>
        </w:rPr>
        <w:t xml:space="preserve">, </w:t>
      </w:r>
      <w:r w:rsidR="002A052F">
        <w:rPr>
          <w:rFonts w:ascii="Times New Roman" w:hAnsi="Times New Roman" w:cs="Times New Roman"/>
          <w:sz w:val="28"/>
          <w:szCs w:val="28"/>
        </w:rPr>
        <w:t>8</w:t>
      </w:r>
      <w:r w:rsidRPr="00241CEC">
        <w:rPr>
          <w:rFonts w:ascii="Times New Roman" w:hAnsi="Times New Roman" w:cs="Times New Roman"/>
          <w:sz w:val="28"/>
          <w:szCs w:val="28"/>
        </w:rPr>
        <w:t xml:space="preserve"> таблиц, 1</w:t>
      </w:r>
      <w:r w:rsidR="00291861">
        <w:rPr>
          <w:rFonts w:ascii="Times New Roman" w:hAnsi="Times New Roman" w:cs="Times New Roman"/>
          <w:sz w:val="28"/>
          <w:szCs w:val="28"/>
        </w:rPr>
        <w:t>2</w:t>
      </w:r>
      <w:r w:rsidRPr="00241CEC">
        <w:rPr>
          <w:rFonts w:ascii="Times New Roman" w:hAnsi="Times New Roman" w:cs="Times New Roman"/>
          <w:sz w:val="28"/>
          <w:szCs w:val="28"/>
        </w:rPr>
        <w:t xml:space="preserve">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lastRenderedPageBreak/>
        <w:t>НАЦИОНАЛЬНЫЙ ИССЛЕДОВАТЕЛЬСКИЙ ЯДЕРНЫЙ УНИВЕРСИТЕТ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«МИФИ»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ИНСТИТУТ ИНТЕЛЛЕКТУАЛЬНЫХ КИБЕРНЕТИЧЕСКИХ СИСТЕМ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  <w:t>Кафедра «Компьютерные системы и технологии»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Направление 09.03.01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ab/>
        <w:t>Группа Б17-В71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«УТВЕРЖДАЮ»</w:t>
      </w:r>
    </w:p>
    <w:p w:rsidR="00152F2C" w:rsidRPr="00152F2C" w:rsidRDefault="00152F2C" w:rsidP="00152F2C">
      <w:pPr>
        <w:suppressAutoHyphens/>
        <w:spacing w:after="0" w:line="360" w:lineRule="auto"/>
        <w:ind w:left="5103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Заведующий кафедрой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_________________ / М.А. Иванов /</w:t>
      </w:r>
    </w:p>
    <w:p w:rsidR="00152F2C" w:rsidRPr="00152F2C" w:rsidRDefault="00152F2C" w:rsidP="00152F2C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"____"______________2020 г.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ЗАДАНИЕ НА ВЫПУСКНУЮ КВАЛИФИКАЦИОННУЮ РАБОТУ</w:t>
      </w:r>
    </w:p>
    <w:p w:rsidR="00152F2C" w:rsidRPr="00152F2C" w:rsidRDefault="00152F2C" w:rsidP="00152F2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8"/>
          <w:szCs w:val="20"/>
          <w:lang w:eastAsia="zh-CN"/>
        </w:rPr>
        <w:t>(ДИПЛОМНЫЙ ПРОЕКТ)</w:t>
      </w:r>
    </w:p>
    <w:p w:rsidR="00152F2C" w:rsidRPr="00152F2C" w:rsidRDefault="00152F2C" w:rsidP="00152F2C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Фамилия, имя, отчество студента: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Орлов Ярослав Андреевич</w:t>
      </w:r>
    </w:p>
    <w:p w:rsidR="00152F2C" w:rsidRPr="00152F2C" w:rsidRDefault="00152F2C" w:rsidP="00152F2C">
      <w:pPr>
        <w:suppressAutoHyphens/>
        <w:spacing w:after="0" w:line="360" w:lineRule="auto"/>
        <w:ind w:left="1985" w:hanging="1418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Тема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Автоматизированная система сопровождения API документации</w:t>
      </w:r>
    </w:p>
    <w:p w:rsidR="00152F2C" w:rsidRPr="00152F2C" w:rsidRDefault="00152F2C" w:rsidP="00152F2C">
      <w:pPr>
        <w:suppressAutoHyphens/>
        <w:spacing w:after="0" w:line="360" w:lineRule="auto"/>
        <w:ind w:left="56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Срок сдачи студентом готовой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15 января 2021 г.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Руководитель работы: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Галаев Алексей Олегович,</w:t>
      </w:r>
    </w:p>
    <w:p w:rsidR="00152F2C" w:rsidRPr="00152F2C" w:rsidRDefault="00152F2C" w:rsidP="00152F2C">
      <w:pPr>
        <w:suppressAutoHyphens/>
        <w:spacing w:after="0" w:line="360" w:lineRule="auto"/>
        <w:ind w:left="3005" w:hanging="125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руководитель отдела разработок ООО «ФорМакс»</w:t>
      </w:r>
    </w:p>
    <w:p w:rsidR="00152F2C" w:rsidRPr="00152F2C" w:rsidRDefault="00152F2C" w:rsidP="00152F2C">
      <w:pPr>
        <w:suppressAutoHyphens/>
        <w:spacing w:after="0" w:line="360" w:lineRule="auto"/>
        <w:ind w:left="3005" w:hanging="2438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Место выполнения: </w:t>
      </w: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ООО «ФорМакс»</w:t>
      </w:r>
    </w:p>
    <w:p w:rsidR="00152F2C" w:rsidRPr="00152F2C" w:rsidRDefault="00152F2C" w:rsidP="00152F2C">
      <w:pPr>
        <w:pageBreakBefore/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lastRenderedPageBreak/>
        <w:t>1. Исходные данные: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Компания ООО «ФорМакс» предоставляет услуги музыкального оформления в общественных заведениях.</w:t>
      </w:r>
      <w:r w:rsidRPr="00152F2C">
        <w:rPr>
          <w:rFonts w:ascii="Times New Roman" w:eastAsia="Times New Roman" w:hAnsi="Times New Roman" w:cs="Times New Roman"/>
          <w:color w:val="FF0000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 компании, для взаимодействия клиентской и серверной части используется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REST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протокол JSON API. Создание и поддержка документации в актуальном состоянии выполняется в ручном режиме сотрудниками ООО «ФорМакс». Необходимо автоматизировать данный процесс, разработав соответствующую систему. Система должна: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Иметь интерфейс, в котором можно указать необходимую информацию: текущий статус документа (актуален либо более не поддерживается), способ авторизации в системе, описание методов,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URL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, входящие параметры, примеры запросов и ответов, и т.п.</w:t>
      </w:r>
    </w:p>
    <w:p w:rsidR="00152F2C" w:rsidRPr="00152F2C" w:rsidRDefault="00152F2C" w:rsidP="00C1472B">
      <w:pPr>
        <w:numPr>
          <w:ilvl w:val="0"/>
          <w:numId w:val="51"/>
        </w:num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Готовые страницы документации должны размещаться в единой справочной системе компании (</w:t>
      </w:r>
      <w:proofErr w:type="spellStart"/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сonfluence</w:t>
      </w:r>
      <w:proofErr w:type="spellEnd"/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)</w:t>
      </w: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2. Содержание задания: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а) обзорная часть:</w:t>
      </w:r>
    </w:p>
    <w:p w:rsidR="00152F2C" w:rsidRPr="00152F2C" w:rsidRDefault="00152F2C" w:rsidP="00152F2C">
      <w:pPr>
        <w:suppressAutoHyphens/>
        <w:spacing w:after="0" w:line="240" w:lineRule="auto"/>
        <w:ind w:left="1134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Провести обзор современных технологий по ведению API документации.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б) расчетно-конструкторская, теоретическая, технологическая части: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clear" w:pos="360"/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Провести анализ 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сопровождения API-документации в ООО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 </w:t>
      </w:r>
      <w:r w:rsidR="007949BC" w:rsidRP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«ФорМакс»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Определить требования к системе.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автоматизированной системы.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структуру интерфейса пользователя.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алгоритмы программных модулей.</w:t>
      </w:r>
    </w:p>
    <w:p w:rsidR="00152F2C" w:rsidRPr="00152F2C" w:rsidRDefault="00152F2C" w:rsidP="00C1472B">
      <w:pPr>
        <w:numPr>
          <w:ilvl w:val="0"/>
          <w:numId w:val="50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Разработать план проведения тестирования.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в) экспериментальная часть: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Реализовать разработанные алгоритмы.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Выполнить тестирование и отладку </w:t>
      </w:r>
      <w:r w:rsidR="007949BC">
        <w:rPr>
          <w:rFonts w:ascii="Times New Roman" w:eastAsia="Times New Roman" w:hAnsi="Times New Roman" w:cs="Times New Roman"/>
          <w:sz w:val="24"/>
          <w:szCs w:val="20"/>
          <w:lang w:eastAsia="zh-CN"/>
        </w:rPr>
        <w:t>системы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.</w:t>
      </w:r>
    </w:p>
    <w:p w:rsidR="00152F2C" w:rsidRPr="00152F2C" w:rsidRDefault="00152F2C" w:rsidP="00C1472B">
      <w:pPr>
        <w:numPr>
          <w:ilvl w:val="0"/>
          <w:numId w:val="48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Составить руководство пользователя.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3. Основная литература: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Python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8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python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  <w:t>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Bootstrap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br/>
      </w:r>
      <w:hyperlink r:id="rId9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proofErr w:type="spellStart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getbootstrap</w:t>
        </w:r>
        <w:proofErr w:type="spellEnd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com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/3.3/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PostgreSQL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Database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</w:t>
      </w:r>
      <w:r w:rsidRPr="00152F2C">
        <w:rPr>
          <w:rFonts w:ascii="Times New Roman" w:eastAsia="Times New Roman" w:hAnsi="Times New Roman" w:cs="Times New Roman"/>
          <w:sz w:val="24"/>
          <w:szCs w:val="20"/>
          <w:lang w:val="en-US" w:eastAsia="zh-CN"/>
        </w:rPr>
        <w:t>Documentation</w:t>
      </w: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– [Электронный ресурс]: </w:t>
      </w:r>
      <w:hyperlink r:id="rId10" w:history="1"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https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://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www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proofErr w:type="spellStart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postgresql</w:t>
        </w:r>
        <w:proofErr w:type="spellEnd"/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.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org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val="en-US" w:eastAsia="zh-CN"/>
          </w:rPr>
          <w:t>docs</w:t>
        </w:r>
        <w:r w:rsidRPr="00152F2C">
          <w:rPr>
            <w:rFonts w:ascii="Times New Roman" w:eastAsia="Times New Roman" w:hAnsi="Times New Roman" w:cs="Times New Roman"/>
            <w:color w:val="0000FF"/>
            <w:sz w:val="24"/>
            <w:szCs w:val="20"/>
            <w:u w:val="single"/>
            <w:lang w:eastAsia="zh-CN"/>
          </w:rPr>
          <w:t>/</w:t>
        </w:r>
      </w:hyperlink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 xml:space="preserve"> (Дата обращения: 28.09.2020)</w:t>
      </w:r>
    </w:p>
    <w:p w:rsidR="00152F2C" w:rsidRPr="00152F2C" w:rsidRDefault="00152F2C" w:rsidP="00C1472B">
      <w:pPr>
        <w:numPr>
          <w:ilvl w:val="0"/>
          <w:numId w:val="47"/>
        </w:numPr>
        <w:tabs>
          <w:tab w:val="num" w:pos="1437"/>
        </w:tabs>
        <w:suppressAutoHyphens/>
        <w:spacing w:after="0" w:line="240" w:lineRule="auto"/>
        <w:ind w:left="1437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Скотт Б., Нейл Т. Проектирование веб-интерфейсов. – СПб.: Символ-Плюс, 2010. – 352 с.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b/>
          <w:sz w:val="24"/>
          <w:szCs w:val="20"/>
          <w:lang w:eastAsia="zh-CN"/>
        </w:rPr>
        <w:t>4. Отчетный материал: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пояснительная записка;</w:t>
      </w:r>
    </w:p>
    <w:p w:rsidR="00152F2C" w:rsidRPr="00152F2C" w:rsidRDefault="00152F2C" w:rsidP="00152F2C">
      <w:pPr>
        <w:suppressAutoHyphens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i/>
          <w:sz w:val="24"/>
          <w:szCs w:val="20"/>
          <w:lang w:eastAsia="zh-CN"/>
        </w:rPr>
        <w:t>макетно-экспериментальная часть: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num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Листинги отлаженной программы на электронном носителе.</w:t>
      </w:r>
    </w:p>
    <w:p w:rsidR="00152F2C" w:rsidRPr="00152F2C" w:rsidRDefault="00152F2C" w:rsidP="00C1472B">
      <w:pPr>
        <w:numPr>
          <w:ilvl w:val="0"/>
          <w:numId w:val="49"/>
        </w:numPr>
        <w:tabs>
          <w:tab w:val="left" w:pos="1440"/>
        </w:tabs>
        <w:suppressAutoHyphens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Руководство пользователя</w:t>
      </w:r>
    </w:p>
    <w:p w:rsidR="00152F2C" w:rsidRPr="00152F2C" w:rsidRDefault="00152F2C" w:rsidP="00152F2C">
      <w:pPr>
        <w:tabs>
          <w:tab w:val="left" w:pos="144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Дата выдачи задания: 1 октября 2020 г.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Руководитель _______________________________ / А.О. Галаев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Задание принял к исполнению _________________ / Я.А. Орлов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16"/>
          <w:szCs w:val="16"/>
          <w:lang w:eastAsia="zh-CN"/>
        </w:rPr>
      </w:pPr>
      <w:r w:rsidRPr="00152F2C">
        <w:rPr>
          <w:rFonts w:ascii="Times New Roman" w:eastAsia="Times New Roman" w:hAnsi="Times New Roman" w:cs="Times New Roman"/>
          <w:sz w:val="24"/>
          <w:szCs w:val="20"/>
          <w:lang w:eastAsia="zh-CN"/>
        </w:rPr>
        <w:t>Рецензент задания ___________________________ / Е.С. Овчаренко /</w:t>
      </w:r>
    </w:p>
    <w:p w:rsidR="00152F2C" w:rsidRPr="00152F2C" w:rsidRDefault="00152F2C" w:rsidP="00152F2C">
      <w:pPr>
        <w:suppressAutoHyphens/>
        <w:spacing w:after="0" w:line="240" w:lineRule="auto"/>
        <w:ind w:left="1701"/>
        <w:rPr>
          <w:rFonts w:ascii="Times New Roman" w:eastAsia="Times New Roman" w:hAnsi="Times New Roman" w:cs="Times New Roman"/>
          <w:sz w:val="24"/>
          <w:szCs w:val="20"/>
          <w:lang w:eastAsia="zh-CN"/>
        </w:rPr>
      </w:pP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</w:r>
      <w:r w:rsidRPr="00152F2C">
        <w:rPr>
          <w:rFonts w:ascii="Times New Roman" w:eastAsia="Times New Roman" w:hAnsi="Times New Roman" w:cs="Times New Roman"/>
          <w:sz w:val="16"/>
          <w:szCs w:val="16"/>
          <w:lang w:eastAsia="zh-CN"/>
        </w:rPr>
        <w:tab/>
        <w:t>для работ, выполняемых в сторонних организациях</w:t>
      </w:r>
    </w:p>
    <w:bookmarkStart w:id="2" w:name="_Toc61802164" w:displacedByCustomXml="next"/>
    <w:bookmarkStart w:id="3" w:name="_Toc61615255" w:displacedByCustomXml="next"/>
    <w:bookmarkStart w:id="4" w:name="_Toc61623321" w:displacedByCustomXml="next"/>
    <w:bookmarkStart w:id="5" w:name="_Toc61626499" w:displacedByCustomXml="next"/>
    <w:bookmarkStart w:id="6" w:name="_Toc61725604" w:displacedByCustomXml="next"/>
    <w:bookmarkStart w:id="7" w:name="_Toc61725917" w:displacedByCustomXml="next"/>
    <w:bookmarkStart w:id="8" w:name="_Toc6181878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8"/>
          <w:bookmarkEnd w:id="7"/>
          <w:bookmarkEnd w:id="6"/>
          <w:bookmarkEnd w:id="5"/>
          <w:bookmarkEnd w:id="4"/>
          <w:bookmarkEnd w:id="3"/>
          <w:bookmarkEnd w:id="2"/>
        </w:p>
        <w:p w:rsidR="008E7C22" w:rsidRPr="008E7C22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begin"/>
          </w:r>
          <w:r w:rsidRPr="00BC22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C22E1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  <w:lang w:eastAsia="ru-RU"/>
            </w:rPr>
            <w:fldChar w:fldCharType="separate"/>
          </w:r>
          <w:hyperlink w:anchor="_Toc61818784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_Toc61818784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F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6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_Toc61818786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7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_Toc61818787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8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_Toc61818788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89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_Toc61818789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0" w:history="1">
            <w:r w:rsidR="008E7C22" w:rsidRPr="008E7C22">
              <w:rPr>
                <w:rStyle w:val="a8"/>
              </w:rPr>
              <w:t>1.1.1.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Актуальность выбранной тематики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_Toc61818790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1" w:history="1">
            <w:r w:rsidR="008E7C22" w:rsidRPr="008E7C22">
              <w:rPr>
                <w:rStyle w:val="a8"/>
              </w:rPr>
              <w:t>1.1.2.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Описание серверной архитектуры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_Toc61818791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2" w:history="1">
            <w:r w:rsidR="008E7C22" w:rsidRPr="008E7C22">
              <w:rPr>
                <w:rStyle w:val="a8"/>
              </w:rPr>
              <w:t>1.1.3.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Расчет затраты времени с использованием АС и без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_Toc61818792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793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технологий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_Toc61818793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4" w:history="1">
            <w:r w:rsidR="008E7C22" w:rsidRPr="008E7C22">
              <w:rPr>
                <w:rStyle w:val="a8"/>
              </w:rPr>
              <w:t>1.2.1.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Перечень функций, подлежащих автоматизации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_Toc61818794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5" w:history="1">
            <w:r w:rsidR="008E7C22" w:rsidRPr="008E7C22">
              <w:rPr>
                <w:rStyle w:val="a8"/>
              </w:rPr>
              <w:t>1.2.2.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Выбор и обоснование критериев качества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_Toc61818795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796" w:history="1">
            <w:r w:rsidR="008E7C22" w:rsidRPr="008E7C22">
              <w:rPr>
                <w:rStyle w:val="a8"/>
              </w:rPr>
              <w:t>1.2.3.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Анализ аналогов и прототипов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_Toc61818796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7" w:history="1">
            <w:r w:rsidR="008E7C22" w:rsidRPr="008E7C22">
              <w:rPr>
                <w:rStyle w:val="a8"/>
                <w:lang w:val="en-US"/>
              </w:rPr>
              <w:t>1.2.3.1.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  <w:lang w:val="en-US"/>
              </w:rPr>
              <w:t>Swagger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_Toc61818797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8" w:history="1">
            <w:r w:rsidR="008E7C22" w:rsidRPr="008E7C22">
              <w:rPr>
                <w:rStyle w:val="a8"/>
              </w:rPr>
              <w:t>1.2.3.2.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  <w:lang w:val="en-US"/>
              </w:rPr>
              <w:t>API</w:t>
            </w:r>
            <w:r w:rsidR="008E7C22" w:rsidRPr="008E7C22">
              <w:rPr>
                <w:rStyle w:val="a8"/>
              </w:rPr>
              <w:t xml:space="preserve"> </w:t>
            </w:r>
            <w:r w:rsidR="008E7C22" w:rsidRPr="008E7C22">
              <w:rPr>
                <w:rStyle w:val="a8"/>
                <w:lang w:val="en-US"/>
              </w:rPr>
              <w:t>Blueprint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_Toc61818798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799" w:history="1">
            <w:r w:rsidR="008E7C22" w:rsidRPr="008E7C22">
              <w:rPr>
                <w:rStyle w:val="a8"/>
              </w:rPr>
              <w:t>1.2.3.3.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 xml:space="preserve">Ручной метод сопровождения </w:t>
            </w:r>
            <w:r w:rsidR="008E7C22" w:rsidRPr="008E7C22">
              <w:rPr>
                <w:rStyle w:val="a8"/>
                <w:lang w:val="en-US"/>
              </w:rPr>
              <w:t>API</w:t>
            </w:r>
            <w:r w:rsidR="008E7C22" w:rsidRPr="008E7C22">
              <w:rPr>
                <w:rStyle w:val="a8"/>
              </w:rPr>
              <w:t>-документации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_Toc61818799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540"/>
            </w:tabs>
            <w:rPr>
              <w:rFonts w:eastAsiaTheme="minorEastAsia"/>
              <w:lang w:eastAsia="ru-RU"/>
            </w:rPr>
          </w:pPr>
          <w:hyperlink w:anchor="_Toc61818800" w:history="1">
            <w:r w:rsidR="008E7C22" w:rsidRPr="008E7C22">
              <w:rPr>
                <w:rStyle w:val="a8"/>
              </w:rPr>
              <w:t>1.2.3.4.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  <w:lang w:val="en-US"/>
              </w:rPr>
              <w:t>Postman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_Toc61818800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1" w:history="1">
            <w:r w:rsidR="008E7C22" w:rsidRPr="008E7C22">
              <w:rPr>
                <w:rStyle w:val="a8"/>
              </w:rPr>
              <w:t>1.2.4.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Сравнение аналогов и прототипов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_Toc61818801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2" w:history="1">
            <w:r w:rsidR="008E7C22" w:rsidRPr="008E7C22">
              <w:rPr>
                <w:rStyle w:val="a8"/>
              </w:rPr>
              <w:t>1.2.5.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Вывод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_Toc61818802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3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_Toc61818803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4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сопровождения документации в ООО «ФорМакс»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_Toc61818804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5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_Toc61818805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6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_Toc61818806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7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_Toc61818807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08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интерфейса взаимодействия пользователя с системой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_Toc61818808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09" w:history="1">
            <w:r w:rsidR="008E7C22" w:rsidRPr="008E7C22">
              <w:rPr>
                <w:rStyle w:val="a8"/>
              </w:rPr>
              <w:t>2.5.1.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 xml:space="preserve">Создание структуры </w:t>
            </w:r>
            <w:r w:rsidR="008E7C22" w:rsidRPr="008E7C22">
              <w:rPr>
                <w:rStyle w:val="a8"/>
                <w:lang w:val="en-US"/>
              </w:rPr>
              <w:t>API</w:t>
            </w:r>
            <w:r w:rsidR="008E7C22" w:rsidRPr="008E7C22">
              <w:rPr>
                <w:rStyle w:val="a8"/>
              </w:rPr>
              <w:t>-документации в Postman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_Toc61818809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tabs>
              <w:tab w:val="left" w:pos="1320"/>
            </w:tabs>
            <w:rPr>
              <w:rFonts w:eastAsiaTheme="minorEastAsia"/>
              <w:lang w:eastAsia="ru-RU"/>
            </w:rPr>
          </w:pPr>
          <w:hyperlink w:anchor="_Toc61818810" w:history="1">
            <w:r w:rsidR="008E7C22" w:rsidRPr="008E7C22">
              <w:rPr>
                <w:rStyle w:val="a8"/>
              </w:rPr>
              <w:t>2.5.2.</w:t>
            </w:r>
            <w:r w:rsidR="008E7C22" w:rsidRPr="008E7C22">
              <w:rPr>
                <w:rFonts w:eastAsiaTheme="minorEastAsia"/>
                <w:lang w:eastAsia="ru-RU"/>
              </w:rPr>
              <w:tab/>
            </w:r>
            <w:r w:rsidR="008E7C22" w:rsidRPr="008E7C22">
              <w:rPr>
                <w:rStyle w:val="a8"/>
              </w:rPr>
              <w:t>Публикация документации с помощью CLI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_Toc61818810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1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_Toc61818811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2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_Toc61818812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3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_Toc61818813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4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_Toc61818814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5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_Toc61818815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6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_Toc61818816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7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_Toc61818817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8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_Toc61818818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19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_Toc61818819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0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3.2.5.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_Toc61818820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1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_Toc61818821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2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3.3.1.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Установка программного обеспечения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_Toc61818822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3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3.3.2.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Авторизация в системе и создание структуры API-документации в Postman: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_Toc61818823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4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3.3.3.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запросов и добавление в структуру API-документации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_Toc61818824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5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3.3.4.</w:t>
            </w:r>
            <w:r w:rsidR="008E7C22" w:rsidRPr="008E7C2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API-документации в ЕСС компании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_Toc61818825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6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_Toc61818826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7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_Toc61818827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8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_Toc61818828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818829" w:history="1">
            <w:r w:rsidR="008E7C22" w:rsidRPr="008E7C2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Б: Инструкция использования АС в компании ООО «ФорМакс»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_Toc61818829 \h </w:instrTex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8E7C22" w:rsidRPr="008E7C2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rPr>
              <w:rFonts w:eastAsiaTheme="minorEastAsia"/>
              <w:lang w:eastAsia="ru-RU"/>
            </w:rPr>
          </w:pPr>
          <w:hyperlink w:anchor="_Toc61818830" w:history="1">
            <w:r w:rsidR="008E7C22" w:rsidRPr="008E7C22">
              <w:rPr>
                <w:rStyle w:val="a8"/>
                <w:lang w:val="en-US"/>
              </w:rPr>
              <w:t>1</w:t>
            </w:r>
            <w:r w:rsidR="008E7C22" w:rsidRPr="008E7C22">
              <w:rPr>
                <w:rStyle w:val="a8"/>
              </w:rPr>
              <w:t>. Глоссарий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_Toc61818830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rPr>
              <w:rFonts w:eastAsiaTheme="minorEastAsia"/>
              <w:lang w:eastAsia="ru-RU"/>
            </w:rPr>
          </w:pPr>
          <w:hyperlink w:anchor="_Toc61818831" w:history="1">
            <w:r w:rsidR="008E7C22" w:rsidRPr="008E7C22">
              <w:rPr>
                <w:rStyle w:val="a8"/>
              </w:rPr>
              <w:t>2. Использование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_Toc61818831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Pr="008E7C22" w:rsidRDefault="00E30F08">
          <w:pPr>
            <w:pStyle w:val="31"/>
            <w:rPr>
              <w:rFonts w:eastAsiaTheme="minorEastAsia"/>
              <w:lang w:eastAsia="ru-RU"/>
            </w:rPr>
          </w:pPr>
          <w:hyperlink w:anchor="_Toc61818832" w:history="1">
            <w:r w:rsidR="008E7C22" w:rsidRPr="008E7C22">
              <w:rPr>
                <w:rStyle w:val="a8"/>
              </w:rPr>
              <w:t>3. Подготовка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_Toc61818832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8E7C22" w:rsidRDefault="00E30F08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61818833" w:history="1">
            <w:r w:rsidR="008E7C22" w:rsidRPr="008E7C22">
              <w:rPr>
                <w:rStyle w:val="a8"/>
              </w:rPr>
              <w:t>4. Создание</w:t>
            </w:r>
            <w:r w:rsidR="008E7C22" w:rsidRPr="008E7C22">
              <w:rPr>
                <w:webHidden/>
              </w:rPr>
              <w:tab/>
            </w:r>
            <w:r w:rsidR="008E7C22" w:rsidRPr="008E7C22">
              <w:rPr>
                <w:webHidden/>
              </w:rPr>
              <w:fldChar w:fldCharType="begin"/>
            </w:r>
            <w:r w:rsidR="008E7C22" w:rsidRPr="008E7C22">
              <w:rPr>
                <w:webHidden/>
              </w:rPr>
              <w:instrText xml:space="preserve"> PAGEREF _Toc61818833 \h </w:instrText>
            </w:r>
            <w:r w:rsidR="008E7C22" w:rsidRPr="008E7C22">
              <w:rPr>
                <w:webHidden/>
              </w:rPr>
            </w:r>
            <w:r w:rsidR="008E7C22" w:rsidRPr="008E7C22"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 w:rsidR="008E7C22" w:rsidRPr="008E7C22">
              <w:rPr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BC22E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9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0" w:name="_Toc61818786"/>
      <w:r>
        <w:rPr>
          <w:rFonts w:cs="Times New Roman"/>
          <w:szCs w:val="28"/>
        </w:rPr>
        <w:lastRenderedPageBreak/>
        <w:t>ТЕРМИНЫ И ОПРЕДЕЛЕНИЯ</w:t>
      </w:r>
      <w:bookmarkEnd w:id="10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 xml:space="preserve">JSON (JavaScript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текстовый формат обмена данными, основанный на JavaScript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5B208E" w:rsidRPr="00497F43" w:rsidRDefault="005B208E" w:rsidP="005B208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08E">
        <w:rPr>
          <w:rFonts w:ascii="Times New Roman" w:hAnsi="Times New Roman" w:cs="Times New Roman"/>
          <w:sz w:val="28"/>
          <w:szCs w:val="28"/>
        </w:rPr>
        <w:t>SLA (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8E">
        <w:rPr>
          <w:rFonts w:ascii="Times New Roman" w:hAnsi="Times New Roman" w:cs="Times New Roman"/>
          <w:sz w:val="28"/>
          <w:szCs w:val="28"/>
        </w:rPr>
        <w:t>Agreement</w:t>
      </w:r>
      <w:proofErr w:type="spellEnd"/>
      <w:r w:rsidRPr="005B208E">
        <w:rPr>
          <w:rFonts w:ascii="Times New Roman" w:hAnsi="Times New Roman" w:cs="Times New Roman"/>
          <w:sz w:val="28"/>
          <w:szCs w:val="28"/>
        </w:rPr>
        <w:t>) – соглашение об уровне обслуживания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1" w:name="_Toc61818787"/>
      <w:r w:rsidRPr="003F73AB">
        <w:rPr>
          <w:rFonts w:cs="Times New Roman"/>
          <w:szCs w:val="28"/>
        </w:rPr>
        <w:lastRenderedPageBreak/>
        <w:t>ВВЕДЕНИЕ</w:t>
      </w:r>
      <w:bookmarkEnd w:id="9"/>
      <w:bookmarkEnd w:id="11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75F6" w:rsidRDefault="00E669C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69CA">
        <w:rPr>
          <w:rFonts w:ascii="Times New Roman" w:hAnsi="Times New Roman" w:cs="Times New Roman"/>
          <w:sz w:val="28"/>
          <w:szCs w:val="28"/>
        </w:rPr>
        <w:t>В наше время нельзя представить человека, не использующего IT-</w:t>
      </w:r>
      <w:r>
        <w:rPr>
          <w:rFonts w:ascii="Times New Roman" w:hAnsi="Times New Roman" w:cs="Times New Roman"/>
          <w:sz w:val="28"/>
          <w:szCs w:val="28"/>
        </w:rPr>
        <w:t>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Однако если в двадцатом веке передовыми технологиями </w:t>
      </w:r>
      <w:r>
        <w:rPr>
          <w:rFonts w:ascii="Times New Roman" w:hAnsi="Times New Roman" w:cs="Times New Roman"/>
          <w:sz w:val="28"/>
          <w:szCs w:val="28"/>
        </w:rPr>
        <w:t>считались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радио, телевидение и телефонная связь, то в </w:t>
      </w:r>
      <w:r>
        <w:rPr>
          <w:rFonts w:ascii="Times New Roman" w:hAnsi="Times New Roman" w:cs="Times New Roman"/>
          <w:sz w:val="28"/>
          <w:szCs w:val="28"/>
        </w:rPr>
        <w:t>двадцать</w:t>
      </w:r>
      <w:r w:rsidRPr="00E669CA">
        <w:rPr>
          <w:rFonts w:ascii="Times New Roman" w:hAnsi="Times New Roman" w:cs="Times New Roman"/>
          <w:sz w:val="28"/>
          <w:szCs w:val="28"/>
        </w:rPr>
        <w:t xml:space="preserve"> первом веке на 1-ый план выходит </w:t>
      </w:r>
      <w:r w:rsidR="00CA0D3D">
        <w:rPr>
          <w:rFonts w:ascii="Times New Roman" w:hAnsi="Times New Roman" w:cs="Times New Roman"/>
          <w:sz w:val="28"/>
          <w:szCs w:val="28"/>
        </w:rPr>
        <w:t>интернет технологии</w:t>
      </w:r>
      <w:r w:rsidRPr="00E669C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69CA">
        <w:rPr>
          <w:rFonts w:ascii="Times New Roman" w:hAnsi="Times New Roman" w:cs="Times New Roman"/>
          <w:sz w:val="28"/>
          <w:szCs w:val="28"/>
        </w:rPr>
        <w:t xml:space="preserve">Огромные объемы текстовой, аудио-видео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E669CA">
        <w:rPr>
          <w:rFonts w:ascii="Times New Roman" w:hAnsi="Times New Roman" w:cs="Times New Roman"/>
          <w:sz w:val="28"/>
          <w:szCs w:val="28"/>
        </w:rPr>
        <w:t>, ленты новостей, блоги,</w:t>
      </w:r>
      <w:r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675F6">
        <w:rPr>
          <w:rFonts w:ascii="Times New Roman" w:hAnsi="Times New Roman" w:cs="Times New Roman"/>
          <w:sz w:val="28"/>
          <w:szCs w:val="28"/>
        </w:rPr>
        <w:t>, игры находятся в интернете.</w:t>
      </w:r>
      <w:r w:rsidR="00DA5B2D">
        <w:rPr>
          <w:rFonts w:ascii="Times New Roman" w:hAnsi="Times New Roman" w:cs="Times New Roman"/>
          <w:sz w:val="28"/>
          <w:szCs w:val="28"/>
        </w:rPr>
        <w:t xml:space="preserve"> </w:t>
      </w:r>
      <w:r w:rsidR="00DA5B2D" w:rsidRPr="00DA5B2D">
        <w:rPr>
          <w:rFonts w:ascii="Times New Roman" w:hAnsi="Times New Roman" w:cs="Times New Roman"/>
          <w:sz w:val="28"/>
          <w:szCs w:val="28"/>
        </w:rPr>
        <w:t xml:space="preserve">В настоящее время подключиться к </w:t>
      </w:r>
      <w:r w:rsidR="00DA5B2D">
        <w:rPr>
          <w:rFonts w:ascii="Times New Roman" w:hAnsi="Times New Roman" w:cs="Times New Roman"/>
          <w:sz w:val="28"/>
          <w:szCs w:val="28"/>
        </w:rPr>
        <w:t>и</w:t>
      </w:r>
      <w:r w:rsidR="00DA5B2D" w:rsidRPr="00DA5B2D">
        <w:rPr>
          <w:rFonts w:ascii="Times New Roman" w:hAnsi="Times New Roman" w:cs="Times New Roman"/>
          <w:sz w:val="28"/>
          <w:szCs w:val="28"/>
        </w:rPr>
        <w:t>нтернету можно через спутники связи, радиоканалы, кабельное телевидение, телефон, сотовую связь, специальные оптико-волоконные линии</w:t>
      </w:r>
      <w:r w:rsidR="00E72712">
        <w:rPr>
          <w:rFonts w:ascii="Times New Roman" w:hAnsi="Times New Roman" w:cs="Times New Roman"/>
          <w:sz w:val="28"/>
          <w:szCs w:val="28"/>
        </w:rPr>
        <w:t>.</w:t>
      </w:r>
      <w:r w:rsidR="00B6472C">
        <w:rPr>
          <w:rFonts w:ascii="Times New Roman" w:hAnsi="Times New Roman" w:cs="Times New Roman"/>
          <w:sz w:val="28"/>
          <w:szCs w:val="28"/>
        </w:rPr>
        <w:t xml:space="preserve"> </w:t>
      </w:r>
      <w:r w:rsidR="00B675F6">
        <w:rPr>
          <w:rFonts w:ascii="Times New Roman" w:hAnsi="Times New Roman" w:cs="Times New Roman"/>
          <w:sz w:val="28"/>
          <w:szCs w:val="28"/>
        </w:rPr>
        <w:t>Большинство Веб технологии базируются на клиент</w:t>
      </w:r>
      <w:r w:rsidR="002462C1">
        <w:rPr>
          <w:rFonts w:ascii="Times New Roman" w:hAnsi="Times New Roman" w:cs="Times New Roman"/>
          <w:sz w:val="28"/>
          <w:szCs w:val="28"/>
        </w:rPr>
        <w:t>-</w:t>
      </w:r>
      <w:r w:rsidR="00B675F6">
        <w:rPr>
          <w:rFonts w:ascii="Times New Roman" w:hAnsi="Times New Roman" w:cs="Times New Roman"/>
          <w:sz w:val="28"/>
          <w:szCs w:val="28"/>
        </w:rPr>
        <w:t>серверной архитектуре.</w:t>
      </w:r>
    </w:p>
    <w:p w:rsidR="00B675F6" w:rsidRPr="000F46BB" w:rsidRDefault="00B675F6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675F6">
        <w:rPr>
          <w:rFonts w:ascii="Times New Roman" w:hAnsi="Times New Roman" w:cs="Times New Roman"/>
          <w:sz w:val="28"/>
          <w:szCs w:val="28"/>
        </w:rPr>
        <w:t>Архитектура клиент-сервер – это архитектура, при которой имеется два постоянных участника процесса, один из которых распределяет нагрузку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5F6">
        <w:rPr>
          <w:rFonts w:ascii="Times New Roman" w:hAnsi="Times New Roman" w:cs="Times New Roman"/>
          <w:sz w:val="28"/>
          <w:szCs w:val="28"/>
        </w:rPr>
        <w:t>запросам второго.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13A" w:rsidRPr="00C5013A">
        <w:rPr>
          <w:rFonts w:ascii="Times New Roman" w:hAnsi="Times New Roman" w:cs="Times New Roman"/>
          <w:sz w:val="28"/>
          <w:szCs w:val="28"/>
        </w:rPr>
        <w:t>Но также стоит отметить что обязательным сегментом данной архитектуры является наличие хранилища данных.</w:t>
      </w:r>
      <w:r w:rsidR="000F46BB">
        <w:rPr>
          <w:rFonts w:ascii="Times New Roman" w:hAnsi="Times New Roman" w:cs="Times New Roman"/>
          <w:sz w:val="28"/>
          <w:szCs w:val="28"/>
        </w:rPr>
        <w:t xml:space="preserve"> В данной архитектуре протоколом общения между клиентом и сервером выступает </w:t>
      </w:r>
      <w:r w:rsidR="000F46B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46BB" w:rsidRPr="000F46BB">
        <w:rPr>
          <w:rFonts w:ascii="Times New Roman" w:hAnsi="Times New Roman" w:cs="Times New Roman"/>
          <w:sz w:val="28"/>
          <w:szCs w:val="28"/>
        </w:rPr>
        <w:t>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46BB">
        <w:rPr>
          <w:rFonts w:ascii="Times New Roman" w:hAnsi="Times New Roman" w:cs="Times New Roman"/>
          <w:sz w:val="28"/>
          <w:szCs w:val="28"/>
        </w:rPr>
        <w:t xml:space="preserve"> (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F46BB">
        <w:rPr>
          <w:rFonts w:ascii="Times New Roman" w:hAnsi="Times New Roman" w:cs="Times New Roman"/>
          <w:sz w:val="28"/>
          <w:szCs w:val="28"/>
        </w:rPr>
        <w:t xml:space="preserve"> </w:t>
      </w:r>
      <w:r w:rsidRPr="000F46BB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F46B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F46BB">
        <w:rPr>
          <w:rFonts w:ascii="Times New Roman" w:hAnsi="Times New Roman" w:cs="Times New Roman"/>
          <w:sz w:val="28"/>
          <w:szCs w:val="28"/>
        </w:rPr>
        <w:t xml:space="preserve"> представляет собой совокупность разных инструментов, функций, реализованных в виде интерфейса для взаимодействия приложений, с помощью которого одна программа будет вести взаимодействие с другой.</w:t>
      </w:r>
    </w:p>
    <w:p w:rsidR="002462C1" w:rsidRDefault="002462C1" w:rsidP="00C5013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62C1">
        <w:rPr>
          <w:rFonts w:ascii="Times New Roman" w:hAnsi="Times New Roman" w:cs="Times New Roman"/>
          <w:sz w:val="28"/>
          <w:szCs w:val="28"/>
        </w:rPr>
        <w:t>По мере развития интернет-технологий одни API устаревают, как, например, SOAP (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), а другие пользуются большой </w:t>
      </w:r>
      <w:r w:rsidR="000F46BB" w:rsidRPr="002462C1">
        <w:rPr>
          <w:rFonts w:ascii="Times New Roman" w:hAnsi="Times New Roman" w:cs="Times New Roman"/>
          <w:sz w:val="28"/>
          <w:szCs w:val="28"/>
        </w:rPr>
        <w:t>популярностью</w:t>
      </w:r>
      <w:r w:rsidRPr="002462C1">
        <w:rPr>
          <w:rFonts w:ascii="Times New Roman" w:hAnsi="Times New Roman" w:cs="Times New Roman"/>
          <w:sz w:val="28"/>
          <w:szCs w:val="28"/>
        </w:rPr>
        <w:t>, как например, REST (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62C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2462C1">
        <w:rPr>
          <w:rFonts w:ascii="Times New Roman" w:hAnsi="Times New Roman" w:cs="Times New Roman"/>
          <w:sz w:val="28"/>
          <w:szCs w:val="28"/>
        </w:rPr>
        <w:t>).</w:t>
      </w:r>
    </w:p>
    <w:p w:rsidR="00B46D05" w:rsidRDefault="00B46D05" w:rsidP="00B46D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за получением информации. Данный метод отправки и получения данных базируется на протоколе HTTP.</w:t>
      </w:r>
    </w:p>
    <w:p w:rsidR="000F46BB" w:rsidRDefault="000F46BB" w:rsidP="000F46B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0F46BB">
        <w:rPr>
          <w:rFonts w:ascii="Times New Roman" w:hAnsi="Times New Roman" w:cs="Times New Roman"/>
          <w:sz w:val="28"/>
          <w:szCs w:val="28"/>
        </w:rPr>
        <w:t>REST</w:t>
      </w:r>
      <w:r w:rsidRPr="00F168E7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</w:t>
      </w:r>
      <w:r w:rsidR="000F46BB">
        <w:rPr>
          <w:rFonts w:ascii="Times New Roman" w:hAnsi="Times New Roman" w:cs="Times New Roman"/>
          <w:sz w:val="28"/>
          <w:szCs w:val="28"/>
        </w:rPr>
        <w:t xml:space="preserve">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2D2BB4" w:rsidRPr="001C607A" w:rsidRDefault="000F46BB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46BB">
        <w:rPr>
          <w:rFonts w:ascii="Times New Roman" w:hAnsi="Times New Roman" w:cs="Times New Roman"/>
          <w:sz w:val="28"/>
          <w:szCs w:val="28"/>
        </w:rPr>
        <w:t xml:space="preserve">REST </w:t>
      </w:r>
      <w:r w:rsidR="002D2BB4" w:rsidRPr="001C607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D2BB4" w:rsidRPr="001C607A">
        <w:rPr>
          <w:rFonts w:ascii="Times New Roman" w:hAnsi="Times New Roman" w:cs="Times New Roman"/>
          <w:sz w:val="28"/>
          <w:szCs w:val="28"/>
        </w:rPr>
        <w:t xml:space="preserve"> в основном нужно для веб-программистов и опытных пользователей, желающих создать сложные и глубоко интегрированные сервисы.</w:t>
      </w:r>
    </w:p>
    <w:p w:rsidR="002D2BB4" w:rsidRDefault="002D2BB4" w:rsidP="002D2B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607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1C607A">
        <w:rPr>
          <w:rFonts w:ascii="Times New Roman" w:hAnsi="Times New Roman" w:cs="Times New Roman"/>
          <w:sz w:val="28"/>
          <w:szCs w:val="28"/>
        </w:rPr>
        <w:t xml:space="preserve"> </w:t>
      </w:r>
      <w:r w:rsidRPr="001C607A">
        <w:rPr>
          <w:rFonts w:ascii="Times New Roman" w:hAnsi="Times New Roman" w:cs="Times New Roman"/>
          <w:sz w:val="28"/>
          <w:szCs w:val="28"/>
        </w:rPr>
        <w:t>API можно: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Экспортировать или импортировать данные с онлайн-сервисов в </w:t>
      </w:r>
      <w:proofErr w:type="spellStart"/>
      <w:r w:rsidRPr="002D2BB4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2D2BB4">
        <w:rPr>
          <w:rFonts w:ascii="Times New Roman" w:hAnsi="Times New Roman" w:cs="Times New Roman"/>
          <w:sz w:val="28"/>
          <w:szCs w:val="28"/>
        </w:rPr>
        <w:t xml:space="preserve"> программы, приложения для смартфонов или другие облачные сервисы.</w:t>
      </w:r>
    </w:p>
    <w:p w:rsid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>взаимодействие мобильных клиентов и различных онлайн-сервисов для оплаты с банковскими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2BB4" w:rsidRPr="002D2BB4" w:rsidRDefault="002D2BB4" w:rsidP="002D2BB4">
      <w:pPr>
        <w:pStyle w:val="a7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BB4">
        <w:rPr>
          <w:rFonts w:ascii="Times New Roman" w:hAnsi="Times New Roman" w:cs="Times New Roman"/>
          <w:sz w:val="28"/>
          <w:szCs w:val="28"/>
        </w:rPr>
        <w:t xml:space="preserve">Поиск товаров и услуг. Например, можно найти и купить билеты на авиарейс, не заходя при этом непосредственно на сайт определенной авиакомпании. Онлайн-ресурсы по поиску авиабилетов с помощью </w:t>
      </w:r>
      <w:r w:rsidR="000F46BB" w:rsidRPr="000F46BB">
        <w:rPr>
          <w:rFonts w:ascii="Times New Roman" w:hAnsi="Times New Roman" w:cs="Times New Roman"/>
          <w:sz w:val="28"/>
          <w:szCs w:val="28"/>
        </w:rPr>
        <w:t>REST</w:t>
      </w:r>
      <w:r w:rsidR="000F46BB" w:rsidRPr="002D2BB4">
        <w:rPr>
          <w:rFonts w:ascii="Times New Roman" w:hAnsi="Times New Roman" w:cs="Times New Roman"/>
          <w:sz w:val="28"/>
          <w:szCs w:val="28"/>
        </w:rPr>
        <w:t xml:space="preserve"> </w:t>
      </w:r>
      <w:r w:rsidRPr="002D2BB4">
        <w:rPr>
          <w:rFonts w:ascii="Times New Roman" w:hAnsi="Times New Roman" w:cs="Times New Roman"/>
          <w:sz w:val="28"/>
          <w:szCs w:val="28"/>
        </w:rPr>
        <w:t>API взаимодействует с сайтами различных авиалиний</w:t>
      </w:r>
    </w:p>
    <w:p w:rsidR="00547DEC" w:rsidRDefault="00547DEC" w:rsidP="005B2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397" w:rsidRDefault="00C92397" w:rsidP="00C9239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C923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79C5C" wp14:editId="2EA660CC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8F09E7" w:rsidRPr="00C3426C" w:rsidRDefault="008F09E7" w:rsidP="00B647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2048AA" w:rsidRDefault="002048AA" w:rsidP="002048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C3E29" w:rsidRPr="001C607A" w:rsidRDefault="00B6472C" w:rsidP="003C3E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необходимо написание подробной документации по ним, поскольку без нее попросту не удастся воспользоваться методом. А также не менее важно поддерживать документацию в актуальном состоянии поскольку если документация будет неправильная или устаревшая, то велика вероятность ошибок и в конечном итоге может сказывается на качестве и стоимости продуктов. Поэтому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3C3E29" w:rsidRDefault="00B6472C" w:rsidP="003C3E2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2BB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представляет собой документ или набор документов, удобочитаемого формата. Наиболее популярные формат это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923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документы размещены в сети интернет, поскольку их удобнее всего поддерживать в актуальном состоянии по сравнению, например, с печатными версиями документов.</w:t>
      </w:r>
    </w:p>
    <w:p w:rsidR="003240F0" w:rsidRDefault="00C922F3" w:rsidP="003C3E2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C3E29">
      <w:pPr>
        <w:pStyle w:val="a7"/>
        <w:numPr>
          <w:ilvl w:val="0"/>
          <w:numId w:val="10"/>
        </w:numPr>
        <w:spacing w:after="0" w:line="33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2" w:name="_Toc56957439"/>
      <w:bookmarkStart w:id="13" w:name="_Toc61818788"/>
      <w:r w:rsidRPr="003F73AB">
        <w:rPr>
          <w:rFonts w:cs="Times New Roman"/>
          <w:szCs w:val="28"/>
        </w:rPr>
        <w:lastRenderedPageBreak/>
        <w:t>ОБЗОРНАЯ ЧАСТЬ</w:t>
      </w:r>
      <w:bookmarkEnd w:id="12"/>
      <w:bookmarkEnd w:id="13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4" w:name="_Toc61818789"/>
      <w:r>
        <w:rPr>
          <w:rFonts w:cs="Times New Roman"/>
          <w:b/>
          <w:szCs w:val="28"/>
        </w:rPr>
        <w:t>Описание предметной области</w:t>
      </w:r>
      <w:bookmarkEnd w:id="14"/>
    </w:p>
    <w:p w:rsidR="004A23CE" w:rsidRDefault="004A23CE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D4495B" w:rsidP="00D4495B">
      <w:pPr>
        <w:pStyle w:val="3"/>
        <w:numPr>
          <w:ilvl w:val="2"/>
          <w:numId w:val="5"/>
        </w:numPr>
        <w:spacing w:before="0" w:line="360" w:lineRule="auto"/>
      </w:pPr>
      <w:bookmarkStart w:id="15" w:name="_Toc61818790"/>
      <w:r w:rsidRPr="00D4495B">
        <w:t>Актуальность выбранной тематики</w:t>
      </w:r>
      <w:bookmarkEnd w:id="15"/>
    </w:p>
    <w:p w:rsidR="00D4495B" w:rsidRDefault="00D4495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956BA" w:rsidRDefault="008956BA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956BA">
        <w:rPr>
          <w:rFonts w:ascii="Times New Roman" w:hAnsi="Times New Roman" w:cs="Times New Roman"/>
          <w:sz w:val="28"/>
          <w:szCs w:val="28"/>
        </w:rPr>
        <w:t>В качестве основных показателе актуальности разработки</w:t>
      </w:r>
      <w:r>
        <w:rPr>
          <w:rFonts w:ascii="Times New Roman" w:hAnsi="Times New Roman" w:cs="Times New Roman"/>
          <w:sz w:val="28"/>
          <w:szCs w:val="28"/>
        </w:rPr>
        <w:t xml:space="preserve"> АС </w:t>
      </w:r>
      <w:r w:rsidRPr="008956BA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ab/>
        <w:t xml:space="preserve">предлагается обратиться к </w:t>
      </w:r>
      <w:r w:rsidRPr="008956BA">
        <w:rPr>
          <w:rFonts w:ascii="Times New Roman" w:hAnsi="Times New Roman" w:cs="Times New Roman"/>
          <w:sz w:val="28"/>
          <w:szCs w:val="28"/>
        </w:rPr>
        <w:t>статистике «Яндекса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3B5ABF">
        <w:rPr>
          <w:rFonts w:ascii="Times New Roman" w:hAnsi="Times New Roman" w:cs="Times New Roman"/>
          <w:sz w:val="28"/>
          <w:szCs w:val="28"/>
        </w:rPr>
        <w:t xml:space="preserve">В качестве периода времени, взяты показатели за последние четыре месяца написания ВКР. </w:t>
      </w:r>
      <w:r w:rsidR="003D0861" w:rsidRPr="003D0861">
        <w:rPr>
          <w:rFonts w:ascii="Times New Roman" w:hAnsi="Times New Roman" w:cs="Times New Roman"/>
          <w:sz w:val="28"/>
          <w:szCs w:val="28"/>
        </w:rPr>
        <w:t>Статистика и показатели запросов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», «документация 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D0861" w:rsidRPr="003D0861">
        <w:rPr>
          <w:rFonts w:ascii="Times New Roman" w:hAnsi="Times New Roman" w:cs="Times New Roman"/>
          <w:sz w:val="28"/>
          <w:szCs w:val="28"/>
        </w:rPr>
        <w:t>», «</w:t>
      </w:r>
      <w:r w:rsidR="002647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6474E" w:rsidRPr="003D08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0861" w:rsidRPr="003D0861">
        <w:rPr>
          <w:rFonts w:ascii="Times New Roman" w:hAnsi="Times New Roman" w:cs="Times New Roman"/>
          <w:sz w:val="28"/>
          <w:szCs w:val="28"/>
        </w:rPr>
        <w:t>doc</w:t>
      </w:r>
      <w:proofErr w:type="spellEnd"/>
      <w:r w:rsidR="003D0861" w:rsidRPr="003D0861">
        <w:rPr>
          <w:rFonts w:ascii="Times New Roman" w:hAnsi="Times New Roman" w:cs="Times New Roman"/>
          <w:sz w:val="28"/>
          <w:szCs w:val="28"/>
        </w:rPr>
        <w:t xml:space="preserve">» за выбранные промежутки месяцев, согласно </w:t>
      </w:r>
      <w:r w:rsidR="003A3D26" w:rsidRPr="003D0861">
        <w:rPr>
          <w:rFonts w:ascii="Times New Roman" w:hAnsi="Times New Roman" w:cs="Times New Roman"/>
          <w:sz w:val="28"/>
          <w:szCs w:val="28"/>
        </w:rPr>
        <w:t>сайту https://wordstat.yandex.ru</w:t>
      </w:r>
      <w:r w:rsidR="003D0861" w:rsidRPr="003D0861">
        <w:rPr>
          <w:rFonts w:ascii="Times New Roman" w:hAnsi="Times New Roman" w:cs="Times New Roman"/>
          <w:sz w:val="28"/>
          <w:szCs w:val="28"/>
        </w:rPr>
        <w:t>, представлены в</w:t>
      </w:r>
      <w:r w:rsidR="003A3D26">
        <w:rPr>
          <w:rFonts w:ascii="Times New Roman" w:hAnsi="Times New Roman" w:cs="Times New Roman"/>
          <w:sz w:val="28"/>
          <w:szCs w:val="28"/>
        </w:rPr>
        <w:t xml:space="preserve"> таблице 1.1.</w:t>
      </w:r>
    </w:p>
    <w:p w:rsidR="003A3D26" w:rsidRDefault="003A3D26" w:rsidP="003A3D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E6635" w:rsidRDefault="00BE6635" w:rsidP="00BE663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Pr="00BE6635">
        <w:rPr>
          <w:rFonts w:ascii="Times New Roman" w:hAnsi="Times New Roman" w:cs="Times New Roman"/>
          <w:sz w:val="28"/>
          <w:szCs w:val="28"/>
        </w:rPr>
        <w:t>Статистика запросов в интернете по тематике API-документации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56BA" w:rsidRPr="00BE6635" w:rsidTr="00F95403">
        <w:tc>
          <w:tcPr>
            <w:tcW w:w="3114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Запрос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Период</w:t>
            </w:r>
          </w:p>
        </w:tc>
        <w:tc>
          <w:tcPr>
            <w:tcW w:w="3115" w:type="dxa"/>
            <w:vAlign w:val="center"/>
          </w:tcPr>
          <w:p w:rsidR="008956BA" w:rsidRPr="00BE6635" w:rsidRDefault="008956BA" w:rsidP="00F9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b/>
                <w:sz w:val="28"/>
                <w:szCs w:val="28"/>
              </w:rPr>
              <w:t>Количество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01.09.2020 – 30.09.2020</w:t>
            </w:r>
          </w:p>
        </w:tc>
        <w:tc>
          <w:tcPr>
            <w:tcW w:w="3115" w:type="dxa"/>
            <w:vAlign w:val="center"/>
          </w:tcPr>
          <w:p w:rsidR="00BE6635" w:rsidRPr="00BE6635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556682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 w:rsidR="003A3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2234</w:t>
            </w:r>
          </w:p>
        </w:tc>
      </w:tr>
      <w:tr w:rsidR="00BE6635" w:rsidTr="00953006">
        <w:tc>
          <w:tcPr>
            <w:tcW w:w="3114" w:type="dxa"/>
            <w:vAlign w:val="center"/>
          </w:tcPr>
          <w:p w:rsidR="00BE6635" w:rsidRPr="00BE6635" w:rsidRDefault="003A3D2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635" w:rsidRPr="00BE6635">
              <w:rPr>
                <w:rFonts w:ascii="Times New Roman" w:hAnsi="Times New Roman" w:cs="Times New Roman"/>
                <w:sz w:val="28"/>
                <w:szCs w:val="28"/>
              </w:rPr>
              <w:t>doc</w:t>
            </w:r>
            <w:proofErr w:type="spellEnd"/>
          </w:p>
        </w:tc>
        <w:tc>
          <w:tcPr>
            <w:tcW w:w="3115" w:type="dxa"/>
            <w:vMerge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BE6635" w:rsidRPr="00BE6635" w:rsidRDefault="00BE663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2888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01.10.2020 – 31.10.2020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2265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doc</w:t>
            </w:r>
            <w:proofErr w:type="spellEnd"/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2811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01.11.2020 – 30.11.2020</w:t>
            </w: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553925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doc</w:t>
            </w:r>
            <w:proofErr w:type="spellEnd"/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 w:val="restart"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01.12.2020 – 31.12.2020</w:t>
            </w:r>
          </w:p>
        </w:tc>
        <w:tc>
          <w:tcPr>
            <w:tcW w:w="3115" w:type="dxa"/>
            <w:vAlign w:val="center"/>
          </w:tcPr>
          <w:p w:rsidR="003B5ABF" w:rsidRDefault="00F95403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403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 w:rsidR="009530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6435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953006" w:rsidP="0023174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2317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953006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3B5ABF" w:rsidTr="00953006">
        <w:tc>
          <w:tcPr>
            <w:tcW w:w="3114" w:type="dxa"/>
            <w:vAlign w:val="center"/>
          </w:tcPr>
          <w:p w:rsidR="003B5ABF" w:rsidRPr="00BE6635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E66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E6635">
              <w:rPr>
                <w:rFonts w:ascii="Times New Roman" w:hAnsi="Times New Roman" w:cs="Times New Roman"/>
                <w:sz w:val="28"/>
                <w:szCs w:val="28"/>
              </w:rPr>
              <w:t>doc</w:t>
            </w:r>
            <w:proofErr w:type="spellEnd"/>
          </w:p>
        </w:tc>
        <w:tc>
          <w:tcPr>
            <w:tcW w:w="3115" w:type="dxa"/>
            <w:vMerge/>
            <w:vAlign w:val="center"/>
          </w:tcPr>
          <w:p w:rsidR="003B5ABF" w:rsidRDefault="003B5ABF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:rsidR="003B5ABF" w:rsidRDefault="002E2525" w:rsidP="009530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2525">
              <w:rPr>
                <w:rFonts w:ascii="Times New Roman" w:hAnsi="Times New Roman" w:cs="Times New Roman"/>
                <w:sz w:val="28"/>
                <w:szCs w:val="28"/>
              </w:rPr>
              <w:t>2246</w:t>
            </w:r>
          </w:p>
        </w:tc>
      </w:tr>
    </w:tbl>
    <w:p w:rsidR="008956BA" w:rsidRDefault="008956B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P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хочется обратить внимание что поисковый запрос «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» существенно превосходит показатели запроса «</w:t>
      </w:r>
      <w:r w:rsidRPr="003B5ABF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B5ABF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», поскольку существует огромное множество разновидностей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включают в себя как прикладные, аппаратные 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B5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которую в основном и рассчитаны данные показатели.</w:t>
      </w:r>
    </w:p>
    <w:p w:rsidR="003B5ABF" w:rsidRDefault="00F9540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403">
        <w:rPr>
          <w:rFonts w:ascii="Times New Roman" w:hAnsi="Times New Roman" w:cs="Times New Roman"/>
          <w:sz w:val="28"/>
          <w:szCs w:val="28"/>
        </w:rPr>
        <w:t xml:space="preserve">Ниже, подводя итоги </w:t>
      </w:r>
      <w:r>
        <w:rPr>
          <w:rFonts w:ascii="Times New Roman" w:hAnsi="Times New Roman" w:cs="Times New Roman"/>
          <w:sz w:val="28"/>
          <w:szCs w:val="28"/>
        </w:rPr>
        <w:t>обзора</w:t>
      </w:r>
      <w:r w:rsidRPr="00F95403">
        <w:rPr>
          <w:rFonts w:ascii="Times New Roman" w:hAnsi="Times New Roman" w:cs="Times New Roman"/>
          <w:sz w:val="28"/>
          <w:szCs w:val="28"/>
        </w:rPr>
        <w:t xml:space="preserve"> актуальности тематики</w:t>
      </w:r>
      <w:r>
        <w:rPr>
          <w:rFonts w:ascii="Times New Roman" w:hAnsi="Times New Roman" w:cs="Times New Roman"/>
          <w:sz w:val="28"/>
          <w:szCs w:val="28"/>
        </w:rPr>
        <w:t xml:space="preserve"> будут </w:t>
      </w:r>
      <w:r w:rsidR="00373262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6D94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которые показывают становиться ли тематика </w:t>
      </w:r>
      <w:r w:rsidRPr="00F95403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популярнее со временем или нет. </w:t>
      </w:r>
      <w:r w:rsidRPr="00F95403">
        <w:rPr>
          <w:rFonts w:ascii="Times New Roman" w:hAnsi="Times New Roman" w:cs="Times New Roman"/>
          <w:sz w:val="28"/>
          <w:szCs w:val="28"/>
        </w:rPr>
        <w:t>Также хочу отметить то, что количественный показатель некоторых запросов крайне неплохие, учитывая, что тематика весьма узкой направленности.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4495B" w:rsidRDefault="00F95403" w:rsidP="00F954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C30D3" wp14:editId="7D49E9C3">
            <wp:extent cx="4895850" cy="24384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tat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ABF" w:rsidRDefault="003B5ABF" w:rsidP="003B5A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1.1 Статистика запроса «API»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5ABF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99D940" wp14:editId="04302606">
            <wp:extent cx="4656326" cy="2645228"/>
            <wp:effectExtent l="19050" t="19050" r="11430" b="222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a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439" cy="2656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API»</w:t>
      </w:r>
    </w:p>
    <w:p w:rsidR="003B5ABF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6556A" w:rsidRDefault="00E6556A" w:rsidP="00EC04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F6961" wp14:editId="23EA86BB">
            <wp:extent cx="4572000" cy="2598345"/>
            <wp:effectExtent l="19050" t="19050" r="19050" b="120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2612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56A" w:rsidRDefault="00E6556A" w:rsidP="00E655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5ABF">
        <w:rPr>
          <w:rFonts w:ascii="Times New Roman" w:hAnsi="Times New Roman" w:cs="Times New Roman"/>
          <w:sz w:val="28"/>
          <w:szCs w:val="28"/>
        </w:rPr>
        <w:t>Диаграмма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B5ABF">
        <w:rPr>
          <w:rFonts w:ascii="Times New Roman" w:hAnsi="Times New Roman" w:cs="Times New Roman"/>
          <w:sz w:val="28"/>
          <w:szCs w:val="28"/>
        </w:rPr>
        <w:t xml:space="preserve"> Статистика запроса «</w:t>
      </w:r>
      <w:r w:rsidRPr="00BE6635">
        <w:rPr>
          <w:rFonts w:ascii="Times New Roman" w:hAnsi="Times New Roman" w:cs="Times New Roman"/>
          <w:sz w:val="28"/>
          <w:szCs w:val="28"/>
        </w:rPr>
        <w:t>документация</w:t>
      </w:r>
      <w:r w:rsidRPr="003B5ABF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3B5ABF">
        <w:rPr>
          <w:rFonts w:ascii="Times New Roman" w:hAnsi="Times New Roman" w:cs="Times New Roman"/>
          <w:sz w:val="28"/>
          <w:szCs w:val="28"/>
        </w:rPr>
        <w:t>»</w:t>
      </w:r>
    </w:p>
    <w:p w:rsidR="003B5ABF" w:rsidRPr="00463B69" w:rsidRDefault="003B5AB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6" w:name="_Toc61818791"/>
      <w:r>
        <w:t>Описание серверной архитектуры</w:t>
      </w:r>
      <w:bookmarkEnd w:id="16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3C7045" w:rsidRPr="003C70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 w:rsidR="00447BBB" w:rsidRPr="00447BBB">
        <w:rPr>
          <w:rFonts w:ascii="Times New Roman" w:hAnsi="Times New Roman" w:cs="Times New Roman"/>
          <w:sz w:val="28"/>
          <w:szCs w:val="28"/>
        </w:rPr>
        <w:t xml:space="preserve"> </w:t>
      </w:r>
      <w:r w:rsidR="00447BBB" w:rsidRPr="003C7045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33D22">
        <w:rPr>
          <w:rFonts w:ascii="Times New Roman" w:hAnsi="Times New Roman" w:cs="Times New Roman"/>
          <w:sz w:val="28"/>
          <w:szCs w:val="28"/>
        </w:rPr>
        <w:t>Итого, общее количество методов 514.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225"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3F7B43" wp14:editId="5968B68B">
            <wp:extent cx="5866228" cy="3591606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14" cy="35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AC01AC" w:rsidRDefault="00E33D22" w:rsidP="00E33D22">
      <w:pPr>
        <w:pStyle w:val="3"/>
        <w:numPr>
          <w:ilvl w:val="2"/>
          <w:numId w:val="5"/>
        </w:numPr>
        <w:spacing w:before="0" w:line="360" w:lineRule="auto"/>
      </w:pPr>
      <w:bookmarkStart w:id="17" w:name="_Toc61818792"/>
      <w:r>
        <w:lastRenderedPageBreak/>
        <w:t>Расчет затрат</w:t>
      </w:r>
      <w:r w:rsidR="004E57C8">
        <w:t>ы</w:t>
      </w:r>
      <w:r>
        <w:t xml:space="preserve"> времени с использованием АС и без</w:t>
      </w:r>
      <w:bookmarkEnd w:id="17"/>
    </w:p>
    <w:p w:rsidR="00E33D22" w:rsidRDefault="00E33D22" w:rsidP="00AC01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01AC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текущий момент общее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33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используемых на проектах в которых планируется использовать АС по </w:t>
      </w:r>
      <w:r w:rsidRPr="00E33D22">
        <w:rPr>
          <w:rFonts w:ascii="Times New Roman" w:hAnsi="Times New Roman" w:cs="Times New Roman"/>
          <w:sz w:val="28"/>
          <w:szCs w:val="28"/>
        </w:rPr>
        <w:t>сопровождени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E33D22">
        <w:rPr>
          <w:rFonts w:ascii="Times New Roman" w:hAnsi="Times New Roman" w:cs="Times New Roman"/>
          <w:sz w:val="28"/>
          <w:szCs w:val="28"/>
        </w:rPr>
        <w:t xml:space="preserve"> API-документации</w:t>
      </w:r>
      <w:r>
        <w:rPr>
          <w:rFonts w:ascii="Times New Roman" w:hAnsi="Times New Roman" w:cs="Times New Roman"/>
          <w:sz w:val="28"/>
          <w:szCs w:val="28"/>
        </w:rPr>
        <w:t>, равна 514.</w:t>
      </w:r>
    </w:p>
    <w:p w:rsidR="005662CF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автоматизированной системы, все необходимые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 вводит в процессе проверки работоспособности разрабатываемых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</w:t>
      </w:r>
    </w:p>
    <w:p w:rsidR="005662CF" w:rsidRPr="00E33D22" w:rsidRDefault="005662CF" w:rsidP="005662C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этого:</w:t>
      </w:r>
    </w:p>
    <w:p w:rsidR="00815E6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 w:rsidRPr="005662CF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Pr="005662CF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 xml:space="preserve">-документации в ручном режиме равно 2 часам. Примерное время, затраченное на редактирование уже существующей </w:t>
      </w:r>
      <w:r w:rsidRPr="004E57C8">
        <w:rPr>
          <w:rFonts w:ascii="Times New Roman" w:hAnsi="Times New Roman" w:cs="Times New Roman"/>
          <w:sz w:val="28"/>
          <w:szCs w:val="28"/>
        </w:rPr>
        <w:t>API</w:t>
      </w:r>
      <w:r w:rsidRPr="005662CF">
        <w:rPr>
          <w:rFonts w:ascii="Times New Roman" w:hAnsi="Times New Roman" w:cs="Times New Roman"/>
          <w:sz w:val="28"/>
          <w:szCs w:val="28"/>
        </w:rPr>
        <w:t>-документации равно 1 часу.</w:t>
      </w:r>
    </w:p>
    <w:p w:rsidR="005C2225" w:rsidRPr="005662CF" w:rsidRDefault="004B077E" w:rsidP="004E57C8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2CF">
        <w:rPr>
          <w:rFonts w:ascii="Times New Roman" w:hAnsi="Times New Roman" w:cs="Times New Roman"/>
          <w:sz w:val="28"/>
          <w:szCs w:val="28"/>
        </w:rPr>
        <w:t>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FA2931" w:rsidRDefault="005C2225" w:rsidP="009302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составить примерные расчеты по количеству затраченного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2</w:t>
      </w:r>
      <w:r w:rsidR="00930238">
        <w:rPr>
          <w:rFonts w:ascii="Times New Roman" w:hAnsi="Times New Roman" w:cs="Times New Roman"/>
          <w:sz w:val="28"/>
          <w:szCs w:val="28"/>
        </w:rPr>
        <w:t>.</w:t>
      </w:r>
    </w:p>
    <w:p w:rsidR="00FA2931" w:rsidRDefault="00FA2931" w:rsidP="00FA29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C2225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93" w:type="dxa"/>
        <w:tblLook w:val="04A0" w:firstRow="1" w:lastRow="0" w:firstColumn="1" w:lastColumn="0" w:noHBand="0" w:noVBand="1"/>
      </w:tblPr>
      <w:tblGrid>
        <w:gridCol w:w="2830"/>
        <w:gridCol w:w="2977"/>
        <w:gridCol w:w="3686"/>
      </w:tblGrid>
      <w:tr w:rsidR="004E57C8" w:rsidRPr="00E33D22" w:rsidTr="004E57C8">
        <w:trPr>
          <w:trHeight w:val="900"/>
          <w:tblHeader/>
        </w:trPr>
        <w:tc>
          <w:tcPr>
            <w:tcW w:w="9493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4E57C8" w:rsidRPr="00E33D22" w:rsidRDefault="004E57C8" w:rsidP="004E57C8">
            <w:pPr>
              <w:spacing w:after="0" w:line="360" w:lineRule="auto"/>
              <w:ind w:firstLine="598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– Примерные расчеты времени сопровождения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</w:p>
        </w:tc>
      </w:tr>
      <w:tr w:rsidR="005F24B8" w:rsidRPr="00E33D22" w:rsidTr="004E57C8">
        <w:trPr>
          <w:trHeight w:val="900"/>
          <w:tblHeader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E33D22" w:rsidRDefault="005F24B8" w:rsidP="00FA2931">
            <w:pPr>
              <w:spacing w:after="0" w:line="360" w:lineRule="auto"/>
              <w:ind w:firstLine="27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3D22">
              <w:rPr>
                <w:rFonts w:ascii="Times New Roman" w:hAnsi="Times New Roman" w:cs="Times New Roman"/>
                <w:b/>
                <w:sz w:val="28"/>
                <w:szCs w:val="28"/>
              </w:rPr>
              <w:t>Время на редактирование уже существующей документации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4E57C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B306CD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8" w:name="_Toc61818793"/>
      <w:r>
        <w:rPr>
          <w:rFonts w:cs="Times New Roman"/>
          <w:b/>
          <w:szCs w:val="28"/>
        </w:rPr>
        <w:t>Обзор</w:t>
      </w:r>
      <w:r w:rsidR="00D34A68" w:rsidRPr="00D34A68">
        <w:rPr>
          <w:rFonts w:cs="Times New Roman"/>
          <w:b/>
          <w:szCs w:val="28"/>
        </w:rPr>
        <w:t xml:space="preserve"> существующих технологий</w:t>
      </w:r>
      <w:bookmarkEnd w:id="18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9" w:name="_Toc61818794"/>
      <w:r w:rsidRPr="00D34A68">
        <w:t>Перечень функций, подлежащих автоматизации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26829" w:rsidRDefault="00D26829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оставлять комментарии тем самым создавая обратную связь с разработчиком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0" w:name="_Toc61818795"/>
      <w:r w:rsidRPr="00D34A68">
        <w:lastRenderedPageBreak/>
        <w:t>Выбор и обоснование критериев качества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3C3E29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 w:rsidR="003C3E29">
        <w:rPr>
          <w:rFonts w:ascii="Times New Roman" w:hAnsi="Times New Roman" w:cs="Times New Roman"/>
          <w:sz w:val="28"/>
          <w:szCs w:val="28"/>
        </w:rPr>
        <w:t xml:space="preserve"> </w:t>
      </w:r>
      <w:r w:rsidR="003C3E29" w:rsidRPr="003C3E29">
        <w:rPr>
          <w:rFonts w:ascii="Times New Roman" w:hAnsi="Times New Roman" w:cs="Times New Roman"/>
          <w:sz w:val="28"/>
          <w:szCs w:val="28"/>
        </w:rPr>
        <w:t>[6].</w:t>
      </w:r>
    </w:p>
    <w:p w:rsidR="003C3E29" w:rsidRDefault="003C3E29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C3E29" w:rsidRPr="00BB5E32" w:rsidRDefault="003C3E29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1" w:name="_Toc61818796"/>
      <w:r w:rsidRPr="00D34A68">
        <w:lastRenderedPageBreak/>
        <w:t>Анализ аналогов и прототипов</w:t>
      </w:r>
      <w:bookmarkEnd w:id="2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22" w:name="_Toc61818797"/>
      <w:r>
        <w:rPr>
          <w:lang w:val="en-US"/>
        </w:rPr>
        <w:t>Swagger</w:t>
      </w:r>
      <w:bookmarkEnd w:id="22"/>
    </w:p>
    <w:p w:rsidR="00CF3756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B3097F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B3097F">
      <w:pPr>
        <w:pStyle w:val="a7"/>
        <w:numPr>
          <w:ilvl w:val="0"/>
          <w:numId w:val="13"/>
        </w:numPr>
        <w:spacing w:after="0" w:line="384" w:lineRule="auto"/>
        <w:ind w:left="92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B3097F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2FE06B" wp14:editId="44C12E4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7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F84E5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BA62D6" w:rsidRDefault="00BA62D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полностью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BA62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использование с компании не требует оплаты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267E72" w:rsidRPr="00BA62D6" w:rsidRDefault="00A77B95" w:rsidP="0090480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BA62D6" w:rsidRPr="00BA62D6" w:rsidRDefault="00BA62D6" w:rsidP="00BA6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3" w:name="_Toc61818798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23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85518" wp14:editId="3A855F9F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4" w:name="_Toc61818799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24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67E72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F63FBA" w:rsidRPr="00F63FBA" w:rsidRDefault="00F63FBA" w:rsidP="00BA2C04">
      <w:pPr>
        <w:spacing w:after="0" w:line="384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  <w:r w:rsidR="00B56550">
        <w:rPr>
          <w:rFonts w:ascii="Times New Roman" w:hAnsi="Times New Roman" w:cs="Times New Roman"/>
          <w:sz w:val="28"/>
          <w:szCs w:val="28"/>
        </w:rPr>
        <w:t>. Примерные расчеты затраты на сопровождения документации в ручном режиме и с помощью автоматизированной системы, описаны в главе «1.1.</w:t>
      </w:r>
      <w:r w:rsidR="008A460E">
        <w:rPr>
          <w:rFonts w:ascii="Times New Roman" w:hAnsi="Times New Roman" w:cs="Times New Roman"/>
          <w:sz w:val="28"/>
          <w:szCs w:val="28"/>
        </w:rPr>
        <w:t>2</w:t>
      </w:r>
      <w:r w:rsidR="00B56550">
        <w:rPr>
          <w:rFonts w:ascii="Times New Roman" w:hAnsi="Times New Roman" w:cs="Times New Roman"/>
          <w:sz w:val="28"/>
          <w:szCs w:val="28"/>
        </w:rPr>
        <w:t>»</w:t>
      </w:r>
    </w:p>
    <w:p w:rsidR="0024620A" w:rsidRPr="00416B2B" w:rsidRDefault="002B7CBA" w:rsidP="00BA2C04">
      <w:pPr>
        <w:pStyle w:val="a7"/>
        <w:numPr>
          <w:ilvl w:val="0"/>
          <w:numId w:val="18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BA2C04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0727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B231CD" wp14:editId="342D538D">
            <wp:extent cx="6140135" cy="5809957"/>
            <wp:effectExtent l="19050" t="19050" r="1333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52" cy="5811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B56550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25" w:name="_Toc61818800"/>
      <w:r>
        <w:rPr>
          <w:lang w:val="en-US"/>
        </w:rPr>
        <w:t>Postman</w:t>
      </w:r>
      <w:bookmarkEnd w:id="25"/>
    </w:p>
    <w:p w:rsidR="00942184" w:rsidRPr="00B56550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B60070" w:rsidP="000727EB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20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D9679C">
      <w:pPr>
        <w:spacing w:after="0" w:line="40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D9679C">
      <w:pPr>
        <w:spacing w:after="0" w:line="40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D9679C">
      <w:pPr>
        <w:pStyle w:val="a7"/>
        <w:numPr>
          <w:ilvl w:val="0"/>
          <w:numId w:val="16"/>
        </w:numPr>
        <w:spacing w:after="0" w:line="408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BA2C04" w:rsidRDefault="00BA2C04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679C" w:rsidRPr="00267E72" w:rsidRDefault="00D9679C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B060A" wp14:editId="585381DA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6" w:name="_Toc61818801"/>
      <w:r w:rsidRPr="00D34A68">
        <w:t>Сравнение аналогов и прототипов</w:t>
      </w:r>
      <w:bookmarkEnd w:id="2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C96D94" w:rsidRPr="00C96D94">
        <w:rPr>
          <w:rFonts w:ascii="Times New Roman" w:hAnsi="Times New Roman" w:cs="Times New Roman"/>
          <w:sz w:val="28"/>
          <w:szCs w:val="28"/>
        </w:rPr>
        <w:t>3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C96D94" w:rsidRPr="008A460E">
        <w:rPr>
          <w:rFonts w:ascii="Times New Roman" w:hAnsi="Times New Roman" w:cs="Times New Roman"/>
          <w:sz w:val="28"/>
          <w:szCs w:val="28"/>
        </w:rPr>
        <w:t>4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Pr="00793761" w:rsidRDefault="00793761" w:rsidP="00AA33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A2C04" w:rsidRPr="00793761" w:rsidTr="00BA2C04">
        <w:tc>
          <w:tcPr>
            <w:tcW w:w="93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A2C04" w:rsidRPr="00BA2C04" w:rsidRDefault="00BA2C04" w:rsidP="00BA2C04">
            <w:pPr>
              <w:spacing w:line="360" w:lineRule="auto"/>
              <w:ind w:firstLine="59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1.</w:t>
            </w:r>
            <w:r w:rsidRPr="00C96D9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– Шкала перевода степени качества критерия, в числовые</w:t>
            </w:r>
          </w:p>
        </w:tc>
      </w:tr>
      <w:tr w:rsidR="00793761" w:rsidRPr="00793761" w:rsidTr="00BA2C04"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tcBorders>
              <w:top w:val="single" w:sz="4" w:space="0" w:color="auto"/>
            </w:tcBorders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A3321" w:rsidRDefault="00AA3321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C96D9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9351" w:type="dxa"/>
        <w:tblLook w:val="04A0" w:firstRow="1" w:lastRow="0" w:firstColumn="1" w:lastColumn="0" w:noHBand="0" w:noVBand="1"/>
      </w:tblPr>
      <w:tblGrid>
        <w:gridCol w:w="2277"/>
        <w:gridCol w:w="1279"/>
        <w:gridCol w:w="1368"/>
        <w:gridCol w:w="3168"/>
        <w:gridCol w:w="1259"/>
      </w:tblGrid>
      <w:tr w:rsidR="00C02D7E" w:rsidRPr="00E27EA9" w:rsidTr="00AA3321">
        <w:trPr>
          <w:tblHeader/>
        </w:trPr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3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255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Blueprint</w:t>
            </w:r>
          </w:p>
        </w:tc>
        <w:tc>
          <w:tcPr>
            <w:tcW w:w="3277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59" w:type="dxa"/>
          </w:tcPr>
          <w:p w:rsidR="00C02D7E" w:rsidRPr="00B3097F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B3097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3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55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9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3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5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9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3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55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7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59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AA3321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3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255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327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E33D22" w:rsidRDefault="00E33D22" w:rsidP="00E33D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7" w:name="_Toc61818802"/>
      <w:r>
        <w:lastRenderedPageBreak/>
        <w:t>Вывод</w:t>
      </w:r>
      <w:bookmarkEnd w:id="27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B56F27" w:rsidP="00EA50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время,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E33D22" w:rsidRDefault="00E33D22" w:rsidP="00E33D2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33D22" w:rsidRDefault="00E33D22" w:rsidP="00EA50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96855" wp14:editId="7C143A13">
            <wp:extent cx="5205046" cy="365032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2" cy="36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22" w:rsidRPr="0037141D" w:rsidRDefault="00E33D22" w:rsidP="00E33D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E33D22" w:rsidRPr="003F73AB" w:rsidRDefault="00E33D22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8" w:name="_Toc56957443"/>
      <w:bookmarkStart w:id="29" w:name="_Toc61818803"/>
      <w:r w:rsidRPr="00120E13">
        <w:rPr>
          <w:rFonts w:cs="Times New Roman"/>
          <w:szCs w:val="28"/>
        </w:rPr>
        <w:lastRenderedPageBreak/>
        <w:t>РАСЧЕТНО-КОНСТРУКТОРСКАЯ ЧАСТЬ</w:t>
      </w:r>
      <w:bookmarkEnd w:id="28"/>
      <w:bookmarkEnd w:id="29"/>
    </w:p>
    <w:p w:rsidR="007B1736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56957444"/>
      <w:bookmarkStart w:id="31" w:name="_Toc56957512"/>
      <w:bookmarkStart w:id="32" w:name="_Toc56957631"/>
      <w:bookmarkStart w:id="33" w:name="_Toc57547508"/>
      <w:bookmarkStart w:id="34" w:name="_Toc58776094"/>
      <w:bookmarkStart w:id="35" w:name="_Toc58776533"/>
      <w:bookmarkEnd w:id="30"/>
      <w:bookmarkEnd w:id="31"/>
      <w:bookmarkEnd w:id="32"/>
      <w:bookmarkEnd w:id="33"/>
      <w:bookmarkEnd w:id="34"/>
      <w:bookmarkEnd w:id="35"/>
    </w:p>
    <w:p w:rsidR="007949BC" w:rsidRPr="007949BC" w:rsidRDefault="007949BC" w:rsidP="007949B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61818804"/>
      <w:r w:rsidRPr="007949BC">
        <w:rPr>
          <w:rFonts w:cs="Times New Roman"/>
          <w:b/>
          <w:szCs w:val="28"/>
        </w:rPr>
        <w:t>Анализ сопровождения документации в ООО «ФорМакс»</w:t>
      </w:r>
      <w:bookmarkEnd w:id="36"/>
    </w:p>
    <w:p w:rsidR="007949BC" w:rsidRDefault="007949BC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в компании </w:t>
      </w:r>
      <w:r w:rsidRPr="007949BC">
        <w:rPr>
          <w:rFonts w:ascii="Times New Roman" w:hAnsi="Times New Roman" w:cs="Times New Roman"/>
          <w:sz w:val="28"/>
          <w:szCs w:val="28"/>
        </w:rPr>
        <w:t>ООО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949BC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ручной метод ведения документации, преимущества и недостатки которого о</w:t>
      </w:r>
      <w:r w:rsidRPr="008014CC">
        <w:rPr>
          <w:rFonts w:ascii="Times New Roman" w:hAnsi="Times New Roman" w:cs="Times New Roman"/>
          <w:sz w:val="28"/>
          <w:szCs w:val="28"/>
        </w:rPr>
        <w:t>писан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014CC">
        <w:rPr>
          <w:rFonts w:ascii="Times New Roman" w:hAnsi="Times New Roman" w:cs="Times New Roman"/>
          <w:sz w:val="28"/>
          <w:szCs w:val="28"/>
        </w:rPr>
        <w:t xml:space="preserve">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949BC">
        <w:rPr>
          <w:rFonts w:ascii="Times New Roman" w:hAnsi="Times New Roman" w:cs="Times New Roman"/>
          <w:sz w:val="28"/>
          <w:szCs w:val="28"/>
        </w:rPr>
        <w:t>1.2.3.3. Ручной метод сопровождения API-документации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7949BC" w:rsidRDefault="007949BC" w:rsidP="007949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основного хочется отметить что данный способ используется довольно долго и переход на новую систему будет проходить поэтапно:</w:t>
      </w:r>
    </w:p>
    <w:p w:rsidR="007949BC" w:rsidRDefault="007949BC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продублирована текущая </w:t>
      </w:r>
      <w:r w:rsidR="00C1472B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949BC">
        <w:rPr>
          <w:rFonts w:ascii="Times New Roman" w:hAnsi="Times New Roman" w:cs="Times New Roman"/>
          <w:sz w:val="28"/>
          <w:szCs w:val="28"/>
        </w:rPr>
        <w:t>-</w:t>
      </w:r>
      <w:r w:rsidR="00C1472B">
        <w:rPr>
          <w:rFonts w:ascii="Times New Roman" w:hAnsi="Times New Roman" w:cs="Times New Roman"/>
          <w:sz w:val="28"/>
          <w:szCs w:val="28"/>
        </w:rPr>
        <w:t xml:space="preserve">документации в структуру </w:t>
      </w:r>
      <w:r w:rsidR="00C1472B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1472B" w:rsidRDefault="00C1472B" w:rsidP="007949B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провести публикацию всех ранее созданных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в новый раздел</w:t>
      </w:r>
    </w:p>
    <w:p w:rsidR="00B3097F" w:rsidRDefault="00C1472B" w:rsidP="00B3097F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методы будут добавляется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C147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публиковаться с помощью утилиты. При этом старый раздел все также будет доступен, но с ссылкой на новую документацию</w:t>
      </w:r>
    </w:p>
    <w:p w:rsidR="00B3097F" w:rsidRPr="00B3097F" w:rsidRDefault="00B3097F" w:rsidP="00B309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97F" w:rsidRDefault="00696EBB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 xml:space="preserve">Основным, но не обязательным критерием при создании автоматизированной системы является публикация документации в единую справочную систему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3097F">
        <w:rPr>
          <w:rFonts w:ascii="Times New Roman" w:hAnsi="Times New Roman" w:cs="Times New Roman"/>
          <w:sz w:val="28"/>
          <w:szCs w:val="28"/>
        </w:rPr>
        <w:t xml:space="preserve">, поскольку вся документация: продуктовое описание, функциональное описание, подробна описана вся техническая документация проекта в том числе и все </w:t>
      </w:r>
      <w:r w:rsidRPr="00B309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97F">
        <w:rPr>
          <w:rFonts w:ascii="Times New Roman" w:hAnsi="Times New Roman" w:cs="Times New Roman"/>
          <w:sz w:val="28"/>
          <w:szCs w:val="28"/>
        </w:rPr>
        <w:t xml:space="preserve"> методы которые используются на данный момент.</w:t>
      </w:r>
      <w:r w:rsidR="0079331A" w:rsidRPr="00B3097F">
        <w:rPr>
          <w:rFonts w:ascii="Times New Roman" w:hAnsi="Times New Roman" w:cs="Times New Roman"/>
          <w:sz w:val="28"/>
          <w:szCs w:val="28"/>
        </w:rPr>
        <w:t xml:space="preserve"> Поэтому хотелось бы сохранить возможность хранить всю справочную документацию в одном месте.</w:t>
      </w:r>
    </w:p>
    <w:p w:rsidR="0079331A" w:rsidRDefault="0079331A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– это достаточно мощный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7933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движок предоставляемый компанией </w:t>
      </w:r>
      <w:proofErr w:type="spellStart"/>
      <w:r w:rsidRPr="0079331A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позволяет организовать всю документацию по проекту и предоставить доступ всем пользователям для редактирования или чтения. Основные преимущества: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lastRenderedPageBreak/>
        <w:t xml:space="preserve">Достаточно прост в изучении, для обучения достаточно нескольких часов. 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Богатые возможности форматирования, необходимые для того чтобы сделать страницу красивой и легко читаемой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Имеется встроенный магазин плагинов в котором можно приобрести необходимый дополнительный функционал. Например, на проекте активно используется плагин draw.io в котором очень удобно рисовать диаграммы, составлять графики, разрабатывать алгоритмы программ.</w:t>
      </w:r>
    </w:p>
    <w:p w:rsidR="00B3097F" w:rsidRPr="00B3097F" w:rsidRDefault="00B3097F" w:rsidP="00B3097F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>При публикации документов всегда создается его новая версия при этом легко можно вернуть старую версию, увидеть кто какие вносил изменения, сравнить две версии документа попарно.</w:t>
      </w:r>
    </w:p>
    <w:p w:rsidR="00B3097F" w:rsidRPr="00B3097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097F">
        <w:rPr>
          <w:rFonts w:ascii="Times New Roman" w:hAnsi="Times New Roman" w:cs="Times New Roman"/>
          <w:sz w:val="28"/>
          <w:szCs w:val="28"/>
        </w:rPr>
        <w:t xml:space="preserve">Помимо Confluence в компании используется инструмент </w:t>
      </w:r>
      <w:proofErr w:type="spellStart"/>
      <w:r w:rsidRPr="00B3097F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B3097F">
        <w:rPr>
          <w:rFonts w:ascii="Times New Roman" w:hAnsi="Times New Roman" w:cs="Times New Roman"/>
          <w:sz w:val="28"/>
          <w:szCs w:val="28"/>
        </w:rPr>
        <w:t>, благодаря которому легок просматривается кто какой задачей занимается.</w:t>
      </w:r>
    </w:p>
    <w:p w:rsidR="00744FE3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3097F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B3097F">
        <w:rPr>
          <w:rFonts w:ascii="Times New Roman" w:hAnsi="Times New Roman" w:cs="Times New Roman"/>
          <w:sz w:val="28"/>
          <w:szCs w:val="28"/>
        </w:rPr>
        <w:t xml:space="preserve"> также предоставляемый компанией </w:t>
      </w:r>
      <w:proofErr w:type="spellStart"/>
      <w:r w:rsidRPr="00B3097F">
        <w:rPr>
          <w:rFonts w:ascii="Times New Roman" w:hAnsi="Times New Roman" w:cs="Times New Roman"/>
          <w:sz w:val="28"/>
          <w:szCs w:val="28"/>
        </w:rPr>
        <w:t>Atlassian</w:t>
      </w:r>
      <w:proofErr w:type="spellEnd"/>
      <w:r w:rsidRPr="00B3097F">
        <w:rPr>
          <w:rFonts w:ascii="Times New Roman" w:hAnsi="Times New Roman" w:cs="Times New Roman"/>
          <w:sz w:val="28"/>
          <w:szCs w:val="28"/>
        </w:rPr>
        <w:t xml:space="preserve"> и очень тесно взаимодействует с Confluence</w:t>
      </w:r>
    </w:p>
    <w:p w:rsidR="00B3097F" w:rsidRPr="00413C5F" w:rsidRDefault="00B3097F" w:rsidP="00B3097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7" w:name="_Toc56957445"/>
      <w:bookmarkStart w:id="38" w:name="_Toc61818805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7"/>
      <w:bookmarkEnd w:id="38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6"/>
      <w:bookmarkStart w:id="40" w:name="_Toc61818806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4E9C2" wp14:editId="6A887EE2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61818807"/>
      <w:r>
        <w:rPr>
          <w:rFonts w:cs="Times New Roman"/>
          <w:b/>
          <w:szCs w:val="28"/>
        </w:rPr>
        <w:t>Выбор языка программирования</w:t>
      </w:r>
      <w:bookmarkEnd w:id="41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10C3B" w:rsidRDefault="001606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 программирования – это основной, но не единственный, инструмент программиста-разработчика, который объединяет в себе набор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лексических, логических и синтаксических правил. Как и любой разговорный язык, языки программирования может отличатся по виду и принципам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>написания программ.</w:t>
      </w:r>
    </w:p>
    <w:p w:rsidR="00160687" w:rsidRDefault="00160687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0687">
        <w:rPr>
          <w:rFonts w:ascii="Times New Roman" w:hAnsi="Times New Roman" w:cs="Times New Roman"/>
          <w:sz w:val="28"/>
          <w:szCs w:val="28"/>
        </w:rPr>
        <w:t>Языки программирования различаются также по своему назначению, их можно разделить на три основных уровня: машинные, машинно-ориентированные, машинно-независимые. Первые два относятся к языкам низкого уровня, а вот последний – это язык высокого уровня.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0687">
        <w:rPr>
          <w:rFonts w:ascii="Times New Roman" w:hAnsi="Times New Roman" w:cs="Times New Roman"/>
          <w:sz w:val="28"/>
          <w:szCs w:val="28"/>
        </w:rPr>
        <w:t xml:space="preserve">Именно в рамках </w:t>
      </w:r>
      <w:r w:rsidRPr="00160687">
        <w:rPr>
          <w:rFonts w:ascii="Times New Roman" w:hAnsi="Times New Roman" w:cs="Times New Roman"/>
          <w:sz w:val="28"/>
          <w:szCs w:val="28"/>
        </w:rPr>
        <w:lastRenderedPageBreak/>
        <w:t>языков высокого уровня будет проходить обзор.</w:t>
      </w:r>
      <w:r w:rsidR="00FC1CC6">
        <w:rPr>
          <w:rFonts w:ascii="Times New Roman" w:hAnsi="Times New Roman" w:cs="Times New Roman"/>
          <w:sz w:val="28"/>
          <w:szCs w:val="28"/>
        </w:rPr>
        <w:t xml:space="preserve"> В обзоре будут участвовать следующие языки программирования: </w:t>
      </w:r>
      <w:r w:rsidR="00E109F1">
        <w:rPr>
          <w:rFonts w:ascii="Times New Roman" w:hAnsi="Times New Roman" w:cs="Times New Roman"/>
          <w:sz w:val="28"/>
          <w:szCs w:val="28"/>
        </w:rPr>
        <w:t xml:space="preserve">JS, C++, </w:t>
      </w:r>
      <w:proofErr w:type="spellStart"/>
      <w:r w:rsidR="00E109F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E109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09F1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="00FC1CC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Каждый из этих языков имеет свою аудиторию из разработчиков и имеет своё особое назначение, т.е. ту сферу применения, где удобней было бы использовать какой-то из перечисленных языков.</w:t>
      </w:r>
    </w:p>
    <w:p w:rsidR="00FC1CC6" w:rsidRDefault="00FC1CC6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1CC6" w:rsidRDefault="00FC1CC6" w:rsidP="00FC1C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b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1CC6">
        <w:rPr>
          <w:rFonts w:ascii="Times New Roman" w:hAnsi="Times New Roman" w:cs="Times New Roman"/>
          <w:sz w:val="28"/>
          <w:szCs w:val="28"/>
        </w:rPr>
        <w:t xml:space="preserve">объектно-ориентированный скриптовый язык программирования JavaScript (первоначально назван </w:t>
      </w:r>
      <w:proofErr w:type="spellStart"/>
      <w:r w:rsidRPr="00FC1CC6">
        <w:rPr>
          <w:rFonts w:ascii="Times New Roman" w:hAnsi="Times New Roman" w:cs="Times New Roman"/>
          <w:sz w:val="28"/>
          <w:szCs w:val="28"/>
        </w:rPr>
        <w:t>LiveScript</w:t>
      </w:r>
      <w:proofErr w:type="spellEnd"/>
      <w:r w:rsidRPr="00FC1CC6">
        <w:rPr>
          <w:rFonts w:ascii="Times New Roman" w:hAnsi="Times New Roman" w:cs="Times New Roman"/>
          <w:sz w:val="28"/>
          <w:szCs w:val="28"/>
        </w:rPr>
        <w:t xml:space="preserve"> его создателем, </w:t>
      </w:r>
      <w:proofErr w:type="spellStart"/>
      <w:r w:rsidRPr="00FC1CC6">
        <w:rPr>
          <w:rFonts w:ascii="Times New Roman" w:hAnsi="Times New Roman" w:cs="Times New Roman"/>
          <w:sz w:val="28"/>
          <w:szCs w:val="28"/>
        </w:rPr>
        <w:t>Бренданом</w:t>
      </w:r>
      <w:proofErr w:type="spellEnd"/>
      <w:r w:rsidRPr="00FC1CC6">
        <w:rPr>
          <w:rFonts w:ascii="Times New Roman" w:hAnsi="Times New Roman" w:cs="Times New Roman"/>
          <w:sz w:val="28"/>
          <w:szCs w:val="28"/>
        </w:rPr>
        <w:t xml:space="preserve"> Ваше, и развернут в составе браузера </w:t>
      </w:r>
      <w:proofErr w:type="spellStart"/>
      <w:r w:rsidRPr="00FC1CC6">
        <w:rPr>
          <w:rFonts w:ascii="Times New Roman" w:hAnsi="Times New Roman" w:cs="Times New Roman"/>
          <w:sz w:val="28"/>
          <w:szCs w:val="28"/>
        </w:rPr>
        <w:t>Netscape</w:t>
      </w:r>
      <w:proofErr w:type="spellEnd"/>
      <w:r w:rsidRPr="00FC1C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CC6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 w:rsidRPr="00FC1CC6">
        <w:rPr>
          <w:rFonts w:ascii="Times New Roman" w:hAnsi="Times New Roman" w:cs="Times New Roman"/>
          <w:sz w:val="28"/>
          <w:szCs w:val="28"/>
        </w:rPr>
        <w:t>) был впервые представлены публике в 1995 году [49].</w:t>
      </w:r>
    </w:p>
    <w:p w:rsidR="00FC1CC6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560B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браузерах, а также на серверах как язык сценариев для придания интерактивности веб-страницам.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0BA">
        <w:rPr>
          <w:rFonts w:ascii="Times New Roman" w:hAnsi="Times New Roman" w:cs="Times New Roman"/>
          <w:b/>
          <w:sz w:val="28"/>
          <w:szCs w:val="28"/>
        </w:rPr>
        <w:t>C++</w:t>
      </w:r>
      <w:r w:rsidRPr="00656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560BA">
        <w:rPr>
          <w:rFonts w:ascii="Times New Roman" w:hAnsi="Times New Roman" w:cs="Times New Roman"/>
          <w:sz w:val="28"/>
          <w:szCs w:val="28"/>
        </w:rPr>
        <w:t xml:space="preserve"> это объектно-ориентированный типизированный язык программирования общего назначения.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 Используется многими разработчиками для создания программного обеспечения различного уровня: операционные системы, драйверы различных устройств, для серверов и также на С++ разрабатывают некоторые компьютерные игры. Язык </w:t>
      </w:r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45A87" w:rsidRPr="00C45A87">
        <w:rPr>
          <w:rFonts w:ascii="Times New Roman" w:hAnsi="Times New Roman" w:cs="Times New Roman"/>
          <w:sz w:val="28"/>
          <w:szCs w:val="28"/>
        </w:rPr>
        <w:t xml:space="preserve">++ является потомком языка С (Си), поэтом основные свои особенности синтаксиса наследует именно от него. </w:t>
      </w:r>
      <w:proofErr w:type="spellStart"/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Некоторые</w:t>
      </w:r>
      <w:proofErr w:type="spellEnd"/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особенности</w:t>
      </w:r>
      <w:proofErr w:type="spellEnd"/>
      <w:r w:rsidR="00C45A87" w:rsidRPr="00C45A8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Совместимость с языком С;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Наличие встроенной стандартной библиотеки с обширным набором разделов;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Сложная совместимость с другими языками программирования;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 xml:space="preserve">Наличие шаблонов и </w:t>
      </w:r>
      <w:proofErr w:type="spellStart"/>
      <w:r w:rsidRPr="00C45A87">
        <w:rPr>
          <w:rFonts w:ascii="Times New Roman" w:hAnsi="Times New Roman" w:cs="Times New Roman"/>
          <w:sz w:val="28"/>
          <w:szCs w:val="28"/>
        </w:rPr>
        <w:t>шаблонизаторов</w:t>
      </w:r>
      <w:proofErr w:type="spellEnd"/>
      <w:r w:rsidRPr="00C45A87">
        <w:rPr>
          <w:rFonts w:ascii="Times New Roman" w:hAnsi="Times New Roman" w:cs="Times New Roman"/>
          <w:sz w:val="28"/>
          <w:szCs w:val="28"/>
        </w:rPr>
        <w:t>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Проблемы с вычислительной эффективностью;</w:t>
      </w:r>
    </w:p>
    <w:p w:rsidR="00C45A87" w:rsidRPr="00C45A87" w:rsidRDefault="00C45A87" w:rsidP="00C45A87">
      <w:pPr>
        <w:pStyle w:val="a7"/>
        <w:numPr>
          <w:ilvl w:val="0"/>
          <w:numId w:val="5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A87">
        <w:rPr>
          <w:rFonts w:ascii="Times New Roman" w:hAnsi="Times New Roman" w:cs="Times New Roman"/>
          <w:sz w:val="28"/>
          <w:szCs w:val="28"/>
        </w:rPr>
        <w:t>Есть возможность программного обхода ограничений;</w:t>
      </w:r>
    </w:p>
    <w:p w:rsidR="006560BA" w:rsidRDefault="006560BA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45A87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06F3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Pr="004C06F3">
        <w:rPr>
          <w:rFonts w:ascii="Times New Roman" w:hAnsi="Times New Roman" w:cs="Times New Roman"/>
          <w:sz w:val="28"/>
          <w:szCs w:val="28"/>
        </w:rPr>
        <w:t xml:space="preserve"> – это универсальный современный ЯП высокого уровня, к преимуществам которого относят высокую производительность программных решений и структурированный, хорошо читаемый код.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ЯП может использоваться для написания прикладных приложений, а также разработки </w:t>
      </w:r>
      <w:r w:rsidRPr="004C06F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C06F3">
        <w:rPr>
          <w:rFonts w:ascii="Times New Roman" w:hAnsi="Times New Roman" w:cs="Times New Roman"/>
          <w:sz w:val="28"/>
          <w:szCs w:val="28"/>
        </w:rPr>
        <w:t>-сервисов.</w:t>
      </w:r>
    </w:p>
    <w:p w:rsidR="004C06F3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C06F3" w:rsidRPr="00A61BF6" w:rsidRDefault="004C06F3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1BF6">
        <w:rPr>
          <w:rFonts w:ascii="Times New Roman" w:hAnsi="Times New Roman" w:cs="Times New Roman"/>
          <w:b/>
          <w:sz w:val="28"/>
          <w:szCs w:val="28"/>
          <w:lang w:val="en-US"/>
        </w:rPr>
        <w:t>Perl</w:t>
      </w:r>
      <w:r w:rsidRPr="004C06F3">
        <w:rPr>
          <w:rFonts w:ascii="Times New Roman" w:hAnsi="Times New Roman" w:cs="Times New Roman"/>
          <w:sz w:val="28"/>
          <w:szCs w:val="28"/>
        </w:rPr>
        <w:t xml:space="preserve"> – общедоступный язык программирования, существующий на разных платформах ОС. Разработчики </w:t>
      </w:r>
      <w:proofErr w:type="spellStart"/>
      <w:r w:rsidRPr="004C06F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C06F3">
        <w:rPr>
          <w:rFonts w:ascii="Times New Roman" w:hAnsi="Times New Roman" w:cs="Times New Roman"/>
          <w:sz w:val="28"/>
          <w:szCs w:val="28"/>
        </w:rPr>
        <w:t xml:space="preserve"> – программисты, создают этот язык для своих нужд, и поэтому этот язык способен решать на удивление широкое разнообразие задач. </w:t>
      </w:r>
      <w:r>
        <w:rPr>
          <w:rFonts w:ascii="Times New Roman" w:hAnsi="Times New Roman" w:cs="Times New Roman"/>
          <w:sz w:val="28"/>
          <w:szCs w:val="28"/>
        </w:rPr>
        <w:t xml:space="preserve">Огромное множество готовых решений и библиотек размещены на специальном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CPAN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C06F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]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C45A87" w:rsidRDefault="00C45A87" w:rsidP="001606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 w:rsidR="00160687">
        <w:rPr>
          <w:rFonts w:ascii="Times New Roman" w:hAnsi="Times New Roman" w:cs="Times New Roman"/>
          <w:sz w:val="28"/>
          <w:szCs w:val="28"/>
        </w:rPr>
        <w:t>был выбран Я</w:t>
      </w:r>
      <w:r w:rsidR="00BA696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1606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 w:rsidRPr="00336F46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A61BF6" w:rsidRDefault="004945EC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proofErr w:type="spellStart"/>
      <w:r w:rsidRPr="00336F4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336F46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 w:rsidRPr="00336F46">
        <w:rPr>
          <w:rFonts w:ascii="Times New Roman" w:hAnsi="Times New Roman" w:cs="Times New Roman"/>
          <w:sz w:val="28"/>
          <w:szCs w:val="28"/>
        </w:rPr>
        <w:t>CLI</w:t>
      </w:r>
      <w:r w:rsidR="00A61BF6" w:rsidRPr="00A61BF6">
        <w:rPr>
          <w:rFonts w:ascii="Times New Roman" w:hAnsi="Times New Roman" w:cs="Times New Roman"/>
          <w:sz w:val="28"/>
          <w:szCs w:val="28"/>
        </w:rPr>
        <w:t>.</w:t>
      </w:r>
    </w:p>
    <w:p w:rsidR="00A61BF6" w:rsidRPr="004945EC" w:rsidRDefault="00A61BF6" w:rsidP="00336F46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наличия огромного множества годовых решений с использованием данного языка, будет весьма непринужденно реализовать все поставленные задачи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2" w:name="_Toc56957447"/>
      <w:bookmarkStart w:id="43" w:name="_Toc61818808"/>
      <w:r w:rsidRPr="003F73AB">
        <w:rPr>
          <w:rFonts w:cs="Times New Roman"/>
          <w:b/>
          <w:szCs w:val="28"/>
        </w:rPr>
        <w:lastRenderedPageBreak/>
        <w:t xml:space="preserve">Разработка </w:t>
      </w:r>
      <w:r w:rsidR="00063937">
        <w:rPr>
          <w:rFonts w:cs="Times New Roman"/>
          <w:b/>
          <w:szCs w:val="28"/>
        </w:rPr>
        <w:t xml:space="preserve">структуры </w:t>
      </w:r>
      <w:r w:rsidRPr="003F73AB">
        <w:rPr>
          <w:rFonts w:cs="Times New Roman"/>
          <w:b/>
          <w:szCs w:val="28"/>
        </w:rPr>
        <w:t>интерфейса взаимодействия пользователя с системой</w:t>
      </w:r>
      <w:bookmarkEnd w:id="42"/>
      <w:bookmarkEnd w:id="4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44" w:name="_Toc61818809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4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7881EA" wp14:editId="571CB15E">
            <wp:extent cx="3702904" cy="5120640"/>
            <wp:effectExtent l="19050" t="19050" r="1206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21" cy="5121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CD484E" wp14:editId="185B940E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BAE04" wp14:editId="4E5F7A29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E6544" wp14:editId="51DFAA88">
            <wp:extent cx="3545059" cy="50507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267" cy="5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9E1287" wp14:editId="273986D5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65F49" wp14:editId="5AB25F6A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354EE" wp14:editId="02DDE5C3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C41F44" wp14:editId="1FF03ABD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45" w:name="_Toc61818810"/>
      <w:r>
        <w:t>Публикация</w:t>
      </w:r>
      <w:r w:rsidR="0017575B" w:rsidRPr="00221785">
        <w:t xml:space="preserve"> документации с помощью CLI</w:t>
      </w:r>
      <w:bookmarkEnd w:id="4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A36A1" wp14:editId="48DEB3C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A2B0DB" wp14:editId="56678ECF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DE7F74" wp14:editId="3BCC6054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46" w:name="_Toc56957448"/>
      <w:bookmarkStart w:id="47" w:name="_Toc61818811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46"/>
      <w:bookmarkEnd w:id="47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985287" wp14:editId="30A2E0FB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49"/>
      <w:bookmarkStart w:id="49" w:name="_Toc61818812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8"/>
      <w:bookmarkEnd w:id="49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50" w:name="_Toc56957450"/>
      <w:bookmarkStart w:id="51" w:name="_Toc61818813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50"/>
      <w:bookmarkEnd w:id="51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2" w:name="_Toc56957451"/>
      <w:bookmarkStart w:id="53" w:name="_Toc61818814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52"/>
      <w:bookmarkEnd w:id="53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DE7D71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73457" w:rsidRPr="00DE7D71">
        <w:rPr>
          <w:rFonts w:ascii="Times New Roman" w:hAnsi="Times New Roman" w:cs="Times New Roman"/>
          <w:sz w:val="28"/>
          <w:szCs w:val="28"/>
        </w:rPr>
        <w:t xml:space="preserve"> </w:t>
      </w:r>
      <w:r w:rsidR="00873457">
        <w:rPr>
          <w:rFonts w:ascii="Times New Roman" w:hAnsi="Times New Roman" w:cs="Times New Roman"/>
          <w:sz w:val="28"/>
          <w:szCs w:val="28"/>
        </w:rPr>
        <w:t>структуры представлена на рисунке 3.2</w:t>
      </w:r>
      <w:r w:rsidR="00873457" w:rsidRPr="00DE7D71">
        <w:rPr>
          <w:rFonts w:ascii="Times New Roman" w:hAnsi="Times New Roman" w:cs="Times New Roman"/>
          <w:sz w:val="28"/>
          <w:szCs w:val="28"/>
        </w:rPr>
        <w:t>.</w:t>
      </w:r>
    </w:p>
    <w:p w:rsidR="003D374B" w:rsidRPr="00DE7D71" w:rsidRDefault="00DE7D71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отладки программы необходимо передать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E7D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указанием уровня вывода логов.</w:t>
      </w: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9DD226" wp14:editId="0893FB43">
            <wp:extent cx="4321628" cy="54558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16" cy="546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AEBC5" wp14:editId="13D3A169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генерации страниц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472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используются параметры из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472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 Перечень параметров, используемых для описания запроса представлены в таблице 3.1.</w:t>
      </w:r>
    </w:p>
    <w:p w:rsidR="00B64200" w:rsidRDefault="00B64200" w:rsidP="009709C9">
      <w:pPr>
        <w:spacing w:after="0" w:line="33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передачей параметров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 xml:space="preserve">, параметры находятся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3.2.</w:t>
      </w:r>
    </w:p>
    <w:p w:rsidR="000472E9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случае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запроса, параметры будут находится в объекте </w:t>
      </w:r>
      <w:proofErr w:type="spellStart"/>
      <w:r w:rsidRPr="000472E9">
        <w:rPr>
          <w:rFonts w:ascii="Times New Roman" w:hAnsi="Times New Roman" w:cs="Times New Roman"/>
          <w:sz w:val="28"/>
          <w:szCs w:val="28"/>
        </w:rPr>
        <w:t>body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Перечень используемых параметров представлены в таблице 3.3.</w:t>
      </w:r>
    </w:p>
    <w:p w:rsidR="000472E9" w:rsidRDefault="00B64200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Параметры, используемые для генерации примера ответа от сервера представлены в таблице 3.4.</w:t>
      </w: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входящих параметров, с которыми были сделаны запросы на сервер, а также ответы от сервера представлены в таблице 3.4.</w:t>
      </w:r>
    </w:p>
    <w:p w:rsidR="009709C9" w:rsidRDefault="009709C9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472E9" w:rsidRDefault="000472E9" w:rsidP="000472E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642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42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для описания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request.url</w:t>
            </w:r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Путь (URL) до API метода на сервер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  <w:proofErr w:type="spellEnd"/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Метод,</w:t>
            </w:r>
            <w:r w:rsidR="000472E9">
              <w:rPr>
                <w:rFonts w:ascii="Times New Roman" w:hAnsi="Times New Roman" w:cs="Times New Roman"/>
                <w:sz w:val="28"/>
                <w:szCs w:val="28"/>
              </w:rPr>
              <w:t xml:space="preserve"> по которому идет обращение к ресурсу. Может принимать значения </w:t>
            </w:r>
            <w:r w:rsidR="000472E9" w:rsidRPr="00127CB2">
              <w:rPr>
                <w:rFonts w:ascii="Times New Roman" w:hAnsi="Times New Roman" w:cs="Times New Roman"/>
                <w:sz w:val="28"/>
                <w:szCs w:val="28"/>
              </w:rPr>
              <w:t>(GET, POST, PUT и т.д.)</w:t>
            </w:r>
          </w:p>
        </w:tc>
      </w:tr>
      <w:tr w:rsidR="000472E9" w:rsidTr="00F7527B">
        <w:tc>
          <w:tcPr>
            <w:tcW w:w="3114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417" w:type="dxa"/>
          </w:tcPr>
          <w:p w:rsidR="000472E9" w:rsidRPr="00475FAF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Pr="00127CB2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Краткое название 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API метода</w:t>
            </w:r>
          </w:p>
        </w:tc>
      </w:tr>
      <w:tr w:rsidR="000472E9" w:rsidTr="00F7527B">
        <w:tc>
          <w:tcPr>
            <w:tcW w:w="3114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request.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0472E9" w:rsidRDefault="000472E9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писание API метода</w:t>
            </w:r>
          </w:p>
        </w:tc>
      </w:tr>
    </w:tbl>
    <w:p w:rsidR="000472E9" w:rsidRDefault="000472E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75FAF" w:rsidRPr="00251C9F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в случае передачи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входящего параметра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 принимаемое параметров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request.query.description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</w:tbl>
    <w:p w:rsid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– Параметры, используемые для описания входящих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64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</w:t>
      </w:r>
      <w:r w:rsidR="00251C9F">
        <w:rPr>
          <w:rFonts w:ascii="Times New Roman" w:hAnsi="Times New Roman" w:cs="Times New Roman"/>
          <w:sz w:val="28"/>
          <w:szCs w:val="28"/>
        </w:rPr>
        <w:t xml:space="preserve">случае использования </w:t>
      </w:r>
      <w:r w:rsidR="00251C9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251C9F" w:rsidRPr="00B64200">
        <w:rPr>
          <w:rFonts w:ascii="Times New Roman" w:hAnsi="Times New Roman" w:cs="Times New Roman"/>
          <w:sz w:val="28"/>
          <w:szCs w:val="28"/>
        </w:rPr>
        <w:t xml:space="preserve"> </w:t>
      </w:r>
      <w:r w:rsidR="00251C9F">
        <w:rPr>
          <w:rFonts w:ascii="Times New Roman" w:hAnsi="Times New Roman" w:cs="Times New Roman"/>
          <w:sz w:val="28"/>
          <w:szCs w:val="28"/>
        </w:rPr>
        <w:t>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0D473E" w:rsidTr="000D473E">
        <w:tc>
          <w:tcPr>
            <w:tcW w:w="3114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0D473E" w:rsidRDefault="000D473E" w:rsidP="00660D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request.body.key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request.body.value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</w:p>
        </w:tc>
      </w:tr>
      <w:tr w:rsidR="00B64200" w:rsidTr="000D473E">
        <w:tc>
          <w:tcPr>
            <w:tcW w:w="3114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B64200" w:rsidTr="000D473E">
        <w:tc>
          <w:tcPr>
            <w:tcW w:w="3114" w:type="dxa"/>
          </w:tcPr>
          <w:p w:rsidR="00B64200" w:rsidRP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64200">
              <w:rPr>
                <w:rFonts w:ascii="Times New Roman" w:hAnsi="Times New Roman" w:cs="Times New Roman"/>
                <w:sz w:val="28"/>
                <w:szCs w:val="28"/>
              </w:rPr>
              <w:t>request.body.type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Default="00B64200" w:rsidP="00B6420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B64200" w:rsidRDefault="00B64200" w:rsidP="00B642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4200" w:rsidRPr="00B64200" w:rsidRDefault="00B64200" w:rsidP="00B6420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251C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– Параметры, используемые составления примера ответа от сервера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417"/>
        <w:gridCol w:w="4813"/>
      </w:tblGrid>
      <w:tr w:rsidR="00B64200" w:rsidTr="00F7527B">
        <w:tc>
          <w:tcPr>
            <w:tcW w:w="3114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7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3" w:type="dxa"/>
          </w:tcPr>
          <w:p w:rsidR="00B64200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64200" w:rsidTr="00F7527B">
        <w:tc>
          <w:tcPr>
            <w:tcW w:w="3114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примера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esponse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127CB2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127CB2">
              <w:rPr>
                <w:rFonts w:ascii="Times New Roman" w:hAnsi="Times New Roman" w:cs="Times New Roman"/>
                <w:sz w:val="28"/>
                <w:szCs w:val="28"/>
              </w:rPr>
              <w:t xml:space="preserve">писание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response.status</w:t>
            </w:r>
            <w:proofErr w:type="spellEnd"/>
          </w:p>
        </w:tc>
        <w:tc>
          <w:tcPr>
            <w:tcW w:w="1417" w:type="dxa"/>
          </w:tcPr>
          <w:p w:rsidR="00B64200" w:rsidRPr="00475FAF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813" w:type="dxa"/>
          </w:tcPr>
          <w:p w:rsidR="00B64200" w:rsidRPr="00127CB2" w:rsidRDefault="00E7393B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ответа от сервера</w:t>
            </w:r>
          </w:p>
        </w:tc>
      </w:tr>
      <w:tr w:rsidR="00B64200" w:rsidTr="00F7527B">
        <w:tc>
          <w:tcPr>
            <w:tcW w:w="3114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72E9">
              <w:rPr>
                <w:rFonts w:ascii="Times New Roman" w:hAnsi="Times New Roman" w:cs="Times New Roman"/>
                <w:sz w:val="28"/>
                <w:szCs w:val="28"/>
              </w:rPr>
              <w:t>response.code</w:t>
            </w:r>
            <w:proofErr w:type="spellEnd"/>
          </w:p>
        </w:tc>
        <w:tc>
          <w:tcPr>
            <w:tcW w:w="1417" w:type="dxa"/>
          </w:tcPr>
          <w:p w:rsidR="00B64200" w:rsidRPr="000472E9" w:rsidRDefault="00B64200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4813" w:type="dxa"/>
          </w:tcPr>
          <w:p w:rsidR="00B64200" w:rsidRPr="00127CB2" w:rsidRDefault="00E7393B" w:rsidP="00E739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ответа от сервера</w:t>
            </w:r>
          </w:p>
        </w:tc>
      </w:tr>
    </w:tbl>
    <w:p w:rsidR="00873457" w:rsidRDefault="00873457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1C9F" w:rsidRDefault="00251C9F" w:rsidP="00251C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3.5. – Параметры, используемые для описания, входящих параметров, которые использовались при выполнении запроса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40"/>
        <w:gridCol w:w="1413"/>
        <w:gridCol w:w="4791"/>
      </w:tblGrid>
      <w:tr w:rsidR="00251C9F" w:rsidTr="00251C9F">
        <w:tc>
          <w:tcPr>
            <w:tcW w:w="3140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13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791" w:type="dxa"/>
          </w:tcPr>
          <w:p w:rsidR="00251C9F" w:rsidRDefault="00251C9F" w:rsidP="00F752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51C9F" w:rsidTr="00251C9F">
        <w:tc>
          <w:tcPr>
            <w:tcW w:w="3140" w:type="dxa"/>
          </w:tcPr>
          <w:p w:rsidR="00251C9F" w:rsidRPr="00127CB2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response.body.key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Pr="00B64200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параметра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 xml:space="preserve">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response.body.value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9F61C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Значение принимаемое </w:t>
            </w:r>
            <w:r w:rsidR="009F61C1">
              <w:rPr>
                <w:rFonts w:ascii="Times New Roman" w:hAnsi="Times New Roman" w:cs="Times New Roman"/>
                <w:sz w:val="28"/>
                <w:szCs w:val="28"/>
              </w:rPr>
              <w:t>параметром в примере запроса на сервер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response.body.description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параметра</w:t>
            </w:r>
          </w:p>
        </w:tc>
      </w:tr>
      <w:tr w:rsidR="00251C9F" w:rsidTr="00251C9F">
        <w:tc>
          <w:tcPr>
            <w:tcW w:w="3140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51C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response.body.type</w:t>
            </w:r>
            <w:proofErr w:type="spellEnd"/>
          </w:p>
        </w:tc>
        <w:tc>
          <w:tcPr>
            <w:tcW w:w="1413" w:type="dxa"/>
          </w:tcPr>
          <w:p w:rsidR="00251C9F" w:rsidRPr="00475FA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75FAF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791" w:type="dxa"/>
          </w:tcPr>
          <w:p w:rsidR="00251C9F" w:rsidRDefault="00251C9F" w:rsidP="00251C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параметра</w:t>
            </w:r>
          </w:p>
        </w:tc>
      </w:tr>
    </w:tbl>
    <w:p w:rsidR="00251C9F" w:rsidRDefault="00251C9F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59DB" w:rsidRDefault="001659DB" w:rsidP="00251C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56957452"/>
      <w:bookmarkStart w:id="55" w:name="_Toc61818815"/>
      <w:r w:rsidRPr="003F73AB">
        <w:rPr>
          <w:rFonts w:cs="Times New Roman"/>
          <w:b/>
          <w:szCs w:val="28"/>
        </w:rPr>
        <w:lastRenderedPageBreak/>
        <w:t>Тестирование и отладка системы</w:t>
      </w:r>
      <w:bookmarkEnd w:id="54"/>
      <w:bookmarkEnd w:id="55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818816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6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735E8D">
      <w:pPr>
        <w:pStyle w:val="a7"/>
        <w:numPr>
          <w:ilvl w:val="0"/>
          <w:numId w:val="30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5E8D" w:rsidRDefault="00735E8D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8014CC" w:rsidRDefault="008014CC" w:rsidP="00735E8D">
      <w:pPr>
        <w:spacing w:after="0" w:line="38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735E8D">
      <w:pPr>
        <w:spacing w:after="0" w:line="384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  <w:r w:rsidR="00735E8D">
        <w:rPr>
          <w:rFonts w:ascii="Times New Roman" w:hAnsi="Times New Roman" w:cs="Times New Roman"/>
          <w:sz w:val="28"/>
          <w:szCs w:val="28"/>
        </w:rPr>
        <w:t xml:space="preserve"> При составлении конфигурационного файла были использованы следующие параметры: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735E8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hyperlink r:id="rId38" w:history="1">
        <w:r w:rsidRPr="0004323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https://avis20.atlassian.net/wiki/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E8D">
        <w:rPr>
          <w:rFonts w:ascii="Times New Roman" w:hAnsi="Times New Roman" w:cs="Times New Roman"/>
          <w:sz w:val="28"/>
          <w:szCs w:val="28"/>
          <w:lang w:val="en-US"/>
        </w:rPr>
        <w:t>login – orlov.avis@yandex.ru</w:t>
      </w:r>
    </w:p>
    <w:p w:rsidR="00735E8D" w:rsidRPr="00D67316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1234</w:t>
      </w:r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E8D">
        <w:rPr>
          <w:rFonts w:ascii="Times New Roman" w:hAnsi="Times New Roman" w:cs="Times New Roman"/>
          <w:sz w:val="28"/>
          <w:szCs w:val="28"/>
          <w:lang w:val="en-US"/>
        </w:rPr>
        <w:t>file – /home/</w:t>
      </w:r>
      <w:proofErr w:type="spellStart"/>
      <w:r w:rsidRPr="00735E8D">
        <w:rPr>
          <w:rFonts w:ascii="Times New Roman" w:hAnsi="Times New Roman" w:cs="Times New Roman"/>
          <w:sz w:val="28"/>
          <w:szCs w:val="28"/>
          <w:lang w:val="en-US"/>
        </w:rPr>
        <w:t>avis</w:t>
      </w:r>
      <w:proofErr w:type="spellEnd"/>
      <w:r w:rsidRPr="00735E8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735E8D">
        <w:rPr>
          <w:rFonts w:ascii="Times New Roman" w:hAnsi="Times New Roman" w:cs="Times New Roman"/>
          <w:sz w:val="28"/>
          <w:szCs w:val="28"/>
          <w:lang w:val="en-US"/>
        </w:rPr>
        <w:t>postman_doc</w:t>
      </w:r>
      <w:proofErr w:type="spellEnd"/>
      <w:r w:rsidRPr="00735E8D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735E8D">
        <w:rPr>
          <w:rFonts w:ascii="Times New Roman" w:hAnsi="Times New Roman" w:cs="Times New Roman"/>
          <w:sz w:val="28"/>
          <w:szCs w:val="28"/>
          <w:lang w:val="en-US"/>
        </w:rPr>
        <w:t>Tech.Doc.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735E8D" w:rsidRPr="00735E8D" w:rsidRDefault="00735E8D" w:rsidP="00735E8D">
      <w:pPr>
        <w:pStyle w:val="a7"/>
        <w:numPr>
          <w:ilvl w:val="0"/>
          <w:numId w:val="26"/>
        </w:numPr>
        <w:spacing w:after="0" w:line="384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 w:rsidRPr="00735E8D">
        <w:rPr>
          <w:rFonts w:ascii="Times New Roman" w:hAnsi="Times New Roman" w:cs="Times New Roman"/>
          <w:sz w:val="28"/>
          <w:szCs w:val="28"/>
        </w:rPr>
        <w:t>NOVA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818817"/>
      <w:r w:rsidRPr="008014CC">
        <w:rPr>
          <w:rFonts w:cs="Times New Roman"/>
          <w:b/>
          <w:szCs w:val="28"/>
        </w:rPr>
        <w:lastRenderedPageBreak/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7"/>
      <w:r>
        <w:rPr>
          <w:rFonts w:cs="Times New Roman"/>
          <w:b/>
          <w:szCs w:val="28"/>
        </w:rPr>
        <w:t xml:space="preserve"> </w:t>
      </w:r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81881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8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Pr="004A23CE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9" w:name="_Toc61818819"/>
      <w:r w:rsidRPr="008014CC">
        <w:rPr>
          <w:rFonts w:cs="Times New Roman"/>
          <w:b/>
          <w:szCs w:val="28"/>
        </w:rPr>
        <w:lastRenderedPageBreak/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9"/>
    </w:p>
    <w:p w:rsidR="00FC2ECC" w:rsidRPr="009709C9" w:rsidRDefault="00FC2ECC" w:rsidP="009709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Pr="00735E8D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</w:t>
      </w:r>
      <w:r w:rsidR="00AA3321">
        <w:rPr>
          <w:rFonts w:ascii="Times New Roman" w:hAnsi="Times New Roman" w:cs="Times New Roman"/>
          <w:sz w:val="28"/>
          <w:szCs w:val="28"/>
        </w:rPr>
        <w:t xml:space="preserve">, однако стоит обратить внимание на то что при </w:t>
      </w:r>
      <w:r w:rsidR="00216A0D">
        <w:rPr>
          <w:rFonts w:ascii="Times New Roman" w:hAnsi="Times New Roman" w:cs="Times New Roman"/>
          <w:sz w:val="28"/>
          <w:szCs w:val="28"/>
        </w:rPr>
        <w:t xml:space="preserve">создании </w:t>
      </w:r>
      <w:r w:rsidR="00216A0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16A0D" w:rsidRPr="00216A0D">
        <w:rPr>
          <w:rFonts w:ascii="Times New Roman" w:hAnsi="Times New Roman" w:cs="Times New Roman"/>
          <w:sz w:val="28"/>
          <w:szCs w:val="28"/>
        </w:rPr>
        <w:t>-</w:t>
      </w:r>
      <w:r w:rsidR="00216A0D">
        <w:rPr>
          <w:rFonts w:ascii="Times New Roman" w:hAnsi="Times New Roman" w:cs="Times New Roman"/>
          <w:sz w:val="28"/>
          <w:szCs w:val="28"/>
        </w:rPr>
        <w:t>документации</w:t>
      </w:r>
      <w:r w:rsidR="00216A0D" w:rsidRPr="00216A0D">
        <w:rPr>
          <w:rFonts w:ascii="Times New Roman" w:hAnsi="Times New Roman" w:cs="Times New Roman"/>
          <w:sz w:val="28"/>
          <w:szCs w:val="28"/>
        </w:rPr>
        <w:t xml:space="preserve"> </w:t>
      </w:r>
      <w:r w:rsidR="00216A0D">
        <w:rPr>
          <w:rFonts w:ascii="Times New Roman" w:hAnsi="Times New Roman" w:cs="Times New Roman"/>
          <w:sz w:val="28"/>
          <w:szCs w:val="28"/>
        </w:rPr>
        <w:t>с использованием специальных символов</w:t>
      </w:r>
      <w:r w:rsidR="00735E8D" w:rsidRPr="00735E8D">
        <w:rPr>
          <w:rFonts w:ascii="Times New Roman" w:hAnsi="Times New Roman" w:cs="Times New Roman"/>
          <w:sz w:val="28"/>
          <w:szCs w:val="28"/>
        </w:rPr>
        <w:t>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709C9" w:rsidRPr="009709C9" w:rsidRDefault="009709C9" w:rsidP="009709C9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0" w:name="_Toc61818820"/>
      <w:r>
        <w:rPr>
          <w:rFonts w:cs="Times New Roman"/>
          <w:b/>
          <w:szCs w:val="28"/>
        </w:rPr>
        <w:t>Вывод</w:t>
      </w:r>
      <w:bookmarkEnd w:id="60"/>
    </w:p>
    <w:p w:rsidR="00156F83" w:rsidRDefault="001659DB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59DB">
        <w:rPr>
          <w:rFonts w:ascii="Times New Roman" w:hAnsi="Times New Roman" w:cs="Times New Roman"/>
          <w:sz w:val="28"/>
          <w:szCs w:val="28"/>
        </w:rPr>
        <w:t>Подводя итоги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АС по </w:t>
      </w:r>
      <w:r w:rsidRPr="001659DB">
        <w:rPr>
          <w:rFonts w:ascii="Times New Roman" w:hAnsi="Times New Roman" w:cs="Times New Roman"/>
          <w:sz w:val="28"/>
          <w:szCs w:val="28"/>
        </w:rPr>
        <w:t>сопровождению 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59DB">
        <w:rPr>
          <w:rFonts w:ascii="Times New Roman" w:hAnsi="Times New Roman" w:cs="Times New Roman"/>
          <w:sz w:val="28"/>
          <w:szCs w:val="28"/>
        </w:rPr>
        <w:t>можно сделать вывод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Pr="001659DB">
        <w:rPr>
          <w:rFonts w:ascii="Times New Roman" w:hAnsi="Times New Roman" w:cs="Times New Roman"/>
          <w:sz w:val="28"/>
          <w:szCs w:val="28"/>
        </w:rPr>
        <w:t>система протестирована на 100% и имеет оптимизированный и отлаженный программный код.</w:t>
      </w:r>
    </w:p>
    <w:p w:rsidR="009709C9" w:rsidRDefault="009709C9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1" w:name="_Toc61818821"/>
      <w:r>
        <w:rPr>
          <w:rFonts w:cs="Times New Roman"/>
          <w:b/>
          <w:szCs w:val="28"/>
        </w:rPr>
        <w:t>Руководство пользователя</w:t>
      </w:r>
      <w:bookmarkEnd w:id="61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2" w:name="_Toc61818822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62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 xml:space="preserve">необходимо открыть страницу в браузере </w:t>
      </w:r>
      <w:r w:rsidRPr="00FE63F3">
        <w:rPr>
          <w:rFonts w:ascii="Times New Roman" w:hAnsi="Times New Roman" w:cs="Times New Roman"/>
          <w:sz w:val="28"/>
          <w:szCs w:val="28"/>
        </w:rPr>
        <w:lastRenderedPageBreak/>
        <w:t>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C44857" w:rsidRPr="00C44857">
        <w:rPr>
          <w:rFonts w:ascii="Times New Roman" w:hAnsi="Times New Roman" w:cs="Times New Roman"/>
          <w:sz w:val="28"/>
          <w:szCs w:val="28"/>
        </w:rPr>
        <w:t xml:space="preserve"> </w:t>
      </w:r>
      <w:r w:rsidR="00F77CBA">
        <w:rPr>
          <w:rFonts w:ascii="Times New Roman" w:hAnsi="Times New Roman" w:cs="Times New Roman"/>
          <w:sz w:val="28"/>
          <w:szCs w:val="28"/>
        </w:rPr>
        <w:t>[5]</w:t>
      </w:r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компании, путь которого </w:t>
      </w:r>
      <w:hyperlink r:id="rId39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7A81" w:rsidRDefault="00BE7A81" w:rsidP="00BE7A81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 пользователя до этого не было аккаунта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нужно открыть страницу </w:t>
      </w:r>
      <w:hyperlink r:id="rId40" w:history="1">
        <w:r w:rsidRPr="00887A30">
          <w:rPr>
            <w:rStyle w:val="a8"/>
            <w:rFonts w:ascii="Times New Roman" w:hAnsi="Times New Roman" w:cs="Times New Roman"/>
            <w:sz w:val="28"/>
            <w:szCs w:val="28"/>
          </w:rPr>
          <w:t>https://www.postman.com/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нажать на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E7A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ввести корпоративный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, ФИО и должность.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3" w:name="_Toc61818823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63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и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r w:rsidR="00073C47">
        <w:rPr>
          <w:rFonts w:ascii="Times New Roman" w:hAnsi="Times New Roman" w:cs="Times New Roman"/>
          <w:sz w:val="28"/>
          <w:szCs w:val="28"/>
        </w:rPr>
        <w:t>директории</w:t>
      </w:r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4" w:name="_Toc61818824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64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  <w:r w:rsidR="00735E8D">
        <w:rPr>
          <w:rFonts w:ascii="Times New Roman" w:hAnsi="Times New Roman" w:cs="Times New Roman"/>
          <w:sz w:val="28"/>
          <w:szCs w:val="28"/>
        </w:rPr>
        <w:t>.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65" w:name="_Toc61818825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65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267E72" w:rsidP="00156F8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  <w:r w:rsidR="00735E8D">
        <w:rPr>
          <w:rFonts w:ascii="Times New Roman" w:hAnsi="Times New Roman" w:cs="Times New Roman"/>
          <w:sz w:val="28"/>
          <w:szCs w:val="28"/>
        </w:rPr>
        <w:t>.</w:t>
      </w:r>
    </w:p>
    <w:p w:rsidR="00D3459A" w:rsidRDefault="008E7C22" w:rsidP="008E7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66" w:name="_Toc56957454"/>
      <w:bookmarkStart w:id="67" w:name="_Toc61818826"/>
      <w:r>
        <w:lastRenderedPageBreak/>
        <w:t>ЗАКЛЮЧЕНИЕ</w:t>
      </w:r>
      <w:bookmarkEnd w:id="66"/>
      <w:bookmarkEnd w:id="6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роведен анализ аналогов и прототипов</w:t>
      </w:r>
      <w:r w:rsidR="00D3459A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5126">
        <w:rPr>
          <w:rFonts w:ascii="Times New Roman" w:hAnsi="Times New Roman" w:cs="Times New Roman"/>
          <w:sz w:val="28"/>
          <w:szCs w:val="28"/>
        </w:rPr>
        <w:t>Составлен перечень критериев качества, по которым происходило сравнение систем. Выбран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0F5126">
        <w:rPr>
          <w:rFonts w:ascii="Times New Roman" w:hAnsi="Times New Roman" w:cs="Times New Roman"/>
          <w:sz w:val="28"/>
          <w:szCs w:val="28"/>
        </w:rPr>
        <w:t xml:space="preserve">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в 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F5126">
        <w:rPr>
          <w:rFonts w:ascii="Times New Roman" w:hAnsi="Times New Roman" w:cs="Times New Roman"/>
          <w:sz w:val="28"/>
          <w:szCs w:val="28"/>
        </w:rPr>
        <w:t>.</w:t>
      </w:r>
    </w:p>
    <w:p w:rsidR="00C83B84" w:rsidRPr="00CD2E77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CD2E77">
        <w:rPr>
          <w:rFonts w:ascii="Times New Roman" w:hAnsi="Times New Roman" w:cs="Times New Roman"/>
          <w:sz w:val="28"/>
          <w:szCs w:val="28"/>
        </w:rPr>
        <w:t>а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156F83" w:rsidRPr="00D3459A" w:rsidRDefault="00CD2E77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и протестированы все алгоритмы программных модулей Проверена работоспособность автоматизированной системы </w:t>
      </w:r>
      <w:r w:rsidRPr="00CD2E77">
        <w:rPr>
          <w:rFonts w:ascii="Times New Roman" w:hAnsi="Times New Roman" w:cs="Times New Roman"/>
          <w:sz w:val="28"/>
          <w:szCs w:val="28"/>
        </w:rPr>
        <w:t xml:space="preserve">под управлением операционной системы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D2E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D2E77"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Составлено руководство </w:t>
      </w:r>
      <w:r w:rsidR="00156F83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EB0DE0">
        <w:rPr>
          <w:rFonts w:ascii="Times New Roman" w:hAnsi="Times New Roman" w:cs="Times New Roman"/>
          <w:sz w:val="28"/>
          <w:szCs w:val="28"/>
        </w:rPr>
        <w:t xml:space="preserve">автоматизированной </w:t>
      </w:r>
      <w:r w:rsidR="00156F83">
        <w:rPr>
          <w:rFonts w:ascii="Times New Roman" w:hAnsi="Times New Roman" w:cs="Times New Roman"/>
          <w:sz w:val="28"/>
          <w:szCs w:val="28"/>
        </w:rPr>
        <w:t xml:space="preserve">системой. А также в процессе выполнения ВКР была разработана </w:t>
      </w:r>
      <w:r w:rsidR="00D3459A">
        <w:rPr>
          <w:rFonts w:ascii="Times New Roman" w:hAnsi="Times New Roman" w:cs="Times New Roman"/>
          <w:sz w:val="28"/>
          <w:szCs w:val="28"/>
        </w:rPr>
        <w:t xml:space="preserve">инструкция по использованию АС </w:t>
      </w:r>
      <w:r w:rsidR="00D3459A" w:rsidRPr="00EB0DE0">
        <w:rPr>
          <w:rFonts w:ascii="Times New Roman" w:hAnsi="Times New Roman" w:cs="Times New Roman"/>
          <w:sz w:val="28"/>
          <w:szCs w:val="28"/>
        </w:rPr>
        <w:t>сопровождения API-документации</w:t>
      </w:r>
      <w:r w:rsidR="00D3459A">
        <w:rPr>
          <w:rFonts w:ascii="Times New Roman" w:hAnsi="Times New Roman" w:cs="Times New Roman"/>
          <w:sz w:val="28"/>
          <w:szCs w:val="28"/>
        </w:rPr>
        <w:t xml:space="preserve"> </w:t>
      </w:r>
      <w:r w:rsidR="00EB0DE0">
        <w:rPr>
          <w:rFonts w:ascii="Times New Roman" w:hAnsi="Times New Roman" w:cs="Times New Roman"/>
          <w:sz w:val="28"/>
          <w:szCs w:val="28"/>
        </w:rPr>
        <w:t xml:space="preserve">и опубликована в </w:t>
      </w:r>
      <w:r w:rsidR="00D3459A">
        <w:rPr>
          <w:rFonts w:ascii="Times New Roman" w:hAnsi="Times New Roman" w:cs="Times New Roman"/>
          <w:sz w:val="28"/>
          <w:szCs w:val="28"/>
        </w:rPr>
        <w:t xml:space="preserve">единую справочную систему компании </w:t>
      </w:r>
      <w:r w:rsidR="00D3459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D3459A">
        <w:rPr>
          <w:rFonts w:ascii="Times New Roman" w:hAnsi="Times New Roman" w:cs="Times New Roman"/>
          <w:sz w:val="28"/>
          <w:szCs w:val="28"/>
        </w:rPr>
        <w:t>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</w:t>
      </w:r>
      <w:r w:rsidR="00156F83">
        <w:rPr>
          <w:rFonts w:ascii="Times New Roman" w:hAnsi="Times New Roman" w:cs="Times New Roman"/>
          <w:sz w:val="28"/>
          <w:szCs w:val="28"/>
        </w:rPr>
        <w:t> </w:t>
      </w:r>
      <w:r w:rsidRPr="00486531">
        <w:rPr>
          <w:rFonts w:ascii="Times New Roman" w:hAnsi="Times New Roman" w:cs="Times New Roman"/>
          <w:sz w:val="28"/>
          <w:szCs w:val="28"/>
        </w:rPr>
        <w:t>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8" w:name="_Toc56957455"/>
      <w:bookmarkStart w:id="69" w:name="_Toc61818827"/>
      <w:r w:rsidRPr="00A20306">
        <w:lastRenderedPageBreak/>
        <w:t>СПИСОК ЛИТЕРАТУРЫ</w:t>
      </w:r>
      <w:bookmarkEnd w:id="68"/>
      <w:bookmarkEnd w:id="69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2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3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231901" w:rsidRDefault="003C7045" w:rsidP="00231901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7045">
        <w:rPr>
          <w:rFonts w:ascii="Times New Roman" w:hAnsi="Times New Roman" w:cs="Times New Roman"/>
          <w:sz w:val="28"/>
          <w:szCs w:val="28"/>
        </w:rPr>
        <w:t>Крис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635D7">
        <w:rPr>
          <w:rFonts w:ascii="Times New Roman" w:hAnsi="Times New Roman" w:cs="Times New Roman"/>
          <w:sz w:val="28"/>
          <w:szCs w:val="28"/>
        </w:rPr>
        <w:t xml:space="preserve">. </w:t>
      </w:r>
      <w:r w:rsidRPr="003C7045">
        <w:rPr>
          <w:rFonts w:ascii="Times New Roman" w:hAnsi="Times New Roman" w:cs="Times New Roman"/>
          <w:sz w:val="28"/>
          <w:szCs w:val="28"/>
        </w:rPr>
        <w:t xml:space="preserve">Микросервисы. Паттерны разработки и </w:t>
      </w:r>
      <w:proofErr w:type="spellStart"/>
      <w:r w:rsidRPr="003C7045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635D7">
        <w:rPr>
          <w:rFonts w:ascii="Times New Roman" w:hAnsi="Times New Roman" w:cs="Times New Roman"/>
          <w:sz w:val="28"/>
          <w:szCs w:val="28"/>
        </w:rPr>
        <w:t xml:space="preserve">. – СПб.: </w:t>
      </w:r>
      <w:r w:rsidRPr="003C7045">
        <w:rPr>
          <w:rFonts w:ascii="Times New Roman" w:hAnsi="Times New Roman" w:cs="Times New Roman"/>
          <w:sz w:val="28"/>
          <w:szCs w:val="28"/>
        </w:rPr>
        <w:t>Питер</w:t>
      </w:r>
      <w:r w:rsidRPr="005635D7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635D7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544</w:t>
      </w:r>
      <w:r w:rsidRPr="005635D7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4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FC1CC6" w:rsidRDefault="00286434" w:rsidP="00FC1CC6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C1CC6">
        <w:rPr>
          <w:rFonts w:ascii="Times New Roman" w:hAnsi="Times New Roman" w:cs="Times New Roman"/>
          <w:sz w:val="28"/>
          <w:szCs w:val="28"/>
        </w:rPr>
        <w:t>JavaScript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FC1CC6">
        <w:rPr>
          <w:rFonts w:ascii="Times New Roman" w:hAnsi="Times New Roman" w:cs="Times New Roman"/>
          <w:sz w:val="28"/>
          <w:szCs w:val="28"/>
        </w:rPr>
        <w:t>https://ru.wikipedia.org/wiki/JavaScript</w:t>
      </w:r>
      <w:r>
        <w:rPr>
          <w:rFonts w:ascii="Times New Roman" w:hAnsi="Times New Roman" w:cs="Times New Roman"/>
          <w:sz w:val="28"/>
          <w:szCs w:val="28"/>
        </w:rPr>
        <w:t>/</w:t>
      </w:r>
      <w:r w:rsidR="00FC1CC6"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67484A" w:rsidRPr="0067484A" w:rsidRDefault="004A758E" w:rsidP="0067484A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4A758E">
        <w:rPr>
          <w:rFonts w:ascii="Times New Roman" w:hAnsi="Times New Roman" w:cs="Times New Roman"/>
          <w:sz w:val="28"/>
          <w:szCs w:val="28"/>
        </w:rPr>
        <w:t>etacpan</w:t>
      </w:r>
      <w:proofErr w:type="spellEnd"/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r w:rsidRPr="004A758E">
        <w:rPr>
          <w:rFonts w:ascii="Times New Roman" w:hAnsi="Times New Roman" w:cs="Times New Roman"/>
          <w:sz w:val="28"/>
          <w:szCs w:val="28"/>
        </w:rPr>
        <w:t>https://metacpan.org/</w:t>
      </w:r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</w:t>
      </w:r>
      <w:r w:rsidRPr="004A758E">
        <w:rPr>
          <w:rFonts w:ascii="Times New Roman" w:hAnsi="Times New Roman" w:cs="Times New Roman"/>
          <w:sz w:val="28"/>
          <w:szCs w:val="28"/>
        </w:rPr>
        <w:t>10</w:t>
      </w:r>
      <w:r w:rsidRPr="005635D7">
        <w:rPr>
          <w:rFonts w:ascii="Times New Roman" w:hAnsi="Times New Roman" w:cs="Times New Roman"/>
          <w:sz w:val="28"/>
          <w:szCs w:val="28"/>
        </w:rPr>
        <w:t>.2020)</w:t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70" w:name="_Toc61818828"/>
      <w:r>
        <w:rPr>
          <w:rFonts w:cs="Times New Roman"/>
          <w:szCs w:val="28"/>
        </w:rPr>
        <w:lastRenderedPageBreak/>
        <w:t xml:space="preserve">ПРИЛОЖЕНИЕ </w:t>
      </w:r>
      <w:r w:rsidR="00156F83">
        <w:rPr>
          <w:rFonts w:cs="Times New Roman"/>
          <w:szCs w:val="28"/>
        </w:rPr>
        <w:t>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70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E57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57C8">
        <w:rPr>
          <w:rFonts w:ascii="Times New Roman" w:hAnsi="Times New Roman" w:cs="Times New Roman"/>
          <w:sz w:val="28"/>
          <w:szCs w:val="28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4E57C8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E57C8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E57C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E57C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E57C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4E57C8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p w:rsidR="00156F83" w:rsidRDefault="00156F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F83" w:rsidRPr="00EB0DE0" w:rsidRDefault="00156F83" w:rsidP="00EB0DE0">
      <w:pPr>
        <w:pStyle w:val="1"/>
        <w:spacing w:before="0" w:line="360" w:lineRule="auto"/>
        <w:rPr>
          <w:rFonts w:cs="Times New Roman"/>
          <w:szCs w:val="28"/>
        </w:rPr>
      </w:pPr>
      <w:bookmarkStart w:id="71" w:name="Bookmark1"/>
      <w:bookmarkStart w:id="72" w:name="_Toc61818829"/>
      <w:bookmarkEnd w:id="71"/>
      <w:r>
        <w:rPr>
          <w:rFonts w:cs="Times New Roman"/>
          <w:szCs w:val="28"/>
        </w:rPr>
        <w:lastRenderedPageBreak/>
        <w:t>ПРИЛОЖЕНИЕ Б</w:t>
      </w:r>
      <w:r w:rsidRPr="00B81131">
        <w:rPr>
          <w:rFonts w:cs="Times New Roman"/>
          <w:szCs w:val="28"/>
        </w:rPr>
        <w:t xml:space="preserve">: </w:t>
      </w:r>
      <w:r w:rsidR="00EB0DE0">
        <w:rPr>
          <w:rFonts w:cs="Times New Roman"/>
          <w:szCs w:val="28"/>
        </w:rPr>
        <w:t>Инструкция использования АС в компании ООО </w:t>
      </w:r>
      <w:r w:rsidR="00EB0DE0" w:rsidRPr="00EB0DE0">
        <w:rPr>
          <w:rFonts w:cs="Times New Roman"/>
          <w:szCs w:val="28"/>
        </w:rPr>
        <w:t>«ФорМакс»</w:t>
      </w:r>
      <w:bookmarkEnd w:id="72"/>
    </w:p>
    <w:p w:rsidR="00156F83" w:rsidRDefault="00E30F08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2" w:tooltip="0. Глоссарий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0. Глоссарий</w:t>
        </w:r>
      </w:hyperlink>
    </w:p>
    <w:p w:rsidR="00156F83" w:rsidRDefault="00E30F08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3" w:tooltip="2. Использов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 Использование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</w:p>
    <w:p w:rsidR="00156F83" w:rsidRDefault="00E30F08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4" w:tooltip="2.1 Добавление дополнительной информации в метод 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2.1 Добавление дополнительной информации в метод </w:t>
        </w:r>
      </w:hyperlink>
    </w:p>
    <w:p w:rsidR="00156F83" w:rsidRDefault="00E30F08" w:rsidP="00156F8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5" w:tooltip="2.2 Добавить страницу в игнор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 xml:space="preserve">2.2 Добавить страницу в </w:t>
        </w:r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игнор</w:t>
        </w:r>
        <w:proofErr w:type="spellEnd"/>
      </w:hyperlink>
    </w:p>
    <w:p w:rsidR="00156F83" w:rsidRDefault="00E30F08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6" w:tooltip="3. Подготовка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3. Подготовка</w:t>
        </w:r>
      </w:hyperlink>
    </w:p>
    <w:p w:rsidR="00156F83" w:rsidRDefault="00E30F08" w:rsidP="00156F8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w:anchor="Bookmark7" w:tooltip="4. Создание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4. Создание</w:t>
        </w:r>
      </w:hyperlink>
    </w:p>
    <w:p w:rsidR="00156F83" w:rsidRDefault="00B37656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3" w:name="Bookmark2"/>
      <w:bookmarkStart w:id="74" w:name="_Toc61818830"/>
      <w:bookmarkEnd w:id="73"/>
      <w:r>
        <w:rPr>
          <w:rFonts w:ascii="Arial" w:eastAsia="Times New Roman" w:hAnsi="Arial" w:cs="Arial"/>
          <w:lang w:val="en-US"/>
        </w:rPr>
        <w:t>1</w:t>
      </w:r>
      <w:r w:rsidR="00156F83">
        <w:rPr>
          <w:rFonts w:ascii="Arial" w:eastAsia="Times New Roman" w:hAnsi="Arial" w:cs="Arial"/>
        </w:rPr>
        <w:t>. Глоссарий</w:t>
      </w:r>
      <w:bookmarkEnd w:id="74"/>
    </w:p>
    <w:p w:rsidR="00156F83" w:rsidRDefault="00E30F08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49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- это инструмент, который позволяет создавать и выполнять запросы, документировать и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мониторить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 сервисы в одном месте.</w:t>
      </w:r>
    </w:p>
    <w:p w:rsidR="00156F83" w:rsidRDefault="00E30F08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0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JSON</w:t>
        </w:r>
      </w:hyperlink>
      <w:r w:rsidR="00156F83">
        <w:rPr>
          <w:rFonts w:ascii="Arial" w:eastAsia="Times New Roman" w:hAnsi="Arial" w:cs="Arial"/>
          <w:sz w:val="18"/>
          <w:szCs w:val="18"/>
        </w:rPr>
        <w:t xml:space="preserve"> (англ. JavaScript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Object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 xml:space="preserve">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Notation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>) - текстовый формат обмена данными, основанный на JavaScript.</w:t>
      </w:r>
    </w:p>
    <w:p w:rsidR="00156F83" w:rsidRDefault="00E30F08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1" w:history="1"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Template</w:t>
        </w:r>
        <w:proofErr w:type="spellEnd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 xml:space="preserve"> </w:t>
        </w:r>
        <w:proofErr w:type="spellStart"/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Toolkit</w:t>
        </w:r>
        <w:proofErr w:type="spellEnd"/>
      </w:hyperlink>
      <w:r w:rsidR="00156F83">
        <w:rPr>
          <w:rFonts w:ascii="Arial" w:eastAsia="Times New Roman" w:hAnsi="Arial" w:cs="Arial"/>
          <w:sz w:val="18"/>
          <w:szCs w:val="18"/>
        </w:rPr>
        <w:t xml:space="preserve"> (TT) - мощная «легковесная» </w:t>
      </w:r>
      <w:proofErr w:type="spellStart"/>
      <w:r w:rsidR="00156F83">
        <w:rPr>
          <w:rFonts w:ascii="Arial" w:eastAsia="Times New Roman" w:hAnsi="Arial" w:cs="Arial"/>
          <w:sz w:val="18"/>
          <w:szCs w:val="18"/>
        </w:rPr>
        <w:t>perl</w:t>
      </w:r>
      <w:proofErr w:type="spellEnd"/>
      <w:r w:rsidR="00156F83">
        <w:rPr>
          <w:rFonts w:ascii="Arial" w:eastAsia="Times New Roman" w:hAnsi="Arial" w:cs="Arial"/>
          <w:sz w:val="18"/>
          <w:szCs w:val="18"/>
        </w:rPr>
        <w:t>-библиотека для работы с шаблонами, позволяющая разделять код, данные и представление.</w:t>
      </w:r>
    </w:p>
    <w:p w:rsidR="00156F83" w:rsidRDefault="00156F83" w:rsidP="00156F8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Репозиторий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— место, где хранятся и поддерживаются какие-либо данные.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color w:val="333333"/>
          <w:spacing w:val="-1"/>
        </w:rPr>
        <w:t>1. Ссылки</w:t>
      </w:r>
    </w:p>
    <w:p w:rsidR="00156F83" w:rsidRDefault="00E30F08" w:rsidP="00156F8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hyperlink r:id="rId52" w:tooltip="https://confluence.id-network.ru/display/DU/Postman" w:history="1">
        <w:r w:rsidR="00156F83">
          <w:rPr>
            <w:rStyle w:val="a8"/>
            <w:rFonts w:ascii="Arial" w:eastAsia="Times New Roman" w:hAnsi="Arial" w:cs="Arial"/>
            <w:sz w:val="18"/>
            <w:szCs w:val="18"/>
          </w:rPr>
          <w:t>Postman - Цифровой Университет</w:t>
        </w:r>
      </w:hyperlink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Разработчик самостоятельно тестирует API методы в процессе работы. Для этого можно использовать Postman.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После завершения работы над задачей, обновлённые методы из Postman можно выгрузить в виде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. Скрипт берёт </w:t>
      </w:r>
      <w:proofErr w:type="spellStart"/>
      <w:r>
        <w:rPr>
          <w:rFonts w:ascii="Arial" w:hAnsi="Arial" w:cs="Arial"/>
          <w:sz w:val="18"/>
          <w:szCs w:val="18"/>
        </w:rPr>
        <w:t>json</w:t>
      </w:r>
      <w:proofErr w:type="spellEnd"/>
      <w:r>
        <w:rPr>
          <w:rFonts w:ascii="Arial" w:hAnsi="Arial" w:cs="Arial"/>
          <w:sz w:val="18"/>
          <w:szCs w:val="18"/>
        </w:rPr>
        <w:t xml:space="preserve"> и по заданному шаблону (TT) загоняет данные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Данный способ позволяет сэкономить время и упростить работу: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разработчику</w:t>
      </w:r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тестировщику</w:t>
      </w:r>
      <w:proofErr w:type="spellEnd"/>
    </w:p>
    <w:p w:rsidR="00156F83" w:rsidRDefault="00156F83" w:rsidP="00156F83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фронтенд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разработчику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Из-за простоты создания документации </w:t>
      </w:r>
      <w:proofErr w:type="spellStart"/>
      <w:r>
        <w:rPr>
          <w:rFonts w:ascii="Arial" w:hAnsi="Arial" w:cs="Arial"/>
          <w:sz w:val="18"/>
          <w:szCs w:val="18"/>
        </w:rPr>
        <w:t>бекенд</w:t>
      </w:r>
      <w:proofErr w:type="spellEnd"/>
      <w:r>
        <w:rPr>
          <w:rFonts w:ascii="Arial" w:hAnsi="Arial" w:cs="Arial"/>
          <w:sz w:val="18"/>
          <w:szCs w:val="18"/>
        </w:rPr>
        <w:t xml:space="preserve">-разработчик с большей вероятностью будет следить за актуализацией документации. Благодаря шаблонам, документация будет всегда в одном формате. При изменении формата можно будет повторить операцию со скриптом, чтобы не вносить вручную правки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>.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Выгруженные данные из Postman, для сокращения времени на актуализацию методов, можно передать коллеге по работе (см. </w:t>
      </w:r>
      <w:hyperlink r:id="rId53" w:anchor="exporting-postman-data" w:history="1">
        <w:r>
          <w:rPr>
            <w:rStyle w:val="a8"/>
            <w:rFonts w:ascii="Arial" w:hAnsi="Arial" w:cs="Arial"/>
            <w:sz w:val="18"/>
            <w:szCs w:val="18"/>
          </w:rPr>
          <w:t>Экспорт/Импорт</w:t>
        </w:r>
      </w:hyperlink>
      <w:r>
        <w:rPr>
          <w:rFonts w:ascii="Arial" w:hAnsi="Arial" w:cs="Arial"/>
          <w:sz w:val="18"/>
          <w:szCs w:val="18"/>
        </w:rPr>
        <w:t xml:space="preserve"> коллекций) </w:t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5" w:name="Bookmark3"/>
      <w:bookmarkStart w:id="76" w:name="_Toc61818831"/>
      <w:bookmarkEnd w:id="75"/>
      <w:r>
        <w:rPr>
          <w:rFonts w:ascii="Arial" w:eastAsia="Times New Roman" w:hAnsi="Arial" w:cs="Arial"/>
        </w:rPr>
        <w:t>2. Использование</w:t>
      </w:r>
      <w:bookmarkEnd w:id="76"/>
    </w:p>
    <w:p w:rsidR="00156F83" w:rsidRDefault="00156F83" w:rsidP="00156F83">
      <w:pPr>
        <w:pStyle w:val="4"/>
        <w:rPr>
          <w:rFonts w:ascii="Arial" w:eastAsia="Times New Roman" w:hAnsi="Arial" w:cs="Arial"/>
        </w:rPr>
      </w:pPr>
      <w:bookmarkStart w:id="77" w:name="Bookmark4"/>
      <w:bookmarkEnd w:id="77"/>
      <w:r>
        <w:rPr>
          <w:rFonts w:ascii="Arial" w:eastAsia="Times New Roman" w:hAnsi="Arial" w:cs="Arial"/>
        </w:rPr>
        <w:t>2.1 Добавление дополнительной информации в метод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добавить доп. инфу в метод, так чтобы ее было видно, нужно</w:t>
      </w:r>
    </w:p>
    <w:p w:rsidR="00156F83" w:rsidRDefault="00156F83" w:rsidP="00156F83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методу, добавляется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описание, первым символом - "#"</w:t>
      </w:r>
    </w:p>
    <w:p w:rsidR="00156F83" w:rsidRDefault="00156F83" w:rsidP="00156F83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Каждая след строка через символ "-"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Пример - </w:t>
      </w:r>
      <w:hyperlink r:id="rId54" w:tooltip="https://confluence.id-network.ru/display/FONMIX/Callback%3A%3AOnPay" w:history="1">
        <w:r>
          <w:rPr>
            <w:rStyle w:val="a8"/>
            <w:rFonts w:ascii="Arial" w:hAnsi="Arial" w:cs="Arial"/>
            <w:sz w:val="18"/>
            <w:szCs w:val="18"/>
          </w:rPr>
          <w:t xml:space="preserve"> 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Callback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/</w:t>
        </w:r>
        <w:proofErr w:type="spellStart"/>
        <w:r>
          <w:rPr>
            <w:rStyle w:val="a8"/>
            <w:rFonts w:ascii="Arial" w:hAnsi="Arial" w:cs="Arial"/>
            <w:sz w:val="18"/>
            <w:szCs w:val="18"/>
          </w:rPr>
          <w:t>OnPay</w:t>
        </w:r>
        <w:proofErr w:type="spellEnd"/>
        <w:r>
          <w:rPr>
            <w:rStyle w:val="a8"/>
            <w:rFonts w:ascii="Arial" w:hAnsi="Arial" w:cs="Arial"/>
            <w:sz w:val="18"/>
            <w:szCs w:val="18"/>
          </w:rPr>
          <w:t> - Обновление статусов платежа</w:t>
        </w:r>
      </w:hyperlink>
      <w:r>
        <w:rPr>
          <w:rFonts w:ascii="Arial" w:hAnsi="Arial" w:cs="Arial"/>
          <w:sz w:val="18"/>
          <w:szCs w:val="18"/>
        </w:rPr>
        <w:t>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38E3FF81" wp14:editId="1DCDC0D9">
            <wp:extent cx="5949950" cy="1268095"/>
            <wp:effectExtent l="0" t="0" r="0" b="8255"/>
            <wp:docPr id="26" name="Рисунок 26" descr="C: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img_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4"/>
        <w:rPr>
          <w:rFonts w:ascii="Arial" w:eastAsia="Times New Roman" w:hAnsi="Arial" w:cs="Arial"/>
          <w:sz w:val="24"/>
          <w:szCs w:val="24"/>
        </w:rPr>
      </w:pPr>
      <w:bookmarkStart w:id="78" w:name="Bookmark5"/>
      <w:bookmarkEnd w:id="78"/>
      <w:r>
        <w:rPr>
          <w:rFonts w:ascii="Arial" w:eastAsia="Times New Roman" w:hAnsi="Arial" w:cs="Arial"/>
          <w:color w:val="333333"/>
          <w:spacing w:val="-1"/>
        </w:rPr>
        <w:br/>
        <w:t xml:space="preserve">2.2 Добавить страницу в </w:t>
      </w:r>
      <w:proofErr w:type="spellStart"/>
      <w:r>
        <w:rPr>
          <w:rFonts w:ascii="Arial" w:eastAsia="Times New Roman" w:hAnsi="Arial" w:cs="Arial"/>
          <w:color w:val="333333"/>
          <w:spacing w:val="-1"/>
        </w:rPr>
        <w:t>игнор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заливке страницы в </w:t>
      </w:r>
      <w:proofErr w:type="spellStart"/>
      <w:r>
        <w:rPr>
          <w:rFonts w:ascii="Arial" w:hAnsi="Arial" w:cs="Arial"/>
          <w:sz w:val="18"/>
          <w:szCs w:val="18"/>
        </w:rPr>
        <w:t>confluence</w:t>
      </w:r>
      <w:proofErr w:type="spellEnd"/>
      <w:r>
        <w:rPr>
          <w:rFonts w:ascii="Arial" w:hAnsi="Arial" w:cs="Arial"/>
          <w:sz w:val="18"/>
          <w:szCs w:val="18"/>
        </w:rPr>
        <w:t xml:space="preserve">, она создается заново </w:t>
      </w:r>
      <w:proofErr w:type="gramStart"/>
      <w:r>
        <w:rPr>
          <w:rFonts w:ascii="Arial" w:hAnsi="Arial" w:cs="Arial"/>
          <w:sz w:val="18"/>
          <w:szCs w:val="18"/>
        </w:rPr>
        <w:t>( создается</w:t>
      </w:r>
      <w:proofErr w:type="gramEnd"/>
      <w:r>
        <w:rPr>
          <w:rFonts w:ascii="Arial" w:hAnsi="Arial" w:cs="Arial"/>
          <w:sz w:val="18"/>
          <w:szCs w:val="18"/>
        </w:rPr>
        <w:t xml:space="preserve"> новая версия), при этом внесенные вручную изменения на странице затрутся. Во избежание этого можно добавить страницу в </w:t>
      </w:r>
      <w:proofErr w:type="spellStart"/>
      <w:r>
        <w:rPr>
          <w:rFonts w:ascii="Arial" w:hAnsi="Arial" w:cs="Arial"/>
          <w:sz w:val="18"/>
          <w:szCs w:val="18"/>
        </w:rPr>
        <w:t>игнор</w:t>
      </w:r>
      <w:proofErr w:type="spellEnd"/>
      <w:r>
        <w:rPr>
          <w:rFonts w:ascii="Arial" w:hAnsi="Arial" w:cs="Arial"/>
          <w:sz w:val="18"/>
          <w:szCs w:val="18"/>
        </w:rPr>
        <w:t xml:space="preserve">. </w:t>
      </w:r>
      <w:proofErr w:type="gramStart"/>
      <w:r>
        <w:rPr>
          <w:rFonts w:ascii="Arial" w:hAnsi="Arial" w:cs="Arial"/>
          <w:sz w:val="18"/>
          <w:szCs w:val="18"/>
        </w:rPr>
        <w:t>Например</w:t>
      </w:r>
      <w:proofErr w:type="gramEnd"/>
      <w:r>
        <w:rPr>
          <w:rFonts w:ascii="Arial" w:hAnsi="Arial" w:cs="Arial"/>
          <w:sz w:val="18"/>
          <w:szCs w:val="18"/>
        </w:rPr>
        <w:t>:</w:t>
      </w:r>
    </w:p>
    <w:p w:rsidR="00156F83" w:rsidRDefault="00156F83" w:rsidP="00156F83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В описание к странице добавляется строка "DONT CHANGE ORIGINAL!". Пример - </w:t>
      </w:r>
      <w:hyperlink r:id="rId56" w:tooltip="https://confluence.id-network.ru/pages/createpage.action?spaceKey=FONMIX&amp;title=API&amp;linkCreation=true&amp;fromPageId=171016194" w:history="1">
        <w:r>
          <w:rPr>
            <w:rStyle w:val="a8"/>
            <w:rFonts w:ascii="Arial" w:eastAsia="Times New Roman" w:hAnsi="Arial" w:cs="Arial"/>
            <w:sz w:val="18"/>
            <w:szCs w:val="18"/>
          </w:rPr>
          <w:t>API</w:t>
        </w:r>
      </w:hyperlink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sz w:val="18"/>
          <w:szCs w:val="18"/>
        </w:rPr>
        <w:br/>
      </w:r>
      <w:r>
        <w:rPr>
          <w:rFonts w:ascii="Arial" w:eastAsia="Times New Roman" w:hAnsi="Arial" w:cs="Arial"/>
          <w:noProof/>
          <w:sz w:val="18"/>
          <w:szCs w:val="18"/>
          <w:lang w:eastAsia="ru-RU"/>
        </w:rPr>
        <w:drawing>
          <wp:inline distT="0" distB="0" distL="0" distR="0" wp14:anchorId="796BF528" wp14:editId="3DA905CE">
            <wp:extent cx="5949950" cy="1828800"/>
            <wp:effectExtent l="0" t="0" r="0" b="0"/>
            <wp:docPr id="27" name="Рисунок 27" descr="C:\im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mg_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79" w:name="Bookmark6"/>
      <w:bookmarkStart w:id="80" w:name="_Toc61818832"/>
      <w:bookmarkEnd w:id="79"/>
      <w:r>
        <w:rPr>
          <w:rFonts w:ascii="Arial" w:eastAsia="Times New Roman" w:hAnsi="Arial" w:cs="Arial"/>
        </w:rPr>
        <w:t>3. Подготовка</w:t>
      </w:r>
      <w:bookmarkEnd w:id="80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3.1. Создать корневую страницу от которой будут наследоваться остальные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850767F" wp14:editId="61DEA4A0">
            <wp:extent cx="5949950" cy="1304290"/>
            <wp:effectExtent l="0" t="0" r="0" b="0"/>
            <wp:docPr id="28" name="Рисунок 28" descr="C:\im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mg_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spacing w:after="240" w:afterAutospacing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3.2. Создание структуры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55E7AB2" wp14:editId="0495E013">
            <wp:extent cx="5949950" cy="1487170"/>
            <wp:effectExtent l="0" t="0" r="0" b="0"/>
            <wp:docPr id="29" name="Рисунок 29" descr="C:\im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img_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 Создание запросов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3.3.1 Сохранить запрос и добавить описание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04C1F17A" wp14:editId="1F598E1E">
            <wp:extent cx="5949950" cy="377825"/>
            <wp:effectExtent l="0" t="0" r="0" b="3175"/>
            <wp:docPr id="30" name="Рисунок 30" descr="C:\im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img_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49ADE299" wp14:editId="2EDAEF49">
            <wp:extent cx="4207903" cy="4181856"/>
            <wp:effectExtent l="0" t="0" r="2540" b="0"/>
            <wp:docPr id="31" name="Рисунок 31" descr="C:\im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img_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94" cy="419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201A85FC" wp14:editId="3492CC72">
            <wp:extent cx="4230624" cy="1543252"/>
            <wp:effectExtent l="0" t="0" r="0" b="0"/>
            <wp:docPr id="32" name="Рисунок 32" descr="C:\img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img_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1" cy="154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Если нужно указать дополнительные параметры, то можно воспользоваться разметкой </w:t>
      </w:r>
      <w:proofErr w:type="spellStart"/>
      <w:r>
        <w:rPr>
          <w:rFonts w:ascii="Arial" w:hAnsi="Arial" w:cs="Arial"/>
          <w:sz w:val="18"/>
          <w:szCs w:val="18"/>
        </w:rPr>
        <w:t>markdown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EB9F838" wp14:editId="3F746F22">
            <wp:extent cx="5657215" cy="3291840"/>
            <wp:effectExtent l="0" t="0" r="635" b="3810"/>
            <wp:docPr id="33" name="Рисунок 33" descr="C:\im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img_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3.3.2. Указать параметры запроса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При GET запросе параметры указываются во вкладке </w:t>
      </w:r>
      <w:proofErr w:type="spellStart"/>
      <w:r>
        <w:rPr>
          <w:rFonts w:ascii="Arial" w:hAnsi="Arial" w:cs="Arial"/>
          <w:sz w:val="18"/>
          <w:szCs w:val="18"/>
        </w:rPr>
        <w:t>Params</w:t>
      </w:r>
      <w:proofErr w:type="spellEnd"/>
      <w:r>
        <w:rPr>
          <w:rFonts w:ascii="Arial" w:hAnsi="Arial" w:cs="Arial"/>
          <w:sz w:val="18"/>
          <w:szCs w:val="18"/>
        </w:rPr>
        <w:t xml:space="preserve">, при POST запросе - во вкладке </w:t>
      </w:r>
      <w:proofErr w:type="spellStart"/>
      <w:r>
        <w:rPr>
          <w:rFonts w:ascii="Arial" w:hAnsi="Arial" w:cs="Arial"/>
          <w:sz w:val="18"/>
          <w:szCs w:val="18"/>
        </w:rPr>
        <w:t>Body</w:t>
      </w:r>
      <w:proofErr w:type="spellEnd"/>
      <w:r>
        <w:rPr>
          <w:rFonts w:ascii="Arial" w:hAnsi="Arial" w:cs="Arial"/>
          <w:sz w:val="18"/>
          <w:szCs w:val="18"/>
        </w:rPr>
        <w:t>/</w:t>
      </w:r>
      <w:proofErr w:type="spellStart"/>
      <w:r>
        <w:rPr>
          <w:rFonts w:ascii="Arial" w:hAnsi="Arial" w:cs="Arial"/>
          <w:sz w:val="18"/>
          <w:szCs w:val="18"/>
        </w:rPr>
        <w:t>from-data</w:t>
      </w:r>
      <w:proofErr w:type="spellEnd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0D84FAE" wp14:editId="3575A85E">
            <wp:extent cx="5949950" cy="1463040"/>
            <wp:effectExtent l="0" t="0" r="0" b="3810"/>
            <wp:docPr id="34" name="Рисунок 34" descr="C:\img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img_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в поле </w:t>
      </w:r>
      <w:proofErr w:type="spellStart"/>
      <w:r>
        <w:rPr>
          <w:rFonts w:ascii="Arial" w:hAnsi="Arial" w:cs="Arial"/>
          <w:sz w:val="18"/>
          <w:szCs w:val="18"/>
        </w:rPr>
        <w:t>description</w:t>
      </w:r>
      <w:proofErr w:type="spellEnd"/>
      <w:r>
        <w:rPr>
          <w:rFonts w:ascii="Arial" w:hAnsi="Arial" w:cs="Arial"/>
          <w:sz w:val="18"/>
          <w:szCs w:val="18"/>
        </w:rPr>
        <w:t xml:space="preserve"> с разделителем </w:t>
      </w:r>
      <w:proofErr w:type="spellStart"/>
      <w:r>
        <w:rPr>
          <w:rFonts w:ascii="Arial" w:hAnsi="Arial" w:cs="Arial"/>
          <w:sz w:val="18"/>
          <w:szCs w:val="18"/>
        </w:rPr>
        <w:t>pipe</w:t>
      </w:r>
      <w:proofErr w:type="spellEnd"/>
      <w:r>
        <w:rPr>
          <w:rFonts w:ascii="Arial" w:hAnsi="Arial" w:cs="Arial"/>
          <w:sz w:val="18"/>
          <w:szCs w:val="18"/>
        </w:rPr>
        <w:t xml:space="preserve"> - | указываются: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тип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описание</w:t>
      </w:r>
    </w:p>
    <w:p w:rsidR="00156F83" w:rsidRDefault="00156F83" w:rsidP="00156F83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параметр обязательный - да/нет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3.3.3 Если нужен пример запроса, необходимо: 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3.3.3.1 Выполнить запрос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DC8F630" wp14:editId="219979B0">
            <wp:extent cx="5949950" cy="3596640"/>
            <wp:effectExtent l="0" t="0" r="0" b="3810"/>
            <wp:docPr id="35" name="Рисунок 35" descr="C:\img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img_10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3.3.3.2 Добавить в примеры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17DE1E4C" wp14:editId="3F3CF66B">
            <wp:extent cx="2792095" cy="3255010"/>
            <wp:effectExtent l="0" t="0" r="8255" b="2540"/>
            <wp:docPr id="36" name="Рисунок 36" descr="C:\img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img_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0C6322D" wp14:editId="6E7FB0E0">
            <wp:extent cx="2072640" cy="2780030"/>
            <wp:effectExtent l="0" t="0" r="3810" b="1270"/>
            <wp:docPr id="37" name="Рисунок 37" descr="C:\img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img_1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3.3.4 Экспортировать структуру во временную папку (нужно выбрать 2-ю версию)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 wp14:anchorId="33B17AFC" wp14:editId="3AC7E7E5">
            <wp:extent cx="2804160" cy="4257714"/>
            <wp:effectExtent l="0" t="0" r="0" b="9525"/>
            <wp:docPr id="38" name="Рисунок 38" descr="C:\img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img_13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58" cy="42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2180792" wp14:editId="0EE73B8B">
            <wp:extent cx="5108448" cy="2920593"/>
            <wp:effectExtent l="0" t="0" r="0" b="0"/>
            <wp:docPr id="39" name="Рисунок 39" descr="C:\img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img_1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62" cy="29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F83" w:rsidRDefault="00156F83" w:rsidP="00156F83">
      <w:pPr>
        <w:pStyle w:val="3"/>
        <w:rPr>
          <w:rFonts w:ascii="Arial" w:eastAsia="Times New Roman" w:hAnsi="Arial" w:cs="Arial"/>
          <w:sz w:val="27"/>
          <w:szCs w:val="27"/>
        </w:rPr>
      </w:pPr>
      <w:bookmarkStart w:id="81" w:name="Bookmark7"/>
      <w:bookmarkStart w:id="82" w:name="_Toc61818833"/>
      <w:bookmarkEnd w:id="81"/>
      <w:r>
        <w:rPr>
          <w:rFonts w:ascii="Arial" w:eastAsia="Times New Roman" w:hAnsi="Arial" w:cs="Arial"/>
        </w:rPr>
        <w:t>4. Создание</w:t>
      </w:r>
      <w:bookmarkEnd w:id="82"/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Скрипт находится в </w:t>
      </w:r>
      <w:proofErr w:type="spellStart"/>
      <w:r>
        <w:rPr>
          <w:rFonts w:ascii="Arial" w:hAnsi="Arial" w:cs="Arial"/>
          <w:sz w:val="18"/>
          <w:szCs w:val="18"/>
        </w:rPr>
        <w:t>репозитории</w:t>
      </w:r>
      <w:proofErr w:type="spellEnd"/>
      <w:r>
        <w:rPr>
          <w:rFonts w:ascii="Arial" w:hAnsi="Arial" w:cs="Arial"/>
          <w:sz w:val="18"/>
          <w:szCs w:val="18"/>
        </w:rPr>
        <w:t xml:space="preserve"> - </w:t>
      </w:r>
      <w:hyperlink r:id="rId70" w:history="1">
        <w:r>
          <w:rPr>
            <w:rStyle w:val="a8"/>
            <w:rFonts w:ascii="Arial" w:hAnsi="Arial" w:cs="Arial"/>
            <w:sz w:val="18"/>
            <w:szCs w:val="18"/>
          </w:rPr>
          <w:t>https://gitlab.id-network.ru/backend/internal/lib-external</w:t>
        </w:r>
      </w:hyperlink>
    </w:p>
    <w:p w:rsidR="00156F83" w:rsidRPr="00156F83" w:rsidRDefault="00156F83" w:rsidP="00156F83">
      <w:pPr>
        <w:pStyle w:val="HTML"/>
        <w:rPr>
          <w:lang w:val="en-US"/>
        </w:rPr>
      </w:pPr>
      <w:proofErr w:type="spellStart"/>
      <w:r w:rsidRPr="00156F83">
        <w:rPr>
          <w:lang w:val="en-US"/>
        </w:rPr>
        <w:t>perl</w:t>
      </w:r>
      <w:proofErr w:type="spellEnd"/>
      <w:r w:rsidRPr="00156F83">
        <w:rPr>
          <w:lang w:val="en-US"/>
        </w:rPr>
        <w:t xml:space="preserve"> projects/fonmix.ru/lib/External/script/postman2confluence.pl -login='&lt;your login&gt;' -password=&lt;your password&gt; -file=/home/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</w:t>
      </w:r>
      <w:proofErr w:type="spellStart"/>
      <w:r w:rsidRPr="00156F83">
        <w:rPr>
          <w:lang w:val="en-US"/>
        </w:rPr>
        <w:t>Fonmix.postman_collection.json</w:t>
      </w:r>
      <w:proofErr w:type="spellEnd"/>
      <w:r w:rsidRPr="00156F83">
        <w:rPr>
          <w:lang w:val="en-US"/>
        </w:rPr>
        <w:t xml:space="preserve"> -space='~</w:t>
      </w:r>
      <w:proofErr w:type="spellStart"/>
      <w:proofErr w:type="gramStart"/>
      <w:r w:rsidRPr="00156F83">
        <w:rPr>
          <w:lang w:val="en-US"/>
        </w:rPr>
        <w:t>y.orlov</w:t>
      </w:r>
      <w:proofErr w:type="spellEnd"/>
      <w:proofErr w:type="gramEnd"/>
      <w:r w:rsidRPr="00156F83">
        <w:rPr>
          <w:lang w:val="en-US"/>
        </w:rPr>
        <w:t>' -host='http://fonmix.ru'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где:</w:t>
      </w:r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proofErr w:type="spellStart"/>
      <w:r>
        <w:rPr>
          <w:rFonts w:ascii="Arial" w:eastAsia="Times New Roman" w:hAnsi="Arial" w:cs="Arial"/>
          <w:sz w:val="18"/>
          <w:szCs w:val="18"/>
        </w:rPr>
        <w:t>perl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программа запуска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projects/fonmix.ru/lib/External/script/postman2confluence.pl - </w:t>
      </w:r>
      <w:r>
        <w:rPr>
          <w:rFonts w:ascii="Arial" w:eastAsia="Times New Roman" w:hAnsi="Arial" w:cs="Arial"/>
          <w:sz w:val="18"/>
          <w:szCs w:val="18"/>
        </w:rPr>
        <w:t>скрипт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-login='&lt;your login&gt;' - </w:t>
      </w:r>
      <w:r>
        <w:rPr>
          <w:rFonts w:ascii="Arial" w:eastAsia="Times New Roman" w:hAnsi="Arial" w:cs="Arial"/>
          <w:sz w:val="18"/>
          <w:szCs w:val="18"/>
        </w:rPr>
        <w:t>логин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P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  <w:lang w:val="en-US"/>
        </w:rPr>
      </w:pP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-password=&lt;your password&gt; - </w:t>
      </w:r>
      <w:r>
        <w:rPr>
          <w:rFonts w:ascii="Arial" w:eastAsia="Times New Roman" w:hAnsi="Arial" w:cs="Arial"/>
          <w:sz w:val="18"/>
          <w:szCs w:val="18"/>
        </w:rPr>
        <w:t>пароль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  <w:r>
        <w:rPr>
          <w:rFonts w:ascii="Arial" w:eastAsia="Times New Roman" w:hAnsi="Arial" w:cs="Arial"/>
          <w:sz w:val="18"/>
          <w:szCs w:val="18"/>
        </w:rPr>
        <w:t>от</w:t>
      </w:r>
      <w:r w:rsidRPr="00156F83">
        <w:rPr>
          <w:rFonts w:ascii="Arial" w:eastAsia="Times New Roman" w:hAnsi="Arial" w:cs="Arial"/>
          <w:sz w:val="18"/>
          <w:szCs w:val="18"/>
          <w:lang w:val="en-US"/>
        </w:rPr>
        <w:t xml:space="preserve"> confluence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space</w:t>
      </w:r>
      <w:proofErr w:type="spellEnd"/>
      <w:r>
        <w:rPr>
          <w:rFonts w:ascii="Arial" w:eastAsia="Times New Roman" w:hAnsi="Arial" w:cs="Arial"/>
          <w:sz w:val="18"/>
          <w:szCs w:val="18"/>
        </w:rPr>
        <w:t>='~</w:t>
      </w:r>
      <w:proofErr w:type="spellStart"/>
      <w:proofErr w:type="gramStart"/>
      <w:r>
        <w:rPr>
          <w:rFonts w:ascii="Arial" w:eastAsia="Times New Roman" w:hAnsi="Arial" w:cs="Arial"/>
          <w:sz w:val="18"/>
          <w:szCs w:val="18"/>
        </w:rPr>
        <w:t>y.orlov</w:t>
      </w:r>
      <w:proofErr w:type="spellEnd"/>
      <w:proofErr w:type="gramEnd"/>
      <w:r>
        <w:rPr>
          <w:rFonts w:ascii="Arial" w:eastAsia="Times New Roman" w:hAnsi="Arial" w:cs="Arial"/>
          <w:sz w:val="18"/>
          <w:szCs w:val="18"/>
        </w:rPr>
        <w:t>' - пространство в котором будут созданы страницы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file</w:t>
      </w:r>
      <w:proofErr w:type="spellEnd"/>
      <w:r>
        <w:rPr>
          <w:rFonts w:ascii="Arial" w:eastAsia="Times New Roman" w:hAnsi="Arial" w:cs="Arial"/>
          <w:sz w:val="18"/>
          <w:szCs w:val="18"/>
        </w:rPr>
        <w:t>=/</w:t>
      </w:r>
      <w:proofErr w:type="spellStart"/>
      <w:r>
        <w:rPr>
          <w:rFonts w:ascii="Arial" w:eastAsia="Times New Roman" w:hAnsi="Arial" w:cs="Arial"/>
          <w:sz w:val="18"/>
          <w:szCs w:val="18"/>
        </w:rPr>
        <w:t>home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orlov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doc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Fonmix.postman_collection.json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- путь до </w:t>
      </w:r>
      <w:proofErr w:type="spellStart"/>
      <w:r>
        <w:rPr>
          <w:rFonts w:ascii="Arial" w:eastAsia="Times New Roman" w:hAnsi="Arial" w:cs="Arial"/>
          <w:sz w:val="18"/>
          <w:szCs w:val="18"/>
        </w:rPr>
        <w:t>json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 файла, экспортированного из </w:t>
      </w:r>
      <w:proofErr w:type="spellStart"/>
      <w:r>
        <w:rPr>
          <w:rFonts w:ascii="Arial" w:eastAsia="Times New Roman" w:hAnsi="Arial" w:cs="Arial"/>
          <w:sz w:val="18"/>
          <w:szCs w:val="18"/>
        </w:rPr>
        <w:t>postman</w:t>
      </w:r>
      <w:proofErr w:type="spellEnd"/>
    </w:p>
    <w:p w:rsidR="00156F83" w:rsidRDefault="00156F83" w:rsidP="00156F8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Не обязательные параметры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start_page</w:t>
      </w:r>
      <w:proofErr w:type="spellEnd"/>
      <w:r>
        <w:rPr>
          <w:rFonts w:ascii="Arial" w:eastAsia="Times New Roman" w:hAnsi="Arial" w:cs="Arial"/>
          <w:sz w:val="18"/>
          <w:szCs w:val="18"/>
        </w:rPr>
        <w:t>='[</w:t>
      </w:r>
      <w:proofErr w:type="spellStart"/>
      <w:r>
        <w:rPr>
          <w:rFonts w:ascii="Arial" w:eastAsia="Times New Roman" w:hAnsi="Arial" w:cs="Arial"/>
          <w:sz w:val="18"/>
          <w:szCs w:val="18"/>
        </w:rPr>
        <w:t>auto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] </w:t>
      </w:r>
      <w:proofErr w:type="gramStart"/>
      <w:r>
        <w:rPr>
          <w:rFonts w:ascii="Arial" w:eastAsia="Times New Roman" w:hAnsi="Arial" w:cs="Arial"/>
          <w:sz w:val="18"/>
          <w:szCs w:val="18"/>
        </w:rPr>
        <w:t>API::</w:t>
      </w:r>
      <w:proofErr w:type="spellStart"/>
      <w:proofErr w:type="gramEnd"/>
      <w:r>
        <w:rPr>
          <w:rFonts w:ascii="Arial" w:eastAsia="Times New Roman" w:hAnsi="Arial" w:cs="Arial"/>
          <w:sz w:val="18"/>
          <w:szCs w:val="18"/>
        </w:rPr>
        <w:t>Yellow</w:t>
      </w:r>
      <w:proofErr w:type="spellEnd"/>
      <w:r>
        <w:rPr>
          <w:rFonts w:ascii="Arial" w:eastAsia="Times New Roman" w:hAnsi="Arial" w:cs="Arial"/>
          <w:sz w:val="18"/>
          <w:szCs w:val="18"/>
        </w:rPr>
        <w:t>::</w:t>
      </w:r>
      <w:proofErr w:type="spellStart"/>
      <w:r>
        <w:rPr>
          <w:rFonts w:ascii="Arial" w:eastAsia="Times New Roman" w:hAnsi="Arial" w:cs="Arial"/>
          <w:sz w:val="18"/>
          <w:szCs w:val="18"/>
        </w:rPr>
        <w:t>Cabinet</w:t>
      </w:r>
      <w:proofErr w:type="spellEnd"/>
      <w:r>
        <w:rPr>
          <w:rFonts w:ascii="Arial" w:eastAsia="Times New Roman" w:hAnsi="Arial" w:cs="Arial"/>
          <w:sz w:val="18"/>
          <w:szCs w:val="18"/>
        </w:rPr>
        <w:t>'  - раздел документации который нужно обновить</w:t>
      </w:r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  <w:r>
        <w:rPr>
          <w:rFonts w:ascii="Arial" w:eastAsia="Times New Roman" w:hAnsi="Arial" w:cs="Arial"/>
          <w:sz w:val="18"/>
          <w:szCs w:val="18"/>
        </w:rPr>
        <w:t>='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 xml:space="preserve">' - шаблон который использует скрипт, по умолчанию </w:t>
      </w:r>
      <w:proofErr w:type="spellStart"/>
      <w:r>
        <w:rPr>
          <w:rFonts w:ascii="Arial" w:eastAsia="Times New Roman" w:hAnsi="Arial" w:cs="Arial"/>
          <w:sz w:val="18"/>
          <w:szCs w:val="18"/>
        </w:rPr>
        <w:t>fonmix</w:t>
      </w:r>
      <w:proofErr w:type="spellEnd"/>
      <w:r>
        <w:rPr>
          <w:rFonts w:ascii="Arial" w:eastAsia="Times New Roman" w:hAnsi="Arial" w:cs="Arial"/>
          <w:sz w:val="18"/>
          <w:szCs w:val="18"/>
        </w:rPr>
        <w:t>. Шаблоны лежат в </w:t>
      </w:r>
      <w:proofErr w:type="spellStart"/>
      <w:r>
        <w:rPr>
          <w:rFonts w:ascii="Arial" w:eastAsia="Times New Roman" w:hAnsi="Arial" w:cs="Arial"/>
          <w:sz w:val="18"/>
          <w:szCs w:val="18"/>
        </w:rPr>
        <w:t>lib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External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script</w:t>
      </w:r>
      <w:proofErr w:type="spellEnd"/>
      <w:r>
        <w:rPr>
          <w:rFonts w:ascii="Arial" w:eastAsia="Times New Roman" w:hAnsi="Arial" w:cs="Arial"/>
          <w:sz w:val="18"/>
          <w:szCs w:val="18"/>
        </w:rPr>
        <w:t>/</w:t>
      </w:r>
      <w:proofErr w:type="spellStart"/>
      <w:r>
        <w:rPr>
          <w:rFonts w:ascii="Arial" w:eastAsia="Times New Roman" w:hAnsi="Arial" w:cs="Arial"/>
          <w:sz w:val="18"/>
          <w:szCs w:val="18"/>
        </w:rPr>
        <w:t>template</w:t>
      </w:r>
      <w:proofErr w:type="spellEnd"/>
    </w:p>
    <w:p w:rsidR="00156F83" w:rsidRDefault="00156F83" w:rsidP="00156F83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18"/>
          <w:szCs w:val="18"/>
        </w:rPr>
      </w:pPr>
      <w:r>
        <w:rPr>
          <w:rFonts w:ascii="Arial" w:eastAsia="Times New Roman" w:hAnsi="Arial" w:cs="Arial"/>
          <w:sz w:val="18"/>
          <w:szCs w:val="18"/>
        </w:rPr>
        <w:t>-</w:t>
      </w:r>
      <w:proofErr w:type="spellStart"/>
      <w:r>
        <w:rPr>
          <w:rFonts w:ascii="Arial" w:eastAsia="Times New Roman" w:hAnsi="Arial" w:cs="Arial"/>
          <w:sz w:val="18"/>
          <w:szCs w:val="18"/>
        </w:rPr>
        <w:t>host</w:t>
      </w:r>
      <w:proofErr w:type="spellEnd"/>
      <w:r>
        <w:rPr>
          <w:rFonts w:ascii="Arial" w:eastAsia="Times New Roman" w:hAnsi="Arial" w:cs="Arial"/>
          <w:sz w:val="18"/>
          <w:szCs w:val="18"/>
        </w:rPr>
        <w:t>='http://fonmix.ru' - заменяет в примерах хост на который был запрос</w:t>
      </w:r>
    </w:p>
    <w:p w:rsidR="00156F83" w:rsidRDefault="00156F83" w:rsidP="00156F83">
      <w:pPr>
        <w:pStyle w:val="af3"/>
        <w:shd w:val="clear" w:color="auto" w:fill="FCFCFC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Важно использовать параметр 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start_page</w:t>
      </w:r>
      <w:proofErr w:type="spellEnd"/>
      <w:r>
        <w:rPr>
          <w:rFonts w:ascii="Arial" w:hAnsi="Arial" w:cs="Arial"/>
          <w:color w:val="333333"/>
          <w:sz w:val="18"/>
          <w:szCs w:val="18"/>
        </w:rPr>
        <w:t xml:space="preserve"> т.к. иначе скрипт будет обновлять всю документацию</w:t>
      </w:r>
    </w:p>
    <w:p w:rsidR="00156F83" w:rsidRDefault="00156F83" w:rsidP="00156F83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PS. Для частого использования, все параметры скрипта можно перенести в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для этого</w:t>
      </w: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Создается </w:t>
      </w:r>
      <w:proofErr w:type="spellStart"/>
      <w:r>
        <w:rPr>
          <w:rFonts w:ascii="Arial" w:hAnsi="Arial" w:cs="Arial"/>
          <w:sz w:val="18"/>
          <w:szCs w:val="18"/>
        </w:rPr>
        <w:t>yaml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sz w:val="18"/>
          <w:szCs w:val="18"/>
        </w:rPr>
        <w:t>конфиг</w:t>
      </w:r>
      <w:proofErr w:type="spellEnd"/>
      <w:r>
        <w:rPr>
          <w:rFonts w:ascii="Arial" w:hAnsi="Arial" w:cs="Arial"/>
          <w:sz w:val="18"/>
          <w:szCs w:val="18"/>
        </w:rPr>
        <w:t>, пример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$ cat ./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/dev/</w:t>
      </w:r>
      <w:proofErr w:type="spellStart"/>
      <w:r w:rsidRPr="00156F83">
        <w:rPr>
          <w:lang w:val="en-US"/>
        </w:rPr>
        <w:t>postman.yaml</w:t>
      </w:r>
      <w:proofErr w:type="spellEnd"/>
      <w:r w:rsidRPr="00156F83">
        <w:rPr>
          <w:lang w:val="en-US"/>
        </w:rPr>
        <w:t xml:space="preserve"> 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>Confluence: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 xml:space="preserve">    host: https://confluence.id-network.ru/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 w:rsidRPr="00156F83">
        <w:rPr>
          <w:lang w:val="en-US"/>
        </w:rPr>
        <w:t xml:space="preserve">    </w:t>
      </w:r>
      <w:r>
        <w:t xml:space="preserve"># </w:t>
      </w:r>
      <w:proofErr w:type="spellStart"/>
      <w:r>
        <w:t>space</w:t>
      </w:r>
      <w:proofErr w:type="spellEnd"/>
      <w:r>
        <w:t>: ~</w:t>
      </w:r>
      <w:proofErr w:type="spellStart"/>
      <w:proofErr w:type="gramStart"/>
      <w:r>
        <w:t>y.orlov</w:t>
      </w:r>
      <w:proofErr w:type="spellEnd"/>
      <w:proofErr w:type="gramEnd"/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space</w:t>
      </w:r>
      <w:proofErr w:type="spellEnd"/>
      <w:r>
        <w:t>: FONMIX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Sign_in</w:t>
      </w:r>
      <w:proofErr w:type="spellEnd"/>
      <w:r>
        <w:t>: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login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login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    </w:t>
      </w:r>
      <w:proofErr w:type="spellStart"/>
      <w:r>
        <w:t>password</w:t>
      </w:r>
      <w:proofErr w:type="spellEnd"/>
      <w:r>
        <w:t>: &lt;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>&gt;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host_replace</w:t>
      </w:r>
      <w:proofErr w:type="spellEnd"/>
      <w:r>
        <w:t>: 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/doc/Tech.Doc.FonMix.1.0.postman_collection.json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r>
        <w:t xml:space="preserve"># </w:t>
      </w:r>
      <w:proofErr w:type="spellStart"/>
      <w:r>
        <w:t>host_replace</w:t>
      </w:r>
      <w:proofErr w:type="spellEnd"/>
      <w:r>
        <w:t>: crm.fonmix.ru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  <w:r w:rsidRPr="00156F83">
        <w:rPr>
          <w:lang w:val="en-US"/>
        </w:rPr>
        <w:t># file: 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/doc/Tech.Doc.FonMix.CRM-1.0.postman_collection.json</w:t>
      </w:r>
    </w:p>
    <w:p w:rsidR="00156F83" w:rsidRP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  <w:rPr>
          <w:lang w:val="en-US"/>
        </w:rPr>
      </w:pPr>
    </w:p>
    <w:p w:rsidR="00156F83" w:rsidRDefault="00156F83" w:rsidP="00156F83">
      <w:pPr>
        <w:pStyle w:val="auto-cursor-target"/>
        <w:numPr>
          <w:ilvl w:val="0"/>
          <w:numId w:val="45"/>
        </w:num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Устанавливается переменные окружения </w:t>
      </w:r>
    </w:p>
    <w:p w:rsidR="00156F83" w:rsidRDefault="00156F83" w:rsidP="00156F83">
      <w:pPr>
        <w:pStyle w:val="HTML"/>
        <w:numPr>
          <w:ilvl w:val="0"/>
          <w:numId w:val="45"/>
        </w:numPr>
        <w:tabs>
          <w:tab w:val="clear" w:pos="720"/>
        </w:tabs>
      </w:pPr>
      <w:proofErr w:type="spellStart"/>
      <w:r>
        <w:t>export</w:t>
      </w:r>
      <w:proofErr w:type="spellEnd"/>
      <w:r>
        <w:t xml:space="preserve"> CONFIG_PROJECT=</w:t>
      </w:r>
      <w:proofErr w:type="spellStart"/>
      <w:r>
        <w:t>postman</w:t>
      </w:r>
      <w:proofErr w:type="spellEnd"/>
      <w:r>
        <w:t>;</w:t>
      </w:r>
    </w:p>
    <w:p w:rsidR="00156F83" w:rsidRPr="00156F83" w:rsidRDefault="00156F83" w:rsidP="00156F83">
      <w:pPr>
        <w:pStyle w:val="HTML"/>
        <w:ind w:left="720"/>
        <w:rPr>
          <w:lang w:val="en-US"/>
        </w:rPr>
      </w:pPr>
      <w:r w:rsidRPr="00156F83">
        <w:rPr>
          <w:lang w:val="en-US"/>
        </w:rPr>
        <w:t>export CONFIG_DIR=/home/</w:t>
      </w:r>
      <w:proofErr w:type="spellStart"/>
      <w:r w:rsidRPr="00156F83">
        <w:rPr>
          <w:lang w:val="en-US"/>
        </w:rPr>
        <w:t>orlov</w:t>
      </w:r>
      <w:proofErr w:type="spellEnd"/>
      <w:r w:rsidRPr="00156F83">
        <w:rPr>
          <w:lang w:val="en-US"/>
        </w:rPr>
        <w:t>/</w:t>
      </w:r>
      <w:proofErr w:type="spellStart"/>
      <w:r w:rsidRPr="00156F83">
        <w:rPr>
          <w:lang w:val="en-US"/>
        </w:rPr>
        <w:t>config-dir</w:t>
      </w:r>
      <w:proofErr w:type="spellEnd"/>
      <w:r w:rsidRPr="00156F83">
        <w:rPr>
          <w:lang w:val="en-US"/>
        </w:rPr>
        <w:t>/dev;</w:t>
      </w:r>
    </w:p>
    <w:p w:rsidR="00156F83" w:rsidRDefault="00156F83" w:rsidP="00156F83">
      <w:pPr>
        <w:pStyle w:val="auto-cursor-target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По окончанию работы скрипта будут созданы страницы в указанном пространстве.</w:t>
      </w:r>
    </w:p>
    <w:p w:rsidR="00156F83" w:rsidRPr="00EB0DE0" w:rsidRDefault="00156F83" w:rsidP="00EB0DE0">
      <w:pPr>
        <w:pStyle w:val="af3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>
        <w:rPr>
          <w:rStyle w:val="af4"/>
          <w:rFonts w:ascii="Arial" w:hAnsi="Arial" w:cs="Arial"/>
          <w:sz w:val="18"/>
          <w:szCs w:val="18"/>
        </w:rPr>
        <w:t>Пример: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B4236F" wp14:editId="3EC05555">
            <wp:extent cx="6114983" cy="8583168"/>
            <wp:effectExtent l="19050" t="19050" r="19685" b="27940"/>
            <wp:docPr id="40" name="Рисунок 40" descr="C:\img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img_1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421" cy="863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F83" w:rsidRPr="00EB0DE0" w:rsidSect="00B07045">
      <w:footerReference w:type="default" r:id="rId7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679C" w:rsidRDefault="00D9679C" w:rsidP="00756CCC">
      <w:pPr>
        <w:spacing w:after="0" w:line="240" w:lineRule="auto"/>
      </w:pPr>
      <w:r>
        <w:separator/>
      </w:r>
    </w:p>
  </w:endnote>
  <w:endnote w:type="continuationSeparator" w:id="0">
    <w:p w:rsidR="00D9679C" w:rsidRDefault="00D9679C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D9679C" w:rsidRPr="00EC6AB3" w:rsidRDefault="00D9679C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D9679C" w:rsidRPr="00EC6AB3" w:rsidRDefault="00D9679C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30F08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D9679C" w:rsidRPr="00EC6AB3" w:rsidRDefault="00D9679C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679C" w:rsidRDefault="00D9679C" w:rsidP="00756CCC">
      <w:pPr>
        <w:spacing w:after="0" w:line="240" w:lineRule="auto"/>
      </w:pPr>
      <w:r>
        <w:separator/>
      </w:r>
    </w:p>
  </w:footnote>
  <w:footnote w:type="continuationSeparator" w:id="0">
    <w:p w:rsidR="00D9679C" w:rsidRDefault="00D9679C" w:rsidP="00756C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2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  <w:sz w:val="24"/>
      </w:rPr>
    </w:lvl>
  </w:abstractNum>
  <w:abstractNum w:abstractNumId="3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4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123A9"/>
    <w:multiLevelType w:val="multilevel"/>
    <w:tmpl w:val="AAE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277C8E"/>
    <w:multiLevelType w:val="multilevel"/>
    <w:tmpl w:val="3A78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D9C53BE"/>
    <w:multiLevelType w:val="hybridMultilevel"/>
    <w:tmpl w:val="CF9C4E76"/>
    <w:lvl w:ilvl="0" w:tplc="6DA25F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FD476BA"/>
    <w:multiLevelType w:val="multilevel"/>
    <w:tmpl w:val="28D8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703003D"/>
    <w:multiLevelType w:val="multilevel"/>
    <w:tmpl w:val="C86C9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2942A7"/>
    <w:multiLevelType w:val="hybridMultilevel"/>
    <w:tmpl w:val="89C84B72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24087647"/>
    <w:multiLevelType w:val="hybridMultilevel"/>
    <w:tmpl w:val="B9B865E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6E6624E"/>
    <w:multiLevelType w:val="multilevel"/>
    <w:tmpl w:val="39668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9A5237B"/>
    <w:multiLevelType w:val="multilevel"/>
    <w:tmpl w:val="05A281D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40083192"/>
    <w:multiLevelType w:val="multilevel"/>
    <w:tmpl w:val="D48A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7EB3863"/>
    <w:multiLevelType w:val="multilevel"/>
    <w:tmpl w:val="B87A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AFB3118"/>
    <w:multiLevelType w:val="multilevel"/>
    <w:tmpl w:val="5A9C6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5FCC6B88"/>
    <w:multiLevelType w:val="hybridMultilevel"/>
    <w:tmpl w:val="FB382378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60AC6F48"/>
    <w:multiLevelType w:val="hybridMultilevel"/>
    <w:tmpl w:val="CADCFF06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2C4172"/>
    <w:multiLevelType w:val="multilevel"/>
    <w:tmpl w:val="E8E64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7DA03DBA"/>
    <w:multiLevelType w:val="hybridMultilevel"/>
    <w:tmpl w:val="77F09C0A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19"/>
  </w:num>
  <w:num w:numId="3">
    <w:abstractNumId w:val="24"/>
  </w:num>
  <w:num w:numId="4">
    <w:abstractNumId w:val="51"/>
  </w:num>
  <w:num w:numId="5">
    <w:abstractNumId w:val="53"/>
  </w:num>
  <w:num w:numId="6">
    <w:abstractNumId w:val="16"/>
  </w:num>
  <w:num w:numId="7">
    <w:abstractNumId w:val="26"/>
  </w:num>
  <w:num w:numId="8">
    <w:abstractNumId w:val="23"/>
  </w:num>
  <w:num w:numId="9">
    <w:abstractNumId w:val="12"/>
  </w:num>
  <w:num w:numId="10">
    <w:abstractNumId w:val="41"/>
  </w:num>
  <w:num w:numId="11">
    <w:abstractNumId w:val="48"/>
  </w:num>
  <w:num w:numId="12">
    <w:abstractNumId w:val="15"/>
  </w:num>
  <w:num w:numId="13">
    <w:abstractNumId w:val="50"/>
  </w:num>
  <w:num w:numId="14">
    <w:abstractNumId w:val="32"/>
  </w:num>
  <w:num w:numId="15">
    <w:abstractNumId w:val="22"/>
  </w:num>
  <w:num w:numId="16">
    <w:abstractNumId w:val="37"/>
  </w:num>
  <w:num w:numId="17">
    <w:abstractNumId w:val="39"/>
  </w:num>
  <w:num w:numId="18">
    <w:abstractNumId w:val="9"/>
  </w:num>
  <w:num w:numId="19">
    <w:abstractNumId w:val="31"/>
  </w:num>
  <w:num w:numId="20">
    <w:abstractNumId w:val="44"/>
  </w:num>
  <w:num w:numId="21">
    <w:abstractNumId w:val="30"/>
  </w:num>
  <w:num w:numId="22">
    <w:abstractNumId w:val="43"/>
  </w:num>
  <w:num w:numId="23">
    <w:abstractNumId w:val="17"/>
  </w:num>
  <w:num w:numId="24">
    <w:abstractNumId w:val="4"/>
  </w:num>
  <w:num w:numId="25">
    <w:abstractNumId w:val="25"/>
  </w:num>
  <w:num w:numId="26">
    <w:abstractNumId w:val="40"/>
  </w:num>
  <w:num w:numId="27">
    <w:abstractNumId w:val="34"/>
  </w:num>
  <w:num w:numId="28">
    <w:abstractNumId w:val="11"/>
  </w:num>
  <w:num w:numId="29">
    <w:abstractNumId w:val="18"/>
  </w:num>
  <w:num w:numId="30">
    <w:abstractNumId w:val="28"/>
  </w:num>
  <w:num w:numId="31">
    <w:abstractNumId w:val="27"/>
  </w:num>
  <w:num w:numId="32">
    <w:abstractNumId w:val="38"/>
  </w:num>
  <w:num w:numId="33">
    <w:abstractNumId w:val="42"/>
  </w:num>
  <w:num w:numId="34">
    <w:abstractNumId w:val="49"/>
  </w:num>
  <w:num w:numId="35">
    <w:abstractNumId w:val="21"/>
  </w:num>
  <w:num w:numId="36">
    <w:abstractNumId w:val="5"/>
  </w:num>
  <w:num w:numId="37">
    <w:abstractNumId w:val="6"/>
  </w:num>
  <w:num w:numId="38">
    <w:abstractNumId w:val="10"/>
  </w:num>
  <w:num w:numId="39">
    <w:abstractNumId w:val="33"/>
  </w:num>
  <w:num w:numId="40">
    <w:abstractNumId w:val="35"/>
  </w:num>
  <w:num w:numId="41">
    <w:abstractNumId w:val="52"/>
  </w:num>
  <w:num w:numId="42">
    <w:abstractNumId w:val="13"/>
  </w:num>
  <w:num w:numId="43">
    <w:abstractNumId w:val="7"/>
  </w:num>
  <w:num w:numId="44">
    <w:abstractNumId w:val="29"/>
  </w:num>
  <w:num w:numId="45">
    <w:abstractNumId w:val="36"/>
  </w:num>
  <w:num w:numId="46">
    <w:abstractNumId w:val="14"/>
  </w:num>
  <w:num w:numId="47">
    <w:abstractNumId w:val="0"/>
  </w:num>
  <w:num w:numId="48">
    <w:abstractNumId w:val="1"/>
  </w:num>
  <w:num w:numId="49">
    <w:abstractNumId w:val="2"/>
  </w:num>
  <w:num w:numId="50">
    <w:abstractNumId w:val="3"/>
  </w:num>
  <w:num w:numId="51">
    <w:abstractNumId w:val="8"/>
  </w:num>
  <w:num w:numId="52">
    <w:abstractNumId w:val="45"/>
  </w:num>
  <w:num w:numId="53">
    <w:abstractNumId w:val="46"/>
  </w:num>
  <w:num w:numId="54">
    <w:abstractNumId w:val="54"/>
  </w:num>
  <w:num w:numId="55">
    <w:abstractNumId w:val="2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characterSpacingControl w:val="doNotCompress"/>
  <w:hdrShapeDefaults>
    <o:shapedefaults v:ext="edit" spidmax="583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988"/>
    <w:rsid w:val="00000ACC"/>
    <w:rsid w:val="00002D63"/>
    <w:rsid w:val="00005848"/>
    <w:rsid w:val="00010C3B"/>
    <w:rsid w:val="00023C4C"/>
    <w:rsid w:val="00026715"/>
    <w:rsid w:val="0003284E"/>
    <w:rsid w:val="000337C7"/>
    <w:rsid w:val="00043D5F"/>
    <w:rsid w:val="000472E9"/>
    <w:rsid w:val="00063937"/>
    <w:rsid w:val="000727EB"/>
    <w:rsid w:val="00073C47"/>
    <w:rsid w:val="00076AFA"/>
    <w:rsid w:val="00080786"/>
    <w:rsid w:val="00080CC1"/>
    <w:rsid w:val="00090951"/>
    <w:rsid w:val="00091719"/>
    <w:rsid w:val="00096C43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473E"/>
    <w:rsid w:val="000D5126"/>
    <w:rsid w:val="000D6634"/>
    <w:rsid w:val="000D765E"/>
    <w:rsid w:val="000E0D09"/>
    <w:rsid w:val="000E7633"/>
    <w:rsid w:val="000F46BB"/>
    <w:rsid w:val="000F5126"/>
    <w:rsid w:val="00110404"/>
    <w:rsid w:val="001133AD"/>
    <w:rsid w:val="00120D84"/>
    <w:rsid w:val="00120E13"/>
    <w:rsid w:val="00120F16"/>
    <w:rsid w:val="00126161"/>
    <w:rsid w:val="00127CB2"/>
    <w:rsid w:val="00140673"/>
    <w:rsid w:val="00142864"/>
    <w:rsid w:val="00147D54"/>
    <w:rsid w:val="00151624"/>
    <w:rsid w:val="00152F2C"/>
    <w:rsid w:val="00156F83"/>
    <w:rsid w:val="00160687"/>
    <w:rsid w:val="00161CDC"/>
    <w:rsid w:val="001659DB"/>
    <w:rsid w:val="00171FD4"/>
    <w:rsid w:val="0017575B"/>
    <w:rsid w:val="001758CE"/>
    <w:rsid w:val="00176B85"/>
    <w:rsid w:val="00187B78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607A"/>
    <w:rsid w:val="001C7A1F"/>
    <w:rsid w:val="001E6AD2"/>
    <w:rsid w:val="001F554A"/>
    <w:rsid w:val="002002A6"/>
    <w:rsid w:val="00200925"/>
    <w:rsid w:val="002016E0"/>
    <w:rsid w:val="00203734"/>
    <w:rsid w:val="002048AA"/>
    <w:rsid w:val="00211DB6"/>
    <w:rsid w:val="00216A0D"/>
    <w:rsid w:val="002203D7"/>
    <w:rsid w:val="00221785"/>
    <w:rsid w:val="00224C99"/>
    <w:rsid w:val="0023174F"/>
    <w:rsid w:val="00231901"/>
    <w:rsid w:val="00234B0A"/>
    <w:rsid w:val="00235B74"/>
    <w:rsid w:val="00237CB3"/>
    <w:rsid w:val="002416F9"/>
    <w:rsid w:val="00241A6C"/>
    <w:rsid w:val="00241CEC"/>
    <w:rsid w:val="00242985"/>
    <w:rsid w:val="00243FDD"/>
    <w:rsid w:val="0024620A"/>
    <w:rsid w:val="002462C1"/>
    <w:rsid w:val="00251C9F"/>
    <w:rsid w:val="00254693"/>
    <w:rsid w:val="0026474E"/>
    <w:rsid w:val="002669AA"/>
    <w:rsid w:val="00267E72"/>
    <w:rsid w:val="00275D12"/>
    <w:rsid w:val="002820BD"/>
    <w:rsid w:val="002821B4"/>
    <w:rsid w:val="002829F5"/>
    <w:rsid w:val="00284EA7"/>
    <w:rsid w:val="00286434"/>
    <w:rsid w:val="00291861"/>
    <w:rsid w:val="002A052F"/>
    <w:rsid w:val="002A368E"/>
    <w:rsid w:val="002A70B0"/>
    <w:rsid w:val="002B38E0"/>
    <w:rsid w:val="002B4E62"/>
    <w:rsid w:val="002B7CBA"/>
    <w:rsid w:val="002C31BD"/>
    <w:rsid w:val="002C754C"/>
    <w:rsid w:val="002D2BB4"/>
    <w:rsid w:val="002E2525"/>
    <w:rsid w:val="002E2644"/>
    <w:rsid w:val="002F76F7"/>
    <w:rsid w:val="00323B6C"/>
    <w:rsid w:val="003240F0"/>
    <w:rsid w:val="0033135D"/>
    <w:rsid w:val="00331E40"/>
    <w:rsid w:val="00335488"/>
    <w:rsid w:val="00336F46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62"/>
    <w:rsid w:val="003732C6"/>
    <w:rsid w:val="00391C81"/>
    <w:rsid w:val="00396044"/>
    <w:rsid w:val="003A3D26"/>
    <w:rsid w:val="003A4210"/>
    <w:rsid w:val="003A492A"/>
    <w:rsid w:val="003A60C2"/>
    <w:rsid w:val="003B4662"/>
    <w:rsid w:val="003B5A1E"/>
    <w:rsid w:val="003B5ABF"/>
    <w:rsid w:val="003B7976"/>
    <w:rsid w:val="003C0C85"/>
    <w:rsid w:val="003C3E29"/>
    <w:rsid w:val="003C6E96"/>
    <w:rsid w:val="003C7045"/>
    <w:rsid w:val="003C70B0"/>
    <w:rsid w:val="003C7B1A"/>
    <w:rsid w:val="003D0861"/>
    <w:rsid w:val="003D374B"/>
    <w:rsid w:val="003E0E3F"/>
    <w:rsid w:val="003E1D8B"/>
    <w:rsid w:val="003E7F93"/>
    <w:rsid w:val="003F73AB"/>
    <w:rsid w:val="00413C5F"/>
    <w:rsid w:val="0041540B"/>
    <w:rsid w:val="00416092"/>
    <w:rsid w:val="00416B2B"/>
    <w:rsid w:val="0042215F"/>
    <w:rsid w:val="00437410"/>
    <w:rsid w:val="00447BBB"/>
    <w:rsid w:val="00450A05"/>
    <w:rsid w:val="004530B2"/>
    <w:rsid w:val="00455984"/>
    <w:rsid w:val="004631DC"/>
    <w:rsid w:val="00463B69"/>
    <w:rsid w:val="00465527"/>
    <w:rsid w:val="00475FAF"/>
    <w:rsid w:val="00486401"/>
    <w:rsid w:val="00486531"/>
    <w:rsid w:val="00486FD3"/>
    <w:rsid w:val="004909CA"/>
    <w:rsid w:val="004945EC"/>
    <w:rsid w:val="00497F43"/>
    <w:rsid w:val="004A23CE"/>
    <w:rsid w:val="004A28D0"/>
    <w:rsid w:val="004A758E"/>
    <w:rsid w:val="004B077E"/>
    <w:rsid w:val="004B4922"/>
    <w:rsid w:val="004B7FCE"/>
    <w:rsid w:val="004C06F3"/>
    <w:rsid w:val="004C1C82"/>
    <w:rsid w:val="004C5EF1"/>
    <w:rsid w:val="004D29E5"/>
    <w:rsid w:val="004D5D69"/>
    <w:rsid w:val="004E231C"/>
    <w:rsid w:val="004E57C8"/>
    <w:rsid w:val="004F185E"/>
    <w:rsid w:val="004F252F"/>
    <w:rsid w:val="004F2748"/>
    <w:rsid w:val="004F35EA"/>
    <w:rsid w:val="00505C6D"/>
    <w:rsid w:val="005310AF"/>
    <w:rsid w:val="005414EB"/>
    <w:rsid w:val="00544D29"/>
    <w:rsid w:val="00547DEC"/>
    <w:rsid w:val="0055110A"/>
    <w:rsid w:val="0055700D"/>
    <w:rsid w:val="00557E29"/>
    <w:rsid w:val="005635D7"/>
    <w:rsid w:val="00566127"/>
    <w:rsid w:val="005662CF"/>
    <w:rsid w:val="00571966"/>
    <w:rsid w:val="00571E5C"/>
    <w:rsid w:val="00572086"/>
    <w:rsid w:val="00575B6E"/>
    <w:rsid w:val="00577E75"/>
    <w:rsid w:val="005834CF"/>
    <w:rsid w:val="005857AA"/>
    <w:rsid w:val="005A09A0"/>
    <w:rsid w:val="005A4300"/>
    <w:rsid w:val="005B208E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5A31"/>
    <w:rsid w:val="006174CE"/>
    <w:rsid w:val="00621072"/>
    <w:rsid w:val="00623947"/>
    <w:rsid w:val="00623C74"/>
    <w:rsid w:val="00636923"/>
    <w:rsid w:val="006434CF"/>
    <w:rsid w:val="00644B97"/>
    <w:rsid w:val="00651192"/>
    <w:rsid w:val="006560BA"/>
    <w:rsid w:val="006600FB"/>
    <w:rsid w:val="00660D7D"/>
    <w:rsid w:val="00666FFC"/>
    <w:rsid w:val="00671A48"/>
    <w:rsid w:val="0067484A"/>
    <w:rsid w:val="00684199"/>
    <w:rsid w:val="006948DB"/>
    <w:rsid w:val="006949BB"/>
    <w:rsid w:val="00694FF3"/>
    <w:rsid w:val="00696EBB"/>
    <w:rsid w:val="006A3344"/>
    <w:rsid w:val="006B7259"/>
    <w:rsid w:val="006B7E66"/>
    <w:rsid w:val="006C3CCD"/>
    <w:rsid w:val="006C60AC"/>
    <w:rsid w:val="006C64CA"/>
    <w:rsid w:val="006E0459"/>
    <w:rsid w:val="006E276A"/>
    <w:rsid w:val="00702D0E"/>
    <w:rsid w:val="00706B87"/>
    <w:rsid w:val="007119EE"/>
    <w:rsid w:val="00713176"/>
    <w:rsid w:val="0071346A"/>
    <w:rsid w:val="00713E0B"/>
    <w:rsid w:val="007204E1"/>
    <w:rsid w:val="00725269"/>
    <w:rsid w:val="00735E8D"/>
    <w:rsid w:val="00743C55"/>
    <w:rsid w:val="007447AD"/>
    <w:rsid w:val="00744FE3"/>
    <w:rsid w:val="007471DB"/>
    <w:rsid w:val="00750487"/>
    <w:rsid w:val="007521EB"/>
    <w:rsid w:val="00754432"/>
    <w:rsid w:val="00756CCC"/>
    <w:rsid w:val="007671AB"/>
    <w:rsid w:val="007673AC"/>
    <w:rsid w:val="00767ECC"/>
    <w:rsid w:val="0077102C"/>
    <w:rsid w:val="0079331A"/>
    <w:rsid w:val="00793761"/>
    <w:rsid w:val="007949BC"/>
    <w:rsid w:val="00794D6D"/>
    <w:rsid w:val="007A6D65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068F5"/>
    <w:rsid w:val="008116CE"/>
    <w:rsid w:val="00814916"/>
    <w:rsid w:val="00815E65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5464A"/>
    <w:rsid w:val="00863288"/>
    <w:rsid w:val="00873457"/>
    <w:rsid w:val="00881866"/>
    <w:rsid w:val="00882FDC"/>
    <w:rsid w:val="00884209"/>
    <w:rsid w:val="00894FE5"/>
    <w:rsid w:val="008956BA"/>
    <w:rsid w:val="008971F7"/>
    <w:rsid w:val="008A3F6D"/>
    <w:rsid w:val="008A460E"/>
    <w:rsid w:val="008A60F4"/>
    <w:rsid w:val="008B0CD4"/>
    <w:rsid w:val="008B1BF9"/>
    <w:rsid w:val="008C3E2E"/>
    <w:rsid w:val="008C741D"/>
    <w:rsid w:val="008E12BD"/>
    <w:rsid w:val="008E5F6E"/>
    <w:rsid w:val="008E7C22"/>
    <w:rsid w:val="008F09E7"/>
    <w:rsid w:val="008F221C"/>
    <w:rsid w:val="008F2953"/>
    <w:rsid w:val="008F5317"/>
    <w:rsid w:val="0090073A"/>
    <w:rsid w:val="00901688"/>
    <w:rsid w:val="00904809"/>
    <w:rsid w:val="00922699"/>
    <w:rsid w:val="00927F0A"/>
    <w:rsid w:val="00930238"/>
    <w:rsid w:val="00934244"/>
    <w:rsid w:val="00941700"/>
    <w:rsid w:val="00942184"/>
    <w:rsid w:val="00942477"/>
    <w:rsid w:val="009428C4"/>
    <w:rsid w:val="00943A68"/>
    <w:rsid w:val="00946C56"/>
    <w:rsid w:val="00953006"/>
    <w:rsid w:val="0096723A"/>
    <w:rsid w:val="009709C9"/>
    <w:rsid w:val="009751F9"/>
    <w:rsid w:val="009800BF"/>
    <w:rsid w:val="00985955"/>
    <w:rsid w:val="0099097C"/>
    <w:rsid w:val="00993471"/>
    <w:rsid w:val="00996A05"/>
    <w:rsid w:val="00996CBF"/>
    <w:rsid w:val="00997DAB"/>
    <w:rsid w:val="009A4CFF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9F61C1"/>
    <w:rsid w:val="00A03816"/>
    <w:rsid w:val="00A20306"/>
    <w:rsid w:val="00A267FB"/>
    <w:rsid w:val="00A46B7E"/>
    <w:rsid w:val="00A47240"/>
    <w:rsid w:val="00A614DA"/>
    <w:rsid w:val="00A61BF6"/>
    <w:rsid w:val="00A677A5"/>
    <w:rsid w:val="00A71E20"/>
    <w:rsid w:val="00A77B95"/>
    <w:rsid w:val="00A827D5"/>
    <w:rsid w:val="00A876B4"/>
    <w:rsid w:val="00A9405C"/>
    <w:rsid w:val="00A9569A"/>
    <w:rsid w:val="00A957E4"/>
    <w:rsid w:val="00A973E1"/>
    <w:rsid w:val="00AA3321"/>
    <w:rsid w:val="00AA694E"/>
    <w:rsid w:val="00AB4F6F"/>
    <w:rsid w:val="00AB5172"/>
    <w:rsid w:val="00AB7F85"/>
    <w:rsid w:val="00AC01AC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6CD"/>
    <w:rsid w:val="00B3097F"/>
    <w:rsid w:val="00B30F12"/>
    <w:rsid w:val="00B34CB7"/>
    <w:rsid w:val="00B35188"/>
    <w:rsid w:val="00B37656"/>
    <w:rsid w:val="00B41313"/>
    <w:rsid w:val="00B41852"/>
    <w:rsid w:val="00B43E2F"/>
    <w:rsid w:val="00B44DD3"/>
    <w:rsid w:val="00B46D05"/>
    <w:rsid w:val="00B56550"/>
    <w:rsid w:val="00B56F27"/>
    <w:rsid w:val="00B5749D"/>
    <w:rsid w:val="00B60070"/>
    <w:rsid w:val="00B64200"/>
    <w:rsid w:val="00B6472C"/>
    <w:rsid w:val="00B64C43"/>
    <w:rsid w:val="00B675F6"/>
    <w:rsid w:val="00B81131"/>
    <w:rsid w:val="00B9229C"/>
    <w:rsid w:val="00B95DBA"/>
    <w:rsid w:val="00B962D2"/>
    <w:rsid w:val="00BA2C04"/>
    <w:rsid w:val="00BA3403"/>
    <w:rsid w:val="00BA62D6"/>
    <w:rsid w:val="00BA696A"/>
    <w:rsid w:val="00BA771E"/>
    <w:rsid w:val="00BA7DB6"/>
    <w:rsid w:val="00BB5E32"/>
    <w:rsid w:val="00BC21BE"/>
    <w:rsid w:val="00BC22E1"/>
    <w:rsid w:val="00BC2991"/>
    <w:rsid w:val="00BC5F94"/>
    <w:rsid w:val="00BD603B"/>
    <w:rsid w:val="00BE1E23"/>
    <w:rsid w:val="00BE2681"/>
    <w:rsid w:val="00BE3050"/>
    <w:rsid w:val="00BE4873"/>
    <w:rsid w:val="00BE6635"/>
    <w:rsid w:val="00BE7A81"/>
    <w:rsid w:val="00BF7202"/>
    <w:rsid w:val="00C0109A"/>
    <w:rsid w:val="00C02B4E"/>
    <w:rsid w:val="00C02BB8"/>
    <w:rsid w:val="00C02BD1"/>
    <w:rsid w:val="00C02D7E"/>
    <w:rsid w:val="00C1472B"/>
    <w:rsid w:val="00C15A0F"/>
    <w:rsid w:val="00C21C35"/>
    <w:rsid w:val="00C27504"/>
    <w:rsid w:val="00C3426C"/>
    <w:rsid w:val="00C347F0"/>
    <w:rsid w:val="00C3754D"/>
    <w:rsid w:val="00C40BC2"/>
    <w:rsid w:val="00C40F70"/>
    <w:rsid w:val="00C44857"/>
    <w:rsid w:val="00C45A87"/>
    <w:rsid w:val="00C5013A"/>
    <w:rsid w:val="00C5652E"/>
    <w:rsid w:val="00C60228"/>
    <w:rsid w:val="00C62CDB"/>
    <w:rsid w:val="00C62FCF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2397"/>
    <w:rsid w:val="00C93D87"/>
    <w:rsid w:val="00C940DC"/>
    <w:rsid w:val="00C94413"/>
    <w:rsid w:val="00C95192"/>
    <w:rsid w:val="00C95EDE"/>
    <w:rsid w:val="00C96D94"/>
    <w:rsid w:val="00C97112"/>
    <w:rsid w:val="00CA0D3D"/>
    <w:rsid w:val="00CB57F9"/>
    <w:rsid w:val="00CD2E77"/>
    <w:rsid w:val="00CF13B0"/>
    <w:rsid w:val="00CF3756"/>
    <w:rsid w:val="00D123B4"/>
    <w:rsid w:val="00D16AF1"/>
    <w:rsid w:val="00D20D66"/>
    <w:rsid w:val="00D26829"/>
    <w:rsid w:val="00D3459A"/>
    <w:rsid w:val="00D34A68"/>
    <w:rsid w:val="00D418DB"/>
    <w:rsid w:val="00D4495B"/>
    <w:rsid w:val="00D67316"/>
    <w:rsid w:val="00D7671E"/>
    <w:rsid w:val="00D7733A"/>
    <w:rsid w:val="00D9126D"/>
    <w:rsid w:val="00D94288"/>
    <w:rsid w:val="00D9679C"/>
    <w:rsid w:val="00DA2FEE"/>
    <w:rsid w:val="00DA5B2D"/>
    <w:rsid w:val="00DB6A40"/>
    <w:rsid w:val="00DE11A4"/>
    <w:rsid w:val="00DE68F4"/>
    <w:rsid w:val="00DE7D71"/>
    <w:rsid w:val="00DF0055"/>
    <w:rsid w:val="00E021DF"/>
    <w:rsid w:val="00E03449"/>
    <w:rsid w:val="00E109F1"/>
    <w:rsid w:val="00E236F3"/>
    <w:rsid w:val="00E255A1"/>
    <w:rsid w:val="00E27EA9"/>
    <w:rsid w:val="00E30F08"/>
    <w:rsid w:val="00E33D22"/>
    <w:rsid w:val="00E34AFF"/>
    <w:rsid w:val="00E37128"/>
    <w:rsid w:val="00E55123"/>
    <w:rsid w:val="00E575A1"/>
    <w:rsid w:val="00E6556A"/>
    <w:rsid w:val="00E669CA"/>
    <w:rsid w:val="00E713ED"/>
    <w:rsid w:val="00E72712"/>
    <w:rsid w:val="00E7369C"/>
    <w:rsid w:val="00E7393B"/>
    <w:rsid w:val="00E80640"/>
    <w:rsid w:val="00E87BB1"/>
    <w:rsid w:val="00E87E62"/>
    <w:rsid w:val="00E94BEC"/>
    <w:rsid w:val="00EA2862"/>
    <w:rsid w:val="00EA5057"/>
    <w:rsid w:val="00EA5453"/>
    <w:rsid w:val="00EB0CF8"/>
    <w:rsid w:val="00EB0DE0"/>
    <w:rsid w:val="00EC0406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07C19"/>
    <w:rsid w:val="00F13BD2"/>
    <w:rsid w:val="00F168E7"/>
    <w:rsid w:val="00F402FA"/>
    <w:rsid w:val="00F40B73"/>
    <w:rsid w:val="00F47C0B"/>
    <w:rsid w:val="00F55A52"/>
    <w:rsid w:val="00F57407"/>
    <w:rsid w:val="00F60555"/>
    <w:rsid w:val="00F62CC4"/>
    <w:rsid w:val="00F63FBA"/>
    <w:rsid w:val="00F67191"/>
    <w:rsid w:val="00F7463E"/>
    <w:rsid w:val="00F7527B"/>
    <w:rsid w:val="00F77CBA"/>
    <w:rsid w:val="00F8245A"/>
    <w:rsid w:val="00F84E5F"/>
    <w:rsid w:val="00F95403"/>
    <w:rsid w:val="00FA2931"/>
    <w:rsid w:val="00FA53DD"/>
    <w:rsid w:val="00FC1CC6"/>
    <w:rsid w:val="00FC2ECC"/>
    <w:rsid w:val="00FC3CF5"/>
    <w:rsid w:val="00FC6A5C"/>
    <w:rsid w:val="00FE2BB7"/>
    <w:rsid w:val="00FE38BF"/>
    <w:rsid w:val="00FE63F3"/>
    <w:rsid w:val="00FF453D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69"/>
    <o:shapelayout v:ext="edit">
      <o:idmap v:ext="edit" data="1"/>
    </o:shapelayout>
  </w:shapeDefaults>
  <w:decimalSymbol w:val=","/>
  <w:listSeparator w:val=";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6F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8E7C22"/>
    <w:pPr>
      <w:tabs>
        <w:tab w:val="right" w:leader="dot" w:pos="9344"/>
      </w:tabs>
      <w:spacing w:after="100"/>
      <w:ind w:left="440"/>
    </w:pPr>
    <w:rPr>
      <w:rFonts w:ascii="Times New Roman" w:eastAsia="Times New Roman" w:hAnsi="Times New Roman" w:cs="Times New Roman"/>
      <w:noProof/>
      <w:sz w:val="28"/>
      <w:szCs w:val="28"/>
    </w:r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156F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3">
    <w:name w:val="Normal (Web)"/>
    <w:basedOn w:val="a"/>
    <w:uiPriority w:val="99"/>
    <w:unhideWhenUsed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6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83"/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auto-cursor-target">
    <w:name w:val="auto-cursor-target"/>
    <w:basedOn w:val="a"/>
    <w:rsid w:val="00156F8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15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gitlab.id-network.ru/backend/internal/lib-external/blob/stable/script/postman2confluence.pl" TargetMode="External"/><Relationship Id="rId21" Type="http://schemas.openxmlformats.org/officeDocument/2006/relationships/image" Target="media/image9.jpg"/><Relationship Id="rId34" Type="http://schemas.openxmlformats.org/officeDocument/2006/relationships/image" Target="media/image22.png"/><Relationship Id="rId42" Type="http://schemas.openxmlformats.org/officeDocument/2006/relationships/hyperlink" Target="https://apiblueprint.org/documentation" TargetMode="External"/><Relationship Id="rId47" Type="http://schemas.openxmlformats.org/officeDocument/2006/relationships/hyperlink" Target="https://getbootstrap.com/docs/3.3/" TargetMode="External"/><Relationship Id="rId50" Type="http://schemas.openxmlformats.org/officeDocument/2006/relationships/hyperlink" Target="https://ru.wikipedia.org/wiki/JSON" TargetMode="External"/><Relationship Id="rId55" Type="http://schemas.openxmlformats.org/officeDocument/2006/relationships/image" Target="media/image26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postman.com/" TargetMode="External"/><Relationship Id="rId45" Type="http://schemas.openxmlformats.org/officeDocument/2006/relationships/hyperlink" Target="https://githowto.com/" TargetMode="External"/><Relationship Id="rId53" Type="http://schemas.openxmlformats.org/officeDocument/2006/relationships/hyperlink" Target="https://learning.getpostman.com/docs/postman/collections/data_formats/" TargetMode="External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www.getpostman.com/" TargetMode="External"/><Relationship Id="rId57" Type="http://schemas.openxmlformats.org/officeDocument/2006/relationships/image" Target="media/image27.png"/><Relationship Id="rId61" Type="http://schemas.openxmlformats.org/officeDocument/2006/relationships/image" Target="media/image31.png"/><Relationship Id="rId10" Type="http://schemas.openxmlformats.org/officeDocument/2006/relationships/hyperlink" Target="https://www.postgresql.org/docs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githowto.com/" TargetMode="External"/><Relationship Id="rId52" Type="http://schemas.openxmlformats.org/officeDocument/2006/relationships/hyperlink" Target="https://confluence.id-network.ru/display/DU/Postman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3.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learning.postman.com/docs/publishing-your-api/documenting-your-api/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confluence.id-network.ru/pages/createpage.action?spaceKey=FONMIX&amp;title=API&amp;linkCreation=true&amp;fromPageId=171016194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" Type="http://schemas.openxmlformats.org/officeDocument/2006/relationships/hyperlink" Target="https://docs.python.org/3/" TargetMode="External"/><Relationship Id="rId51" Type="http://schemas.openxmlformats.org/officeDocument/2006/relationships/hyperlink" Target="https://ru.wikipedia.org/wiki/Template_Toolkit" TargetMode="External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editor.swagger.io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avis20.atlassian.net/wiki/" TargetMode="External"/><Relationship Id="rId46" Type="http://schemas.openxmlformats.org/officeDocument/2006/relationships/hyperlink" Target="https://githowto.com/" TargetMode="External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www.getpostman.com/" TargetMode="External"/><Relationship Id="rId41" Type="http://schemas.openxmlformats.org/officeDocument/2006/relationships/hyperlink" Target="https://github.com/OAI/OpenAPI-Specification" TargetMode="External"/><Relationship Id="rId54" Type="http://schemas.openxmlformats.org/officeDocument/2006/relationships/hyperlink" Target="https://confluence.id-network.ru/display/FONMIX/Callback%3A%3AOnPay" TargetMode="External"/><Relationship Id="rId62" Type="http://schemas.openxmlformats.org/officeDocument/2006/relationships/image" Target="media/image32.png"/><Relationship Id="rId70" Type="http://schemas.openxmlformats.org/officeDocument/2006/relationships/hyperlink" Target="https://gitlab.id-network.ru/backend/internal/lib-extern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C2A5D-A90E-44CF-A345-C060028F5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8384</TotalTime>
  <Pages>81</Pages>
  <Words>11487</Words>
  <Characters>65482</Characters>
  <Application>Microsoft Office Word</Application>
  <DocSecurity>0</DocSecurity>
  <Lines>545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341</cp:revision>
  <cp:lastPrinted>2021-01-18T14:15:00Z</cp:lastPrinted>
  <dcterms:created xsi:type="dcterms:W3CDTF">2020-11-22T08:48:00Z</dcterms:created>
  <dcterms:modified xsi:type="dcterms:W3CDTF">2021-01-18T14:29:00Z</dcterms:modified>
</cp:coreProperties>
</file>