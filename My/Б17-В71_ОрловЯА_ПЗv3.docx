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465527">
        <w:rPr>
          <w:rFonts w:ascii="Times New Roman" w:hAnsi="Times New Roman"/>
          <w:sz w:val="24"/>
          <w:szCs w:val="24"/>
        </w:rPr>
        <w:t>УДК 004.457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  <w:bookmarkStart w:id="0" w:name="_Toc61818784"/>
      <w:r w:rsidRPr="00241CEC">
        <w:rPr>
          <w:rFonts w:cs="Times New Roman"/>
          <w:szCs w:val="28"/>
        </w:rPr>
        <w:lastRenderedPageBreak/>
        <w:t>АННОТАЦИЯ</w:t>
      </w:r>
      <w:bookmarkEnd w:id="0"/>
    </w:p>
    <w:p w:rsidR="00241CEC" w:rsidRPr="00241CEC" w:rsidRDefault="00241CEC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1CEC">
        <w:rPr>
          <w:rFonts w:ascii="Times New Roman" w:hAnsi="Times New Roman" w:cs="Times New Roman"/>
          <w:sz w:val="28"/>
          <w:szCs w:val="28"/>
        </w:rPr>
        <w:t xml:space="preserve">Содержание пояснительной записки: </w:t>
      </w:r>
      <w:r w:rsidR="00152F2C">
        <w:rPr>
          <w:rFonts w:ascii="Times New Roman" w:hAnsi="Times New Roman" w:cs="Times New Roman"/>
          <w:sz w:val="28"/>
          <w:szCs w:val="28"/>
        </w:rPr>
        <w:t>6</w:t>
      </w:r>
      <w:r w:rsidR="00997DAB" w:rsidRPr="00997DAB">
        <w:rPr>
          <w:rFonts w:ascii="Times New Roman" w:hAnsi="Times New Roman" w:cs="Times New Roman"/>
          <w:sz w:val="28"/>
          <w:szCs w:val="28"/>
        </w:rPr>
        <w:t>1</w:t>
      </w:r>
      <w:r w:rsidRPr="00241CEC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997DAB">
        <w:rPr>
          <w:rFonts w:ascii="Times New Roman" w:hAnsi="Times New Roman" w:cs="Times New Roman"/>
          <w:sz w:val="28"/>
          <w:szCs w:val="28"/>
        </w:rPr>
        <w:t>а</w:t>
      </w:r>
      <w:bookmarkStart w:id="1" w:name="_GoBack"/>
      <w:bookmarkEnd w:id="1"/>
      <w:r w:rsidRPr="00241CEC">
        <w:rPr>
          <w:rFonts w:ascii="Times New Roman" w:hAnsi="Times New Roman" w:cs="Times New Roman"/>
          <w:sz w:val="28"/>
          <w:szCs w:val="28"/>
        </w:rPr>
        <w:t xml:space="preserve">, </w:t>
      </w:r>
      <w:r w:rsidR="002A052F">
        <w:rPr>
          <w:rFonts w:ascii="Times New Roman" w:hAnsi="Times New Roman" w:cs="Times New Roman"/>
          <w:sz w:val="28"/>
          <w:szCs w:val="28"/>
        </w:rPr>
        <w:t>22</w:t>
      </w:r>
      <w:r w:rsidRPr="00241CEC">
        <w:rPr>
          <w:rFonts w:ascii="Times New Roman" w:hAnsi="Times New Roman" w:cs="Times New Roman"/>
          <w:sz w:val="28"/>
          <w:szCs w:val="28"/>
        </w:rPr>
        <w:t xml:space="preserve"> </w:t>
      </w:r>
      <w:r w:rsidR="002A052F">
        <w:rPr>
          <w:rFonts w:ascii="Times New Roman" w:hAnsi="Times New Roman" w:cs="Times New Roman"/>
          <w:sz w:val="28"/>
          <w:szCs w:val="28"/>
        </w:rPr>
        <w:t>рисунка</w:t>
      </w:r>
      <w:r w:rsidRPr="00241CEC">
        <w:rPr>
          <w:rFonts w:ascii="Times New Roman" w:hAnsi="Times New Roman" w:cs="Times New Roman"/>
          <w:sz w:val="28"/>
          <w:szCs w:val="28"/>
        </w:rPr>
        <w:t xml:space="preserve">, </w:t>
      </w:r>
      <w:r w:rsidR="002A052F">
        <w:rPr>
          <w:rFonts w:ascii="Times New Roman" w:hAnsi="Times New Roman" w:cs="Times New Roman"/>
          <w:sz w:val="28"/>
          <w:szCs w:val="28"/>
        </w:rPr>
        <w:t>8</w:t>
      </w:r>
      <w:r w:rsidRPr="00241CEC">
        <w:rPr>
          <w:rFonts w:ascii="Times New Roman" w:hAnsi="Times New Roman" w:cs="Times New Roman"/>
          <w:sz w:val="28"/>
          <w:szCs w:val="28"/>
        </w:rPr>
        <w:t xml:space="preserve"> таблиц, 1</w:t>
      </w:r>
      <w:r w:rsidR="00291861">
        <w:rPr>
          <w:rFonts w:ascii="Times New Roman" w:hAnsi="Times New Roman" w:cs="Times New Roman"/>
          <w:sz w:val="28"/>
          <w:szCs w:val="28"/>
        </w:rPr>
        <w:t>2</w:t>
      </w:r>
      <w:r w:rsidRPr="00241CEC">
        <w:rPr>
          <w:rFonts w:ascii="Times New Roman" w:hAnsi="Times New Roman" w:cs="Times New Roman"/>
          <w:sz w:val="28"/>
          <w:szCs w:val="28"/>
        </w:rPr>
        <w:t xml:space="preserve"> используемый источник литературы.</w:t>
      </w:r>
    </w:p>
    <w:p w:rsidR="00241CEC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 xml:space="preserve">Целью работы </w:t>
      </w:r>
      <w:r>
        <w:rPr>
          <w:rFonts w:ascii="Times New Roman" w:hAnsi="Times New Roman" w:cs="Times New Roman"/>
          <w:sz w:val="28"/>
          <w:szCs w:val="28"/>
        </w:rPr>
        <w:t xml:space="preserve">является разработка автоматизированной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1B0864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>В ходе работы над ВКР был проведен</w:t>
      </w:r>
      <w:r>
        <w:rPr>
          <w:rFonts w:ascii="Times New Roman" w:hAnsi="Times New Roman" w:cs="Times New Roman"/>
          <w:sz w:val="28"/>
          <w:szCs w:val="28"/>
        </w:rPr>
        <w:t xml:space="preserve"> анализ аналогов и прототипов. Составлен перечень критериев качества, по которым происходило сравнение систем. Выбран и обоснована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0F5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77102C">
        <w:rPr>
          <w:rFonts w:ascii="Times New Roman" w:hAnsi="Times New Roman" w:cs="Times New Roman"/>
          <w:sz w:val="28"/>
          <w:szCs w:val="28"/>
        </w:rPr>
        <w:t>утилиты для</w:t>
      </w:r>
      <w:r>
        <w:rPr>
          <w:rFonts w:ascii="Times New Roman" w:hAnsi="Times New Roman" w:cs="Times New Roman"/>
          <w:sz w:val="28"/>
          <w:szCs w:val="28"/>
        </w:rPr>
        <w:t xml:space="preserve">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51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571E5C" w:rsidRPr="00571966" w:rsidRDefault="00EA5453" w:rsidP="007710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5453">
        <w:rPr>
          <w:rFonts w:ascii="Times New Roman" w:hAnsi="Times New Roman" w:cs="Times New Roman"/>
          <w:sz w:val="28"/>
          <w:szCs w:val="28"/>
        </w:rPr>
        <w:t xml:space="preserve">В первой части проводится общий анализ тематики </w:t>
      </w:r>
      <w:r>
        <w:rPr>
          <w:rFonts w:ascii="Times New Roman" w:hAnsi="Times New Roman" w:cs="Times New Roman"/>
          <w:sz w:val="28"/>
          <w:szCs w:val="28"/>
        </w:rPr>
        <w:t xml:space="preserve">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  <w:r w:rsidRPr="00EA5453">
        <w:rPr>
          <w:rFonts w:ascii="Times New Roman" w:hAnsi="Times New Roman" w:cs="Times New Roman"/>
          <w:sz w:val="28"/>
          <w:szCs w:val="28"/>
        </w:rPr>
        <w:t xml:space="preserve"> Обосновывается актуальность выбранной тематики.</w:t>
      </w:r>
      <w:r w:rsidR="0077102C" w:rsidRPr="00EA5453">
        <w:rPr>
          <w:rFonts w:ascii="Times New Roman" w:hAnsi="Times New Roman" w:cs="Times New Roman"/>
          <w:sz w:val="28"/>
          <w:szCs w:val="28"/>
        </w:rPr>
        <w:t xml:space="preserve"> </w:t>
      </w:r>
      <w:r w:rsidR="0077102C">
        <w:rPr>
          <w:rFonts w:ascii="Times New Roman" w:hAnsi="Times New Roman" w:cs="Times New Roman"/>
          <w:sz w:val="28"/>
          <w:szCs w:val="28"/>
        </w:rPr>
        <w:t xml:space="preserve">Проводится анализ существующих аналогов и прототипов систем сопровождения </w:t>
      </w:r>
      <w:r w:rsidR="0077102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77102C" w:rsidRPr="00571966">
        <w:rPr>
          <w:rFonts w:ascii="Times New Roman" w:hAnsi="Times New Roman" w:cs="Times New Roman"/>
          <w:sz w:val="28"/>
          <w:szCs w:val="28"/>
        </w:rPr>
        <w:t>-</w:t>
      </w:r>
      <w:r w:rsidR="0077102C">
        <w:rPr>
          <w:rFonts w:ascii="Times New Roman" w:hAnsi="Times New Roman" w:cs="Times New Roman"/>
          <w:sz w:val="28"/>
          <w:szCs w:val="28"/>
        </w:rPr>
        <w:t>документации</w:t>
      </w:r>
      <w:r w:rsidR="0077102C" w:rsidRPr="00571966">
        <w:rPr>
          <w:rFonts w:ascii="Times New Roman" w:hAnsi="Times New Roman" w:cs="Times New Roman"/>
          <w:sz w:val="28"/>
          <w:szCs w:val="28"/>
        </w:rPr>
        <w:t>.</w:t>
      </w:r>
      <w:r w:rsidR="007710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Проводится описание серверной архитектуры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</w:p>
    <w:p w:rsidR="00571E5C" w:rsidRPr="00571966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Во второй части определяются 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 Р</w:t>
      </w:r>
      <w:r w:rsidR="00571966">
        <w:rPr>
          <w:rFonts w:ascii="Times New Roman" w:hAnsi="Times New Roman" w:cs="Times New Roman"/>
          <w:sz w:val="28"/>
          <w:szCs w:val="28"/>
        </w:rPr>
        <w:t xml:space="preserve">азрабатывается </w:t>
      </w:r>
      <w:r w:rsidR="00571966" w:rsidRPr="00571966">
        <w:rPr>
          <w:rFonts w:ascii="Times New Roman" w:hAnsi="Times New Roman" w:cs="Times New Roman"/>
          <w:sz w:val="28"/>
          <w:szCs w:val="28"/>
        </w:rPr>
        <w:t>интерфейс взаимодействия пользователя с</w:t>
      </w:r>
      <w:r w:rsidR="00571966">
        <w:rPr>
          <w:rFonts w:ascii="Times New Roman" w:hAnsi="Times New Roman" w:cs="Times New Roman"/>
          <w:sz w:val="28"/>
          <w:szCs w:val="28"/>
        </w:rPr>
        <w:t xml:space="preserve"> </w:t>
      </w:r>
      <w:r w:rsidR="00571966" w:rsidRPr="00571966">
        <w:rPr>
          <w:rFonts w:ascii="Times New Roman" w:hAnsi="Times New Roman" w:cs="Times New Roman"/>
          <w:sz w:val="28"/>
          <w:szCs w:val="28"/>
        </w:rPr>
        <w:t>системой</w:t>
      </w:r>
      <w:r w:rsidR="00571966">
        <w:rPr>
          <w:rFonts w:ascii="Times New Roman" w:hAnsi="Times New Roman" w:cs="Times New Roman"/>
          <w:sz w:val="28"/>
          <w:szCs w:val="28"/>
        </w:rPr>
        <w:t xml:space="preserve">. 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Разработан и протестирован </w:t>
      </w:r>
      <w:r w:rsidR="0077102C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 в единую справочную систему компании.</w:t>
      </w:r>
    </w:p>
    <w:p w:rsidR="00571E5C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трет</w:t>
      </w:r>
      <w:r w:rsidR="00571966">
        <w:rPr>
          <w:rFonts w:ascii="Times New Roman" w:hAnsi="Times New Roman" w:cs="Times New Roman"/>
          <w:sz w:val="28"/>
          <w:szCs w:val="28"/>
        </w:rPr>
        <w:t xml:space="preserve">ьей части пояснительной записки приводится подробный алгоритм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документации,</w:t>
      </w:r>
      <w:r w:rsidR="00571966">
        <w:rPr>
          <w:rFonts w:ascii="Times New Roman" w:hAnsi="Times New Roman" w:cs="Times New Roman"/>
          <w:sz w:val="28"/>
          <w:szCs w:val="28"/>
        </w:rPr>
        <w:t xml:space="preserve"> а также проводится тестирование отдельных компонентов системы.</w:t>
      </w:r>
    </w:p>
    <w:p w:rsidR="00571E5C" w:rsidRPr="001B0864" w:rsidRDefault="00571E5C" w:rsidP="00571E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заключении подводятся итоги разработанной системы сопровождения API документации.</w:t>
      </w:r>
    </w:p>
    <w:p w:rsidR="00241CEC" w:rsidRDefault="00241CEC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lastRenderedPageBreak/>
        <w:t>НАЦИОНАЛЬНЫЙ ИССЛЕДОВАТЕЛЬСКИЙ ЯДЕРНЫЙ УНИВЕРСИТЕТ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«МИФИ»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ИНСТИТУТ ИНТЕЛЛЕКТУАЛЬНЫХ КИБЕРНЕТИЧЕСКИХ СИСТЕМ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Кафедра «Компьютерные системы и технологии»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Направление 09.03.01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  <w:t>Группа Б17-В71</w:t>
      </w: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«УТВЕРЖДАЮ»</w:t>
      </w: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Заведующий кафедрой</w:t>
      </w:r>
    </w:p>
    <w:p w:rsidR="00152F2C" w:rsidRPr="00152F2C" w:rsidRDefault="00152F2C" w:rsidP="00152F2C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_________________ / М.А. Иванов /</w:t>
      </w:r>
    </w:p>
    <w:p w:rsidR="00152F2C" w:rsidRPr="00152F2C" w:rsidRDefault="00152F2C" w:rsidP="00152F2C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"____"______________2020 г.</w:t>
      </w: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  <w:t>ЗАДАНИЕ НА ВЫПУСКНУЮ КВАЛИФИКАЦИОННУЮ РАБОТУ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  <w:t>(ДИПЛОМНЫЙ ПРОЕКТ)</w:t>
      </w: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ind w:left="56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Фамилия, имя, отчество студента: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Орлов Ярослав Андреевич</w:t>
      </w:r>
    </w:p>
    <w:p w:rsidR="00152F2C" w:rsidRPr="00152F2C" w:rsidRDefault="00152F2C" w:rsidP="00152F2C">
      <w:pPr>
        <w:suppressAutoHyphens/>
        <w:spacing w:after="0" w:line="360" w:lineRule="auto"/>
        <w:ind w:left="1985" w:hanging="1418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Тема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Автоматизированная система сопровождения API документации</w:t>
      </w:r>
    </w:p>
    <w:p w:rsidR="00152F2C" w:rsidRPr="00152F2C" w:rsidRDefault="00152F2C" w:rsidP="00152F2C">
      <w:pPr>
        <w:suppressAutoHyphens/>
        <w:spacing w:after="0" w:line="360" w:lineRule="auto"/>
        <w:ind w:left="56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Срок сдачи студентом готовой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15 января 2021 г.</w:t>
      </w:r>
    </w:p>
    <w:p w:rsidR="00152F2C" w:rsidRPr="00152F2C" w:rsidRDefault="00152F2C" w:rsidP="00152F2C">
      <w:pPr>
        <w:suppressAutoHyphens/>
        <w:spacing w:after="0" w:line="360" w:lineRule="auto"/>
        <w:ind w:left="3005" w:hanging="2438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Руководитель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Галаев Алексей Олегович,</w:t>
      </w:r>
    </w:p>
    <w:p w:rsidR="00152F2C" w:rsidRPr="00152F2C" w:rsidRDefault="00152F2C" w:rsidP="00152F2C">
      <w:pPr>
        <w:suppressAutoHyphens/>
        <w:spacing w:after="0" w:line="360" w:lineRule="auto"/>
        <w:ind w:left="3005" w:hanging="125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руководитель отдела разработок ООО «ФорМакс»</w:t>
      </w:r>
    </w:p>
    <w:p w:rsidR="00152F2C" w:rsidRPr="00152F2C" w:rsidRDefault="00152F2C" w:rsidP="00152F2C">
      <w:pPr>
        <w:suppressAutoHyphens/>
        <w:spacing w:after="0" w:line="360" w:lineRule="auto"/>
        <w:ind w:left="3005" w:hanging="2438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Место выполнения: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ООО «ФорМакс»</w:t>
      </w:r>
    </w:p>
    <w:p w:rsidR="00152F2C" w:rsidRPr="00152F2C" w:rsidRDefault="00152F2C" w:rsidP="00152F2C">
      <w:pPr>
        <w:pageBreakBefore/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lastRenderedPageBreak/>
        <w:t>1. Исходные данные: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Компания ООО «ФорМакс» предоставляет услуги музыкального оформления в общественных заведениях.</w:t>
      </w:r>
      <w:r w:rsidRPr="00152F2C">
        <w:rPr>
          <w:rFonts w:ascii="Times New Roman" w:eastAsia="Times New Roman" w:hAnsi="Times New Roman" w:cs="Times New Roman"/>
          <w:color w:val="FF0000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В компании, для взаимодействия клиентской и серверной части используется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REST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протокол JSON API. Создание и поддержка документации в актуальном состоянии выполняется в ручном режиме сотрудниками ООО «ФорМакс». Необходимо автоматизировать данный процесс, разработав соответствующую систему. Система должна:</w:t>
      </w:r>
    </w:p>
    <w:p w:rsidR="00152F2C" w:rsidRPr="00152F2C" w:rsidRDefault="00152F2C" w:rsidP="00C1472B">
      <w:pPr>
        <w:numPr>
          <w:ilvl w:val="0"/>
          <w:numId w:val="51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Иметь интерфейс, в котором можно указать необходимую информацию: текущий статус документа (актуален либо более не поддерживается), способ авторизации в системе, описание методов,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URL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, входящие параметры, примеры запросов и ответов, и т.п.</w:t>
      </w:r>
    </w:p>
    <w:p w:rsidR="00152F2C" w:rsidRPr="00152F2C" w:rsidRDefault="00152F2C" w:rsidP="00C1472B">
      <w:pPr>
        <w:numPr>
          <w:ilvl w:val="0"/>
          <w:numId w:val="51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Готовые страницы документации должны размещаться в единой справочной системе компании (сonfluence)</w:t>
      </w: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2. Содержание задания: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а) обзорная часть:</w:t>
      </w:r>
    </w:p>
    <w:p w:rsidR="00152F2C" w:rsidRPr="00152F2C" w:rsidRDefault="00152F2C" w:rsidP="00152F2C">
      <w:pPr>
        <w:suppressAutoHyphens/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Провести обзор современных технологий по ведению API документации.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б) расчетно-конструкторская, теоретическая, технологическая части: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clear" w:pos="360"/>
          <w:tab w:val="num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Провести анализ </w:t>
      </w:r>
      <w:r w:rsidR="007949BC" w:rsidRP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сопровождения API-документации в ООО</w:t>
      </w:r>
      <w:r w:rsid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 </w:t>
      </w:r>
      <w:r w:rsidR="007949BC" w:rsidRP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«ФорМакс»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Определить требования к системе.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структуру автоматизированной системы.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структуру интерфейса пользователя.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алгоритмы программных модулей.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план проведения тестирования.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в) экспериментальная часть: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Реализовать разработанные алгоритмы.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Выполнить тестирование и отладку </w:t>
      </w:r>
      <w:r w:rsid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системы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.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Составить руководство пользователя.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3. Основная литература: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Python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 </w:t>
      </w:r>
      <w:hyperlink r:id="rId8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python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org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/3/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br/>
        <w:t>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Bootstrap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br/>
      </w:r>
      <w:hyperlink r:id="rId9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getbootstrap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com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/3.3/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PostgreSQL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Database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 </w:t>
      </w:r>
      <w:hyperlink r:id="rId10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www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postgresql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org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Скотт Б., Нейл Т. Проектирование веб-интерфейсов. – СПб.: Символ-Плюс, 2010. – 352 с.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4. Отчетный материал: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пояснительная записка;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макетно-экспериментальная часть:</w:t>
      </w:r>
    </w:p>
    <w:p w:rsidR="00152F2C" w:rsidRPr="00152F2C" w:rsidRDefault="00152F2C" w:rsidP="00C1472B">
      <w:pPr>
        <w:numPr>
          <w:ilvl w:val="0"/>
          <w:numId w:val="49"/>
        </w:numPr>
        <w:tabs>
          <w:tab w:val="num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Листинги отлаженной программы на электронном носителе.</w:t>
      </w:r>
    </w:p>
    <w:p w:rsidR="00152F2C" w:rsidRPr="00152F2C" w:rsidRDefault="00152F2C" w:rsidP="00C1472B">
      <w:pPr>
        <w:numPr>
          <w:ilvl w:val="0"/>
          <w:numId w:val="49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Руководство пользователя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Дата выдачи задания: 1 октября 2020 г.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Руководитель _______________________________ / А.О. Галаев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Задание принял к исполнению _________________ / Я.А. Орлов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16"/>
          <w:szCs w:val="16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Рецензент задания ___________________________ / Е.С. Овчаренко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  <w:t>для работ, выполняемых в сторонних организациях</w:t>
      </w:r>
    </w:p>
    <w:bookmarkStart w:id="2" w:name="_Toc61818785" w:displacedByCustomXml="next"/>
    <w:bookmarkStart w:id="3" w:name="_Toc61725917" w:displacedByCustomXml="next"/>
    <w:bookmarkStart w:id="4" w:name="_Toc61725604" w:displacedByCustomXml="next"/>
    <w:bookmarkStart w:id="5" w:name="_Toc61626499" w:displacedByCustomXml="next"/>
    <w:bookmarkStart w:id="6" w:name="_Toc61623321" w:displacedByCustomXml="next"/>
    <w:bookmarkStart w:id="7" w:name="_Toc61615255" w:displacedByCustomXml="next"/>
    <w:bookmarkStart w:id="8" w:name="_Toc61802164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5F1060" w:rsidRPr="00EE6471" w:rsidRDefault="00A677A5" w:rsidP="005F106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F57407">
            <w:rPr>
              <w:rFonts w:cs="Times New Roman"/>
              <w:szCs w:val="28"/>
            </w:rPr>
            <w:t>СОДЕРЖАНИЕ</w:t>
          </w:r>
          <w:bookmarkEnd w:id="8"/>
          <w:bookmarkEnd w:id="7"/>
          <w:bookmarkEnd w:id="6"/>
          <w:bookmarkEnd w:id="5"/>
          <w:bookmarkEnd w:id="4"/>
          <w:bookmarkEnd w:id="3"/>
          <w:bookmarkEnd w:id="2"/>
        </w:p>
        <w:p w:rsidR="008E7C22" w:rsidRPr="008E7C22" w:rsidRDefault="000D003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C22E1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  <w:fldChar w:fldCharType="begin"/>
          </w:r>
          <w:r w:rsidRPr="00BC22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C22E1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  <w:fldChar w:fldCharType="separate"/>
          </w:r>
          <w:hyperlink w:anchor="_Toc61818784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_Toc61818784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786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ТЕРМИНЫ И ОПРЕДЕЛЕНИЯ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_Toc61818786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787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_Toc61818787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788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ОБЗОРНАЯ ЧАСТЬ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_Toc61818788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789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_Toc61818789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790" w:history="1">
            <w:r w:rsidRPr="008E7C22">
              <w:rPr>
                <w:rStyle w:val="a8"/>
              </w:rPr>
              <w:t>1.1.1.</w:t>
            </w:r>
            <w:r w:rsidRPr="008E7C22">
              <w:rPr>
                <w:rFonts w:eastAsiaTheme="minorEastAsia"/>
                <w:lang w:eastAsia="ru-RU"/>
              </w:rPr>
              <w:tab/>
            </w:r>
            <w:r w:rsidRPr="008E7C22">
              <w:rPr>
                <w:rStyle w:val="a8"/>
              </w:rPr>
              <w:t>Актуальность выбранной тематики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_Toc61818790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13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791" w:history="1">
            <w:r w:rsidRPr="008E7C22">
              <w:rPr>
                <w:rStyle w:val="a8"/>
              </w:rPr>
              <w:t>1.1.2.</w:t>
            </w:r>
            <w:r w:rsidRPr="008E7C22">
              <w:rPr>
                <w:rFonts w:eastAsiaTheme="minorEastAsia"/>
                <w:lang w:eastAsia="ru-RU"/>
              </w:rPr>
              <w:tab/>
            </w:r>
            <w:r w:rsidRPr="008E7C22">
              <w:rPr>
                <w:rStyle w:val="a8"/>
              </w:rPr>
              <w:t>Описание серверной архитектуры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_Toc61818791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15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792" w:history="1">
            <w:r w:rsidRPr="008E7C22">
              <w:rPr>
                <w:rStyle w:val="a8"/>
              </w:rPr>
              <w:t>1.1.3.</w:t>
            </w:r>
            <w:r w:rsidRPr="008E7C22">
              <w:rPr>
                <w:rFonts w:eastAsiaTheme="minorEastAsia"/>
                <w:lang w:eastAsia="ru-RU"/>
              </w:rPr>
              <w:tab/>
            </w:r>
            <w:r w:rsidRPr="008E7C22">
              <w:rPr>
                <w:rStyle w:val="a8"/>
              </w:rPr>
              <w:t>Расчет затраты времени с использованием АС и без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_Toc61818792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17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793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 существующих технологий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_Toc61818793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794" w:history="1">
            <w:r w:rsidRPr="008E7C22">
              <w:rPr>
                <w:rStyle w:val="a8"/>
              </w:rPr>
              <w:t>1.2.1.</w:t>
            </w:r>
            <w:r w:rsidRPr="008E7C22">
              <w:rPr>
                <w:rFonts w:eastAsiaTheme="minorEastAsia"/>
                <w:lang w:eastAsia="ru-RU"/>
              </w:rPr>
              <w:tab/>
            </w:r>
            <w:r w:rsidRPr="008E7C22">
              <w:rPr>
                <w:rStyle w:val="a8"/>
              </w:rPr>
              <w:t>Перечень функций, подлежащих автоматизации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_Toc61818794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18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795" w:history="1">
            <w:r w:rsidRPr="008E7C22">
              <w:rPr>
                <w:rStyle w:val="a8"/>
              </w:rPr>
              <w:t>1.2.2.</w:t>
            </w:r>
            <w:r w:rsidRPr="008E7C22">
              <w:rPr>
                <w:rFonts w:eastAsiaTheme="minorEastAsia"/>
                <w:lang w:eastAsia="ru-RU"/>
              </w:rPr>
              <w:tab/>
            </w:r>
            <w:r w:rsidRPr="008E7C22">
              <w:rPr>
                <w:rStyle w:val="a8"/>
              </w:rPr>
              <w:t>Выбор и обоснование критериев качества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_Toc61818795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19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796" w:history="1">
            <w:r w:rsidRPr="008E7C22">
              <w:rPr>
                <w:rStyle w:val="a8"/>
              </w:rPr>
              <w:t>1.2.3.</w:t>
            </w:r>
            <w:r w:rsidRPr="008E7C22">
              <w:rPr>
                <w:rFonts w:eastAsiaTheme="minorEastAsia"/>
                <w:lang w:eastAsia="ru-RU"/>
              </w:rPr>
              <w:tab/>
            </w:r>
            <w:r w:rsidRPr="008E7C22">
              <w:rPr>
                <w:rStyle w:val="a8"/>
              </w:rPr>
              <w:t>Анализ аналогов и прототипов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_Toc61818796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20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tabs>
              <w:tab w:val="left" w:pos="1540"/>
            </w:tabs>
            <w:rPr>
              <w:rFonts w:eastAsiaTheme="minorEastAsia"/>
              <w:lang w:eastAsia="ru-RU"/>
            </w:rPr>
          </w:pPr>
          <w:hyperlink w:anchor="_Toc61818797" w:history="1">
            <w:r w:rsidRPr="008E7C22">
              <w:rPr>
                <w:rStyle w:val="a8"/>
                <w:lang w:val="en-US"/>
              </w:rPr>
              <w:t>1.2.3.1.</w:t>
            </w:r>
            <w:r w:rsidRPr="008E7C22">
              <w:rPr>
                <w:rFonts w:eastAsiaTheme="minorEastAsia"/>
                <w:lang w:eastAsia="ru-RU"/>
              </w:rPr>
              <w:tab/>
            </w:r>
            <w:r w:rsidRPr="008E7C22">
              <w:rPr>
                <w:rStyle w:val="a8"/>
                <w:lang w:val="en-US"/>
              </w:rPr>
              <w:t>Swagger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_Toc61818797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20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tabs>
              <w:tab w:val="left" w:pos="1540"/>
            </w:tabs>
            <w:rPr>
              <w:rFonts w:eastAsiaTheme="minorEastAsia"/>
              <w:lang w:eastAsia="ru-RU"/>
            </w:rPr>
          </w:pPr>
          <w:hyperlink w:anchor="_Toc61818798" w:history="1">
            <w:r w:rsidRPr="008E7C22">
              <w:rPr>
                <w:rStyle w:val="a8"/>
              </w:rPr>
              <w:t>1.2.3.2.</w:t>
            </w:r>
            <w:r w:rsidRPr="008E7C22">
              <w:rPr>
                <w:rFonts w:eastAsiaTheme="minorEastAsia"/>
                <w:lang w:eastAsia="ru-RU"/>
              </w:rPr>
              <w:tab/>
            </w:r>
            <w:r w:rsidRPr="008E7C22">
              <w:rPr>
                <w:rStyle w:val="a8"/>
                <w:lang w:val="en-US"/>
              </w:rPr>
              <w:t>API</w:t>
            </w:r>
            <w:r w:rsidRPr="008E7C22">
              <w:rPr>
                <w:rStyle w:val="a8"/>
              </w:rPr>
              <w:t xml:space="preserve"> </w:t>
            </w:r>
            <w:r w:rsidRPr="008E7C22">
              <w:rPr>
                <w:rStyle w:val="a8"/>
                <w:lang w:val="en-US"/>
              </w:rPr>
              <w:t>Blueprint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_Toc61818798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23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tabs>
              <w:tab w:val="left" w:pos="1540"/>
            </w:tabs>
            <w:rPr>
              <w:rFonts w:eastAsiaTheme="minorEastAsia"/>
              <w:lang w:eastAsia="ru-RU"/>
            </w:rPr>
          </w:pPr>
          <w:hyperlink w:anchor="_Toc61818799" w:history="1">
            <w:r w:rsidRPr="008E7C22">
              <w:rPr>
                <w:rStyle w:val="a8"/>
              </w:rPr>
              <w:t>1.2.3.3.</w:t>
            </w:r>
            <w:r w:rsidRPr="008E7C22">
              <w:rPr>
                <w:rFonts w:eastAsiaTheme="minorEastAsia"/>
                <w:lang w:eastAsia="ru-RU"/>
              </w:rPr>
              <w:tab/>
            </w:r>
            <w:r w:rsidRPr="008E7C22">
              <w:rPr>
                <w:rStyle w:val="a8"/>
              </w:rPr>
              <w:t xml:space="preserve">Ручной метод сопровождения </w:t>
            </w:r>
            <w:r w:rsidRPr="008E7C22">
              <w:rPr>
                <w:rStyle w:val="a8"/>
                <w:lang w:val="en-US"/>
              </w:rPr>
              <w:t>API</w:t>
            </w:r>
            <w:r w:rsidRPr="008E7C22">
              <w:rPr>
                <w:rStyle w:val="a8"/>
              </w:rPr>
              <w:t>-документации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_Toc61818799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24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tabs>
              <w:tab w:val="left" w:pos="1540"/>
            </w:tabs>
            <w:rPr>
              <w:rFonts w:eastAsiaTheme="minorEastAsia"/>
              <w:lang w:eastAsia="ru-RU"/>
            </w:rPr>
          </w:pPr>
          <w:hyperlink w:anchor="_Toc61818800" w:history="1">
            <w:r w:rsidRPr="008E7C22">
              <w:rPr>
                <w:rStyle w:val="a8"/>
              </w:rPr>
              <w:t>1.2.3.4.</w:t>
            </w:r>
            <w:r w:rsidRPr="008E7C22">
              <w:rPr>
                <w:rFonts w:eastAsiaTheme="minorEastAsia"/>
                <w:lang w:eastAsia="ru-RU"/>
              </w:rPr>
              <w:tab/>
            </w:r>
            <w:r w:rsidRPr="008E7C22">
              <w:rPr>
                <w:rStyle w:val="a8"/>
                <w:lang w:val="en-US"/>
              </w:rPr>
              <w:t>Postman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_Toc61818800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26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801" w:history="1">
            <w:r w:rsidRPr="008E7C22">
              <w:rPr>
                <w:rStyle w:val="a8"/>
              </w:rPr>
              <w:t>1.2.4.</w:t>
            </w:r>
            <w:r w:rsidRPr="008E7C22">
              <w:rPr>
                <w:rFonts w:eastAsiaTheme="minorEastAsia"/>
                <w:lang w:eastAsia="ru-RU"/>
              </w:rPr>
              <w:tab/>
            </w:r>
            <w:r w:rsidRPr="008E7C22">
              <w:rPr>
                <w:rStyle w:val="a8"/>
              </w:rPr>
              <w:t>Сравнение аналогов и прототипов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_Toc61818801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28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802" w:history="1">
            <w:r w:rsidRPr="008E7C22">
              <w:rPr>
                <w:rStyle w:val="a8"/>
              </w:rPr>
              <w:t>1.2.5.</w:t>
            </w:r>
            <w:r w:rsidRPr="008E7C22">
              <w:rPr>
                <w:rFonts w:eastAsiaTheme="minorEastAsia"/>
                <w:lang w:eastAsia="ru-RU"/>
              </w:rPr>
              <w:tab/>
            </w:r>
            <w:r w:rsidRPr="008E7C22">
              <w:rPr>
                <w:rStyle w:val="a8"/>
              </w:rPr>
              <w:t>Вывод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_Toc61818802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30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Pr="008E7C22" w:rsidRDefault="008E7C22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03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РАСЧЕТНО-КОНСТРУКТОРСКАЯ ЧАСТЬ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_Toc61818803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04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сопровождения документации в ООО «ФорМакс»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_Toc61818804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05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Определение требований к системе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_Toc61818805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06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структуры автоматизированной системы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_Toc61818806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07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_Toc61818807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08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структуры интерфейса взаимодействия пользователя с системой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_Toc61818808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809" w:history="1">
            <w:r w:rsidRPr="008E7C22">
              <w:rPr>
                <w:rStyle w:val="a8"/>
              </w:rPr>
              <w:t>2.5.1.</w:t>
            </w:r>
            <w:r w:rsidRPr="008E7C22">
              <w:rPr>
                <w:rFonts w:eastAsiaTheme="minorEastAsia"/>
                <w:lang w:eastAsia="ru-RU"/>
              </w:rPr>
              <w:tab/>
            </w:r>
            <w:r w:rsidRPr="008E7C22">
              <w:rPr>
                <w:rStyle w:val="a8"/>
              </w:rPr>
              <w:t xml:space="preserve">Создание структуры </w:t>
            </w:r>
            <w:r w:rsidRPr="008E7C22">
              <w:rPr>
                <w:rStyle w:val="a8"/>
                <w:lang w:val="en-US"/>
              </w:rPr>
              <w:t>API</w:t>
            </w:r>
            <w:r w:rsidRPr="008E7C22">
              <w:rPr>
                <w:rStyle w:val="a8"/>
              </w:rPr>
              <w:t>-документации в Postman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_Toc61818809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37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810" w:history="1">
            <w:r w:rsidRPr="008E7C22">
              <w:rPr>
                <w:rStyle w:val="a8"/>
              </w:rPr>
              <w:t>2.5.2.</w:t>
            </w:r>
            <w:r w:rsidRPr="008E7C22">
              <w:rPr>
                <w:rFonts w:eastAsiaTheme="minorEastAsia"/>
                <w:lang w:eastAsia="ru-RU"/>
              </w:rPr>
              <w:tab/>
            </w:r>
            <w:r w:rsidRPr="008E7C22">
              <w:rPr>
                <w:rStyle w:val="a8"/>
              </w:rPr>
              <w:t>Публикация документации с помощью CLI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_Toc61818810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44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1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программных модулей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_Toc61818811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2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плана проведения тестирования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_Toc61818812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3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ЧАСТЬ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_Toc61818813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4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Реализация разработанных алгоритмов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_Toc61818814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5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системы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_Toc61818815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6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3.2.1.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алгоритма установки программного обеспечения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_Toc61818816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7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3.2.2.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алгоритма создания структуры и заполнения форм </w:t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методов в интерфейсе </w:t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Postman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_Toc61818817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8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3.2.3.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алгоритма выгрузки структуры документации на локальный компьютер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_Toc61818818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9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3.2.4.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алгоритма публикации документации в </w:t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Confluence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_Toc61818819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0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3.2.5.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_Toc61818820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1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_Toc61818821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2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3.3.1.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Установка программного обеспечения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_Toc61818822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3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3.3.2.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Авторизация в системе и создание структуры API-документации в Postman: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_Toc61818823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4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3.3.3.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запросов и добавление в структуру API-документации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_Toc61818824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5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3.3.4.</w:t>
            </w:r>
            <w:r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Публикация API-документации в ЕСС компании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_Toc61818825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6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_Toc61818826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7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_Toc61818827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8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А: Листинг программы публикации документации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_Toc61818828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9" w:history="1">
            <w:r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Б: Инструкция использования АС в компании ООО «ФорМакс»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_Toc61818829 \h </w:instrTex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rPr>
              <w:rFonts w:eastAsiaTheme="minorEastAsia"/>
              <w:lang w:eastAsia="ru-RU"/>
            </w:rPr>
          </w:pPr>
          <w:hyperlink w:anchor="_Toc61818830" w:history="1">
            <w:r w:rsidRPr="008E7C22">
              <w:rPr>
                <w:rStyle w:val="a8"/>
                <w:lang w:val="en-US"/>
              </w:rPr>
              <w:t>1</w:t>
            </w:r>
            <w:r w:rsidRPr="008E7C22">
              <w:rPr>
                <w:rStyle w:val="a8"/>
              </w:rPr>
              <w:t>. Глоссарий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_Toc61818830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74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rPr>
              <w:rFonts w:eastAsiaTheme="minorEastAsia"/>
              <w:lang w:eastAsia="ru-RU"/>
            </w:rPr>
          </w:pPr>
          <w:hyperlink w:anchor="_Toc61818831" w:history="1">
            <w:r w:rsidRPr="008E7C22">
              <w:rPr>
                <w:rStyle w:val="a8"/>
              </w:rPr>
              <w:t>2. Использование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_Toc61818831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74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Pr="008E7C22" w:rsidRDefault="008E7C22">
          <w:pPr>
            <w:pStyle w:val="31"/>
            <w:rPr>
              <w:rFonts w:eastAsiaTheme="minorEastAsia"/>
              <w:lang w:eastAsia="ru-RU"/>
            </w:rPr>
          </w:pPr>
          <w:hyperlink w:anchor="_Toc61818832" w:history="1">
            <w:r w:rsidRPr="008E7C22">
              <w:rPr>
                <w:rStyle w:val="a8"/>
              </w:rPr>
              <w:t>3. Подготовка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_Toc61818832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75</w:t>
            </w:r>
            <w:r w:rsidRPr="008E7C22">
              <w:rPr>
                <w:webHidden/>
              </w:rPr>
              <w:fldChar w:fldCharType="end"/>
            </w:r>
          </w:hyperlink>
        </w:p>
        <w:p w:rsidR="008E7C22" w:rsidRDefault="008E7C2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61818833" w:history="1">
            <w:r w:rsidRPr="008E7C22">
              <w:rPr>
                <w:rStyle w:val="a8"/>
              </w:rPr>
              <w:t>4. Создание</w:t>
            </w:r>
            <w:r w:rsidRPr="008E7C22">
              <w:rPr>
                <w:webHidden/>
              </w:rPr>
              <w:tab/>
            </w:r>
            <w:r w:rsidRPr="008E7C22">
              <w:rPr>
                <w:webHidden/>
              </w:rPr>
              <w:fldChar w:fldCharType="begin"/>
            </w:r>
            <w:r w:rsidRPr="008E7C22">
              <w:rPr>
                <w:webHidden/>
              </w:rPr>
              <w:instrText xml:space="preserve"> PAGEREF _Toc61818833 \h </w:instrText>
            </w:r>
            <w:r w:rsidRPr="008E7C22">
              <w:rPr>
                <w:webHidden/>
              </w:rPr>
            </w:r>
            <w:r w:rsidRPr="008E7C22">
              <w:rPr>
                <w:webHidden/>
              </w:rPr>
              <w:fldChar w:fldCharType="separate"/>
            </w:r>
            <w:r w:rsidR="00997DAB">
              <w:rPr>
                <w:webHidden/>
              </w:rPr>
              <w:t>79</w:t>
            </w:r>
            <w:r w:rsidRPr="008E7C22">
              <w:rPr>
                <w:webHidden/>
              </w:rPr>
              <w:fldChar w:fldCharType="end"/>
            </w:r>
          </w:hyperlink>
        </w:p>
        <w:p w:rsidR="00BA7DB6" w:rsidRPr="00221785" w:rsidRDefault="000D003D" w:rsidP="00241CEC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BC22E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241CEC" w:rsidRDefault="00241CEC" w:rsidP="00241CEC">
      <w:pPr>
        <w:rPr>
          <w:rFonts w:ascii="Times New Roman" w:hAnsi="Times New Roman" w:cs="Times New Roman"/>
          <w:sz w:val="24"/>
          <w:szCs w:val="24"/>
        </w:rPr>
      </w:pPr>
      <w:bookmarkStart w:id="9" w:name="_Toc56957438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10" w:name="_Toc61818786"/>
      <w:r>
        <w:rPr>
          <w:rFonts w:cs="Times New Roman"/>
          <w:szCs w:val="28"/>
        </w:rPr>
        <w:lastRenderedPageBreak/>
        <w:t>ТЕРМИНЫ И ОПРЕДЕЛЕНИЯ</w:t>
      </w:r>
      <w:bookmarkEnd w:id="10"/>
    </w:p>
    <w:p w:rsidR="00497F43" w:rsidRPr="00497F43" w:rsidRDefault="00497F43" w:rsidP="00497F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 xml:space="preserve">CLI (Command line interface) –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497F43">
        <w:rPr>
          <w:rFonts w:ascii="Times New Roman" w:hAnsi="Times New Roman" w:cs="Times New Roman"/>
          <w:sz w:val="28"/>
          <w:szCs w:val="28"/>
        </w:rPr>
        <w:t>нтерфейс командной строки</w:t>
      </w:r>
    </w:p>
    <w:p w:rsidR="0003284E" w:rsidRPr="00497F43" w:rsidRDefault="0003284E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84E">
        <w:rPr>
          <w:rFonts w:ascii="Times New Roman" w:hAnsi="Times New Roman" w:cs="Times New Roman"/>
          <w:sz w:val="28"/>
          <w:szCs w:val="28"/>
        </w:rPr>
        <w:t xml:space="preserve">IT (Information technology) </w:t>
      </w:r>
      <w:r w:rsidRPr="00497F43">
        <w:rPr>
          <w:rFonts w:ascii="Times New Roman" w:hAnsi="Times New Roman" w:cs="Times New Roman"/>
          <w:sz w:val="28"/>
          <w:szCs w:val="28"/>
        </w:rPr>
        <w:t>–</w:t>
      </w:r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03284E">
        <w:rPr>
          <w:rFonts w:ascii="Times New Roman" w:hAnsi="Times New Roman" w:cs="Times New Roman"/>
          <w:sz w:val="28"/>
          <w:szCs w:val="28"/>
        </w:rPr>
        <w:t>нформационные технологии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JSON (JavaScript Object Notation) – текстовый формат обмена данными, основанный на JavaScript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5B208E" w:rsidRPr="00497F43" w:rsidRDefault="005B208E" w:rsidP="005B208E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08E">
        <w:rPr>
          <w:rFonts w:ascii="Times New Roman" w:hAnsi="Times New Roman" w:cs="Times New Roman"/>
          <w:sz w:val="28"/>
          <w:szCs w:val="28"/>
        </w:rPr>
        <w:t>SLA (Service Level Agreement) – соглашение об уровне обслуживания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TT (Template Toolkit) – perl-библиотека для работы с шаблонами, позволяющая разделять код, данные и представление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UI (User Interface) – пользовательский интерфейс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URL (Uniform Resource Locator) – адрес сайта или отдельной страницы в сети интернет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АС – автоматизированная система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Клиент – любое приложение которое делает запросы на сервер. Например, в роли клиента может выступать веб браузер, когда пользователь открывает веб-сайт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ЯП – язык программирования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11" w:name="_Toc61818787"/>
      <w:r w:rsidRPr="003F73AB">
        <w:rPr>
          <w:rFonts w:cs="Times New Roman"/>
          <w:szCs w:val="28"/>
        </w:rPr>
        <w:lastRenderedPageBreak/>
        <w:t>ВВЕДЕНИЕ</w:t>
      </w:r>
      <w:bookmarkEnd w:id="9"/>
      <w:bookmarkEnd w:id="11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675F6" w:rsidRDefault="00E669C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69CA">
        <w:rPr>
          <w:rFonts w:ascii="Times New Roman" w:hAnsi="Times New Roman" w:cs="Times New Roman"/>
          <w:sz w:val="28"/>
          <w:szCs w:val="28"/>
        </w:rPr>
        <w:t>В наше время нельзя представить человека, не использующего IT-</w:t>
      </w:r>
      <w:r>
        <w:rPr>
          <w:rFonts w:ascii="Times New Roman" w:hAnsi="Times New Roman" w:cs="Times New Roman"/>
          <w:sz w:val="28"/>
          <w:szCs w:val="28"/>
        </w:rPr>
        <w:t>технологии</w:t>
      </w:r>
      <w:r w:rsidRPr="00E669C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69CA">
        <w:rPr>
          <w:rFonts w:ascii="Times New Roman" w:hAnsi="Times New Roman" w:cs="Times New Roman"/>
          <w:sz w:val="28"/>
          <w:szCs w:val="28"/>
        </w:rPr>
        <w:t xml:space="preserve">Однако если в двадцатом веке передовыми технологиями </w:t>
      </w:r>
      <w:r>
        <w:rPr>
          <w:rFonts w:ascii="Times New Roman" w:hAnsi="Times New Roman" w:cs="Times New Roman"/>
          <w:sz w:val="28"/>
          <w:szCs w:val="28"/>
        </w:rPr>
        <w:t>считались</w:t>
      </w:r>
      <w:r w:rsidRPr="00E669CA">
        <w:rPr>
          <w:rFonts w:ascii="Times New Roman" w:hAnsi="Times New Roman" w:cs="Times New Roman"/>
          <w:sz w:val="28"/>
          <w:szCs w:val="28"/>
        </w:rPr>
        <w:t xml:space="preserve"> радио, телевидение и телефонная связь, то в </w:t>
      </w:r>
      <w:r>
        <w:rPr>
          <w:rFonts w:ascii="Times New Roman" w:hAnsi="Times New Roman" w:cs="Times New Roman"/>
          <w:sz w:val="28"/>
          <w:szCs w:val="28"/>
        </w:rPr>
        <w:t>двадцать</w:t>
      </w:r>
      <w:r w:rsidRPr="00E669CA">
        <w:rPr>
          <w:rFonts w:ascii="Times New Roman" w:hAnsi="Times New Roman" w:cs="Times New Roman"/>
          <w:sz w:val="28"/>
          <w:szCs w:val="28"/>
        </w:rPr>
        <w:t xml:space="preserve"> первом веке на 1-ый план выходит </w:t>
      </w:r>
      <w:r w:rsidR="00CA0D3D">
        <w:rPr>
          <w:rFonts w:ascii="Times New Roman" w:hAnsi="Times New Roman" w:cs="Times New Roman"/>
          <w:sz w:val="28"/>
          <w:szCs w:val="28"/>
        </w:rPr>
        <w:t>интернет технологии</w:t>
      </w:r>
      <w:r w:rsidRPr="00E669C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69CA">
        <w:rPr>
          <w:rFonts w:ascii="Times New Roman" w:hAnsi="Times New Roman" w:cs="Times New Roman"/>
          <w:sz w:val="28"/>
          <w:szCs w:val="28"/>
        </w:rPr>
        <w:t xml:space="preserve">Огромные объемы текстовой, аудио-видео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  <w:r w:rsidRPr="00E669CA">
        <w:rPr>
          <w:rFonts w:ascii="Times New Roman" w:hAnsi="Times New Roman" w:cs="Times New Roman"/>
          <w:sz w:val="28"/>
          <w:szCs w:val="28"/>
        </w:rPr>
        <w:t>, ленты новостей, блоги,</w:t>
      </w:r>
      <w:r>
        <w:rPr>
          <w:rFonts w:ascii="Times New Roman" w:hAnsi="Times New Roman" w:cs="Times New Roman"/>
          <w:sz w:val="28"/>
          <w:szCs w:val="28"/>
        </w:rPr>
        <w:t xml:space="preserve"> социальные сети</w:t>
      </w:r>
      <w:r w:rsidR="00B675F6">
        <w:rPr>
          <w:rFonts w:ascii="Times New Roman" w:hAnsi="Times New Roman" w:cs="Times New Roman"/>
          <w:sz w:val="28"/>
          <w:szCs w:val="28"/>
        </w:rPr>
        <w:t>, игры находятся в интернете.</w:t>
      </w:r>
      <w:r w:rsidR="00DA5B2D">
        <w:rPr>
          <w:rFonts w:ascii="Times New Roman" w:hAnsi="Times New Roman" w:cs="Times New Roman"/>
          <w:sz w:val="28"/>
          <w:szCs w:val="28"/>
        </w:rPr>
        <w:t xml:space="preserve"> </w:t>
      </w:r>
      <w:r w:rsidR="00DA5B2D" w:rsidRPr="00DA5B2D">
        <w:rPr>
          <w:rFonts w:ascii="Times New Roman" w:hAnsi="Times New Roman" w:cs="Times New Roman"/>
          <w:sz w:val="28"/>
          <w:szCs w:val="28"/>
        </w:rPr>
        <w:t xml:space="preserve">В настоящее время подключиться к </w:t>
      </w:r>
      <w:r w:rsidR="00DA5B2D">
        <w:rPr>
          <w:rFonts w:ascii="Times New Roman" w:hAnsi="Times New Roman" w:cs="Times New Roman"/>
          <w:sz w:val="28"/>
          <w:szCs w:val="28"/>
        </w:rPr>
        <w:t>и</w:t>
      </w:r>
      <w:r w:rsidR="00DA5B2D" w:rsidRPr="00DA5B2D">
        <w:rPr>
          <w:rFonts w:ascii="Times New Roman" w:hAnsi="Times New Roman" w:cs="Times New Roman"/>
          <w:sz w:val="28"/>
          <w:szCs w:val="28"/>
        </w:rPr>
        <w:t>нтернету можно через спутники связи, радиоканалы, кабельное телевидение, телефон, сотовую связь, специальные оптико-волоконные линии</w:t>
      </w:r>
      <w:r w:rsidR="00E72712">
        <w:rPr>
          <w:rFonts w:ascii="Times New Roman" w:hAnsi="Times New Roman" w:cs="Times New Roman"/>
          <w:sz w:val="28"/>
          <w:szCs w:val="28"/>
        </w:rPr>
        <w:t>.</w:t>
      </w:r>
      <w:r w:rsidR="00B6472C">
        <w:rPr>
          <w:rFonts w:ascii="Times New Roman" w:hAnsi="Times New Roman" w:cs="Times New Roman"/>
          <w:sz w:val="28"/>
          <w:szCs w:val="28"/>
        </w:rPr>
        <w:t xml:space="preserve"> </w:t>
      </w:r>
      <w:r w:rsidR="00B675F6">
        <w:rPr>
          <w:rFonts w:ascii="Times New Roman" w:hAnsi="Times New Roman" w:cs="Times New Roman"/>
          <w:sz w:val="28"/>
          <w:szCs w:val="28"/>
        </w:rPr>
        <w:t>Большинство Веб технологии базируются на клиент</w:t>
      </w:r>
      <w:r w:rsidR="002462C1">
        <w:rPr>
          <w:rFonts w:ascii="Times New Roman" w:hAnsi="Times New Roman" w:cs="Times New Roman"/>
          <w:sz w:val="28"/>
          <w:szCs w:val="28"/>
        </w:rPr>
        <w:t>-</w:t>
      </w:r>
      <w:r w:rsidR="00B675F6">
        <w:rPr>
          <w:rFonts w:ascii="Times New Roman" w:hAnsi="Times New Roman" w:cs="Times New Roman"/>
          <w:sz w:val="28"/>
          <w:szCs w:val="28"/>
        </w:rPr>
        <w:t>серверной архитектуре.</w:t>
      </w:r>
    </w:p>
    <w:p w:rsidR="00B675F6" w:rsidRPr="000F46BB" w:rsidRDefault="00B675F6" w:rsidP="00C501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675F6">
        <w:rPr>
          <w:rFonts w:ascii="Times New Roman" w:hAnsi="Times New Roman" w:cs="Times New Roman"/>
          <w:sz w:val="28"/>
          <w:szCs w:val="28"/>
        </w:rPr>
        <w:t>Архитектура клиент-сервер – это архитектура, при которой имеется два постоянных участника процесса, один из которых распределяет нагрузку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75F6">
        <w:rPr>
          <w:rFonts w:ascii="Times New Roman" w:hAnsi="Times New Roman" w:cs="Times New Roman"/>
          <w:sz w:val="28"/>
          <w:szCs w:val="28"/>
        </w:rPr>
        <w:t>запросам второго.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013A" w:rsidRPr="00C5013A">
        <w:rPr>
          <w:rFonts w:ascii="Times New Roman" w:hAnsi="Times New Roman" w:cs="Times New Roman"/>
          <w:sz w:val="28"/>
          <w:szCs w:val="28"/>
        </w:rPr>
        <w:t>Но также стоит отметить что обязательным сегментом данной архитектуры является наличие хранилища данных.</w:t>
      </w:r>
      <w:r w:rsidR="000F46BB">
        <w:rPr>
          <w:rFonts w:ascii="Times New Roman" w:hAnsi="Times New Roman" w:cs="Times New Roman"/>
          <w:sz w:val="28"/>
          <w:szCs w:val="28"/>
        </w:rPr>
        <w:t xml:space="preserve"> В данной архитектуре протоколом общения между клиентом и сервером выступает </w:t>
      </w:r>
      <w:r w:rsidR="000F46B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46BB" w:rsidRPr="000F46BB">
        <w:rPr>
          <w:rFonts w:ascii="Times New Roman" w:hAnsi="Times New Roman" w:cs="Times New Roman"/>
          <w:sz w:val="28"/>
          <w:szCs w:val="28"/>
        </w:rPr>
        <w:t>.</w:t>
      </w:r>
    </w:p>
    <w:p w:rsidR="000F46BB" w:rsidRDefault="000F46BB" w:rsidP="000F46B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46BB">
        <w:rPr>
          <w:rFonts w:ascii="Times New Roman" w:hAnsi="Times New Roman" w:cs="Times New Roman"/>
          <w:sz w:val="28"/>
          <w:szCs w:val="28"/>
        </w:rPr>
        <w:t xml:space="preserve"> (</w:t>
      </w:r>
      <w:r w:rsidRPr="000F46B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0F46BB">
        <w:rPr>
          <w:rFonts w:ascii="Times New Roman" w:hAnsi="Times New Roman" w:cs="Times New Roman"/>
          <w:sz w:val="28"/>
          <w:szCs w:val="28"/>
        </w:rPr>
        <w:t xml:space="preserve"> </w:t>
      </w:r>
      <w:r w:rsidRPr="000F46BB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0F46BB">
        <w:rPr>
          <w:rFonts w:ascii="Times New Roman" w:hAnsi="Times New Roman" w:cs="Times New Roman"/>
          <w:sz w:val="28"/>
          <w:szCs w:val="28"/>
        </w:rPr>
        <w:t xml:space="preserve"> </w:t>
      </w:r>
      <w:r w:rsidRPr="000F46BB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0F46B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F46BB">
        <w:rPr>
          <w:rFonts w:ascii="Times New Roman" w:hAnsi="Times New Roman" w:cs="Times New Roman"/>
          <w:sz w:val="28"/>
          <w:szCs w:val="28"/>
        </w:rPr>
        <w:t xml:space="preserve"> представляет собой совокупность разных инструментов, функций, реализованных в виде интерфейса для взаимодействия приложений, с помощью которого одна программа будет вести взаимодействие с другой.</w:t>
      </w:r>
    </w:p>
    <w:p w:rsidR="002462C1" w:rsidRDefault="002462C1" w:rsidP="00C501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62C1">
        <w:rPr>
          <w:rFonts w:ascii="Times New Roman" w:hAnsi="Times New Roman" w:cs="Times New Roman"/>
          <w:sz w:val="28"/>
          <w:szCs w:val="28"/>
        </w:rPr>
        <w:t xml:space="preserve">По мере развития интернет-технологий одни API устаревают, как, например, SOAP (Simple Object Access Protocol), а другие пользуются большой </w:t>
      </w:r>
      <w:r w:rsidR="000F46BB" w:rsidRPr="002462C1">
        <w:rPr>
          <w:rFonts w:ascii="Times New Roman" w:hAnsi="Times New Roman" w:cs="Times New Roman"/>
          <w:sz w:val="28"/>
          <w:szCs w:val="28"/>
        </w:rPr>
        <w:t>популярностью</w:t>
      </w:r>
      <w:r w:rsidRPr="002462C1">
        <w:rPr>
          <w:rFonts w:ascii="Times New Roman" w:hAnsi="Times New Roman" w:cs="Times New Roman"/>
          <w:sz w:val="28"/>
          <w:szCs w:val="28"/>
        </w:rPr>
        <w:t>, как например, REST (Representational state transfer).</w:t>
      </w:r>
    </w:p>
    <w:p w:rsidR="00B46D05" w:rsidRDefault="00B46D05" w:rsidP="00B46D0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46BB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за получением информации. Данный метод отправки и получения данных базируется на протоколе HTTP.</w:t>
      </w:r>
    </w:p>
    <w:p w:rsidR="000F46BB" w:rsidRDefault="000F46BB" w:rsidP="000F46B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0F46BB">
        <w:rPr>
          <w:rFonts w:ascii="Times New Roman" w:hAnsi="Times New Roman" w:cs="Times New Roman"/>
          <w:sz w:val="28"/>
          <w:szCs w:val="28"/>
        </w:rPr>
        <w:t>REST</w:t>
      </w:r>
      <w:r w:rsidRPr="00F168E7">
        <w:rPr>
          <w:rFonts w:ascii="Times New Roman" w:hAnsi="Times New Roman" w:cs="Times New Roman"/>
          <w:sz w:val="28"/>
          <w:szCs w:val="28"/>
        </w:rPr>
        <w:t xml:space="preserve"> 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</w:t>
      </w:r>
      <w:r w:rsidR="000F46BB">
        <w:rPr>
          <w:rFonts w:ascii="Times New Roman" w:hAnsi="Times New Roman" w:cs="Times New Roman"/>
          <w:sz w:val="28"/>
          <w:szCs w:val="28"/>
        </w:rPr>
        <w:t xml:space="preserve"> </w:t>
      </w:r>
      <w:r w:rsidR="000F46BB" w:rsidRPr="000F46BB">
        <w:rPr>
          <w:rFonts w:ascii="Times New Roman" w:hAnsi="Times New Roman" w:cs="Times New Roman"/>
          <w:sz w:val="28"/>
          <w:szCs w:val="28"/>
        </w:rPr>
        <w:t>REST</w:t>
      </w:r>
      <w:r w:rsid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2D2BB4" w:rsidRPr="001C607A" w:rsidRDefault="000F46BB" w:rsidP="002D2B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46BB">
        <w:rPr>
          <w:rFonts w:ascii="Times New Roman" w:hAnsi="Times New Roman" w:cs="Times New Roman"/>
          <w:sz w:val="28"/>
          <w:szCs w:val="28"/>
        </w:rPr>
        <w:t xml:space="preserve">REST </w:t>
      </w:r>
      <w:r w:rsidR="002D2BB4" w:rsidRPr="001C607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D2BB4" w:rsidRPr="001C607A">
        <w:rPr>
          <w:rFonts w:ascii="Times New Roman" w:hAnsi="Times New Roman" w:cs="Times New Roman"/>
          <w:sz w:val="28"/>
          <w:szCs w:val="28"/>
        </w:rPr>
        <w:t xml:space="preserve"> в основном нужно для веб-программистов и опытных пользователей, желающих создать сложные и глубоко интегрированные сервисы.</w:t>
      </w:r>
    </w:p>
    <w:p w:rsidR="002D2BB4" w:rsidRDefault="002D2BB4" w:rsidP="002D2B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607A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0F46BB" w:rsidRPr="000F46BB">
        <w:rPr>
          <w:rFonts w:ascii="Times New Roman" w:hAnsi="Times New Roman" w:cs="Times New Roman"/>
          <w:sz w:val="28"/>
          <w:szCs w:val="28"/>
        </w:rPr>
        <w:t>REST</w:t>
      </w:r>
      <w:r w:rsidR="000F46BB" w:rsidRPr="001C607A">
        <w:rPr>
          <w:rFonts w:ascii="Times New Roman" w:hAnsi="Times New Roman" w:cs="Times New Roman"/>
          <w:sz w:val="28"/>
          <w:szCs w:val="28"/>
        </w:rPr>
        <w:t xml:space="preserve"> </w:t>
      </w:r>
      <w:r w:rsidRPr="001C607A">
        <w:rPr>
          <w:rFonts w:ascii="Times New Roman" w:hAnsi="Times New Roman" w:cs="Times New Roman"/>
          <w:sz w:val="28"/>
          <w:szCs w:val="28"/>
        </w:rPr>
        <w:t>API можно:</w:t>
      </w:r>
    </w:p>
    <w:p w:rsid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>Экспортировать или импортировать данные с онлайн-сервисов в десктопные программы, приложения для смартфонов или другие облачные сервисы.</w:t>
      </w:r>
    </w:p>
    <w:p w:rsid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>взаимодействие мобильных клиентов и различных онлайн-сервисов для оплаты с банковскими системами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2BB4" w:rsidRP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 xml:space="preserve">Поиск товаров и услуг. Например, можно найти и купить билеты на авиарейс, не заходя при этом непосредственно на сайт определенной авиакомпании. Онлайн-ресурсы по поиску авиабилетов с помощью </w:t>
      </w:r>
      <w:r w:rsidR="000F46BB" w:rsidRPr="000F46BB">
        <w:rPr>
          <w:rFonts w:ascii="Times New Roman" w:hAnsi="Times New Roman" w:cs="Times New Roman"/>
          <w:sz w:val="28"/>
          <w:szCs w:val="28"/>
        </w:rPr>
        <w:t>REST</w:t>
      </w:r>
      <w:r w:rsidR="000F46BB" w:rsidRPr="002D2BB4">
        <w:rPr>
          <w:rFonts w:ascii="Times New Roman" w:hAnsi="Times New Roman" w:cs="Times New Roman"/>
          <w:sz w:val="28"/>
          <w:szCs w:val="28"/>
        </w:rPr>
        <w:t xml:space="preserve"> </w:t>
      </w:r>
      <w:r w:rsidRPr="002D2BB4">
        <w:rPr>
          <w:rFonts w:ascii="Times New Roman" w:hAnsi="Times New Roman" w:cs="Times New Roman"/>
          <w:sz w:val="28"/>
          <w:szCs w:val="28"/>
        </w:rPr>
        <w:t>API взаимодействует с сайтами различных авиалиний</w:t>
      </w:r>
    </w:p>
    <w:p w:rsidR="00547DEC" w:rsidRDefault="00547DEC" w:rsidP="005B208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2397" w:rsidRDefault="00C92397" w:rsidP="00C9239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C923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279C5C" wp14:editId="2EA660CC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8F09E7" w:rsidRPr="00C3426C" w:rsidRDefault="008F09E7" w:rsidP="00B647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 w:rsidRPr="0055700D">
        <w:rPr>
          <w:rFonts w:ascii="Times New Roman" w:hAnsi="Times New Roman" w:cs="Times New Roman"/>
          <w:sz w:val="28"/>
          <w:szCs w:val="28"/>
        </w:rPr>
        <w:t>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2048AA" w:rsidRDefault="002048AA" w:rsidP="002048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C3E29" w:rsidRPr="001C607A" w:rsidRDefault="00B6472C" w:rsidP="003C3E2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необходимо написание подробной документации по ним, поскольку без нее попросту не удастся воспользоваться методом. А также не менее важно поддерживать документацию в актуальном состоянии поскольку если документация будет неправильная или устаревшая, то велика вероятность ошибок и в конечном итоге может сказывается на качестве и стоимости продуктов. Поэтому сопровождение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3C3E29" w:rsidRDefault="00B6472C" w:rsidP="003C3E2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2B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представляет собой документ или набор документов, удобочитаемого формата. Наиболее популярные формат это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923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документы размещены в сети интернет, поскольку их удобнее всего поддерживать в актуальном состоянии по сравнению, например, с печатными версиями документов.</w:t>
      </w:r>
    </w:p>
    <w:p w:rsidR="003240F0" w:rsidRDefault="00C922F3" w:rsidP="003C3E29">
      <w:pPr>
        <w:spacing w:after="0" w:line="33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77102C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аналогов и прототипов </w:t>
      </w:r>
      <w:r w:rsidR="003240F0">
        <w:rPr>
          <w:rFonts w:ascii="Times New Roman" w:hAnsi="Times New Roman" w:cs="Times New Roman"/>
          <w:sz w:val="28"/>
          <w:szCs w:val="28"/>
        </w:rPr>
        <w:t xml:space="preserve">современных технологий по сопровождению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API-</w:t>
      </w:r>
      <w:r w:rsidR="003240F0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77102C" w:rsidRDefault="002E2644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и обоснование критериев качества,</w:t>
      </w:r>
      <w:r w:rsidR="0077102C">
        <w:rPr>
          <w:rFonts w:ascii="Times New Roman" w:hAnsi="Times New Roman" w:cs="Times New Roman"/>
          <w:sz w:val="28"/>
          <w:szCs w:val="28"/>
        </w:rPr>
        <w:t xml:space="preserve"> по которым сравнивать </w:t>
      </w:r>
      <w:r>
        <w:rPr>
          <w:rFonts w:ascii="Times New Roman" w:hAnsi="Times New Roman" w:cs="Times New Roman"/>
          <w:sz w:val="28"/>
          <w:szCs w:val="28"/>
        </w:rPr>
        <w:t>системы</w:t>
      </w:r>
    </w:p>
    <w:p w:rsidR="002E2644" w:rsidRDefault="002E2644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аналогов и прототипов с целью выбора системы</w:t>
      </w:r>
    </w:p>
    <w:p w:rsidR="003240F0" w:rsidRDefault="003240F0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t>выделение перечня функций, подлежащих автоматизации</w:t>
      </w:r>
    </w:p>
    <w:p w:rsidR="004C5EF1" w:rsidRDefault="004C5EF1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12" w:name="_Toc56957439"/>
      <w:bookmarkStart w:id="13" w:name="_Toc61818788"/>
      <w:r w:rsidRPr="003F73AB">
        <w:rPr>
          <w:rFonts w:cs="Times New Roman"/>
          <w:szCs w:val="28"/>
        </w:rPr>
        <w:lastRenderedPageBreak/>
        <w:t>ОБЗОРНАЯ ЧАСТЬ</w:t>
      </w:r>
      <w:bookmarkEnd w:id="12"/>
      <w:bookmarkEnd w:id="13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4" w:name="_Toc61818789"/>
      <w:r>
        <w:rPr>
          <w:rFonts w:cs="Times New Roman"/>
          <w:b/>
          <w:szCs w:val="28"/>
        </w:rPr>
        <w:t>Описание предметной области</w:t>
      </w:r>
      <w:bookmarkEnd w:id="14"/>
    </w:p>
    <w:p w:rsidR="004A23CE" w:rsidRDefault="004A23CE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4495B" w:rsidRDefault="00D4495B" w:rsidP="00D4495B">
      <w:pPr>
        <w:pStyle w:val="3"/>
        <w:numPr>
          <w:ilvl w:val="2"/>
          <w:numId w:val="5"/>
        </w:numPr>
        <w:spacing w:before="0" w:line="360" w:lineRule="auto"/>
      </w:pPr>
      <w:bookmarkStart w:id="15" w:name="_Toc61818790"/>
      <w:r w:rsidRPr="00D4495B">
        <w:t>Актуальность выбранной тематики</w:t>
      </w:r>
      <w:bookmarkEnd w:id="15"/>
    </w:p>
    <w:p w:rsidR="00D4495B" w:rsidRDefault="00D4495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956BA" w:rsidRDefault="008956BA" w:rsidP="003A3D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56BA">
        <w:rPr>
          <w:rFonts w:ascii="Times New Roman" w:hAnsi="Times New Roman" w:cs="Times New Roman"/>
          <w:sz w:val="28"/>
          <w:szCs w:val="28"/>
        </w:rPr>
        <w:t>В качестве основных показателе актуальности разработки</w:t>
      </w:r>
      <w:r>
        <w:rPr>
          <w:rFonts w:ascii="Times New Roman" w:hAnsi="Times New Roman" w:cs="Times New Roman"/>
          <w:sz w:val="28"/>
          <w:szCs w:val="28"/>
        </w:rPr>
        <w:t xml:space="preserve"> АС </w:t>
      </w:r>
      <w:r w:rsidRPr="008956BA">
        <w:rPr>
          <w:rFonts w:ascii="Times New Roman" w:hAnsi="Times New Roman" w:cs="Times New Roman"/>
          <w:sz w:val="28"/>
          <w:szCs w:val="28"/>
        </w:rPr>
        <w:t>сопровождения API-документации</w:t>
      </w:r>
      <w:r>
        <w:rPr>
          <w:rFonts w:ascii="Times New Roman" w:hAnsi="Times New Roman" w:cs="Times New Roman"/>
          <w:sz w:val="28"/>
          <w:szCs w:val="28"/>
        </w:rPr>
        <w:tab/>
        <w:t xml:space="preserve">предлагается обратиться к </w:t>
      </w:r>
      <w:r w:rsidRPr="008956BA">
        <w:rPr>
          <w:rFonts w:ascii="Times New Roman" w:hAnsi="Times New Roman" w:cs="Times New Roman"/>
          <w:sz w:val="28"/>
          <w:szCs w:val="28"/>
        </w:rPr>
        <w:t>статистике «Яндекса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3B5ABF">
        <w:rPr>
          <w:rFonts w:ascii="Times New Roman" w:hAnsi="Times New Roman" w:cs="Times New Roman"/>
          <w:sz w:val="28"/>
          <w:szCs w:val="28"/>
        </w:rPr>
        <w:t xml:space="preserve">В качестве периода времени, взяты показатели за последние четыре месяца написания ВКР. </w:t>
      </w:r>
      <w:r w:rsidR="003D0861" w:rsidRPr="003D0861">
        <w:rPr>
          <w:rFonts w:ascii="Times New Roman" w:hAnsi="Times New Roman" w:cs="Times New Roman"/>
          <w:sz w:val="28"/>
          <w:szCs w:val="28"/>
        </w:rPr>
        <w:t>Статистика и показатели запросов «</w:t>
      </w:r>
      <w:r w:rsidR="002647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D0861" w:rsidRPr="003D0861">
        <w:rPr>
          <w:rFonts w:ascii="Times New Roman" w:hAnsi="Times New Roman" w:cs="Times New Roman"/>
          <w:sz w:val="28"/>
          <w:szCs w:val="28"/>
        </w:rPr>
        <w:t xml:space="preserve">», «документация </w:t>
      </w:r>
      <w:r w:rsidR="002647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D0861" w:rsidRPr="003D0861">
        <w:rPr>
          <w:rFonts w:ascii="Times New Roman" w:hAnsi="Times New Roman" w:cs="Times New Roman"/>
          <w:sz w:val="28"/>
          <w:szCs w:val="28"/>
        </w:rPr>
        <w:t>», «</w:t>
      </w:r>
      <w:r w:rsidR="002647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6474E" w:rsidRPr="003D0861">
        <w:rPr>
          <w:rFonts w:ascii="Times New Roman" w:hAnsi="Times New Roman" w:cs="Times New Roman"/>
          <w:sz w:val="28"/>
          <w:szCs w:val="28"/>
        </w:rPr>
        <w:t xml:space="preserve"> </w:t>
      </w:r>
      <w:r w:rsidR="003D0861" w:rsidRPr="003D0861">
        <w:rPr>
          <w:rFonts w:ascii="Times New Roman" w:hAnsi="Times New Roman" w:cs="Times New Roman"/>
          <w:sz w:val="28"/>
          <w:szCs w:val="28"/>
        </w:rPr>
        <w:t xml:space="preserve">doc» за выбранные промежутки месяцев, согласно </w:t>
      </w:r>
      <w:r w:rsidR="003A3D26" w:rsidRPr="003D0861">
        <w:rPr>
          <w:rFonts w:ascii="Times New Roman" w:hAnsi="Times New Roman" w:cs="Times New Roman"/>
          <w:sz w:val="28"/>
          <w:szCs w:val="28"/>
        </w:rPr>
        <w:t>сайту https://wordstat.yandex.ru</w:t>
      </w:r>
      <w:r w:rsidR="003D0861" w:rsidRPr="003D0861">
        <w:rPr>
          <w:rFonts w:ascii="Times New Roman" w:hAnsi="Times New Roman" w:cs="Times New Roman"/>
          <w:sz w:val="28"/>
          <w:szCs w:val="28"/>
        </w:rPr>
        <w:t>, представлены в</w:t>
      </w:r>
      <w:r w:rsidR="003A3D26">
        <w:rPr>
          <w:rFonts w:ascii="Times New Roman" w:hAnsi="Times New Roman" w:cs="Times New Roman"/>
          <w:sz w:val="28"/>
          <w:szCs w:val="28"/>
        </w:rPr>
        <w:t xml:space="preserve"> таблице 1.1.</w:t>
      </w:r>
    </w:p>
    <w:p w:rsidR="003A3D26" w:rsidRDefault="003A3D26" w:rsidP="003A3D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E6635" w:rsidRDefault="00BE6635" w:rsidP="00BE663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Pr="00BE6635">
        <w:rPr>
          <w:rFonts w:ascii="Times New Roman" w:hAnsi="Times New Roman" w:cs="Times New Roman"/>
          <w:sz w:val="28"/>
          <w:szCs w:val="28"/>
        </w:rPr>
        <w:t>Статистика запросов в интернете по тематике API-документации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8956BA" w:rsidRPr="00BE6635" w:rsidTr="00F95403">
        <w:tc>
          <w:tcPr>
            <w:tcW w:w="3114" w:type="dxa"/>
            <w:vAlign w:val="center"/>
          </w:tcPr>
          <w:p w:rsidR="008956BA" w:rsidRPr="00BE6635" w:rsidRDefault="008956BA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b/>
                <w:sz w:val="28"/>
                <w:szCs w:val="28"/>
              </w:rPr>
              <w:t>Запрос</w:t>
            </w:r>
          </w:p>
        </w:tc>
        <w:tc>
          <w:tcPr>
            <w:tcW w:w="3115" w:type="dxa"/>
            <w:vAlign w:val="center"/>
          </w:tcPr>
          <w:p w:rsidR="008956BA" w:rsidRPr="00BE6635" w:rsidRDefault="008956BA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b/>
                <w:sz w:val="28"/>
                <w:szCs w:val="28"/>
              </w:rPr>
              <w:t>Период</w:t>
            </w:r>
          </w:p>
        </w:tc>
        <w:tc>
          <w:tcPr>
            <w:tcW w:w="3115" w:type="dxa"/>
            <w:vAlign w:val="center"/>
          </w:tcPr>
          <w:p w:rsidR="008956BA" w:rsidRPr="00BE6635" w:rsidRDefault="008956BA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</w:tr>
      <w:tr w:rsidR="00BE6635" w:rsidTr="00953006">
        <w:tc>
          <w:tcPr>
            <w:tcW w:w="3114" w:type="dxa"/>
            <w:vAlign w:val="center"/>
          </w:tcPr>
          <w:p w:rsidR="00BE6635" w:rsidRPr="00BE6635" w:rsidRDefault="003A3D26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01.09.2020 – 30.09.2020</w:t>
            </w:r>
          </w:p>
        </w:tc>
        <w:tc>
          <w:tcPr>
            <w:tcW w:w="3115" w:type="dxa"/>
            <w:vAlign w:val="center"/>
          </w:tcPr>
          <w:p w:rsidR="00BE6635" w:rsidRPr="00BE6635" w:rsidRDefault="00F95403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403">
              <w:rPr>
                <w:rFonts w:ascii="Times New Roman" w:hAnsi="Times New Roman" w:cs="Times New Roman"/>
                <w:sz w:val="28"/>
                <w:szCs w:val="28"/>
              </w:rPr>
              <w:t>556682</w:t>
            </w:r>
          </w:p>
        </w:tc>
      </w:tr>
      <w:tr w:rsidR="00BE6635" w:rsidTr="00953006">
        <w:tc>
          <w:tcPr>
            <w:tcW w:w="3114" w:type="dxa"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 w:rsidR="003A3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2234</w:t>
            </w:r>
          </w:p>
        </w:tc>
      </w:tr>
      <w:tr w:rsidR="00BE6635" w:rsidTr="00953006">
        <w:tc>
          <w:tcPr>
            <w:tcW w:w="3114" w:type="dxa"/>
            <w:vAlign w:val="center"/>
          </w:tcPr>
          <w:p w:rsidR="00BE6635" w:rsidRPr="00BE6635" w:rsidRDefault="003A3D26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="00BE6635"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doc</w:t>
            </w:r>
          </w:p>
        </w:tc>
        <w:tc>
          <w:tcPr>
            <w:tcW w:w="3115" w:type="dxa"/>
            <w:vMerge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2888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01.10.2020 – 31.10.2020</w:t>
            </w:r>
          </w:p>
        </w:tc>
        <w:tc>
          <w:tcPr>
            <w:tcW w:w="3115" w:type="dxa"/>
            <w:vAlign w:val="center"/>
          </w:tcPr>
          <w:p w:rsidR="003B5ABF" w:rsidRDefault="00F95403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403">
              <w:rPr>
                <w:rFonts w:ascii="Times New Roman" w:hAnsi="Times New Roman" w:cs="Times New Roman"/>
                <w:sz w:val="28"/>
                <w:szCs w:val="28"/>
              </w:rPr>
              <w:t>553925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953006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2265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doc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2E252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525">
              <w:rPr>
                <w:rFonts w:ascii="Times New Roman" w:hAnsi="Times New Roman" w:cs="Times New Roman"/>
                <w:sz w:val="28"/>
                <w:szCs w:val="28"/>
              </w:rPr>
              <w:t>2811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01.11.2020 – 30.11.2020</w:t>
            </w:r>
          </w:p>
        </w:tc>
        <w:tc>
          <w:tcPr>
            <w:tcW w:w="3115" w:type="dxa"/>
            <w:vAlign w:val="center"/>
          </w:tcPr>
          <w:p w:rsidR="003B5ABF" w:rsidRDefault="002E252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525">
              <w:rPr>
                <w:rFonts w:ascii="Times New Roman" w:hAnsi="Times New Roman" w:cs="Times New Roman"/>
                <w:sz w:val="28"/>
                <w:szCs w:val="28"/>
              </w:rPr>
              <w:t>553925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953006" w:rsidP="002317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2317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doc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2E252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525">
              <w:rPr>
                <w:rFonts w:ascii="Times New Roman" w:hAnsi="Times New Roman" w:cs="Times New Roman"/>
                <w:sz w:val="28"/>
                <w:szCs w:val="28"/>
              </w:rPr>
              <w:t>2246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01.12.2020 – 31.12.2020</w:t>
            </w:r>
          </w:p>
        </w:tc>
        <w:tc>
          <w:tcPr>
            <w:tcW w:w="3115" w:type="dxa"/>
            <w:vAlign w:val="center"/>
          </w:tcPr>
          <w:p w:rsidR="003B5ABF" w:rsidRDefault="00F95403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403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 w:rsidR="009530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6435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953006" w:rsidP="002317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2317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doc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2E252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525">
              <w:rPr>
                <w:rFonts w:ascii="Times New Roman" w:hAnsi="Times New Roman" w:cs="Times New Roman"/>
                <w:sz w:val="28"/>
                <w:szCs w:val="28"/>
              </w:rPr>
              <w:t>2246</w:t>
            </w:r>
          </w:p>
        </w:tc>
      </w:tr>
    </w:tbl>
    <w:p w:rsidR="008956BA" w:rsidRDefault="008956B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5ABF" w:rsidRP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хочется обратить внимание что поисковый запрос «</w:t>
      </w:r>
      <w:r w:rsidRPr="003B5ABF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» существенно превосходит показатели запроса «</w:t>
      </w:r>
      <w:r w:rsidRPr="003B5ABF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3B5ABF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», поскольку существует огромное множество разновидностей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B5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которые включают в себя как прикладные, аппаратные 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B5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на которую в основном и рассчитаны данные показатели.</w:t>
      </w:r>
    </w:p>
    <w:p w:rsidR="003B5ABF" w:rsidRDefault="00F9540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403">
        <w:rPr>
          <w:rFonts w:ascii="Times New Roman" w:hAnsi="Times New Roman" w:cs="Times New Roman"/>
          <w:sz w:val="28"/>
          <w:szCs w:val="28"/>
        </w:rPr>
        <w:t xml:space="preserve">Ниже, подводя итоги </w:t>
      </w:r>
      <w:r>
        <w:rPr>
          <w:rFonts w:ascii="Times New Roman" w:hAnsi="Times New Roman" w:cs="Times New Roman"/>
          <w:sz w:val="28"/>
          <w:szCs w:val="28"/>
        </w:rPr>
        <w:t>обзора</w:t>
      </w:r>
      <w:r w:rsidRPr="00F95403">
        <w:rPr>
          <w:rFonts w:ascii="Times New Roman" w:hAnsi="Times New Roman" w:cs="Times New Roman"/>
          <w:sz w:val="28"/>
          <w:szCs w:val="28"/>
        </w:rPr>
        <w:t xml:space="preserve"> актуальности тематики</w:t>
      </w:r>
      <w:r>
        <w:rPr>
          <w:rFonts w:ascii="Times New Roman" w:hAnsi="Times New Roman" w:cs="Times New Roman"/>
          <w:sz w:val="28"/>
          <w:szCs w:val="28"/>
        </w:rPr>
        <w:t xml:space="preserve"> будут </w:t>
      </w:r>
      <w:r w:rsidR="00373262">
        <w:rPr>
          <w:rFonts w:ascii="Times New Roman" w:hAnsi="Times New Roman" w:cs="Times New Roman"/>
          <w:sz w:val="28"/>
          <w:szCs w:val="28"/>
        </w:rPr>
        <w:t>приведены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6D94">
        <w:rPr>
          <w:rFonts w:ascii="Times New Roman" w:hAnsi="Times New Roman" w:cs="Times New Roman"/>
          <w:sz w:val="28"/>
          <w:szCs w:val="28"/>
        </w:rPr>
        <w:t>диаграммы,</w:t>
      </w:r>
      <w:r>
        <w:rPr>
          <w:rFonts w:ascii="Times New Roman" w:hAnsi="Times New Roman" w:cs="Times New Roman"/>
          <w:sz w:val="28"/>
          <w:szCs w:val="28"/>
        </w:rPr>
        <w:t xml:space="preserve"> которые показывают становиться ли тематика </w:t>
      </w:r>
      <w:r w:rsidRPr="00F95403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популярнее со временем или нет. </w:t>
      </w:r>
      <w:r w:rsidRPr="00F95403">
        <w:rPr>
          <w:rFonts w:ascii="Times New Roman" w:hAnsi="Times New Roman" w:cs="Times New Roman"/>
          <w:sz w:val="28"/>
          <w:szCs w:val="28"/>
        </w:rPr>
        <w:t>Также хочу отметить то, что количественный показатель некоторых запросов крайне неплохие, учитывая, что тематика весьма узкой направленности.</w:t>
      </w:r>
    </w:p>
    <w:p w:rsid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4495B" w:rsidRDefault="00F95403" w:rsidP="00F954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DC30D3" wp14:editId="7D49E9C3">
            <wp:extent cx="4895850" cy="243840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tat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5ABF" w:rsidRDefault="003B5ABF" w:rsidP="003B5A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ABF">
        <w:rPr>
          <w:rFonts w:ascii="Times New Roman" w:hAnsi="Times New Roman" w:cs="Times New Roman"/>
          <w:sz w:val="28"/>
          <w:szCs w:val="28"/>
        </w:rPr>
        <w:t>Диаграмма 1.1 Статистика запроса «API»</w:t>
      </w:r>
    </w:p>
    <w:p w:rsid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5ABF" w:rsidRDefault="00E6556A" w:rsidP="00E65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99D940" wp14:editId="04302606">
            <wp:extent cx="4656326" cy="2645228"/>
            <wp:effectExtent l="19050" t="19050" r="11430" b="222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a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439" cy="2656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56A" w:rsidRDefault="00E6556A" w:rsidP="00E65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ABF">
        <w:rPr>
          <w:rFonts w:ascii="Times New Roman" w:hAnsi="Times New Roman" w:cs="Times New Roman"/>
          <w:sz w:val="28"/>
          <w:szCs w:val="28"/>
        </w:rPr>
        <w:t>Диаграмма 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B5ABF">
        <w:rPr>
          <w:rFonts w:ascii="Times New Roman" w:hAnsi="Times New Roman" w:cs="Times New Roman"/>
          <w:sz w:val="28"/>
          <w:szCs w:val="28"/>
        </w:rPr>
        <w:t xml:space="preserve"> Статистика запроса «</w:t>
      </w:r>
      <w:r w:rsidRPr="00BE6635">
        <w:rPr>
          <w:rFonts w:ascii="Times New Roman" w:hAnsi="Times New Roman" w:cs="Times New Roman"/>
          <w:sz w:val="28"/>
          <w:szCs w:val="28"/>
        </w:rPr>
        <w:t>документация</w:t>
      </w:r>
      <w:r w:rsidRPr="003B5ABF">
        <w:rPr>
          <w:rFonts w:ascii="Times New Roman" w:hAnsi="Times New Roman" w:cs="Times New Roman"/>
          <w:sz w:val="28"/>
          <w:szCs w:val="28"/>
        </w:rPr>
        <w:t xml:space="preserve"> API»</w:t>
      </w:r>
    </w:p>
    <w:p w:rsid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6556A" w:rsidRDefault="00E6556A" w:rsidP="00EC04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2F6961" wp14:editId="23EA86BB">
            <wp:extent cx="4572000" cy="2598345"/>
            <wp:effectExtent l="19050" t="19050" r="19050" b="120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at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19" cy="2612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56A" w:rsidRDefault="00E6556A" w:rsidP="00E65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ABF">
        <w:rPr>
          <w:rFonts w:ascii="Times New Roman" w:hAnsi="Times New Roman" w:cs="Times New Roman"/>
          <w:sz w:val="28"/>
          <w:szCs w:val="28"/>
        </w:rPr>
        <w:t>Диаграмма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B5ABF">
        <w:rPr>
          <w:rFonts w:ascii="Times New Roman" w:hAnsi="Times New Roman" w:cs="Times New Roman"/>
          <w:sz w:val="28"/>
          <w:szCs w:val="28"/>
        </w:rPr>
        <w:t xml:space="preserve"> Статистика запроса «</w:t>
      </w:r>
      <w:r w:rsidRPr="00BE6635">
        <w:rPr>
          <w:rFonts w:ascii="Times New Roman" w:hAnsi="Times New Roman" w:cs="Times New Roman"/>
          <w:sz w:val="28"/>
          <w:szCs w:val="28"/>
        </w:rPr>
        <w:t>документация</w:t>
      </w:r>
      <w:r w:rsidRPr="003B5ABF">
        <w:rPr>
          <w:rFonts w:ascii="Times New Roman" w:hAnsi="Times New Roman" w:cs="Times New Roman"/>
          <w:sz w:val="28"/>
          <w:szCs w:val="28"/>
        </w:rPr>
        <w:t xml:space="preserve"> 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3B5ABF">
        <w:rPr>
          <w:rFonts w:ascii="Times New Roman" w:hAnsi="Times New Roman" w:cs="Times New Roman"/>
          <w:sz w:val="28"/>
          <w:szCs w:val="28"/>
        </w:rPr>
        <w:t>»</w:t>
      </w:r>
    </w:p>
    <w:p w:rsidR="003B5ABF" w:rsidRPr="00463B69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FC2ECC">
      <w:pPr>
        <w:pStyle w:val="3"/>
        <w:numPr>
          <w:ilvl w:val="2"/>
          <w:numId w:val="5"/>
        </w:numPr>
        <w:spacing w:before="0" w:line="360" w:lineRule="auto"/>
        <w:ind w:left="0" w:firstLine="0"/>
      </w:pPr>
      <w:bookmarkStart w:id="16" w:name="_Toc61818791"/>
      <w:r>
        <w:t>Описание серверной архитектуры</w:t>
      </w:r>
      <w:bookmarkEnd w:id="16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3C7045" w:rsidRPr="003C7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 w:rsidR="00447BBB" w:rsidRPr="00447BBB">
        <w:rPr>
          <w:rFonts w:ascii="Times New Roman" w:hAnsi="Times New Roman" w:cs="Times New Roman"/>
          <w:sz w:val="28"/>
          <w:szCs w:val="28"/>
        </w:rPr>
        <w:t xml:space="preserve"> </w:t>
      </w:r>
      <w:r w:rsidR="00447BBB" w:rsidRPr="003C7045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E33D22" w:rsidP="00E33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3D22">
        <w:rPr>
          <w:rFonts w:ascii="Times New Roman" w:hAnsi="Times New Roman" w:cs="Times New Roman"/>
          <w:sz w:val="28"/>
          <w:szCs w:val="28"/>
        </w:rPr>
        <w:t>Итого, общее количество методов 514.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2225" w:rsidRPr="005C2225"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рисунке 1.2.</w:t>
      </w:r>
    </w:p>
    <w:p w:rsidR="005C2225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E713ED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3F7B43" wp14:editId="5968B68B">
            <wp:extent cx="5866228" cy="3591606"/>
            <wp:effectExtent l="0" t="0" r="127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14" cy="35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25" w:rsidRDefault="005C2225" w:rsidP="005C22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AC01AC" w:rsidRDefault="00E33D22" w:rsidP="00E33D22">
      <w:pPr>
        <w:pStyle w:val="3"/>
        <w:numPr>
          <w:ilvl w:val="2"/>
          <w:numId w:val="5"/>
        </w:numPr>
        <w:spacing w:before="0" w:line="360" w:lineRule="auto"/>
      </w:pPr>
      <w:bookmarkStart w:id="17" w:name="_Toc61818792"/>
      <w:r>
        <w:lastRenderedPageBreak/>
        <w:t>Расчет затрат</w:t>
      </w:r>
      <w:r w:rsidR="004E57C8">
        <w:t>ы</w:t>
      </w:r>
      <w:r>
        <w:t xml:space="preserve"> времени с использованием АС и без</w:t>
      </w:r>
      <w:bookmarkEnd w:id="17"/>
    </w:p>
    <w:p w:rsidR="00E33D22" w:rsidRDefault="00E33D22" w:rsidP="00AC01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01AC" w:rsidRDefault="00E33D22" w:rsidP="00E33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текущий момент общее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33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методов, используемых на проектах в которых планируется использовать АС по </w:t>
      </w:r>
      <w:r w:rsidRPr="00E33D22">
        <w:rPr>
          <w:rFonts w:ascii="Times New Roman" w:hAnsi="Times New Roman" w:cs="Times New Roman"/>
          <w:sz w:val="28"/>
          <w:szCs w:val="28"/>
        </w:rPr>
        <w:t>сопровождени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E33D22">
        <w:rPr>
          <w:rFonts w:ascii="Times New Roman" w:hAnsi="Times New Roman" w:cs="Times New Roman"/>
          <w:sz w:val="28"/>
          <w:szCs w:val="28"/>
        </w:rPr>
        <w:t xml:space="preserve"> API-документации</w:t>
      </w:r>
      <w:r>
        <w:rPr>
          <w:rFonts w:ascii="Times New Roman" w:hAnsi="Times New Roman" w:cs="Times New Roman"/>
          <w:sz w:val="28"/>
          <w:szCs w:val="28"/>
        </w:rPr>
        <w:t>, равна 514.</w:t>
      </w:r>
    </w:p>
    <w:p w:rsidR="005662CF" w:rsidRDefault="005662CF" w:rsidP="005662C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использовании автоматизированной системы, все необходимые данные бэкенд разработчик вводит в процессе проверки работоспособности разрабатываемых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методов тем и ему достаточно опубликовать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 в единую справочную систему.</w:t>
      </w:r>
    </w:p>
    <w:p w:rsidR="005662CF" w:rsidRPr="00E33D22" w:rsidRDefault="005662CF" w:rsidP="005662C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этого:</w:t>
      </w:r>
    </w:p>
    <w:p w:rsidR="00815E65" w:rsidRPr="005662CF" w:rsidRDefault="004B077E" w:rsidP="004E57C8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2CF">
        <w:rPr>
          <w:rFonts w:ascii="Times New Roman" w:hAnsi="Times New Roman" w:cs="Times New Roman"/>
          <w:sz w:val="28"/>
          <w:szCs w:val="28"/>
        </w:rPr>
        <w:t>Примерное время,</w:t>
      </w:r>
      <w:r w:rsidR="005C2225" w:rsidRPr="005662CF">
        <w:rPr>
          <w:rFonts w:ascii="Times New Roman" w:hAnsi="Times New Roman" w:cs="Times New Roman"/>
          <w:sz w:val="28"/>
          <w:szCs w:val="28"/>
        </w:rPr>
        <w:t xml:space="preserve"> затраченное на </w:t>
      </w:r>
      <w:r w:rsidRPr="005662CF">
        <w:rPr>
          <w:rFonts w:ascii="Times New Roman" w:hAnsi="Times New Roman" w:cs="Times New Roman"/>
          <w:sz w:val="28"/>
          <w:szCs w:val="28"/>
        </w:rPr>
        <w:t xml:space="preserve">написание </w:t>
      </w:r>
      <w:r w:rsidRPr="004E57C8">
        <w:rPr>
          <w:rFonts w:ascii="Times New Roman" w:hAnsi="Times New Roman" w:cs="Times New Roman"/>
          <w:sz w:val="28"/>
          <w:szCs w:val="28"/>
        </w:rPr>
        <w:t>API</w:t>
      </w:r>
      <w:r w:rsidRPr="005662CF">
        <w:rPr>
          <w:rFonts w:ascii="Times New Roman" w:hAnsi="Times New Roman" w:cs="Times New Roman"/>
          <w:sz w:val="28"/>
          <w:szCs w:val="28"/>
        </w:rPr>
        <w:t xml:space="preserve">-документации в ручном режиме равно 2 часам. Примерное время, затраченное на редактирование уже существующей </w:t>
      </w:r>
      <w:r w:rsidRPr="004E57C8">
        <w:rPr>
          <w:rFonts w:ascii="Times New Roman" w:hAnsi="Times New Roman" w:cs="Times New Roman"/>
          <w:sz w:val="28"/>
          <w:szCs w:val="28"/>
        </w:rPr>
        <w:t>API</w:t>
      </w:r>
      <w:r w:rsidRPr="005662CF">
        <w:rPr>
          <w:rFonts w:ascii="Times New Roman" w:hAnsi="Times New Roman" w:cs="Times New Roman"/>
          <w:sz w:val="28"/>
          <w:szCs w:val="28"/>
        </w:rPr>
        <w:t>-документации равно 1 часу.</w:t>
      </w:r>
    </w:p>
    <w:p w:rsidR="005C2225" w:rsidRPr="005662CF" w:rsidRDefault="004B077E" w:rsidP="004E57C8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2CF">
        <w:rPr>
          <w:rFonts w:ascii="Times New Roman" w:hAnsi="Times New Roman" w:cs="Times New Roman"/>
          <w:sz w:val="28"/>
          <w:szCs w:val="28"/>
        </w:rPr>
        <w:t>Примерное время, затраченное на заполнение форм и публикацию равно 30 минутам. Примерное время, на редактирование уже существующей документации 15 минут.</w:t>
      </w:r>
    </w:p>
    <w:p w:rsidR="00FA2931" w:rsidRDefault="005C2225" w:rsidP="009302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можно составить примерные расчеты по количеству затраченного времени бэкенд разработчика или технического писателя при написании новой документации или редактирования уже существующей. Примерные расчеты представлены в таблице 1.</w:t>
      </w:r>
      <w:r w:rsidR="00C96D94" w:rsidRPr="00C96D94">
        <w:rPr>
          <w:rFonts w:ascii="Times New Roman" w:hAnsi="Times New Roman" w:cs="Times New Roman"/>
          <w:sz w:val="28"/>
          <w:szCs w:val="28"/>
        </w:rPr>
        <w:t>2</w:t>
      </w:r>
      <w:r w:rsidR="00930238">
        <w:rPr>
          <w:rFonts w:ascii="Times New Roman" w:hAnsi="Times New Roman" w:cs="Times New Roman"/>
          <w:sz w:val="28"/>
          <w:szCs w:val="28"/>
        </w:rPr>
        <w:t>.</w:t>
      </w:r>
    </w:p>
    <w:p w:rsidR="00FA2931" w:rsidRDefault="00FA2931" w:rsidP="00FA29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5F24B8" w:rsidRDefault="005C2225" w:rsidP="005F24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493" w:type="dxa"/>
        <w:tblLook w:val="04A0" w:firstRow="1" w:lastRow="0" w:firstColumn="1" w:lastColumn="0" w:noHBand="0" w:noVBand="1"/>
      </w:tblPr>
      <w:tblGrid>
        <w:gridCol w:w="2830"/>
        <w:gridCol w:w="2977"/>
        <w:gridCol w:w="3686"/>
      </w:tblGrid>
      <w:tr w:rsidR="004E57C8" w:rsidRPr="00E33D22" w:rsidTr="004E57C8">
        <w:trPr>
          <w:trHeight w:val="900"/>
          <w:tblHeader/>
        </w:trPr>
        <w:tc>
          <w:tcPr>
            <w:tcW w:w="9493" w:type="dxa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4E57C8" w:rsidRPr="00E33D22" w:rsidRDefault="004E57C8" w:rsidP="004E57C8">
            <w:pPr>
              <w:spacing w:after="0" w:line="360" w:lineRule="auto"/>
              <w:ind w:firstLine="5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1.</w:t>
            </w:r>
            <w:r w:rsidRPr="00C96D9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– Примерные расчеты времени сопровождения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документации</w:t>
            </w:r>
          </w:p>
        </w:tc>
      </w:tr>
      <w:tr w:rsidR="005F24B8" w:rsidRPr="00E33D22" w:rsidTr="004E57C8">
        <w:trPr>
          <w:trHeight w:val="900"/>
          <w:tblHeader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E33D22" w:rsidRDefault="005F24B8" w:rsidP="00FA2931">
            <w:pPr>
              <w:spacing w:after="0" w:line="360" w:lineRule="auto"/>
              <w:ind w:firstLine="27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E33D22" w:rsidRDefault="005F24B8" w:rsidP="00FA2931">
            <w:pPr>
              <w:spacing w:after="0" w:line="360" w:lineRule="auto"/>
              <w:ind w:firstLine="2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3D22">
              <w:rPr>
                <w:rFonts w:ascii="Times New Roman" w:hAnsi="Times New Roman" w:cs="Times New Roman"/>
                <w:b/>
                <w:sz w:val="28"/>
                <w:szCs w:val="28"/>
              </w:rPr>
              <w:t>Время на создание новой документации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E33D22" w:rsidRDefault="005F24B8" w:rsidP="00FA2931">
            <w:pPr>
              <w:spacing w:after="0" w:line="360" w:lineRule="auto"/>
              <w:ind w:firstLine="2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3D22">
              <w:rPr>
                <w:rFonts w:ascii="Times New Roman" w:hAnsi="Times New Roman" w:cs="Times New Roman"/>
                <w:b/>
                <w:sz w:val="28"/>
                <w:szCs w:val="28"/>
              </w:rPr>
              <w:t>Время на редактирование уже существующей документации</w:t>
            </w:r>
          </w:p>
        </w:tc>
      </w:tr>
      <w:tr w:rsidR="005F24B8" w:rsidRPr="005F24B8" w:rsidTr="004E57C8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Сопровождение документации в ручном режиме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2 часа * 514 API методов = 1028 часов = 128 рабочих дня 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1 час * 514 API методов = 514 часов = 64 рабочих дня </w:t>
            </w:r>
          </w:p>
        </w:tc>
      </w:tr>
      <w:tr w:rsidR="005F24B8" w:rsidRPr="005F24B8" w:rsidTr="004E57C8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Сопровождение с помощью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автоматизированной</w:t>
            </w: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30 минут * 514 API методов = 154 часа = 19 рабочих дней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15 минут * 514 API методов = 77 часов = 9 рабочих дней</w:t>
            </w:r>
          </w:p>
        </w:tc>
      </w:tr>
    </w:tbl>
    <w:p w:rsidR="002E2644" w:rsidRPr="003F73AB" w:rsidRDefault="002E2644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B306CD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8" w:name="_Toc61818793"/>
      <w:r>
        <w:rPr>
          <w:rFonts w:cs="Times New Roman"/>
          <w:b/>
          <w:szCs w:val="28"/>
        </w:rPr>
        <w:t>Обзор</w:t>
      </w:r>
      <w:r w:rsidR="00D34A68" w:rsidRPr="00D34A68">
        <w:rPr>
          <w:rFonts w:cs="Times New Roman"/>
          <w:b/>
          <w:szCs w:val="28"/>
        </w:rPr>
        <w:t xml:space="preserve"> существующих технологий</w:t>
      </w:r>
      <w:bookmarkEnd w:id="18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9" w:name="_Toc61818794"/>
      <w:r w:rsidRPr="00D34A68">
        <w:t>Перечень функций, подлежащих автоматизации</w:t>
      </w:r>
      <w:bookmarkEnd w:id="19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4A28D0">
        <w:rPr>
          <w:rFonts w:ascii="Times New Roman" w:hAnsi="Times New Roman" w:cs="Times New Roman"/>
          <w:sz w:val="28"/>
          <w:szCs w:val="28"/>
        </w:rPr>
        <w:t>единой системе справочной документации</w:t>
      </w:r>
    </w:p>
    <w:p w:rsidR="003E7F93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методу</w:t>
      </w:r>
    </w:p>
    <w:p w:rsidR="004A28D0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фильтрация</w:t>
      </w:r>
      <w:r w:rsidR="000C262D">
        <w:rPr>
          <w:rFonts w:ascii="Times New Roman" w:hAnsi="Times New Roman" w:cs="Times New Roman"/>
          <w:sz w:val="28"/>
          <w:szCs w:val="28"/>
        </w:rPr>
        <w:t xml:space="preserve"> данных в единой системе справочной документации</w:t>
      </w:r>
    </w:p>
    <w:p w:rsidR="00D26829" w:rsidRDefault="00D26829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оставлять комментарии тем самым создавая обратную связь с разработчиком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0" w:name="_Toc61818795"/>
      <w:r w:rsidRPr="00D34A68">
        <w:lastRenderedPageBreak/>
        <w:t>Выбор и обоснование критериев качества</w:t>
      </w:r>
      <w:bookmarkEnd w:id="20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3C3E29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 w:rsidR="003C3E29">
        <w:rPr>
          <w:rFonts w:ascii="Times New Roman" w:hAnsi="Times New Roman" w:cs="Times New Roman"/>
          <w:sz w:val="28"/>
          <w:szCs w:val="28"/>
        </w:rPr>
        <w:t xml:space="preserve"> </w:t>
      </w:r>
      <w:r w:rsidR="003C3E29" w:rsidRPr="003C3E29">
        <w:rPr>
          <w:rFonts w:ascii="Times New Roman" w:hAnsi="Times New Roman" w:cs="Times New Roman"/>
          <w:sz w:val="28"/>
          <w:szCs w:val="28"/>
        </w:rPr>
        <w:t>[6].</w:t>
      </w:r>
    </w:p>
    <w:p w:rsidR="003C3E29" w:rsidRDefault="003C3E29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C3E29" w:rsidRPr="00BB5E32" w:rsidRDefault="003C3E29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1" w:name="_Toc61818796"/>
      <w:r w:rsidRPr="00D34A68">
        <w:lastRenderedPageBreak/>
        <w:t>Анализ аналогов и прототипов</w:t>
      </w:r>
      <w:bookmarkEnd w:id="21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FC2ECC">
      <w:pPr>
        <w:pStyle w:val="3"/>
        <w:numPr>
          <w:ilvl w:val="0"/>
          <w:numId w:val="12"/>
        </w:numPr>
        <w:spacing w:before="0" w:line="360" w:lineRule="auto"/>
        <w:jc w:val="left"/>
        <w:rPr>
          <w:lang w:val="en-US"/>
        </w:rPr>
      </w:pPr>
      <w:bookmarkStart w:id="22" w:name="_Toc61818797"/>
      <w:r>
        <w:rPr>
          <w:lang w:val="en-US"/>
        </w:rPr>
        <w:t>Swagger</w:t>
      </w:r>
      <w:bookmarkEnd w:id="22"/>
    </w:p>
    <w:p w:rsidR="00CF3756" w:rsidRDefault="00CF3756" w:rsidP="00B3097F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B3097F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B3097F">
      <w:pPr>
        <w:pStyle w:val="a7"/>
        <w:numPr>
          <w:ilvl w:val="0"/>
          <w:numId w:val="13"/>
        </w:numPr>
        <w:spacing w:after="0" w:line="384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B3097F">
      <w:pPr>
        <w:pStyle w:val="a7"/>
        <w:numPr>
          <w:ilvl w:val="0"/>
          <w:numId w:val="13"/>
        </w:numPr>
        <w:spacing w:after="0" w:line="384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B3097F">
      <w:pPr>
        <w:pStyle w:val="a7"/>
        <w:numPr>
          <w:ilvl w:val="0"/>
          <w:numId w:val="13"/>
        </w:numPr>
        <w:spacing w:after="0" w:line="384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B3097F">
      <w:pPr>
        <w:pStyle w:val="a7"/>
        <w:numPr>
          <w:ilvl w:val="0"/>
          <w:numId w:val="13"/>
        </w:numPr>
        <w:spacing w:after="0" w:line="384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097F" w:rsidRDefault="00B3097F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2FE06B" wp14:editId="44C12E41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7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F84E5F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Default="008B0CD4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BA62D6" w:rsidRDefault="00BA62D6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полностью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BA62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BA62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использование с компании не требует оплаты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267E72" w:rsidRPr="00BA62D6" w:rsidRDefault="00A77B95" w:rsidP="00904809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BA62D6" w:rsidRPr="00BA62D6" w:rsidRDefault="00BA62D6" w:rsidP="00BA62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23" w:name="_Toc61818798"/>
      <w:r w:rsidRPr="00942184">
        <w:rPr>
          <w:lang w:val="en-US"/>
        </w:rPr>
        <w:lastRenderedPageBreak/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23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185518" wp14:editId="3A855F9F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версионирования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Pr="00465527" w:rsidRDefault="00942184" w:rsidP="00C02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Pr="00814916" w:rsidRDefault="00002D63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24" w:name="_Toc61818799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24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Примеры запросов и ответов от сервера</w:t>
      </w:r>
    </w:p>
    <w:p w:rsidR="00DB6A40" w:rsidRDefault="00C02B4E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BA2C04">
      <w:pPr>
        <w:pStyle w:val="a7"/>
        <w:numPr>
          <w:ilvl w:val="0"/>
          <w:numId w:val="18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67E72" w:rsidRDefault="002B7CBA" w:rsidP="00BA2C04">
      <w:pPr>
        <w:pStyle w:val="a7"/>
        <w:numPr>
          <w:ilvl w:val="0"/>
          <w:numId w:val="18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F63FBA" w:rsidRPr="00F63FBA" w:rsidRDefault="00F63FBA" w:rsidP="00BA2C04">
      <w:pPr>
        <w:spacing w:after="0" w:line="384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BA2C04">
      <w:pPr>
        <w:pStyle w:val="a7"/>
        <w:numPr>
          <w:ilvl w:val="0"/>
          <w:numId w:val="18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  <w:r w:rsidR="00B56550">
        <w:rPr>
          <w:rFonts w:ascii="Times New Roman" w:hAnsi="Times New Roman" w:cs="Times New Roman"/>
          <w:sz w:val="28"/>
          <w:szCs w:val="28"/>
        </w:rPr>
        <w:t>. Примерные расчеты затраты на сопровождения документации в ручном режиме и с помощью автоматизированной системы, описаны в главе «1.1.</w:t>
      </w:r>
      <w:r w:rsidR="008A460E">
        <w:rPr>
          <w:rFonts w:ascii="Times New Roman" w:hAnsi="Times New Roman" w:cs="Times New Roman"/>
          <w:sz w:val="28"/>
          <w:szCs w:val="28"/>
        </w:rPr>
        <w:t>2</w:t>
      </w:r>
      <w:r w:rsidR="00B56550">
        <w:rPr>
          <w:rFonts w:ascii="Times New Roman" w:hAnsi="Times New Roman" w:cs="Times New Roman"/>
          <w:sz w:val="28"/>
          <w:szCs w:val="28"/>
        </w:rPr>
        <w:t>»</w:t>
      </w:r>
    </w:p>
    <w:p w:rsidR="0024620A" w:rsidRPr="00416B2B" w:rsidRDefault="002B7CBA" w:rsidP="00BA2C04">
      <w:pPr>
        <w:pStyle w:val="a7"/>
        <w:numPr>
          <w:ilvl w:val="0"/>
          <w:numId w:val="18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0727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B231CD" wp14:editId="342D538D">
            <wp:extent cx="6140135" cy="5809957"/>
            <wp:effectExtent l="19050" t="19050" r="13335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452" cy="5811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B56550" w:rsidRDefault="000D765E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25" w:name="_Toc61818800"/>
      <w:r>
        <w:rPr>
          <w:lang w:val="en-US"/>
        </w:rPr>
        <w:t>Postman</w:t>
      </w:r>
      <w:bookmarkEnd w:id="25"/>
    </w:p>
    <w:p w:rsidR="00942184" w:rsidRPr="00B56550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B60070" w:rsidP="000727EB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D9679C">
      <w:pPr>
        <w:spacing w:after="0" w:line="40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20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D9679C">
      <w:pPr>
        <w:spacing w:after="0" w:line="40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D9679C">
      <w:pPr>
        <w:spacing w:after="0" w:line="40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D9679C">
      <w:pPr>
        <w:spacing w:after="0" w:line="40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D9679C">
      <w:pPr>
        <w:spacing w:after="0" w:line="40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D9679C">
      <w:pPr>
        <w:spacing w:after="0" w:line="40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D9679C">
      <w:pPr>
        <w:spacing w:after="0" w:line="40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D9679C">
      <w:pPr>
        <w:pStyle w:val="a7"/>
        <w:numPr>
          <w:ilvl w:val="0"/>
          <w:numId w:val="16"/>
        </w:numPr>
        <w:spacing w:after="0" w:line="408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D9679C">
      <w:pPr>
        <w:pStyle w:val="a7"/>
        <w:numPr>
          <w:ilvl w:val="0"/>
          <w:numId w:val="16"/>
        </w:numPr>
        <w:spacing w:after="0" w:line="408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D9679C">
      <w:pPr>
        <w:pStyle w:val="a7"/>
        <w:numPr>
          <w:ilvl w:val="0"/>
          <w:numId w:val="16"/>
        </w:numPr>
        <w:spacing w:after="0" w:line="408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D9679C">
      <w:pPr>
        <w:pStyle w:val="a7"/>
        <w:numPr>
          <w:ilvl w:val="0"/>
          <w:numId w:val="16"/>
        </w:numPr>
        <w:spacing w:after="0" w:line="408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BA2C04" w:rsidRDefault="00BA2C04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679C" w:rsidRPr="00267E72" w:rsidRDefault="00D9679C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:rsidR="00140673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EB060A" wp14:editId="585381DA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6" w:name="_Toc61818801"/>
      <w:r w:rsidRPr="00D34A68">
        <w:t>Сравнение аналогов и прототипов</w:t>
      </w:r>
      <w:bookmarkEnd w:id="26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C96D94" w:rsidRPr="00C96D94">
        <w:rPr>
          <w:rFonts w:ascii="Times New Roman" w:hAnsi="Times New Roman" w:cs="Times New Roman"/>
          <w:sz w:val="28"/>
          <w:szCs w:val="28"/>
        </w:rPr>
        <w:t>3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C96D94" w:rsidRPr="008A460E">
        <w:rPr>
          <w:rFonts w:ascii="Times New Roman" w:hAnsi="Times New Roman" w:cs="Times New Roman"/>
          <w:sz w:val="28"/>
          <w:szCs w:val="28"/>
        </w:rPr>
        <w:t>4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Pr="00793761" w:rsidRDefault="00793761" w:rsidP="00AA33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A2C04" w:rsidRPr="00793761" w:rsidTr="00BA2C04">
        <w:tc>
          <w:tcPr>
            <w:tcW w:w="93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A2C04" w:rsidRPr="00BA2C04" w:rsidRDefault="00BA2C04" w:rsidP="00BA2C04">
            <w:pPr>
              <w:spacing w:line="360" w:lineRule="auto"/>
              <w:ind w:firstLine="59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1.</w:t>
            </w:r>
            <w:r w:rsidRPr="00C96D9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– Шкала перевода степени качества критерия, в числовые</w:t>
            </w:r>
          </w:p>
        </w:tc>
      </w:tr>
      <w:tr w:rsidR="00793761" w:rsidRPr="00793761" w:rsidTr="00BA2C04">
        <w:tc>
          <w:tcPr>
            <w:tcW w:w="4672" w:type="dxa"/>
            <w:tcBorders>
              <w:top w:val="single" w:sz="4" w:space="0" w:color="auto"/>
            </w:tcBorders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tcBorders>
              <w:top w:val="single" w:sz="4" w:space="0" w:color="auto"/>
            </w:tcBorders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A3321" w:rsidRDefault="00AA3321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C96D94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9351" w:type="dxa"/>
        <w:tblLook w:val="04A0" w:firstRow="1" w:lastRow="0" w:firstColumn="1" w:lastColumn="0" w:noHBand="0" w:noVBand="1"/>
      </w:tblPr>
      <w:tblGrid>
        <w:gridCol w:w="2277"/>
        <w:gridCol w:w="1279"/>
        <w:gridCol w:w="1368"/>
        <w:gridCol w:w="3168"/>
        <w:gridCol w:w="1259"/>
      </w:tblGrid>
      <w:tr w:rsidR="00C02D7E" w:rsidRPr="00E27EA9" w:rsidTr="00AA3321">
        <w:trPr>
          <w:tblHeader/>
        </w:trPr>
        <w:tc>
          <w:tcPr>
            <w:tcW w:w="227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3" w:type="dxa"/>
          </w:tcPr>
          <w:p w:rsidR="00C02D7E" w:rsidRPr="00B3097F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309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255" w:type="dxa"/>
          </w:tcPr>
          <w:p w:rsidR="00C02D7E" w:rsidRPr="00B3097F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309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Blueprint</w:t>
            </w:r>
          </w:p>
        </w:tc>
        <w:tc>
          <w:tcPr>
            <w:tcW w:w="3277" w:type="dxa"/>
          </w:tcPr>
          <w:p w:rsidR="00C02D7E" w:rsidRPr="00B3097F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309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259" w:type="dxa"/>
          </w:tcPr>
          <w:p w:rsidR="00C02D7E" w:rsidRPr="00B3097F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309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Postman</w:t>
            </w:r>
          </w:p>
        </w:tc>
      </w:tr>
      <w:tr w:rsidR="00C02D7E" w:rsidRPr="0080622C" w:rsidTr="00AA3321">
        <w:tc>
          <w:tcPr>
            <w:tcW w:w="2277" w:type="dxa"/>
          </w:tcPr>
          <w:p w:rsidR="00C02D7E" w:rsidRPr="00002D63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283" w:type="dxa"/>
            <w:vAlign w:val="center"/>
          </w:tcPr>
          <w:p w:rsidR="00C02D7E" w:rsidRPr="00B34CB7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55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27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59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C02D7E" w:rsidRPr="0080622C" w:rsidTr="00AA3321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283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55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277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59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AA3321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283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255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27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59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C02D7E" w:rsidRPr="0080622C" w:rsidTr="00AA3321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283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55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27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59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AA3321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283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55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27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59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C02D7E" w:rsidRPr="0080622C" w:rsidTr="00AA3321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283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255" w:type="dxa"/>
          </w:tcPr>
          <w:p w:rsidR="00C02D7E" w:rsidRPr="0080622C" w:rsidRDefault="00C02D7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3277" w:type="dxa"/>
          </w:tcPr>
          <w:p w:rsidR="00C02D7E" w:rsidRPr="006434CF" w:rsidRDefault="00C02D7E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59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E33D22" w:rsidRDefault="00E33D22" w:rsidP="00E33D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FC2ECC">
      <w:pPr>
        <w:pStyle w:val="3"/>
        <w:numPr>
          <w:ilvl w:val="2"/>
          <w:numId w:val="7"/>
        </w:numPr>
        <w:spacing w:before="0" w:line="360" w:lineRule="auto"/>
        <w:ind w:left="0" w:firstLine="0"/>
        <w:jc w:val="left"/>
      </w:pPr>
      <w:bookmarkStart w:id="27" w:name="_Toc61818802"/>
      <w:r>
        <w:lastRenderedPageBreak/>
        <w:t>Вывод</w:t>
      </w:r>
      <w:bookmarkEnd w:id="27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F35EA" w:rsidRDefault="00B56F27" w:rsidP="00EA50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E33D22" w:rsidRDefault="00E33D22" w:rsidP="00E33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Предполагается что система будет активно использоваться на всех проектах и существенно сократит время, затраченное на сопровождение документации. Схема взаимодействия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и программных продуктов представлена на рисунке 1.3.</w:t>
      </w:r>
    </w:p>
    <w:p w:rsidR="00E33D22" w:rsidRDefault="00E33D22" w:rsidP="00E33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33D22" w:rsidRDefault="00E33D22" w:rsidP="00EA50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A96855" wp14:editId="7C143A13">
            <wp:extent cx="5205046" cy="3650321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2c-if-f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72" cy="36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22" w:rsidRPr="0037141D" w:rsidRDefault="00E33D22" w:rsidP="00E33D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Схема </w:t>
      </w:r>
      <w:r w:rsidRPr="00B14067">
        <w:rPr>
          <w:rFonts w:ascii="Times New Roman" w:hAnsi="Times New Roman" w:cs="Times New Roman"/>
          <w:sz w:val="28"/>
          <w:szCs w:val="28"/>
        </w:rPr>
        <w:t>взаимодейст</w:t>
      </w:r>
      <w:r>
        <w:rPr>
          <w:rFonts w:ascii="Times New Roman" w:hAnsi="Times New Roman" w:cs="Times New Roman"/>
          <w:sz w:val="28"/>
          <w:szCs w:val="28"/>
        </w:rPr>
        <w:t xml:space="preserve">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C222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и серверов</w:t>
      </w:r>
    </w:p>
    <w:p w:rsidR="00E33D22" w:rsidRPr="003F73AB" w:rsidRDefault="00E33D22" w:rsidP="00B309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8" w:name="_Toc56957443"/>
      <w:bookmarkStart w:id="29" w:name="_Toc61818803"/>
      <w:r w:rsidRPr="00120E13">
        <w:rPr>
          <w:rFonts w:cs="Times New Roman"/>
          <w:szCs w:val="28"/>
        </w:rPr>
        <w:lastRenderedPageBreak/>
        <w:t>РАСЧЕТНО-КОНСТРУКТОРСКАЯ ЧАСТЬ</w:t>
      </w:r>
      <w:bookmarkEnd w:id="28"/>
      <w:bookmarkEnd w:id="29"/>
    </w:p>
    <w:p w:rsidR="007B1736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30" w:name="_Toc56957444"/>
      <w:bookmarkStart w:id="31" w:name="_Toc56957512"/>
      <w:bookmarkStart w:id="32" w:name="_Toc56957631"/>
      <w:bookmarkStart w:id="33" w:name="_Toc57547508"/>
      <w:bookmarkStart w:id="34" w:name="_Toc58776094"/>
      <w:bookmarkStart w:id="35" w:name="_Toc58776533"/>
      <w:bookmarkEnd w:id="30"/>
      <w:bookmarkEnd w:id="31"/>
      <w:bookmarkEnd w:id="32"/>
      <w:bookmarkEnd w:id="33"/>
      <w:bookmarkEnd w:id="34"/>
      <w:bookmarkEnd w:id="35"/>
    </w:p>
    <w:p w:rsidR="007949BC" w:rsidRPr="007949BC" w:rsidRDefault="007949BC" w:rsidP="007949B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6" w:name="_Toc61818804"/>
      <w:r w:rsidRPr="007949BC">
        <w:rPr>
          <w:rFonts w:cs="Times New Roman"/>
          <w:b/>
          <w:szCs w:val="28"/>
        </w:rPr>
        <w:t>Анализ сопровождения документации в ООО «ФорМакс»</w:t>
      </w:r>
      <w:bookmarkEnd w:id="36"/>
    </w:p>
    <w:p w:rsidR="007949BC" w:rsidRDefault="007949BC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49BC" w:rsidRDefault="007949BC" w:rsidP="007949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в компании </w:t>
      </w:r>
      <w:r w:rsidRPr="007949BC">
        <w:rPr>
          <w:rFonts w:ascii="Times New Roman" w:hAnsi="Times New Roman" w:cs="Times New Roman"/>
          <w:sz w:val="28"/>
          <w:szCs w:val="28"/>
        </w:rPr>
        <w:t>ООО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949BC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ручной метод ведения документации, преимущества и недостатки которого о</w:t>
      </w:r>
      <w:r w:rsidRPr="008014CC">
        <w:rPr>
          <w:rFonts w:ascii="Times New Roman" w:hAnsi="Times New Roman" w:cs="Times New Roman"/>
          <w:sz w:val="28"/>
          <w:szCs w:val="28"/>
        </w:rPr>
        <w:t>писан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014CC">
        <w:rPr>
          <w:rFonts w:ascii="Times New Roman" w:hAnsi="Times New Roman" w:cs="Times New Roman"/>
          <w:sz w:val="28"/>
          <w:szCs w:val="28"/>
        </w:rPr>
        <w:t xml:space="preserve">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949BC">
        <w:rPr>
          <w:rFonts w:ascii="Times New Roman" w:hAnsi="Times New Roman" w:cs="Times New Roman"/>
          <w:sz w:val="28"/>
          <w:szCs w:val="28"/>
        </w:rPr>
        <w:t>1.2.3.3. Ручной метод сопровождения API-документации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7949BC" w:rsidRDefault="007949BC" w:rsidP="007949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основного хочется отметить что данный способ используется довольно долго и переход на новую систему будет проходить поэтапно:</w:t>
      </w:r>
    </w:p>
    <w:p w:rsidR="007949BC" w:rsidRDefault="007949BC" w:rsidP="007949B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продублирована текущая </w:t>
      </w:r>
      <w:r w:rsidR="00C1472B">
        <w:rPr>
          <w:rFonts w:ascii="Times New Roman" w:hAnsi="Times New Roman" w:cs="Times New Roman"/>
          <w:sz w:val="28"/>
          <w:szCs w:val="28"/>
        </w:rPr>
        <w:t>структура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949BC">
        <w:rPr>
          <w:rFonts w:ascii="Times New Roman" w:hAnsi="Times New Roman" w:cs="Times New Roman"/>
          <w:sz w:val="28"/>
          <w:szCs w:val="28"/>
        </w:rPr>
        <w:t>-</w:t>
      </w:r>
      <w:r w:rsidR="00C1472B">
        <w:rPr>
          <w:rFonts w:ascii="Times New Roman" w:hAnsi="Times New Roman" w:cs="Times New Roman"/>
          <w:sz w:val="28"/>
          <w:szCs w:val="28"/>
        </w:rPr>
        <w:t xml:space="preserve">документации в структуру </w:t>
      </w:r>
      <w:r w:rsidR="00C1472B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1472B" w:rsidRDefault="00C1472B" w:rsidP="007949B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провести публикацию всех ранее созданных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14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в новый раздел</w:t>
      </w:r>
    </w:p>
    <w:p w:rsidR="00B3097F" w:rsidRDefault="00C1472B" w:rsidP="00B3097F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методы будут добавляется в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C14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публиковаться с помощью утилиты. При этом старый раздел все также будет доступен, но с ссылкой на новую документацию</w:t>
      </w:r>
    </w:p>
    <w:p w:rsidR="00B3097F" w:rsidRPr="00B3097F" w:rsidRDefault="00B3097F" w:rsidP="00B309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097F" w:rsidRDefault="00696EBB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 xml:space="preserve">Основным, но не обязательным критерием при создании автоматизированной системы является публикация документации в единую справочную систему </w:t>
      </w:r>
      <w:r w:rsidRPr="00B3097F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3097F">
        <w:rPr>
          <w:rFonts w:ascii="Times New Roman" w:hAnsi="Times New Roman" w:cs="Times New Roman"/>
          <w:sz w:val="28"/>
          <w:szCs w:val="28"/>
        </w:rPr>
        <w:t xml:space="preserve">, поскольку вся документация: продуктовое описание, функциональное описание, подробна описана вся техническая документация проекта в том числе и все </w:t>
      </w:r>
      <w:r w:rsidRPr="00B3097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97F">
        <w:rPr>
          <w:rFonts w:ascii="Times New Roman" w:hAnsi="Times New Roman" w:cs="Times New Roman"/>
          <w:sz w:val="28"/>
          <w:szCs w:val="28"/>
        </w:rPr>
        <w:t xml:space="preserve"> методы которые используются на данный момент.</w:t>
      </w:r>
      <w:r w:rsidR="0079331A" w:rsidRPr="00B3097F">
        <w:rPr>
          <w:rFonts w:ascii="Times New Roman" w:hAnsi="Times New Roman" w:cs="Times New Roman"/>
          <w:sz w:val="28"/>
          <w:szCs w:val="28"/>
        </w:rPr>
        <w:t xml:space="preserve"> Поэтому хотелось бы сохранить возможность хранить всю справочную документацию в одном месте.</w:t>
      </w:r>
    </w:p>
    <w:p w:rsidR="0079331A" w:rsidRDefault="0079331A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– это достаточно мощный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7933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движок предоставляемый компанией </w:t>
      </w:r>
      <w:r w:rsidRPr="0079331A">
        <w:rPr>
          <w:rFonts w:ascii="Times New Roman" w:hAnsi="Times New Roman" w:cs="Times New Roman"/>
          <w:sz w:val="28"/>
          <w:szCs w:val="28"/>
        </w:rPr>
        <w:t>Atlassian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позволяет организовать всю документацию по проекту и предоставить доступ всем пользователям для редактирования или чтения. Основные преимущества:</w:t>
      </w:r>
    </w:p>
    <w:p w:rsidR="00B3097F" w:rsidRPr="00B3097F" w:rsidRDefault="00B3097F" w:rsidP="00B3097F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lastRenderedPageBreak/>
        <w:t xml:space="preserve">Достаточно прост в изучении, для обучения достаточно нескольких часов. </w:t>
      </w:r>
    </w:p>
    <w:p w:rsidR="00B3097F" w:rsidRPr="00B3097F" w:rsidRDefault="00B3097F" w:rsidP="00B3097F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Богатые возможности форматирования, необходимые для того чтобы сделать страницу красивой и легко читаемой</w:t>
      </w:r>
    </w:p>
    <w:p w:rsidR="00B3097F" w:rsidRPr="00B3097F" w:rsidRDefault="00B3097F" w:rsidP="00B3097F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Имеется встроенный магазин плагинов в котором можно приобрести необходимый дополнительный функционал. Например, на проекте активно используется плагин draw.io в котором очень удобно рисовать диаграммы, составлять графики, разрабатывать алгоритмы программ.</w:t>
      </w:r>
    </w:p>
    <w:p w:rsidR="00B3097F" w:rsidRPr="00B3097F" w:rsidRDefault="00B3097F" w:rsidP="00B3097F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При публикации документов всегда создается его новая версия при этом легко можно вернуть старую версию, увидеть кто какие вносил изменения, сравнить две версии документа попарно.</w:t>
      </w:r>
    </w:p>
    <w:p w:rsidR="00B3097F" w:rsidRPr="00B3097F" w:rsidRDefault="00B3097F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Помимо Confluence в компании используется инструмент Jira, благодаря которому легок просматривается кто какой задачей занимается.</w:t>
      </w:r>
    </w:p>
    <w:p w:rsidR="00744FE3" w:rsidRDefault="00B3097F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Jira также предоставляемый компанией Atlassian и очень тесно взаимодействует с Confluence</w:t>
      </w:r>
    </w:p>
    <w:p w:rsidR="00B3097F" w:rsidRPr="00413C5F" w:rsidRDefault="00B3097F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F35EA" w:rsidRDefault="007B1736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7" w:name="_Toc56957445"/>
      <w:bookmarkStart w:id="38" w:name="_Toc61818805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37"/>
      <w:bookmarkEnd w:id="38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 w:rsidR="008014CC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Pr="003B4662" w:rsidRDefault="00C95EDE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позволять добавлять один или несколько примеров запросов на сервер и ответов от сервера</w:t>
      </w:r>
    </w:p>
    <w:p w:rsidR="00C27504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9" w:name="_Toc56957446"/>
      <w:bookmarkStart w:id="40" w:name="_Toc61818806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9"/>
      <w:bookmarkEnd w:id="4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бэкенд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  <w:r w:rsidR="003B4662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запускает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27D5">
        <w:rPr>
          <w:rFonts w:ascii="Times New Roman" w:hAnsi="Times New Roman" w:cs="Times New Roman"/>
          <w:sz w:val="28"/>
          <w:szCs w:val="28"/>
        </w:rPr>
        <w:t>-документации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4E9C2" wp14:editId="6A887EE2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Pr="009E27A4" w:rsidRDefault="004945EC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1" w:name="_Toc61818807"/>
      <w:r>
        <w:rPr>
          <w:rFonts w:cs="Times New Roman"/>
          <w:b/>
          <w:szCs w:val="28"/>
        </w:rPr>
        <w:t>Выбор языка программирования</w:t>
      </w:r>
      <w:bookmarkEnd w:id="41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10C3B" w:rsidRDefault="00160687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0687">
        <w:rPr>
          <w:rFonts w:ascii="Times New Roman" w:hAnsi="Times New Roman" w:cs="Times New Roman"/>
          <w:sz w:val="28"/>
          <w:szCs w:val="28"/>
        </w:rPr>
        <w:t>Язык программирования – это основной, но не единственный, инструмент программиста-разработчика, который объединяет в себе набор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687">
        <w:rPr>
          <w:rFonts w:ascii="Times New Roman" w:hAnsi="Times New Roman" w:cs="Times New Roman"/>
          <w:sz w:val="28"/>
          <w:szCs w:val="28"/>
        </w:rPr>
        <w:t>лексических, логических и синтаксических правил. Как и любой разговорный язык, языки программирования может отличатся по виду и принципам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687">
        <w:rPr>
          <w:rFonts w:ascii="Times New Roman" w:hAnsi="Times New Roman" w:cs="Times New Roman"/>
          <w:sz w:val="28"/>
          <w:szCs w:val="28"/>
        </w:rPr>
        <w:t>написания программ.</w:t>
      </w:r>
    </w:p>
    <w:p w:rsidR="00160687" w:rsidRDefault="00160687" w:rsidP="00FC1CC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0687">
        <w:rPr>
          <w:rFonts w:ascii="Times New Roman" w:hAnsi="Times New Roman" w:cs="Times New Roman"/>
          <w:sz w:val="28"/>
          <w:szCs w:val="28"/>
        </w:rPr>
        <w:t>Языки программирования различаются также по своему назначению, их можно разделить на три основных уровня: машинные, машинно-ориентированные, машинно-независимые. Первые два относятся к языкам низкого уровня, а вот последний – это язык высокого уровня.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687">
        <w:rPr>
          <w:rFonts w:ascii="Times New Roman" w:hAnsi="Times New Roman" w:cs="Times New Roman"/>
          <w:sz w:val="28"/>
          <w:szCs w:val="28"/>
        </w:rPr>
        <w:t xml:space="preserve">Именно в рамках </w:t>
      </w:r>
      <w:r w:rsidRPr="00160687">
        <w:rPr>
          <w:rFonts w:ascii="Times New Roman" w:hAnsi="Times New Roman" w:cs="Times New Roman"/>
          <w:sz w:val="28"/>
          <w:szCs w:val="28"/>
        </w:rPr>
        <w:lastRenderedPageBreak/>
        <w:t>языков высокого уровня будет проходить обзор.</w:t>
      </w:r>
      <w:r w:rsidR="00FC1CC6">
        <w:rPr>
          <w:rFonts w:ascii="Times New Roman" w:hAnsi="Times New Roman" w:cs="Times New Roman"/>
          <w:sz w:val="28"/>
          <w:szCs w:val="28"/>
        </w:rPr>
        <w:t xml:space="preserve"> В обзоре будут участвовать следующие языки программирования: </w:t>
      </w:r>
      <w:r w:rsidR="00E109F1">
        <w:rPr>
          <w:rFonts w:ascii="Times New Roman" w:hAnsi="Times New Roman" w:cs="Times New Roman"/>
          <w:sz w:val="28"/>
          <w:szCs w:val="28"/>
        </w:rPr>
        <w:t>JS, C++, Python, Perl</w:t>
      </w:r>
      <w:r w:rsidR="00FC1CC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C1CC6" w:rsidRDefault="00FC1CC6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C1CC6">
        <w:rPr>
          <w:rFonts w:ascii="Times New Roman" w:hAnsi="Times New Roman" w:cs="Times New Roman"/>
          <w:sz w:val="28"/>
          <w:szCs w:val="28"/>
        </w:rPr>
        <w:t>Каждый из этих языков имеет свою аудиторию из разработчиков и имеет своё особое назначение, т.е. ту сферу применения, где удобней было бы использовать какой-то из перечисленных языков.</w:t>
      </w:r>
    </w:p>
    <w:p w:rsidR="00FC1CC6" w:rsidRDefault="00FC1CC6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C1CC6" w:rsidRDefault="00FC1CC6" w:rsidP="00FC1CC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C1CC6">
        <w:rPr>
          <w:rFonts w:ascii="Times New Roman" w:hAnsi="Times New Roman" w:cs="Times New Roman"/>
          <w:b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C1CC6">
        <w:rPr>
          <w:rFonts w:ascii="Times New Roman" w:hAnsi="Times New Roman" w:cs="Times New Roman"/>
          <w:sz w:val="28"/>
          <w:szCs w:val="28"/>
        </w:rPr>
        <w:t>объектно-ориентированный скриптовый язык программирования JavaScript (первоначально назван LiveScript его создателем, Бренданом Ваше, и развернут в составе браузера Netscape Navigator) был впервые представлены публике в 1995 году [49].</w:t>
      </w:r>
    </w:p>
    <w:p w:rsidR="00FC1CC6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60BA">
        <w:rPr>
          <w:rFonts w:ascii="Times New Roman" w:hAnsi="Times New Roman" w:cs="Times New Roman"/>
          <w:sz w:val="28"/>
          <w:szCs w:val="28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браузерах, а также на серверах как язык сценариев для придания интерактивности веб-страницам.</w:t>
      </w:r>
    </w:p>
    <w:p w:rsidR="006560BA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560BA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60BA">
        <w:rPr>
          <w:rFonts w:ascii="Times New Roman" w:hAnsi="Times New Roman" w:cs="Times New Roman"/>
          <w:b/>
          <w:sz w:val="28"/>
          <w:szCs w:val="28"/>
        </w:rPr>
        <w:t>C++</w:t>
      </w:r>
      <w:r w:rsidRPr="006560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560BA">
        <w:rPr>
          <w:rFonts w:ascii="Times New Roman" w:hAnsi="Times New Roman" w:cs="Times New Roman"/>
          <w:sz w:val="28"/>
          <w:szCs w:val="28"/>
        </w:rPr>
        <w:t xml:space="preserve"> это объектно-ориентированный типизированный язык программирования общего назначения.</w:t>
      </w:r>
      <w:r w:rsidR="00C45A87" w:rsidRPr="00C45A87">
        <w:rPr>
          <w:rFonts w:ascii="Times New Roman" w:hAnsi="Times New Roman" w:cs="Times New Roman"/>
          <w:sz w:val="28"/>
          <w:szCs w:val="28"/>
        </w:rPr>
        <w:t xml:space="preserve"> Используется многими разработчиками для создания программного обеспечения различного уровня: операционные системы, драйверы различных устройств, для серверов и также на С++ разрабатывают некоторые компьютерные игры. Язык </w:t>
      </w:r>
      <w:r w:rsidR="00C45A87" w:rsidRPr="00C45A8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45A87" w:rsidRPr="00C45A87">
        <w:rPr>
          <w:rFonts w:ascii="Times New Roman" w:hAnsi="Times New Roman" w:cs="Times New Roman"/>
          <w:sz w:val="28"/>
          <w:szCs w:val="28"/>
        </w:rPr>
        <w:t xml:space="preserve">++ является потомком языка С (Си), поэтом основные свои особенности синтаксиса наследует именно от него. </w:t>
      </w:r>
      <w:r w:rsidR="00C45A87" w:rsidRPr="00C45A87">
        <w:rPr>
          <w:rFonts w:ascii="Times New Roman" w:hAnsi="Times New Roman" w:cs="Times New Roman"/>
          <w:sz w:val="28"/>
          <w:szCs w:val="28"/>
          <w:lang w:val="en-US"/>
        </w:rPr>
        <w:t>Некоторые особенности: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Совместимость с языком С;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Наличие встроенной стандартной библиотеки с обширным набором разделов;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Сложная совместимость с другими языками программирования;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Наличие шаблонов и шаблонизаторов;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Проблемы с вычислительной эффективностью;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Есть возможность программного обхода ограничений;</w:t>
      </w:r>
    </w:p>
    <w:p w:rsidR="006560BA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45A87" w:rsidRDefault="004C06F3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C06F3">
        <w:rPr>
          <w:rFonts w:ascii="Times New Roman" w:hAnsi="Times New Roman" w:cs="Times New Roman"/>
          <w:b/>
          <w:sz w:val="28"/>
          <w:szCs w:val="28"/>
        </w:rPr>
        <w:t>Python</w:t>
      </w:r>
      <w:r w:rsidRPr="004C06F3">
        <w:rPr>
          <w:rFonts w:ascii="Times New Roman" w:hAnsi="Times New Roman" w:cs="Times New Roman"/>
          <w:sz w:val="28"/>
          <w:szCs w:val="28"/>
        </w:rPr>
        <w:t xml:space="preserve"> – это универсальный современный ЯП высокого уровня, к преимуществам которого относят высокую производительность программных решений и структурированный, хорошо читаемый код. Ядро имеет очень удобную структуру, а широкий перечень встроенных библиотек позволяет применять внушительный набор полезных функций и возможностей. ЯП может использоваться для написания прикладных приложений, а также разработки </w:t>
      </w:r>
      <w:r w:rsidRPr="004C06F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C06F3">
        <w:rPr>
          <w:rFonts w:ascii="Times New Roman" w:hAnsi="Times New Roman" w:cs="Times New Roman"/>
          <w:sz w:val="28"/>
          <w:szCs w:val="28"/>
        </w:rPr>
        <w:t>-сервисов.</w:t>
      </w:r>
    </w:p>
    <w:p w:rsidR="004C06F3" w:rsidRDefault="004C06F3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C06F3" w:rsidRPr="00A61BF6" w:rsidRDefault="004C06F3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1BF6">
        <w:rPr>
          <w:rFonts w:ascii="Times New Roman" w:hAnsi="Times New Roman" w:cs="Times New Roman"/>
          <w:b/>
          <w:sz w:val="28"/>
          <w:szCs w:val="28"/>
          <w:lang w:val="en-US"/>
        </w:rPr>
        <w:t>Perl</w:t>
      </w:r>
      <w:r w:rsidRPr="004C06F3">
        <w:rPr>
          <w:rFonts w:ascii="Times New Roman" w:hAnsi="Times New Roman" w:cs="Times New Roman"/>
          <w:sz w:val="28"/>
          <w:szCs w:val="28"/>
        </w:rPr>
        <w:t xml:space="preserve"> – общедоступный язык программирования, существующий на разных платформах ОС. Разработчики Perl – программисты, создают этот язык для своих нужд, и поэтому этот язык способен решать на удивление широкое разнообразие задач. </w:t>
      </w:r>
      <w:r>
        <w:rPr>
          <w:rFonts w:ascii="Times New Roman" w:hAnsi="Times New Roman" w:cs="Times New Roman"/>
          <w:sz w:val="28"/>
          <w:szCs w:val="28"/>
        </w:rPr>
        <w:t xml:space="preserve">Огромное множество готовых решений и библиотек размещены на специальном ресурсе </w:t>
      </w:r>
      <w:r>
        <w:rPr>
          <w:rFonts w:ascii="Times New Roman" w:hAnsi="Times New Roman" w:cs="Times New Roman"/>
          <w:sz w:val="28"/>
          <w:szCs w:val="28"/>
          <w:lang w:val="en-US"/>
        </w:rPr>
        <w:t>CPAN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4C06F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]</w:t>
      </w:r>
      <w:r w:rsidR="00A61BF6" w:rsidRPr="00A61BF6">
        <w:rPr>
          <w:rFonts w:ascii="Times New Roman" w:hAnsi="Times New Roman" w:cs="Times New Roman"/>
          <w:sz w:val="28"/>
          <w:szCs w:val="28"/>
        </w:rPr>
        <w:t>.</w:t>
      </w:r>
    </w:p>
    <w:p w:rsidR="00C45A87" w:rsidRDefault="00C45A87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 w:rsidR="00160687">
        <w:rPr>
          <w:rFonts w:ascii="Times New Roman" w:hAnsi="Times New Roman" w:cs="Times New Roman"/>
          <w:sz w:val="28"/>
          <w:szCs w:val="28"/>
        </w:rPr>
        <w:t>был выбран Я</w:t>
      </w:r>
      <w:r w:rsidR="00BA696A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="001606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Основные причины данного выбора:</w:t>
      </w:r>
    </w:p>
    <w:p w:rsidR="004945EC" w:rsidRDefault="004945EC" w:rsidP="00336F46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4945EC"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="00241CEC">
        <w:rPr>
          <w:rFonts w:ascii="Times New Roman" w:hAnsi="Times New Roman" w:cs="Times New Roman"/>
          <w:sz w:val="28"/>
          <w:szCs w:val="28"/>
        </w:rPr>
        <w:t>ООО </w:t>
      </w:r>
      <w:r w:rsidR="00241CEC" w:rsidRPr="00F168E7">
        <w:rPr>
          <w:rFonts w:ascii="Times New Roman" w:hAnsi="Times New Roman" w:cs="Times New Roman"/>
          <w:sz w:val="28"/>
          <w:szCs w:val="28"/>
        </w:rPr>
        <w:t>«ФорМакс»</w:t>
      </w:r>
      <w:r w:rsidRPr="004945EC">
        <w:rPr>
          <w:rFonts w:ascii="Times New Roman" w:hAnsi="Times New Roman" w:cs="Times New Roman"/>
          <w:sz w:val="28"/>
          <w:szCs w:val="28"/>
        </w:rPr>
        <w:t xml:space="preserve"> разрабатывает продукт Fonmix серверная часть которого написана с использованием языка программирования perl, тем самым </w:t>
      </w:r>
      <w:r>
        <w:rPr>
          <w:rFonts w:ascii="Times New Roman" w:hAnsi="Times New Roman" w:cs="Times New Roman"/>
          <w:sz w:val="28"/>
          <w:szCs w:val="28"/>
        </w:rPr>
        <w:t>бэкенд разработчики смогут поддерживать функционал публикации документации и добавлять его по мере необходимости</w:t>
      </w:r>
    </w:p>
    <w:p w:rsidR="004945EC" w:rsidRDefault="004945EC" w:rsidP="00336F46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ЯП </w:t>
      </w:r>
      <w:r w:rsidRPr="00336F46">
        <w:rPr>
          <w:rFonts w:ascii="Times New Roman" w:hAnsi="Times New Roman" w:cs="Times New Roman"/>
          <w:sz w:val="28"/>
          <w:szCs w:val="28"/>
        </w:rPr>
        <w:t>perl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скриптовый язык и на нем довольно легко пишутся программы</w:t>
      </w:r>
    </w:p>
    <w:p w:rsidR="004945EC" w:rsidRPr="00A61BF6" w:rsidRDefault="004945EC" w:rsidP="00336F46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многих персональных компьютерах, под управлением операционной системы </w:t>
      </w:r>
      <w:r w:rsidRPr="00336F46">
        <w:rPr>
          <w:rFonts w:ascii="Times New Roman" w:hAnsi="Times New Roman" w:cs="Times New Roman"/>
          <w:sz w:val="28"/>
          <w:szCs w:val="28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36F46">
        <w:rPr>
          <w:rFonts w:ascii="Times New Roman" w:hAnsi="Times New Roman" w:cs="Times New Roman"/>
          <w:sz w:val="28"/>
          <w:szCs w:val="28"/>
        </w:rPr>
        <w:t>macOS</w:t>
      </w:r>
      <w:r>
        <w:rPr>
          <w:rFonts w:ascii="Times New Roman" w:hAnsi="Times New Roman" w:cs="Times New Roman"/>
          <w:sz w:val="28"/>
          <w:szCs w:val="28"/>
        </w:rPr>
        <w:t xml:space="preserve">, ЯП уже установлен с нужным набором библиотек для запуска скрипта из </w:t>
      </w:r>
      <w:r w:rsidRPr="00336F46">
        <w:rPr>
          <w:rFonts w:ascii="Times New Roman" w:hAnsi="Times New Roman" w:cs="Times New Roman"/>
          <w:sz w:val="28"/>
          <w:szCs w:val="28"/>
        </w:rPr>
        <w:t>CLI</w:t>
      </w:r>
      <w:r w:rsidR="00A61BF6" w:rsidRPr="00A61BF6">
        <w:rPr>
          <w:rFonts w:ascii="Times New Roman" w:hAnsi="Times New Roman" w:cs="Times New Roman"/>
          <w:sz w:val="28"/>
          <w:szCs w:val="28"/>
        </w:rPr>
        <w:t>.</w:t>
      </w:r>
    </w:p>
    <w:p w:rsidR="00A61BF6" w:rsidRPr="004945EC" w:rsidRDefault="00A61BF6" w:rsidP="00336F46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Из-за наличия огромного множества годовых решений с использованием данного языка, будет весьма непринужденно реализовать все поставленные задачи</w:t>
      </w:r>
    </w:p>
    <w:p w:rsidR="004945EC" w:rsidRPr="003F73AB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2" w:name="_Toc56957447"/>
      <w:bookmarkStart w:id="43" w:name="_Toc61818808"/>
      <w:r w:rsidRPr="003F73AB">
        <w:rPr>
          <w:rFonts w:cs="Times New Roman"/>
          <w:b/>
          <w:szCs w:val="28"/>
        </w:rPr>
        <w:lastRenderedPageBreak/>
        <w:t xml:space="preserve">Разработка </w:t>
      </w:r>
      <w:r w:rsidR="00063937">
        <w:rPr>
          <w:rFonts w:cs="Times New Roman"/>
          <w:b/>
          <w:szCs w:val="28"/>
        </w:rPr>
        <w:t xml:space="preserve">структуры </w:t>
      </w:r>
      <w:r w:rsidRPr="003F73AB">
        <w:rPr>
          <w:rFonts w:cs="Times New Roman"/>
          <w:b/>
          <w:szCs w:val="28"/>
        </w:rPr>
        <w:t>интерфейса взаимодействия пользователя с системой</w:t>
      </w:r>
      <w:bookmarkEnd w:id="42"/>
      <w:bookmarkEnd w:id="43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FC2ECC">
      <w:pPr>
        <w:pStyle w:val="3"/>
        <w:numPr>
          <w:ilvl w:val="2"/>
          <w:numId w:val="21"/>
        </w:numPr>
        <w:spacing w:before="0" w:line="360" w:lineRule="auto"/>
      </w:pPr>
      <w:bookmarkStart w:id="44" w:name="_Toc61818809"/>
      <w:r w:rsidRPr="00221785">
        <w:t xml:space="preserve">Создание структуры </w:t>
      </w:r>
      <w:r w:rsidR="00F0793C">
        <w:rPr>
          <w:lang w:val="en-US"/>
        </w:rPr>
        <w:t>API</w:t>
      </w:r>
      <w:r w:rsidR="00F0793C" w:rsidRPr="00F0793C">
        <w:t>-</w:t>
      </w:r>
      <w:r w:rsidR="00F0793C">
        <w:t>документации</w:t>
      </w:r>
      <w:r w:rsidRPr="00221785">
        <w:t xml:space="preserve"> в Postman</w:t>
      </w:r>
      <w:bookmarkEnd w:id="44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7881EA" wp14:editId="571CB15E">
            <wp:extent cx="3702904" cy="5120640"/>
            <wp:effectExtent l="19050" t="19050" r="12065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21" cy="5121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3A6">
        <w:rPr>
          <w:rFonts w:ascii="Times New Roman" w:hAnsi="Times New Roman" w:cs="Times New Roman"/>
          <w:sz w:val="28"/>
          <w:szCs w:val="28"/>
        </w:rPr>
        <w:t>Collection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верхнеуровневые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3A6">
        <w:rPr>
          <w:rFonts w:ascii="Times New Roman" w:hAnsi="Times New Roman" w:cs="Times New Roman"/>
          <w:sz w:val="28"/>
          <w:szCs w:val="28"/>
        </w:rPr>
        <w:t>Request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CD484E" wp14:editId="185B940E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B4545">
        <w:rPr>
          <w:rFonts w:ascii="Times New Roman" w:hAnsi="Times New Roman" w:cs="Times New Roman"/>
          <w:sz w:val="28"/>
          <w:szCs w:val="28"/>
        </w:rPr>
        <w:t xml:space="preserve">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BAE04" wp14:editId="4E5F7A29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DE6544" wp14:editId="51DFAA88">
            <wp:extent cx="3545059" cy="50507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267" cy="50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9E1287" wp14:editId="273986D5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F65F49" wp14:editId="5AB25F6A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0354EE" wp14:editId="02DDE5C3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C41F44" wp14:editId="1FF03ABD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FC2ECC">
      <w:pPr>
        <w:pStyle w:val="3"/>
        <w:numPr>
          <w:ilvl w:val="2"/>
          <w:numId w:val="21"/>
        </w:numPr>
        <w:spacing w:before="0" w:line="360" w:lineRule="auto"/>
      </w:pPr>
      <w:bookmarkStart w:id="45" w:name="_Toc61818810"/>
      <w:r>
        <w:t>Публикация</w:t>
      </w:r>
      <w:r w:rsidR="0017575B" w:rsidRPr="00221785">
        <w:t xml:space="preserve"> документации с помощью CLI</w:t>
      </w:r>
      <w:bookmarkEnd w:id="45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 xml:space="preserve">которая </w:t>
      </w:r>
      <w:r>
        <w:rPr>
          <w:rFonts w:ascii="Times New Roman" w:hAnsi="Times New Roman" w:cs="Times New Roman"/>
          <w:sz w:val="28"/>
          <w:szCs w:val="28"/>
        </w:rPr>
        <w:t xml:space="preserve">публикует документацию на локальный компьютер. Для этого можно воспользоваться утилитой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44857" w:rsidRPr="00C44857">
        <w:rPr>
          <w:rFonts w:ascii="Times New Roman" w:hAnsi="Times New Roman" w:cs="Times New Roman"/>
          <w:sz w:val="28"/>
          <w:szCs w:val="28"/>
        </w:rPr>
        <w:t xml:space="preserve"> </w:t>
      </w:r>
      <w:r w:rsidR="00F77CBA">
        <w:rPr>
          <w:rFonts w:ascii="Times New Roman" w:hAnsi="Times New Roman" w:cs="Times New Roman"/>
          <w:sz w:val="28"/>
          <w:szCs w:val="28"/>
        </w:rPr>
        <w:t>[5]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параметрами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login</w:t>
      </w:r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space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start_page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0A36A1" wp14:editId="48DEB3C0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результату работы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A2B0DB" wp14:editId="56678ECF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80" cy="484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r w:rsidRPr="00623C74">
        <w:rPr>
          <w:rFonts w:ascii="Times New Roman" w:hAnsi="Times New Roman" w:cs="Times New Roman"/>
          <w:sz w:val="28"/>
          <w:szCs w:val="28"/>
        </w:rPr>
        <w:t>postman.yaml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DE7F74" wp14:editId="3BCC6054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A46B7E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r w:rsidR="003C0C85"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46" w:name="_Toc56957448"/>
      <w:bookmarkStart w:id="47" w:name="_Toc61818811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46"/>
      <w:bookmarkEnd w:id="47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 w:rsidR="003C0C85">
        <w:rPr>
          <w:rFonts w:ascii="Times New Roman" w:hAnsi="Times New Roman" w:cs="Times New Roman"/>
          <w:sz w:val="28"/>
          <w:szCs w:val="28"/>
        </w:rPr>
        <w:t>методов,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происходит путем передачи заголовка </w:t>
      </w:r>
      <w:r w:rsidRPr="002D569C">
        <w:rPr>
          <w:rFonts w:ascii="Times New Roman" w:hAnsi="Times New Roman" w:cs="Times New Roman"/>
          <w:sz w:val="28"/>
          <w:szCs w:val="28"/>
        </w:rPr>
        <w:t>Basic</w:t>
      </w:r>
      <w:r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Pr="002D569C">
        <w:rPr>
          <w:rFonts w:ascii="Times New Roman" w:hAnsi="Times New Roman" w:cs="Times New Roman"/>
          <w:sz w:val="28"/>
          <w:szCs w:val="28"/>
        </w:rPr>
        <w:t>base64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D569C">
        <w:rPr>
          <w:rFonts w:ascii="Times New Roman" w:hAnsi="Times New Roman" w:cs="Times New Roman"/>
          <w:sz w:val="28"/>
          <w:szCs w:val="28"/>
        </w:rPr>
        <w:t xml:space="preserve">rest/api/content/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r w:rsidRPr="006A0F28">
        <w:rPr>
          <w:rFonts w:ascii="Times New Roman" w:hAnsi="Times New Roman" w:cs="Times New Roman"/>
          <w:sz w:val="28"/>
          <w:szCs w:val="28"/>
        </w:rPr>
        <w:t>title</w:t>
      </w:r>
      <w:r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r w:rsidRPr="002D569C">
        <w:rPr>
          <w:rFonts w:ascii="Times New Roman" w:hAnsi="Times New Roman" w:cs="Times New Roman"/>
          <w:sz w:val="28"/>
          <w:szCs w:val="28"/>
        </w:rPr>
        <w:t>rest/api/content/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120F16" w:rsidRDefault="001E6AD2" w:rsidP="00120F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985287" wp14:editId="30A2E0FB">
            <wp:extent cx="5939790" cy="76669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лгоритм публикации документации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3F73AB" w:rsidRDefault="003F73AB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3F73AB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8" w:name="_Toc56957449"/>
      <w:bookmarkStart w:id="49" w:name="_Toc61818812"/>
      <w:r w:rsidRPr="003F73AB">
        <w:rPr>
          <w:rFonts w:cs="Times New Roman"/>
          <w:b/>
          <w:szCs w:val="28"/>
        </w:rPr>
        <w:lastRenderedPageBreak/>
        <w:t>Разработка плана проведения тестирования</w:t>
      </w:r>
      <w:bookmarkEnd w:id="48"/>
      <w:bookmarkEnd w:id="49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Тестирование программного обеспечения – процесс анализа программного продукта и сопутствующей документации с целью выявления недостатков в работе и повышения его качества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 xml:space="preserve">Обычно для проверки работоспособности разработанного ПО проводят три вида тестирования: функциональное, интеграционное и нагрузочное. </w:t>
      </w:r>
    </w:p>
    <w:p w:rsidR="00C62CDB" w:rsidRPr="003F73A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 (Functional testing) – вид тестирования, направленный на проверку корректности работы функциональности приложения (корректность реализации функциональных требований).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03B15">
        <w:rPr>
          <w:rFonts w:ascii="Times New Roman" w:hAnsi="Times New Roman" w:cs="Times New Roman"/>
          <w:sz w:val="28"/>
          <w:szCs w:val="28"/>
        </w:rPr>
        <w:t>ntegration testing) направлено на проверку взаимодействия между несколькими частями приложения (каждая из которых, в свою очередь, проверена отдельно на стадии модульного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B15">
        <w:rPr>
          <w:rFonts w:ascii="Times New Roman" w:hAnsi="Times New Roman" w:cs="Times New Roman"/>
          <w:sz w:val="28"/>
          <w:szCs w:val="28"/>
        </w:rPr>
        <w:t>тестирования).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Нагрузочное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03B15">
        <w:rPr>
          <w:rFonts w:ascii="Times New Roman" w:hAnsi="Times New Roman" w:cs="Times New Roman"/>
          <w:sz w:val="28"/>
          <w:szCs w:val="28"/>
        </w:rPr>
        <w:t>oad testing, capacity testing) – исследование способности приложения сохранять заданные показатели качества при нагрузке в допустимых пределах и некотором превышении этих пределов.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для проведения тестирования системы необходимо выполнить все три вида тестирования.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</w:p>
    <w:p w:rsidR="001B2CD6" w:rsidRDefault="001B2CD6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что система работает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C62CDB" w:rsidRPr="00C62CDB" w:rsidRDefault="00C62CDB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заполнение форм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2CDB" w:rsidRDefault="003B4662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выгрузку структуры документации на персональный компьютер пользователя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</w:p>
    <w:p w:rsidR="00C62CDB" w:rsidRPr="00805856" w:rsidRDefault="00805856" w:rsidP="00FC2ECC">
      <w:pPr>
        <w:pStyle w:val="a7"/>
        <w:numPr>
          <w:ilvl w:val="0"/>
          <w:numId w:val="32"/>
        </w:numPr>
        <w:spacing w:after="0" w:line="360" w:lineRule="auto"/>
        <w:ind w:hanging="7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взаимодействия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со структурой, выгружаемой из </w:t>
      </w:r>
      <w:r w:rsidRPr="00805856">
        <w:rPr>
          <w:rFonts w:ascii="Times New Roman" w:hAnsi="Times New Roman" w:cs="Times New Roman"/>
          <w:sz w:val="28"/>
          <w:szCs w:val="28"/>
        </w:rPr>
        <w:t>Postman</w:t>
      </w:r>
    </w:p>
    <w:p w:rsidR="00C62CDB" w:rsidRPr="00C62CDB" w:rsidRDefault="00C62CDB" w:rsidP="00C62C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50" w:name="_Toc56957450"/>
      <w:bookmarkStart w:id="51" w:name="_Toc61818813"/>
      <w:r w:rsidRPr="00120E13">
        <w:rPr>
          <w:rFonts w:cs="Times New Roman"/>
          <w:szCs w:val="28"/>
        </w:rPr>
        <w:lastRenderedPageBreak/>
        <w:t>ЭКСПЕРИМЕНТАЛЬНАЯ ЧАСТЬ</w:t>
      </w:r>
      <w:bookmarkEnd w:id="50"/>
      <w:bookmarkEnd w:id="51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52" w:name="_Toc56957451"/>
      <w:bookmarkStart w:id="53" w:name="_Toc61818814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52"/>
      <w:bookmarkEnd w:id="53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3B4662">
        <w:rPr>
          <w:rFonts w:ascii="Times New Roman" w:hAnsi="Times New Roman" w:cs="Times New Roman"/>
          <w:sz w:val="28"/>
          <w:szCs w:val="28"/>
        </w:rPr>
        <w:t xml:space="preserve">лгоритм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A09A0">
        <w:rPr>
          <w:rFonts w:ascii="Times New Roman" w:hAnsi="Times New Roman" w:cs="Times New Roman"/>
          <w:sz w:val="28"/>
          <w:szCs w:val="28"/>
        </w:rPr>
        <w:t>-</w:t>
      </w:r>
      <w:r w:rsidR="003B4662">
        <w:rPr>
          <w:rFonts w:ascii="Times New Roman" w:hAnsi="Times New Roman" w:cs="Times New Roman"/>
          <w:sz w:val="28"/>
          <w:szCs w:val="28"/>
        </w:rPr>
        <w:t xml:space="preserve">документации состоит из </w:t>
      </w:r>
      <w:r>
        <w:rPr>
          <w:rFonts w:ascii="Times New Roman" w:hAnsi="Times New Roman" w:cs="Times New Roman"/>
          <w:sz w:val="28"/>
          <w:szCs w:val="28"/>
        </w:rPr>
        <w:t xml:space="preserve">нескольких этапов. 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проверяется наличие конфигурационного файла. Если он присутствует на локальной машине, то считывается в переменную с помощью стандартной библиотеки работы с файлами и в дальнейшем используются параметры из конфигурационного файла.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проверяются входящие аргументы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и записываются в словарь, который в дальнейшем используется в </w:t>
      </w:r>
      <w:r w:rsidR="00A827D5">
        <w:rPr>
          <w:rFonts w:ascii="Times New Roman" w:hAnsi="Times New Roman" w:cs="Times New Roman"/>
          <w:sz w:val="28"/>
          <w:szCs w:val="28"/>
        </w:rPr>
        <w:t>утилите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обнаружится </w:t>
      </w:r>
      <w:r w:rsidR="00881866">
        <w:rPr>
          <w:rFonts w:ascii="Times New Roman" w:hAnsi="Times New Roman" w:cs="Times New Roman"/>
          <w:sz w:val="28"/>
          <w:szCs w:val="28"/>
        </w:rPr>
        <w:t>параметр,</w:t>
      </w:r>
      <w:r>
        <w:rPr>
          <w:rFonts w:ascii="Times New Roman" w:hAnsi="Times New Roman" w:cs="Times New Roman"/>
          <w:sz w:val="28"/>
          <w:szCs w:val="28"/>
        </w:rPr>
        <w:t xml:space="preserve"> который присутствовал в конфигурационном файле, то он окажется приоритетнее и будет использоваться значение из аргументов.</w:t>
      </w:r>
    </w:p>
    <w:p w:rsidR="00881866" w:rsidRDefault="00881866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проверяется наличие обязательных параметров, без которых дальнейшая работа будет невозможной: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login</w:t>
      </w:r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881866" w:rsidRPr="0088186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space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881866" w:rsidRDefault="00881866" w:rsidP="00881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происходит инициализация и считывание шаблонов в которые затем происходит вставка параметров из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881866">
        <w:rPr>
          <w:rFonts w:ascii="Times New Roman" w:hAnsi="Times New Roman" w:cs="Times New Roman"/>
          <w:sz w:val="28"/>
          <w:szCs w:val="28"/>
        </w:rPr>
        <w:t>.</w:t>
      </w:r>
    </w:p>
    <w:p w:rsidR="00881866" w:rsidRDefault="00881866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шаблонами документов, используется сторонний модуль </w:t>
      </w:r>
      <w:r w:rsidRPr="00881866">
        <w:rPr>
          <w:rFonts w:ascii="Times New Roman" w:hAnsi="Times New Roman" w:cs="Times New Roman"/>
          <w:sz w:val="28"/>
          <w:szCs w:val="28"/>
        </w:rPr>
        <w:t>Template Toolkit</w:t>
      </w:r>
      <w:r>
        <w:rPr>
          <w:rFonts w:ascii="Times New Roman" w:hAnsi="Times New Roman" w:cs="Times New Roman"/>
          <w:sz w:val="28"/>
          <w:szCs w:val="28"/>
        </w:rPr>
        <w:t xml:space="preserve">. Это достаточно гибкий шаблонизатор который предлагает довольно </w:t>
      </w:r>
      <w:r w:rsidR="002669AA">
        <w:rPr>
          <w:rFonts w:ascii="Times New Roman" w:hAnsi="Times New Roman" w:cs="Times New Roman"/>
          <w:sz w:val="28"/>
          <w:szCs w:val="28"/>
        </w:rPr>
        <w:t>широкий набор функций,</w:t>
      </w:r>
      <w:r>
        <w:rPr>
          <w:rFonts w:ascii="Times New Roman" w:hAnsi="Times New Roman" w:cs="Times New Roman"/>
          <w:sz w:val="28"/>
          <w:szCs w:val="28"/>
        </w:rPr>
        <w:t xml:space="preserve"> которые активно используются при генерации документации. </w:t>
      </w:r>
      <w:r w:rsidR="002669AA">
        <w:rPr>
          <w:rFonts w:ascii="Times New Roman" w:hAnsi="Times New Roman" w:cs="Times New Roman"/>
          <w:sz w:val="28"/>
          <w:szCs w:val="28"/>
        </w:rPr>
        <w:t xml:space="preserve">Например, нет никакой необходимости держать шаблоны документов в коде программы, гораздо лучше вынести их в </w:t>
      </w:r>
      <w:r w:rsidR="002669AA">
        <w:rPr>
          <w:rFonts w:ascii="Times New Roman" w:hAnsi="Times New Roman" w:cs="Times New Roman"/>
          <w:sz w:val="28"/>
          <w:szCs w:val="28"/>
        </w:rPr>
        <w:lastRenderedPageBreak/>
        <w:t>отдельные файлы и подключать по мере необходимости тем самым облегчая чтение исходного кода.</w:t>
      </w:r>
    </w:p>
    <w:p w:rsidR="00F402F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был передан параметр </w:t>
      </w:r>
      <w:r w:rsidRPr="00F402FA">
        <w:rPr>
          <w:rFonts w:ascii="Times New Roman" w:hAnsi="Times New Roman" w:cs="Times New Roman"/>
          <w:sz w:val="28"/>
          <w:szCs w:val="28"/>
        </w:rPr>
        <w:t>start_page</w:t>
      </w:r>
      <w:r>
        <w:rPr>
          <w:rFonts w:ascii="Times New Roman" w:hAnsi="Times New Roman" w:cs="Times New Roman"/>
          <w:sz w:val="28"/>
          <w:szCs w:val="28"/>
        </w:rPr>
        <w:t xml:space="preserve">, то в структуре документации происходит поиск подходящей страницы. В противном случае берется первый элемент структуры. Это необходимо для того чтобы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указать страницу, с которой нужно начать публиковать.</w:t>
      </w:r>
    </w:p>
    <w:p w:rsidR="002669A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работа заключается в нахождении страницы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="005857AA">
        <w:rPr>
          <w:rFonts w:ascii="Times New Roman" w:hAnsi="Times New Roman" w:cs="Times New Roman"/>
          <w:sz w:val="28"/>
          <w:szCs w:val="28"/>
        </w:rPr>
        <w:t>этого: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Происходит авторизация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585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переданным логином и паролем при запуске. Если не удалось авторизоваться, выводится сообщение об ошибке и программа завершается.</w:t>
      </w:r>
    </w:p>
    <w:p w:rsidR="005857AA" w:rsidRP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Происходит поиск стартовой страницы по ее названию. Если страница не найдена, то она создается.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3D374B" w:rsidRPr="003D374B" w:rsidRDefault="003D374B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к следующему элементу списка документации.</w:t>
      </w:r>
    </w:p>
    <w:p w:rsidR="005857AA" w:rsidRP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обработка происходит аналогичным образом пока не опубликуется последний элемент в структуре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то есть реализована в виде цикла по структуре, выгруженной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D374B">
        <w:rPr>
          <w:rFonts w:ascii="Times New Roman" w:hAnsi="Times New Roman" w:cs="Times New Roman"/>
          <w:sz w:val="28"/>
          <w:szCs w:val="28"/>
        </w:rPr>
        <w:t>.</w:t>
      </w:r>
    </w:p>
    <w:p w:rsidR="00572086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Ключевой особенностью является то что структура из </w:t>
      </w:r>
      <w:r w:rsidRPr="003D374B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древовидную структуру, листьями которой являются</w:t>
      </w:r>
      <w:r w:rsidRPr="003D3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(</w:t>
      </w:r>
      <w:r w:rsidRPr="003D374B">
        <w:rPr>
          <w:rFonts w:ascii="Times New Roman" w:hAnsi="Times New Roman" w:cs="Times New Roman"/>
          <w:sz w:val="28"/>
          <w:szCs w:val="28"/>
        </w:rPr>
        <w:t>Request</w:t>
      </w:r>
      <w:r>
        <w:rPr>
          <w:rFonts w:ascii="Times New Roman" w:hAnsi="Times New Roman" w:cs="Times New Roman"/>
          <w:sz w:val="28"/>
          <w:szCs w:val="28"/>
        </w:rPr>
        <w:t>) с необходимым набором данных.</w:t>
      </w:r>
      <w:r w:rsidR="00572086">
        <w:rPr>
          <w:rFonts w:ascii="Times New Roman" w:hAnsi="Times New Roman" w:cs="Times New Roman"/>
          <w:sz w:val="28"/>
          <w:szCs w:val="28"/>
        </w:rPr>
        <w:t xml:space="preserve"> Благодаря формату </w:t>
      </w:r>
      <w:r w:rsidR="0057208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572086" w:rsidRPr="00572086">
        <w:rPr>
          <w:rFonts w:ascii="Times New Roman" w:hAnsi="Times New Roman" w:cs="Times New Roman"/>
          <w:sz w:val="28"/>
          <w:szCs w:val="28"/>
        </w:rPr>
        <w:t xml:space="preserve"> </w:t>
      </w:r>
      <w:r w:rsidR="00572086">
        <w:rPr>
          <w:rFonts w:ascii="Times New Roman" w:hAnsi="Times New Roman" w:cs="Times New Roman"/>
          <w:sz w:val="28"/>
          <w:szCs w:val="28"/>
        </w:rPr>
        <w:t>этого довольно легко добиться и даже без наличия необходимых инструментов можно увидеть структуру и понять ее ключевые особенности.</w:t>
      </w:r>
    </w:p>
    <w:p w:rsidR="003D374B" w:rsidRPr="00DE7D71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3D374B">
        <w:rPr>
          <w:rFonts w:ascii="Times New Roman" w:hAnsi="Times New Roman" w:cs="Times New Roman"/>
          <w:sz w:val="28"/>
          <w:szCs w:val="28"/>
        </w:rPr>
        <w:t xml:space="preserve">структура API методов для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 представлена на рисунке 3.1.</w:t>
      </w:r>
      <w:r w:rsidR="00873457">
        <w:rPr>
          <w:rFonts w:ascii="Times New Roman" w:hAnsi="Times New Roman" w:cs="Times New Roman"/>
          <w:sz w:val="28"/>
          <w:szCs w:val="28"/>
        </w:rPr>
        <w:t xml:space="preserve"> Визуализация </w:t>
      </w:r>
      <w:r w:rsidR="00873457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873457" w:rsidRPr="00DE7D71">
        <w:rPr>
          <w:rFonts w:ascii="Times New Roman" w:hAnsi="Times New Roman" w:cs="Times New Roman"/>
          <w:sz w:val="28"/>
          <w:szCs w:val="28"/>
        </w:rPr>
        <w:t xml:space="preserve"> </w:t>
      </w:r>
      <w:r w:rsidR="00873457">
        <w:rPr>
          <w:rFonts w:ascii="Times New Roman" w:hAnsi="Times New Roman" w:cs="Times New Roman"/>
          <w:sz w:val="28"/>
          <w:szCs w:val="28"/>
        </w:rPr>
        <w:t>структуры представлена на рисунке 3.2</w:t>
      </w:r>
      <w:r w:rsidR="00873457" w:rsidRPr="00DE7D71">
        <w:rPr>
          <w:rFonts w:ascii="Times New Roman" w:hAnsi="Times New Roman" w:cs="Times New Roman"/>
          <w:sz w:val="28"/>
          <w:szCs w:val="28"/>
        </w:rPr>
        <w:t>.</w:t>
      </w:r>
    </w:p>
    <w:p w:rsidR="003D374B" w:rsidRPr="00DE7D71" w:rsidRDefault="00DE7D71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отладки программы необходимо передать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E7D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указанием уровня вывода логов.</w:t>
      </w:r>
    </w:p>
    <w:p w:rsidR="003D374B" w:rsidRDefault="00873457" w:rsidP="008734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9DD226" wp14:editId="0893FB43">
            <wp:extent cx="4321628" cy="54558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json-struc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16" cy="546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B" w:rsidRPr="003D374B" w:rsidRDefault="00706B87" w:rsidP="00706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Структура документации,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73457" w:rsidRDefault="00873457" w:rsidP="008734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1AEBC5" wp14:editId="13D3A169">
            <wp:extent cx="5939790" cy="1289050"/>
            <wp:effectExtent l="19050" t="19050" r="22860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-json-stuc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3457" w:rsidRPr="00873457" w:rsidRDefault="00873457" w:rsidP="008734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87345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Визуализация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73457" w:rsidRDefault="0087345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472E9" w:rsidRDefault="000472E9" w:rsidP="009709C9">
      <w:pPr>
        <w:spacing w:after="0" w:line="33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генерации страниц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472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используются параметры из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47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 Перечень параметров, используемых для описания запроса представлены в таблице 3.1.</w:t>
      </w:r>
    </w:p>
    <w:p w:rsidR="00B64200" w:rsidRDefault="00B64200" w:rsidP="009709C9">
      <w:pPr>
        <w:spacing w:after="0" w:line="33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вызове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передачей параметров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 xml:space="preserve">, параметры находятся в объекте </w:t>
      </w:r>
      <w:r w:rsidRPr="000472E9">
        <w:rPr>
          <w:rFonts w:ascii="Times New Roman" w:hAnsi="Times New Roman" w:cs="Times New Roman"/>
          <w:sz w:val="28"/>
          <w:szCs w:val="28"/>
        </w:rPr>
        <w:t>query</w:t>
      </w:r>
      <w:r>
        <w:rPr>
          <w:rFonts w:ascii="Times New Roman" w:hAnsi="Times New Roman" w:cs="Times New Roman"/>
          <w:sz w:val="28"/>
          <w:szCs w:val="28"/>
        </w:rPr>
        <w:t>. Перечень используемых параметров представлены в таблице 3.2.</w:t>
      </w:r>
    </w:p>
    <w:p w:rsidR="000472E9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случае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запроса, параметры будут находится в объекте </w:t>
      </w:r>
      <w:r w:rsidRPr="000472E9">
        <w:rPr>
          <w:rFonts w:ascii="Times New Roman" w:hAnsi="Times New Roman" w:cs="Times New Roman"/>
          <w:sz w:val="28"/>
          <w:szCs w:val="28"/>
        </w:rPr>
        <w:t>body</w:t>
      </w:r>
      <w:r>
        <w:rPr>
          <w:rFonts w:ascii="Times New Roman" w:hAnsi="Times New Roman" w:cs="Times New Roman"/>
          <w:sz w:val="28"/>
          <w:szCs w:val="28"/>
        </w:rPr>
        <w:t>. Перечень используемых параметров представлены в таблице 3.3.</w:t>
      </w:r>
    </w:p>
    <w:p w:rsidR="000472E9" w:rsidRDefault="00B64200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Параметры, используемые для генерации примера ответа от сервера представлены в таблице 3.4.</w:t>
      </w:r>
    </w:p>
    <w:p w:rsidR="00251C9F" w:rsidRDefault="00251C9F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входящих параметров, с которыми были сделаны запросы на сервер, а также ответы от сервера представлены в таблице 3.4.</w:t>
      </w:r>
    </w:p>
    <w:p w:rsidR="009709C9" w:rsidRDefault="009709C9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472E9" w:rsidRDefault="000472E9" w:rsidP="000472E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642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B6420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– Параметры, используемые для описания 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request.url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Путь (URL) до API метода на сервер</w:t>
            </w:r>
          </w:p>
        </w:tc>
      </w:tr>
      <w:tr w:rsidR="000472E9" w:rsidTr="00F7527B">
        <w:tc>
          <w:tcPr>
            <w:tcW w:w="3114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method</w:t>
            </w:r>
          </w:p>
        </w:tc>
        <w:tc>
          <w:tcPr>
            <w:tcW w:w="1417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0472E9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Метод,</w:t>
            </w:r>
            <w:r w:rsidR="000472E9">
              <w:rPr>
                <w:rFonts w:ascii="Times New Roman" w:hAnsi="Times New Roman" w:cs="Times New Roman"/>
                <w:sz w:val="28"/>
                <w:szCs w:val="28"/>
              </w:rPr>
              <w:t xml:space="preserve"> по которому идет обращение к ресурсу. Может принимать значения </w:t>
            </w:r>
            <w:r w:rsidR="000472E9" w:rsidRPr="00127CB2">
              <w:rPr>
                <w:rFonts w:ascii="Times New Roman" w:hAnsi="Times New Roman" w:cs="Times New Roman"/>
                <w:sz w:val="28"/>
                <w:szCs w:val="28"/>
              </w:rPr>
              <w:t>(GET, POST, PUT и т.д.)</w:t>
            </w:r>
          </w:p>
        </w:tc>
      </w:tr>
      <w:tr w:rsidR="000472E9" w:rsidTr="00F7527B">
        <w:tc>
          <w:tcPr>
            <w:tcW w:w="3114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17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0472E9" w:rsidRPr="00127CB2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Краткое название 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API метода</w:t>
            </w:r>
          </w:p>
        </w:tc>
      </w:tr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писание API метода</w:t>
            </w:r>
          </w:p>
        </w:tc>
      </w:tr>
    </w:tbl>
    <w:p w:rsidR="000472E9" w:rsidRDefault="000472E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75FAF" w:rsidRPr="00251C9F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для описания входящих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в случае передачи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B64200" w:rsidTr="00F7527B">
        <w:tc>
          <w:tcPr>
            <w:tcW w:w="3114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request.query.key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входящего параметра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request.query.value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принимаемое параметров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request.query.description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</w:tbl>
    <w:p w:rsid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200" w:rsidRP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для описания входящих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</w:t>
      </w:r>
      <w:r w:rsidR="00251C9F">
        <w:rPr>
          <w:rFonts w:ascii="Times New Roman" w:hAnsi="Times New Roman" w:cs="Times New Roman"/>
          <w:sz w:val="28"/>
          <w:szCs w:val="28"/>
        </w:rPr>
        <w:t xml:space="preserve">случае использования </w:t>
      </w:r>
      <w:r w:rsidR="00251C9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251C9F" w:rsidRPr="00B64200">
        <w:rPr>
          <w:rFonts w:ascii="Times New Roman" w:hAnsi="Times New Roman" w:cs="Times New Roman"/>
          <w:sz w:val="28"/>
          <w:szCs w:val="28"/>
        </w:rPr>
        <w:t xml:space="preserve"> </w:t>
      </w:r>
      <w:r w:rsidR="00251C9F">
        <w:rPr>
          <w:rFonts w:ascii="Times New Roman" w:hAnsi="Times New Roman" w:cs="Times New Roman"/>
          <w:sz w:val="28"/>
          <w:szCs w:val="28"/>
        </w:rPr>
        <w:t>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0D473E" w:rsidTr="000D473E">
        <w:tc>
          <w:tcPr>
            <w:tcW w:w="3114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request.body.key</w:t>
            </w:r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request.body.value</w:t>
            </w:r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9F61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принимаемое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>параметром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request.body.description</w:t>
            </w:r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  <w:tr w:rsidR="00B64200" w:rsidTr="000D473E">
        <w:tc>
          <w:tcPr>
            <w:tcW w:w="3114" w:type="dxa"/>
          </w:tcPr>
          <w:p w:rsidR="00B64200" w:rsidRP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request.body.type</w:t>
            </w:r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</w:tbl>
    <w:p w:rsidR="00B64200" w:rsidRDefault="00B64200" w:rsidP="00B642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4200" w:rsidRP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– Параметры, используемые составления примера ответа от сервера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B64200" w:rsidTr="00F7527B">
        <w:tc>
          <w:tcPr>
            <w:tcW w:w="3114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F7527B">
        <w:tc>
          <w:tcPr>
            <w:tcW w:w="3114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esponse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примера 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esponse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 xml:space="preserve">писание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response.status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127CB2" w:rsidRDefault="00E7393B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response.code</w:t>
            </w:r>
          </w:p>
        </w:tc>
        <w:tc>
          <w:tcPr>
            <w:tcW w:w="1417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813" w:type="dxa"/>
          </w:tcPr>
          <w:p w:rsidR="00B64200" w:rsidRPr="00127CB2" w:rsidRDefault="00E7393B" w:rsidP="00E7393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ответа от сервера</w:t>
            </w:r>
          </w:p>
        </w:tc>
      </w:tr>
    </w:tbl>
    <w:p w:rsidR="00873457" w:rsidRDefault="00873457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1C9F" w:rsidRDefault="00251C9F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3.5. – Параметры, используемые для описания, входящих параметров, которые использовались при выполнении 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40"/>
        <w:gridCol w:w="1413"/>
        <w:gridCol w:w="4791"/>
      </w:tblGrid>
      <w:tr w:rsidR="00251C9F" w:rsidTr="00251C9F">
        <w:tc>
          <w:tcPr>
            <w:tcW w:w="3140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3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791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51C9F" w:rsidTr="00251C9F">
        <w:tc>
          <w:tcPr>
            <w:tcW w:w="3140" w:type="dxa"/>
          </w:tcPr>
          <w:p w:rsidR="00251C9F" w:rsidRPr="00127CB2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response.body.key</w:t>
            </w:r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791" w:type="dxa"/>
          </w:tcPr>
          <w:p w:rsidR="00251C9F" w:rsidRPr="00B64200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 xml:space="preserve"> в примере запроса на сервер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response.body.value</w:t>
            </w:r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791" w:type="dxa"/>
          </w:tcPr>
          <w:p w:rsidR="00251C9F" w:rsidRDefault="00251C9F" w:rsidP="009F61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принимаемое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>параметром в примере запроса на сервер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response.body.description</w:t>
            </w:r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791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response.body.type</w:t>
            </w:r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791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</w:tbl>
    <w:p w:rsidR="00251C9F" w:rsidRDefault="00251C9F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59DB" w:rsidRDefault="001659DB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E13" w:rsidRPr="00FC2ECC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54" w:name="_Toc56957452"/>
      <w:bookmarkStart w:id="55" w:name="_Toc61818815"/>
      <w:r w:rsidRPr="003F73AB">
        <w:rPr>
          <w:rFonts w:cs="Times New Roman"/>
          <w:b/>
          <w:szCs w:val="28"/>
        </w:rPr>
        <w:lastRenderedPageBreak/>
        <w:t>Тестирование и отладка системы</w:t>
      </w:r>
      <w:bookmarkEnd w:id="54"/>
      <w:bookmarkEnd w:id="55"/>
    </w:p>
    <w:p w:rsidR="00FC2ECC" w:rsidRDefault="00FC2ECC" w:rsidP="00FC2E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6" w:name="_Toc61818816"/>
      <w:r w:rsidRPr="008014CC">
        <w:rPr>
          <w:rFonts w:cs="Times New Roman"/>
          <w:b/>
          <w:szCs w:val="28"/>
        </w:rPr>
        <w:t>Тестирование алгоритма установки программного обеспечения</w:t>
      </w:r>
      <w:bookmarkEnd w:id="56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Pr="008014CC" w:rsidRDefault="008014CC" w:rsidP="00735E8D">
      <w:pPr>
        <w:spacing w:after="0" w:line="384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1B2CD6" w:rsidRDefault="008014CC" w:rsidP="00735E8D">
      <w:pPr>
        <w:pStyle w:val="a7"/>
        <w:numPr>
          <w:ilvl w:val="0"/>
          <w:numId w:val="30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8014CC" w:rsidRDefault="008014CC" w:rsidP="00735E8D">
      <w:pPr>
        <w:pStyle w:val="a7"/>
        <w:numPr>
          <w:ilvl w:val="0"/>
          <w:numId w:val="30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Скачать, или склонировать с помощью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44857" w:rsidRPr="00C44857">
        <w:rPr>
          <w:rFonts w:ascii="Times New Roman" w:hAnsi="Times New Roman" w:cs="Times New Roman"/>
          <w:sz w:val="28"/>
          <w:szCs w:val="28"/>
        </w:rPr>
        <w:t xml:space="preserve"> </w:t>
      </w:r>
      <w:r w:rsidR="00F77CBA">
        <w:rPr>
          <w:rFonts w:ascii="Times New Roman" w:hAnsi="Times New Roman" w:cs="Times New Roman"/>
          <w:sz w:val="28"/>
          <w:szCs w:val="28"/>
        </w:rPr>
        <w:t>[5]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</w:t>
      </w:r>
    </w:p>
    <w:p w:rsidR="008014CC" w:rsidRPr="008014CC" w:rsidRDefault="008014CC" w:rsidP="00735E8D">
      <w:pPr>
        <w:pStyle w:val="a7"/>
        <w:numPr>
          <w:ilvl w:val="0"/>
          <w:numId w:val="30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конфигурационный файл с указанием необходимых параметров</w:t>
      </w:r>
    </w:p>
    <w:p w:rsidR="008014CC" w:rsidRDefault="008014CC" w:rsidP="00735E8D">
      <w:pPr>
        <w:spacing w:after="0" w:line="384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014CC" w:rsidRDefault="008014CC" w:rsidP="00735E8D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Программное обеспечение установлено на операционные системы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014CC"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macOS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5E8D" w:rsidRDefault="00735E8D" w:rsidP="00735E8D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Pr="008014CC" w:rsidRDefault="008014CC" w:rsidP="00735E8D">
      <w:pPr>
        <w:spacing w:after="0" w:line="384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014CC" w:rsidRDefault="008014CC" w:rsidP="00735E8D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>Программное обеспечение установлено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  <w:r w:rsidR="00735E8D">
        <w:rPr>
          <w:rFonts w:ascii="Times New Roman" w:hAnsi="Times New Roman" w:cs="Times New Roman"/>
          <w:sz w:val="28"/>
          <w:szCs w:val="28"/>
        </w:rPr>
        <w:t xml:space="preserve"> При составлении конфигурационного файла были использованы следующие параметры:</w:t>
      </w:r>
    </w:p>
    <w:p w:rsidR="00735E8D" w:rsidRPr="00735E8D" w:rsidRDefault="00735E8D" w:rsidP="00735E8D">
      <w:pPr>
        <w:pStyle w:val="a7"/>
        <w:numPr>
          <w:ilvl w:val="0"/>
          <w:numId w:val="26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735E8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hyperlink r:id="rId38" w:history="1">
        <w:r w:rsidRPr="0004323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https://avis20.atlassian.net/wiki/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735E8D" w:rsidRPr="00735E8D" w:rsidRDefault="00735E8D" w:rsidP="00735E8D">
      <w:pPr>
        <w:pStyle w:val="a7"/>
        <w:numPr>
          <w:ilvl w:val="0"/>
          <w:numId w:val="26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5E8D">
        <w:rPr>
          <w:rFonts w:ascii="Times New Roman" w:hAnsi="Times New Roman" w:cs="Times New Roman"/>
          <w:sz w:val="28"/>
          <w:szCs w:val="28"/>
          <w:lang w:val="en-US"/>
        </w:rPr>
        <w:t xml:space="preserve">login – </w:t>
      </w:r>
      <w:r w:rsidRPr="00735E8D">
        <w:rPr>
          <w:rFonts w:ascii="Times New Roman" w:hAnsi="Times New Roman" w:cs="Times New Roman"/>
          <w:sz w:val="28"/>
          <w:szCs w:val="28"/>
          <w:lang w:val="en-US"/>
        </w:rPr>
        <w:t>orlov.avis@yandex.ru</w:t>
      </w:r>
    </w:p>
    <w:p w:rsidR="00735E8D" w:rsidRPr="00D67316" w:rsidRDefault="00735E8D" w:rsidP="00735E8D">
      <w:pPr>
        <w:pStyle w:val="a7"/>
        <w:numPr>
          <w:ilvl w:val="0"/>
          <w:numId w:val="26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1234</w:t>
      </w:r>
    </w:p>
    <w:p w:rsidR="00735E8D" w:rsidRPr="00735E8D" w:rsidRDefault="00735E8D" w:rsidP="00735E8D">
      <w:pPr>
        <w:pStyle w:val="a7"/>
        <w:numPr>
          <w:ilvl w:val="0"/>
          <w:numId w:val="26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5E8D">
        <w:rPr>
          <w:rFonts w:ascii="Times New Roman" w:hAnsi="Times New Roman" w:cs="Times New Roman"/>
          <w:sz w:val="28"/>
          <w:szCs w:val="28"/>
          <w:lang w:val="en-US"/>
        </w:rPr>
        <w:t xml:space="preserve">file – </w:t>
      </w:r>
      <w:r w:rsidRPr="00735E8D">
        <w:rPr>
          <w:rFonts w:ascii="Times New Roman" w:hAnsi="Times New Roman" w:cs="Times New Roman"/>
          <w:sz w:val="28"/>
          <w:szCs w:val="28"/>
          <w:lang w:val="en-US"/>
        </w:rPr>
        <w:t>/home/avis/postman_doc/Tech.Doc.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:rsidR="00735E8D" w:rsidRPr="00735E8D" w:rsidRDefault="00735E8D" w:rsidP="00735E8D">
      <w:pPr>
        <w:pStyle w:val="a7"/>
        <w:numPr>
          <w:ilvl w:val="0"/>
          <w:numId w:val="26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space – </w:t>
      </w:r>
      <w:r w:rsidRPr="00735E8D">
        <w:rPr>
          <w:rFonts w:ascii="Times New Roman" w:hAnsi="Times New Roman" w:cs="Times New Roman"/>
          <w:sz w:val="28"/>
          <w:szCs w:val="28"/>
        </w:rPr>
        <w:t>NOVA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7" w:name="_Toc61818817"/>
      <w:r w:rsidRPr="008014CC">
        <w:rPr>
          <w:rFonts w:cs="Times New Roman"/>
          <w:b/>
          <w:szCs w:val="28"/>
        </w:rPr>
        <w:lastRenderedPageBreak/>
        <w:t xml:space="preserve">Тестирование алгоритма </w:t>
      </w:r>
      <w:r>
        <w:rPr>
          <w:rFonts w:cs="Times New Roman"/>
          <w:b/>
          <w:szCs w:val="28"/>
        </w:rPr>
        <w:t xml:space="preserve">создания структуры и заполнения форм </w:t>
      </w:r>
      <w:r>
        <w:rPr>
          <w:rFonts w:cs="Times New Roman"/>
          <w:b/>
          <w:szCs w:val="28"/>
          <w:lang w:val="en-US"/>
        </w:rPr>
        <w:t>API</w:t>
      </w:r>
      <w:r>
        <w:rPr>
          <w:rFonts w:cs="Times New Roman"/>
          <w:b/>
          <w:szCs w:val="28"/>
        </w:rPr>
        <w:t xml:space="preserve"> методов в интерфейсе </w:t>
      </w:r>
      <w:r>
        <w:rPr>
          <w:rFonts w:cs="Times New Roman"/>
          <w:b/>
          <w:szCs w:val="28"/>
          <w:lang w:val="en-US"/>
        </w:rPr>
        <w:t>Postman</w:t>
      </w:r>
      <w:bookmarkEnd w:id="57"/>
      <w:r>
        <w:rPr>
          <w:rFonts w:cs="Times New Roman"/>
          <w:b/>
          <w:szCs w:val="28"/>
        </w:rPr>
        <w:t xml:space="preserve"> </w:t>
      </w:r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8014CC" w:rsidRDefault="008014CC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созданию структуры и заполнению форм в интерфейсе Postman описан в пункте </w:t>
      </w:r>
      <w:r w:rsidR="008F221C"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 w:rsidR="008F221C"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 w:rsidR="008F221C">
        <w:rPr>
          <w:rFonts w:ascii="Times New Roman" w:hAnsi="Times New Roman" w:cs="Times New Roman"/>
          <w:sz w:val="28"/>
          <w:szCs w:val="28"/>
        </w:rPr>
        <w:t xml:space="preserve"> 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 w:rsidR="008F221C">
        <w:rPr>
          <w:rFonts w:ascii="Times New Roman" w:hAnsi="Times New Roman" w:cs="Times New Roman"/>
          <w:sz w:val="28"/>
          <w:szCs w:val="28"/>
        </w:rPr>
        <w:t>»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Структура документации создается и формы для заполнения данными работают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8" w:name="_Toc61818818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>выгрузки структуры документации на локальный компьютер</w:t>
      </w:r>
      <w:bookmarkEnd w:id="58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 xml:space="preserve">выгрузке структуры документации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 xml:space="preserve">Структура документации </w:t>
      </w:r>
      <w:r>
        <w:rPr>
          <w:rFonts w:ascii="Times New Roman" w:hAnsi="Times New Roman" w:cs="Times New Roman"/>
          <w:sz w:val="28"/>
          <w:szCs w:val="28"/>
        </w:rPr>
        <w:t xml:space="preserve">выгружается на локальный компьютер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1B2CD6" w:rsidRDefault="008F221C" w:rsidP="008F22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Pr="004A23CE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9" w:name="_Toc61818819"/>
      <w:r w:rsidRPr="008014CC">
        <w:rPr>
          <w:rFonts w:cs="Times New Roman"/>
          <w:b/>
          <w:szCs w:val="28"/>
        </w:rPr>
        <w:lastRenderedPageBreak/>
        <w:t xml:space="preserve">Тестирование алгоритма </w:t>
      </w:r>
      <w:r w:rsidR="008F221C">
        <w:rPr>
          <w:rFonts w:cs="Times New Roman"/>
          <w:b/>
          <w:szCs w:val="28"/>
        </w:rPr>
        <w:t xml:space="preserve">публикации документации в </w:t>
      </w:r>
      <w:r w:rsidR="008F221C">
        <w:rPr>
          <w:rFonts w:cs="Times New Roman"/>
          <w:b/>
          <w:szCs w:val="28"/>
          <w:lang w:val="en-US"/>
        </w:rPr>
        <w:t>Confluence</w:t>
      </w:r>
      <w:bookmarkEnd w:id="59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014C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</w:t>
      </w:r>
      <w:r w:rsidR="008F221C"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>публикации документации о</w:t>
      </w:r>
      <w:r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6C64CA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6C64CA" w:rsidRDefault="006C64CA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публикуется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C6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доступна авторизованным пользователям.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7F4999" w:rsidRPr="00735E8D" w:rsidRDefault="008F221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</w:t>
      </w:r>
      <w:r w:rsidR="00AA3321">
        <w:rPr>
          <w:rFonts w:ascii="Times New Roman" w:hAnsi="Times New Roman" w:cs="Times New Roman"/>
          <w:sz w:val="28"/>
          <w:szCs w:val="28"/>
        </w:rPr>
        <w:t xml:space="preserve">, однако стоит обратить внимание на то что при </w:t>
      </w:r>
      <w:r w:rsidR="00216A0D">
        <w:rPr>
          <w:rFonts w:ascii="Times New Roman" w:hAnsi="Times New Roman" w:cs="Times New Roman"/>
          <w:sz w:val="28"/>
          <w:szCs w:val="28"/>
        </w:rPr>
        <w:t xml:space="preserve">создании </w:t>
      </w:r>
      <w:r w:rsidR="00216A0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16A0D" w:rsidRPr="00216A0D">
        <w:rPr>
          <w:rFonts w:ascii="Times New Roman" w:hAnsi="Times New Roman" w:cs="Times New Roman"/>
          <w:sz w:val="28"/>
          <w:szCs w:val="28"/>
        </w:rPr>
        <w:t>-</w:t>
      </w:r>
      <w:r w:rsidR="00216A0D">
        <w:rPr>
          <w:rFonts w:ascii="Times New Roman" w:hAnsi="Times New Roman" w:cs="Times New Roman"/>
          <w:sz w:val="28"/>
          <w:szCs w:val="28"/>
        </w:rPr>
        <w:t>документации</w:t>
      </w:r>
      <w:r w:rsidR="00216A0D" w:rsidRPr="00216A0D">
        <w:rPr>
          <w:rFonts w:ascii="Times New Roman" w:hAnsi="Times New Roman" w:cs="Times New Roman"/>
          <w:sz w:val="28"/>
          <w:szCs w:val="28"/>
        </w:rPr>
        <w:t xml:space="preserve"> </w:t>
      </w:r>
      <w:r w:rsidR="00216A0D">
        <w:rPr>
          <w:rFonts w:ascii="Times New Roman" w:hAnsi="Times New Roman" w:cs="Times New Roman"/>
          <w:sz w:val="28"/>
          <w:szCs w:val="28"/>
        </w:rPr>
        <w:t>с использованием специальных символов</w:t>
      </w:r>
      <w:r w:rsidR="00735E8D" w:rsidRPr="00735E8D">
        <w:rPr>
          <w:rFonts w:ascii="Times New Roman" w:hAnsi="Times New Roman" w:cs="Times New Roman"/>
          <w:sz w:val="28"/>
          <w:szCs w:val="28"/>
        </w:rPr>
        <w:t>.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709C9" w:rsidRPr="009709C9" w:rsidRDefault="009709C9" w:rsidP="009709C9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0" w:name="_Toc61818820"/>
      <w:r>
        <w:rPr>
          <w:rFonts w:cs="Times New Roman"/>
          <w:b/>
          <w:szCs w:val="28"/>
        </w:rPr>
        <w:t>Вывод</w:t>
      </w:r>
      <w:bookmarkEnd w:id="60"/>
    </w:p>
    <w:p w:rsidR="00156F83" w:rsidRDefault="001659DB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59DB">
        <w:rPr>
          <w:rFonts w:ascii="Times New Roman" w:hAnsi="Times New Roman" w:cs="Times New Roman"/>
          <w:sz w:val="28"/>
          <w:szCs w:val="28"/>
        </w:rPr>
        <w:t>Подводя итоги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АС по </w:t>
      </w:r>
      <w:r w:rsidRPr="001659DB">
        <w:rPr>
          <w:rFonts w:ascii="Times New Roman" w:hAnsi="Times New Roman" w:cs="Times New Roman"/>
          <w:sz w:val="28"/>
          <w:szCs w:val="28"/>
        </w:rPr>
        <w:t>сопровождению 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59DB">
        <w:rPr>
          <w:rFonts w:ascii="Times New Roman" w:hAnsi="Times New Roman" w:cs="Times New Roman"/>
          <w:sz w:val="28"/>
          <w:szCs w:val="28"/>
        </w:rPr>
        <w:t>можно сделать вывод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Pr="001659DB">
        <w:rPr>
          <w:rFonts w:ascii="Times New Roman" w:hAnsi="Times New Roman" w:cs="Times New Roman"/>
          <w:sz w:val="28"/>
          <w:szCs w:val="28"/>
        </w:rPr>
        <w:t>система протестирована на 100% и имеет оптимизированный и отлаженный программный код.</w:t>
      </w:r>
    </w:p>
    <w:p w:rsidR="009709C9" w:rsidRDefault="009709C9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072" w:rsidRDefault="00621072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61" w:name="_Toc61818821"/>
      <w:r>
        <w:rPr>
          <w:rFonts w:cs="Times New Roman"/>
          <w:b/>
          <w:szCs w:val="28"/>
        </w:rPr>
        <w:t>Руководство пользователя</w:t>
      </w:r>
      <w:bookmarkEnd w:id="61"/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A492A" w:rsidRPr="003A492A" w:rsidRDefault="00FE63F3" w:rsidP="003A492A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2" w:name="_Toc61818822"/>
      <w:r w:rsidRPr="00FE63F3">
        <w:rPr>
          <w:rFonts w:cs="Times New Roman"/>
          <w:b/>
          <w:szCs w:val="28"/>
        </w:rPr>
        <w:t>Уст</w:t>
      </w:r>
      <w:r w:rsidR="003A492A">
        <w:rPr>
          <w:rFonts w:cs="Times New Roman"/>
          <w:b/>
          <w:szCs w:val="28"/>
        </w:rPr>
        <w:t>ановка программного обеспечения</w:t>
      </w:r>
      <w:bookmarkEnd w:id="62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E63F3" w:rsidRDefault="00FE63F3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63F3">
        <w:rPr>
          <w:rFonts w:ascii="Times New Roman" w:hAnsi="Times New Roman" w:cs="Times New Roman"/>
          <w:sz w:val="28"/>
          <w:szCs w:val="28"/>
        </w:rPr>
        <w:t>Дл</w:t>
      </w:r>
      <w:r>
        <w:rPr>
          <w:rFonts w:ascii="Times New Roman" w:hAnsi="Times New Roman" w:cs="Times New Roman"/>
          <w:sz w:val="28"/>
          <w:szCs w:val="28"/>
        </w:rPr>
        <w:t>я использования автоматизированной системы необходимо установить на персональный компьютер оператора системы следующее программное обеспечение: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 w:rsidRPr="00FE63F3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Pr="00FE63F3">
        <w:rPr>
          <w:rFonts w:ascii="Times New Roman" w:hAnsi="Times New Roman" w:cs="Times New Roman"/>
          <w:sz w:val="28"/>
          <w:szCs w:val="28"/>
        </w:rPr>
        <w:t xml:space="preserve">необходимо открыть страницу в браузере </w:t>
      </w:r>
      <w:r w:rsidRPr="00FE63F3">
        <w:rPr>
          <w:rFonts w:ascii="Times New Roman" w:hAnsi="Times New Roman" w:cs="Times New Roman"/>
          <w:sz w:val="28"/>
          <w:szCs w:val="28"/>
        </w:rPr>
        <w:lastRenderedPageBreak/>
        <w:t>https://www.getpostman.com/, выбрать из выпадающего списка операционную систему (ОС), скачать и установить приложение.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утилиты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необходимо скачать либо склонировать с помощью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44857" w:rsidRPr="00C44857">
        <w:rPr>
          <w:rFonts w:ascii="Times New Roman" w:hAnsi="Times New Roman" w:cs="Times New Roman"/>
          <w:sz w:val="28"/>
          <w:szCs w:val="28"/>
        </w:rPr>
        <w:t xml:space="preserve"> </w:t>
      </w:r>
      <w:r w:rsidR="00F77CBA">
        <w:rPr>
          <w:rFonts w:ascii="Times New Roman" w:hAnsi="Times New Roman" w:cs="Times New Roman"/>
          <w:sz w:val="28"/>
          <w:szCs w:val="28"/>
        </w:rPr>
        <w:t>[5]</w:t>
      </w:r>
      <w:r w:rsidRPr="00FE63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="00882FDC" w:rsidRPr="00882FDC">
        <w:rPr>
          <w:rFonts w:ascii="Times New Roman" w:hAnsi="Times New Roman" w:cs="Times New Roman"/>
          <w:sz w:val="28"/>
          <w:szCs w:val="28"/>
        </w:rPr>
        <w:t>репозитория</w:t>
      </w:r>
      <w:r w:rsidR="00882FDC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="00882FDC" w:rsidRPr="00882FDC">
        <w:rPr>
          <w:rFonts w:ascii="Times New Roman" w:hAnsi="Times New Roman" w:cs="Times New Roman"/>
          <w:sz w:val="28"/>
          <w:szCs w:val="28"/>
        </w:rPr>
        <w:t>ООО</w:t>
      </w:r>
      <w:r w:rsidR="00882FD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82FDC" w:rsidRPr="00882FDC">
        <w:rPr>
          <w:rFonts w:ascii="Times New Roman" w:hAnsi="Times New Roman" w:cs="Times New Roman"/>
          <w:sz w:val="28"/>
          <w:szCs w:val="28"/>
        </w:rPr>
        <w:t>«ФорМакс».</w:t>
      </w:r>
      <w:r w:rsidR="00882FDC">
        <w:rPr>
          <w:rFonts w:ascii="Times New Roman" w:hAnsi="Times New Roman" w:cs="Times New Roman"/>
          <w:sz w:val="28"/>
          <w:szCs w:val="28"/>
        </w:rPr>
        <w:t xml:space="preserve"> Доступ к репозиторию предоставляется руководителем разработки.</w:t>
      </w:r>
      <w:r w:rsidR="00882FDC" w:rsidRPr="00882FDC">
        <w:rPr>
          <w:rFonts w:ascii="Times New Roman" w:hAnsi="Times New Roman" w:cs="Times New Roman"/>
          <w:sz w:val="28"/>
          <w:szCs w:val="28"/>
        </w:rPr>
        <w:t xml:space="preserve"> </w:t>
      </w:r>
      <w:r w:rsidR="00882FDC">
        <w:rPr>
          <w:rFonts w:ascii="Times New Roman" w:hAnsi="Times New Roman" w:cs="Times New Roman"/>
          <w:sz w:val="28"/>
          <w:szCs w:val="28"/>
        </w:rPr>
        <w:t xml:space="preserve">Утилита находится общем репозитории компании, путь которого </w:t>
      </w:r>
      <w:hyperlink r:id="rId39" w:history="1">
        <w:r w:rsidR="00882FDC" w:rsidRPr="00437DE6">
          <w:rPr>
            <w:rStyle w:val="a8"/>
            <w:rFonts w:ascii="Times New Roman" w:hAnsi="Times New Roman" w:cs="Times New Roman"/>
            <w:sz w:val="28"/>
            <w:szCs w:val="28"/>
          </w:rPr>
          <w:t>https://gitlab.id-network.ru/backend/internal/lib-external/blob/stable/script/postman2confluence.pl</w:t>
        </w:r>
      </w:hyperlink>
      <w:r w:rsidR="00882F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E7A81" w:rsidRDefault="00BE7A81" w:rsidP="00BE7A81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у пользователя до этого не было аккаунта 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E7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нужно открыть страницу </w:t>
      </w:r>
      <w:hyperlink r:id="rId40" w:history="1">
        <w:r w:rsidRPr="00887A30">
          <w:rPr>
            <w:rStyle w:val="a8"/>
            <w:rFonts w:ascii="Times New Roman" w:hAnsi="Times New Roman" w:cs="Times New Roman"/>
            <w:sz w:val="28"/>
            <w:szCs w:val="28"/>
          </w:rPr>
          <w:t>https://www.postman.com/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нажать на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BE7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E7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ввести корпоративный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, ФИО и должность.</w:t>
      </w:r>
    </w:p>
    <w:p w:rsidR="00882FDC" w:rsidRPr="00882FDC" w:rsidRDefault="00882FDC" w:rsidP="00882F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2FDC" w:rsidRPr="00882FDC" w:rsidRDefault="00882FDC" w:rsidP="00F0793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3" w:name="_Toc61818823"/>
      <w:r w:rsidRPr="00882FDC">
        <w:rPr>
          <w:rFonts w:cs="Times New Roman"/>
          <w:b/>
          <w:szCs w:val="28"/>
        </w:rPr>
        <w:t xml:space="preserve">Авторизация в системе и создание структуры </w:t>
      </w:r>
      <w:r w:rsidR="00F0793C" w:rsidRPr="00F0793C">
        <w:rPr>
          <w:rFonts w:cs="Times New Roman"/>
          <w:b/>
          <w:szCs w:val="28"/>
        </w:rPr>
        <w:t>API-документации</w:t>
      </w:r>
      <w:r w:rsidRPr="00882FDC">
        <w:rPr>
          <w:rFonts w:cs="Times New Roman"/>
          <w:b/>
          <w:szCs w:val="28"/>
        </w:rPr>
        <w:t xml:space="preserve"> в </w:t>
      </w:r>
      <w:r w:rsidRPr="00267E72">
        <w:rPr>
          <w:rFonts w:cs="Times New Roman"/>
          <w:b/>
          <w:szCs w:val="28"/>
        </w:rPr>
        <w:t>Postman</w:t>
      </w:r>
      <w:r w:rsidRPr="00882FDC">
        <w:rPr>
          <w:rFonts w:cs="Times New Roman"/>
          <w:b/>
          <w:szCs w:val="28"/>
        </w:rPr>
        <w:t>:</w:t>
      </w:r>
      <w:bookmarkEnd w:id="63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8C4" w:rsidRDefault="00882FD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</w:t>
      </w:r>
      <w:r w:rsidR="00284EA7">
        <w:rPr>
          <w:rFonts w:ascii="Times New Roman" w:hAnsi="Times New Roman" w:cs="Times New Roman"/>
          <w:sz w:val="28"/>
          <w:szCs w:val="28"/>
        </w:rPr>
        <w:t>на пер</w:t>
      </w:r>
      <w:r w:rsidR="009428C4">
        <w:rPr>
          <w:rFonts w:ascii="Times New Roman" w:hAnsi="Times New Roman" w:cs="Times New Roman"/>
          <w:sz w:val="28"/>
          <w:szCs w:val="28"/>
        </w:rPr>
        <w:t>сональный компьютер будет установлено ПО, необходимо: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</w:t>
      </w:r>
      <w:r w:rsidR="009428C4">
        <w:rPr>
          <w:rFonts w:ascii="Times New Roman" w:hAnsi="Times New Roman" w:cs="Times New Roman"/>
          <w:sz w:val="28"/>
          <w:szCs w:val="28"/>
        </w:rPr>
        <w:t xml:space="preserve">ройти авторизацию </w:t>
      </w:r>
      <w:r>
        <w:rPr>
          <w:rFonts w:ascii="Times New Roman" w:hAnsi="Times New Roman" w:cs="Times New Roman"/>
          <w:sz w:val="28"/>
          <w:szCs w:val="28"/>
        </w:rPr>
        <w:t>на сервере</w:t>
      </w:r>
      <w:r w:rsidR="009428C4">
        <w:rPr>
          <w:rFonts w:ascii="Times New Roman" w:hAnsi="Times New Roman" w:cs="Times New Roman"/>
          <w:sz w:val="28"/>
          <w:szCs w:val="28"/>
        </w:rPr>
        <w:t xml:space="preserve">. Для этого нужно чтобы руководитель разработки добавил оператора в систему и выслал по почте логин и пароль от системы. После чего ввести данные в форму авторизации </w:t>
      </w:r>
      <w:r>
        <w:rPr>
          <w:rFonts w:ascii="Times New Roman" w:hAnsi="Times New Roman" w:cs="Times New Roman"/>
          <w:sz w:val="28"/>
          <w:szCs w:val="28"/>
        </w:rPr>
        <w:t>и нажать «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или использовать уже существующую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3665A0" w:rsidRDefault="003665A0" w:rsidP="00F0793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новой структуры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665A0" w:rsidRDefault="003665A0" w:rsidP="00FC2EC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уже существующей структуры, необходимо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файл из репозитория проекта и 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настройках программы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</w:rPr>
        <w:t xml:space="preserve">», после чего указать путь до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со структурой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.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 xml:space="preserve">файл со структурой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A492A" w:rsidRPr="003A492A">
        <w:rPr>
          <w:rFonts w:ascii="Times New Roman" w:hAnsi="Times New Roman" w:cs="Times New Roman"/>
          <w:sz w:val="28"/>
          <w:szCs w:val="28"/>
        </w:rPr>
        <w:t>-</w:t>
      </w:r>
      <w:r w:rsidR="003A492A">
        <w:rPr>
          <w:rFonts w:ascii="Times New Roman" w:hAnsi="Times New Roman" w:cs="Times New Roman"/>
          <w:sz w:val="28"/>
          <w:szCs w:val="28"/>
        </w:rPr>
        <w:t xml:space="preserve">документации должен располагается в </w:t>
      </w:r>
      <w:r w:rsidR="00073C47">
        <w:rPr>
          <w:rFonts w:ascii="Times New Roman" w:hAnsi="Times New Roman" w:cs="Times New Roman"/>
          <w:sz w:val="28"/>
          <w:szCs w:val="28"/>
        </w:rPr>
        <w:t>директории</w:t>
      </w:r>
      <w:r w:rsid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 w:rsidRPr="003A492A">
        <w:rPr>
          <w:rFonts w:ascii="Times New Roman" w:hAnsi="Times New Roman" w:cs="Times New Roman"/>
          <w:sz w:val="28"/>
          <w:szCs w:val="28"/>
        </w:rPr>
        <w:t>/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>каждого проекта компании.</w:t>
      </w:r>
    </w:p>
    <w:p w:rsidR="003665A0" w:rsidRPr="003665A0" w:rsidRDefault="003665A0" w:rsidP="00F0793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запроса на сервер, необходимо выбрать из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нужный запрос и нажать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4" w:name="_Toc61818824"/>
      <w:r w:rsidRPr="00267E72">
        <w:rPr>
          <w:rFonts w:cs="Times New Roman"/>
          <w:b/>
          <w:szCs w:val="28"/>
        </w:rPr>
        <w:t xml:space="preserve">Создание запросов и добавление в структуру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</w:t>
      </w:r>
      <w:bookmarkEnd w:id="64"/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7E1C" w:rsidRPr="00187E1C" w:rsidRDefault="00187E1C" w:rsidP="00187E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или в процессе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методов, необходимо заполнить обязательные формы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после чего произвести выгрузку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на персональный компьютер. Данный процесс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  <w:r w:rsidR="00735E8D">
        <w:rPr>
          <w:rFonts w:ascii="Times New Roman" w:hAnsi="Times New Roman" w:cs="Times New Roman"/>
          <w:sz w:val="28"/>
          <w:szCs w:val="28"/>
        </w:rPr>
        <w:t>.</w:t>
      </w:r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665A0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5" w:name="_Toc61818825"/>
      <w:r w:rsidRPr="00267E72">
        <w:rPr>
          <w:rFonts w:cs="Times New Roman"/>
          <w:b/>
          <w:szCs w:val="28"/>
        </w:rPr>
        <w:t xml:space="preserve">Публикация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 в ЕСС компании</w:t>
      </w:r>
      <w:bookmarkEnd w:id="65"/>
    </w:p>
    <w:p w:rsidR="00267E72" w:rsidRDefault="00267E72" w:rsidP="00187E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6B7E" w:rsidRDefault="00267E72" w:rsidP="00156F8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67E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необходимо воспользоваться </w:t>
      </w:r>
      <w:r w:rsidR="00187E1C">
        <w:rPr>
          <w:rFonts w:ascii="Times New Roman" w:hAnsi="Times New Roman" w:cs="Times New Roman"/>
          <w:sz w:val="28"/>
          <w:szCs w:val="28"/>
        </w:rPr>
        <w:t xml:space="preserve">установленной </w:t>
      </w:r>
      <w:r>
        <w:rPr>
          <w:rFonts w:ascii="Times New Roman" w:hAnsi="Times New Roman" w:cs="Times New Roman"/>
          <w:sz w:val="28"/>
          <w:szCs w:val="28"/>
        </w:rPr>
        <w:t xml:space="preserve">утилитой </w:t>
      </w:r>
      <w:r w:rsidR="00187E1C" w:rsidRPr="00187E1C">
        <w:rPr>
          <w:rFonts w:ascii="Times New Roman" w:hAnsi="Times New Roman" w:cs="Times New Roman"/>
          <w:sz w:val="28"/>
          <w:szCs w:val="28"/>
        </w:rPr>
        <w:t>postman2confluence.pl</w:t>
      </w:r>
      <w:r w:rsidR="00187E1C">
        <w:rPr>
          <w:rFonts w:ascii="Times New Roman" w:hAnsi="Times New Roman" w:cs="Times New Roman"/>
          <w:sz w:val="28"/>
          <w:szCs w:val="28"/>
        </w:rPr>
        <w:t xml:space="preserve"> предварительно подготовив конфигурационный файл. Процесс публикации документации о</w:t>
      </w:r>
      <w:r w:rsidR="00187E1C"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 w:rsidR="00187E1C">
        <w:rPr>
          <w:rFonts w:ascii="Times New Roman" w:hAnsi="Times New Roman" w:cs="Times New Roman"/>
          <w:sz w:val="28"/>
          <w:szCs w:val="28"/>
        </w:rPr>
        <w:t>«</w:t>
      </w:r>
      <w:r w:rsidR="00187E1C" w:rsidRPr="008014CC">
        <w:rPr>
          <w:rFonts w:ascii="Times New Roman" w:hAnsi="Times New Roman" w:cs="Times New Roman"/>
          <w:sz w:val="28"/>
          <w:szCs w:val="28"/>
        </w:rPr>
        <w:t>2.</w:t>
      </w:r>
      <w:r w:rsidR="00187E1C">
        <w:rPr>
          <w:rFonts w:ascii="Times New Roman" w:hAnsi="Times New Roman" w:cs="Times New Roman"/>
          <w:sz w:val="28"/>
          <w:szCs w:val="28"/>
        </w:rPr>
        <w:t xml:space="preserve">3.3 </w:t>
      </w:r>
      <w:r w:rsidR="00187E1C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 w:rsidR="00187E1C">
        <w:rPr>
          <w:rFonts w:ascii="Times New Roman" w:hAnsi="Times New Roman" w:cs="Times New Roman"/>
          <w:sz w:val="28"/>
          <w:szCs w:val="28"/>
        </w:rPr>
        <w:t>»</w:t>
      </w:r>
      <w:r w:rsidR="00735E8D">
        <w:rPr>
          <w:rFonts w:ascii="Times New Roman" w:hAnsi="Times New Roman" w:cs="Times New Roman"/>
          <w:sz w:val="28"/>
          <w:szCs w:val="28"/>
        </w:rPr>
        <w:t>.</w:t>
      </w:r>
    </w:p>
    <w:p w:rsidR="00D3459A" w:rsidRDefault="008E7C22" w:rsidP="008E7C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9E27A4">
      <w:pPr>
        <w:pStyle w:val="1"/>
        <w:spacing w:before="0" w:line="360" w:lineRule="auto"/>
      </w:pPr>
      <w:bookmarkStart w:id="66" w:name="_Toc56957454"/>
      <w:bookmarkStart w:id="67" w:name="_Toc61818826"/>
      <w:r>
        <w:t>ЗАКЛЮЧЕНИЕ</w:t>
      </w:r>
      <w:bookmarkEnd w:id="66"/>
      <w:bookmarkEnd w:id="67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83B84" w:rsidRPr="00C83B84" w:rsidRDefault="00365B52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</w:t>
      </w:r>
      <w:r w:rsidR="00C83B84">
        <w:rPr>
          <w:rFonts w:ascii="Times New Roman" w:hAnsi="Times New Roman" w:cs="Times New Roman"/>
          <w:sz w:val="28"/>
          <w:szCs w:val="28"/>
        </w:rPr>
        <w:t xml:space="preserve">разработана система </w:t>
      </w:r>
      <w:r w:rsidR="00C83B84" w:rsidRPr="00365B52">
        <w:rPr>
          <w:rFonts w:ascii="Times New Roman" w:hAnsi="Times New Roman" w:cs="Times New Roman"/>
          <w:sz w:val="28"/>
          <w:szCs w:val="28"/>
        </w:rPr>
        <w:t>по сопровождению</w:t>
      </w:r>
      <w:r w:rsidR="00C83B84">
        <w:rPr>
          <w:rFonts w:ascii="Times New Roman" w:hAnsi="Times New Roman" w:cs="Times New Roman"/>
          <w:sz w:val="28"/>
          <w:szCs w:val="28"/>
        </w:rPr>
        <w:t xml:space="preserve"> </w:t>
      </w:r>
      <w:r w:rsidR="00C83B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3B84"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 w:rsidR="00C83B84">
        <w:rPr>
          <w:rFonts w:ascii="Times New Roman" w:hAnsi="Times New Roman" w:cs="Times New Roman"/>
          <w:sz w:val="28"/>
          <w:szCs w:val="28"/>
        </w:rPr>
        <w:t>.</w:t>
      </w:r>
    </w:p>
    <w:p w:rsidR="00C83B84" w:rsidRPr="000F5126" w:rsidRDefault="00C83B84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754C" w:rsidRPr="002C754C">
        <w:rPr>
          <w:rFonts w:ascii="Times New Roman" w:hAnsi="Times New Roman" w:cs="Times New Roman"/>
          <w:sz w:val="28"/>
          <w:szCs w:val="28"/>
        </w:rPr>
        <w:t>был выполнен анализ тематики сопровождения API-документации. Обосновывается актуальность выбранной тематики.</w:t>
      </w:r>
      <w:r w:rsidR="002C754C" w:rsidRPr="0077102C">
        <w:rPr>
          <w:rFonts w:ascii="Times New Roman" w:hAnsi="Times New Roman" w:cs="Times New Roman"/>
          <w:sz w:val="28"/>
          <w:szCs w:val="28"/>
        </w:rPr>
        <w:t xml:space="preserve"> </w:t>
      </w:r>
      <w:r w:rsidR="002C754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роведен анализ аналогов и прототипов</w:t>
      </w:r>
      <w:r w:rsidR="00D3459A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F5126">
        <w:rPr>
          <w:rFonts w:ascii="Times New Roman" w:hAnsi="Times New Roman" w:cs="Times New Roman"/>
          <w:sz w:val="28"/>
          <w:szCs w:val="28"/>
        </w:rPr>
        <w:t>Составлен перечень критериев качества, по которым происходило сравнение систем. Выбран</w:t>
      </w:r>
      <w:r w:rsidR="00CD2E77">
        <w:rPr>
          <w:rFonts w:ascii="Times New Roman" w:hAnsi="Times New Roman" w:cs="Times New Roman"/>
          <w:sz w:val="28"/>
          <w:szCs w:val="28"/>
        </w:rPr>
        <w:t>а</w:t>
      </w:r>
      <w:r w:rsidR="000F5126">
        <w:rPr>
          <w:rFonts w:ascii="Times New Roman" w:hAnsi="Times New Roman" w:cs="Times New Roman"/>
          <w:sz w:val="28"/>
          <w:szCs w:val="28"/>
        </w:rPr>
        <w:t xml:space="preserve"> и обоснована система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F5126" w:rsidRPr="000F5126">
        <w:rPr>
          <w:rFonts w:ascii="Times New Roman" w:hAnsi="Times New Roman" w:cs="Times New Roman"/>
          <w:sz w:val="28"/>
          <w:szCs w:val="28"/>
        </w:rPr>
        <w:t xml:space="preserve"> </w:t>
      </w:r>
      <w:r w:rsidR="000F5126"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F5126">
        <w:rPr>
          <w:rFonts w:ascii="Times New Roman" w:hAnsi="Times New Roman" w:cs="Times New Roman"/>
          <w:sz w:val="28"/>
          <w:szCs w:val="28"/>
        </w:rPr>
        <w:t xml:space="preserve"> публикации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5126" w:rsidRPr="000F5126">
        <w:rPr>
          <w:rFonts w:ascii="Times New Roman" w:hAnsi="Times New Roman" w:cs="Times New Roman"/>
          <w:sz w:val="28"/>
          <w:szCs w:val="28"/>
        </w:rPr>
        <w:t>-</w:t>
      </w:r>
      <w:r w:rsidR="000F5126">
        <w:rPr>
          <w:rFonts w:ascii="Times New Roman" w:hAnsi="Times New Roman" w:cs="Times New Roman"/>
          <w:sz w:val="28"/>
          <w:szCs w:val="28"/>
        </w:rPr>
        <w:t>документации</w:t>
      </w:r>
      <w:r w:rsidR="00D3459A">
        <w:rPr>
          <w:rFonts w:ascii="Times New Roman" w:hAnsi="Times New Roman" w:cs="Times New Roman"/>
          <w:sz w:val="28"/>
          <w:szCs w:val="28"/>
        </w:rPr>
        <w:t xml:space="preserve"> в единую справочную систему компании </w:t>
      </w:r>
      <w:r w:rsidR="00D3459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F5126">
        <w:rPr>
          <w:rFonts w:ascii="Times New Roman" w:hAnsi="Times New Roman" w:cs="Times New Roman"/>
          <w:sz w:val="28"/>
          <w:szCs w:val="28"/>
        </w:rPr>
        <w:t>.</w:t>
      </w:r>
    </w:p>
    <w:p w:rsidR="00C83B84" w:rsidRPr="00CD2E77" w:rsidRDefault="000F5126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 </w:t>
      </w:r>
      <w:r w:rsidR="006948DB">
        <w:rPr>
          <w:rFonts w:ascii="Times New Roman" w:hAnsi="Times New Roman" w:cs="Times New Roman"/>
          <w:sz w:val="28"/>
          <w:szCs w:val="28"/>
        </w:rPr>
        <w:t xml:space="preserve">список функциональных требований, </w:t>
      </w:r>
      <w:r>
        <w:rPr>
          <w:rFonts w:ascii="Times New Roman" w:hAnsi="Times New Roman" w:cs="Times New Roman"/>
          <w:sz w:val="28"/>
          <w:szCs w:val="28"/>
        </w:rPr>
        <w:t>которые полностью реализованы в рамках ВКР.</w:t>
      </w:r>
    </w:p>
    <w:p w:rsidR="006948DB" w:rsidRDefault="000F5126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взаимодействия пользователя с </w:t>
      </w:r>
      <w:r w:rsidR="004945EC">
        <w:rPr>
          <w:rFonts w:ascii="Times New Roman" w:hAnsi="Times New Roman" w:cs="Times New Roman"/>
          <w:sz w:val="28"/>
          <w:szCs w:val="28"/>
        </w:rPr>
        <w:t xml:space="preserve">системой. Выбран и обоснован язык программирования </w:t>
      </w:r>
      <w:r w:rsidR="004945EC"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="006948DB">
        <w:rPr>
          <w:rFonts w:ascii="Times New Roman" w:hAnsi="Times New Roman" w:cs="Times New Roman"/>
          <w:sz w:val="28"/>
          <w:szCs w:val="28"/>
        </w:rPr>
        <w:t xml:space="preserve">. Разработан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 w:rsidR="00CD2E77">
        <w:rPr>
          <w:rFonts w:ascii="Times New Roman" w:hAnsi="Times New Roman" w:cs="Times New Roman"/>
          <w:sz w:val="28"/>
          <w:szCs w:val="28"/>
        </w:rPr>
        <w:t>а</w:t>
      </w:r>
      <w:r w:rsidR="006948DB">
        <w:rPr>
          <w:rFonts w:ascii="Times New Roman" w:hAnsi="Times New Roman" w:cs="Times New Roman"/>
          <w:sz w:val="28"/>
          <w:szCs w:val="28"/>
        </w:rPr>
        <w:t xml:space="preserve"> </w:t>
      </w:r>
      <w:r w:rsidR="00A827D5">
        <w:rPr>
          <w:rFonts w:ascii="Times New Roman" w:hAnsi="Times New Roman" w:cs="Times New Roman"/>
          <w:sz w:val="28"/>
          <w:szCs w:val="28"/>
        </w:rPr>
        <w:t>утилита</w:t>
      </w:r>
      <w:r w:rsidR="006948DB">
        <w:rPr>
          <w:rFonts w:ascii="Times New Roman" w:hAnsi="Times New Roman" w:cs="Times New Roman"/>
          <w:sz w:val="28"/>
          <w:szCs w:val="28"/>
        </w:rPr>
        <w:t xml:space="preserve"> публикации документации в единую справочную систему компании.</w:t>
      </w:r>
    </w:p>
    <w:p w:rsidR="00156F83" w:rsidRPr="00D3459A" w:rsidRDefault="00CD2E77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Реализованы и протестированы все алгоритмы программных модулей Проверена работоспособность автоматизированной системы </w:t>
      </w:r>
      <w:r w:rsidRPr="00CD2E77">
        <w:rPr>
          <w:rFonts w:ascii="Times New Roman" w:hAnsi="Times New Roman" w:cs="Times New Roman"/>
          <w:sz w:val="28"/>
          <w:szCs w:val="28"/>
        </w:rPr>
        <w:t>под управлением операционной системы Linux и macOS</w:t>
      </w:r>
      <w:r>
        <w:rPr>
          <w:rFonts w:ascii="Times New Roman" w:hAnsi="Times New Roman" w:cs="Times New Roman"/>
          <w:sz w:val="28"/>
          <w:szCs w:val="28"/>
        </w:rPr>
        <w:t xml:space="preserve">. Составлено руководство </w:t>
      </w:r>
      <w:r w:rsidR="00156F83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EB0DE0">
        <w:rPr>
          <w:rFonts w:ascii="Times New Roman" w:hAnsi="Times New Roman" w:cs="Times New Roman"/>
          <w:sz w:val="28"/>
          <w:szCs w:val="28"/>
        </w:rPr>
        <w:t xml:space="preserve">автоматизированной </w:t>
      </w:r>
      <w:r w:rsidR="00156F83">
        <w:rPr>
          <w:rFonts w:ascii="Times New Roman" w:hAnsi="Times New Roman" w:cs="Times New Roman"/>
          <w:sz w:val="28"/>
          <w:szCs w:val="28"/>
        </w:rPr>
        <w:t xml:space="preserve">системой. А также в процессе выполнения ВКР была разработана </w:t>
      </w:r>
      <w:r w:rsidR="00D3459A">
        <w:rPr>
          <w:rFonts w:ascii="Times New Roman" w:hAnsi="Times New Roman" w:cs="Times New Roman"/>
          <w:sz w:val="28"/>
          <w:szCs w:val="28"/>
        </w:rPr>
        <w:t xml:space="preserve">инструкция по использованию АС </w:t>
      </w:r>
      <w:r w:rsidR="00D3459A" w:rsidRPr="00EB0DE0">
        <w:rPr>
          <w:rFonts w:ascii="Times New Roman" w:hAnsi="Times New Roman" w:cs="Times New Roman"/>
          <w:sz w:val="28"/>
          <w:szCs w:val="28"/>
        </w:rPr>
        <w:t>сопровождения API-документации</w:t>
      </w:r>
      <w:r w:rsidR="00D3459A">
        <w:rPr>
          <w:rFonts w:ascii="Times New Roman" w:hAnsi="Times New Roman" w:cs="Times New Roman"/>
          <w:sz w:val="28"/>
          <w:szCs w:val="28"/>
        </w:rPr>
        <w:t xml:space="preserve"> </w:t>
      </w:r>
      <w:r w:rsidR="00EB0DE0">
        <w:rPr>
          <w:rFonts w:ascii="Times New Roman" w:hAnsi="Times New Roman" w:cs="Times New Roman"/>
          <w:sz w:val="28"/>
          <w:szCs w:val="28"/>
        </w:rPr>
        <w:t xml:space="preserve">и опубликована в </w:t>
      </w:r>
      <w:r w:rsidR="00D3459A">
        <w:rPr>
          <w:rFonts w:ascii="Times New Roman" w:hAnsi="Times New Roman" w:cs="Times New Roman"/>
          <w:sz w:val="28"/>
          <w:szCs w:val="28"/>
        </w:rPr>
        <w:t xml:space="preserve">единую справочную систему компании </w:t>
      </w:r>
      <w:r w:rsidR="00D3459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D3459A">
        <w:rPr>
          <w:rFonts w:ascii="Times New Roman" w:hAnsi="Times New Roman" w:cs="Times New Roman"/>
          <w:sz w:val="28"/>
          <w:szCs w:val="28"/>
        </w:rPr>
        <w:t>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</w:t>
      </w:r>
      <w:r w:rsidR="00156F83">
        <w:rPr>
          <w:rFonts w:ascii="Times New Roman" w:hAnsi="Times New Roman" w:cs="Times New Roman"/>
          <w:sz w:val="28"/>
          <w:szCs w:val="28"/>
        </w:rPr>
        <w:t> </w:t>
      </w:r>
      <w:r w:rsidRPr="00486531">
        <w:rPr>
          <w:rFonts w:ascii="Times New Roman" w:hAnsi="Times New Roman" w:cs="Times New Roman"/>
          <w:sz w:val="28"/>
          <w:szCs w:val="28"/>
        </w:rPr>
        <w:t>«ФорМакс».</w:t>
      </w:r>
    </w:p>
    <w:p w:rsidR="006948DB" w:rsidRDefault="006948DB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68" w:name="_Toc56957455"/>
      <w:bookmarkStart w:id="69" w:name="_Toc61818827"/>
      <w:r w:rsidRPr="00A20306">
        <w:lastRenderedPageBreak/>
        <w:t>СПИСОК ЛИТЕРАТУРЫ</w:t>
      </w:r>
      <w:bookmarkEnd w:id="68"/>
      <w:bookmarkEnd w:id="69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1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2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3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231901" w:rsidRDefault="003C7045" w:rsidP="00231901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C7045">
        <w:rPr>
          <w:rFonts w:ascii="Times New Roman" w:hAnsi="Times New Roman" w:cs="Times New Roman"/>
          <w:sz w:val="28"/>
          <w:szCs w:val="28"/>
        </w:rPr>
        <w:t>Крис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5635D7">
        <w:rPr>
          <w:rFonts w:ascii="Times New Roman" w:hAnsi="Times New Roman" w:cs="Times New Roman"/>
          <w:sz w:val="28"/>
          <w:szCs w:val="28"/>
        </w:rPr>
        <w:t xml:space="preserve">. </w:t>
      </w:r>
      <w:r w:rsidRPr="003C7045">
        <w:rPr>
          <w:rFonts w:ascii="Times New Roman" w:hAnsi="Times New Roman" w:cs="Times New Roman"/>
          <w:sz w:val="28"/>
          <w:szCs w:val="28"/>
        </w:rPr>
        <w:t>Микросервисы. Паттерны разработки и рефакторинга</w:t>
      </w:r>
      <w:r w:rsidRPr="005635D7">
        <w:rPr>
          <w:rFonts w:ascii="Times New Roman" w:hAnsi="Times New Roman" w:cs="Times New Roman"/>
          <w:sz w:val="28"/>
          <w:szCs w:val="28"/>
        </w:rPr>
        <w:t xml:space="preserve">. – СПб.: </w:t>
      </w:r>
      <w:r w:rsidRPr="003C7045">
        <w:rPr>
          <w:rFonts w:ascii="Times New Roman" w:hAnsi="Times New Roman" w:cs="Times New Roman"/>
          <w:sz w:val="28"/>
          <w:szCs w:val="28"/>
        </w:rPr>
        <w:t>Питер</w:t>
      </w:r>
      <w:r w:rsidRPr="005635D7">
        <w:rPr>
          <w:rFonts w:ascii="Times New Roman" w:hAnsi="Times New Roman" w:cs="Times New Roman"/>
          <w:sz w:val="28"/>
          <w:szCs w:val="28"/>
        </w:rPr>
        <w:t>, 201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5635D7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544</w:t>
      </w:r>
      <w:r w:rsidRPr="005635D7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AD26FE" w:rsidRDefault="00AD26FE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4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046F" w:rsidRDefault="009B046F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B8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5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Style w:val="a8"/>
          <w:rFonts w:ascii="Times New Roman" w:hAnsi="Times New Roman" w:cs="Times New Roman"/>
          <w:sz w:val="28"/>
          <w:szCs w:val="28"/>
        </w:rPr>
        <w:t>https://developer.atlassian.com/server/confluence/confluence-server-rest-api/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2669AA" w:rsidRPr="002669AA" w:rsidRDefault="002669AA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69AA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2669AA">
        <w:rPr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6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Style w:val="a8"/>
          <w:rFonts w:ascii="Times New Roman" w:hAnsi="Times New Roman" w:cs="Times New Roman"/>
          <w:sz w:val="28"/>
          <w:szCs w:val="28"/>
        </w:rPr>
        <w:t>http://www.template-toolkit.org/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47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48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p w:rsidR="00FC1CC6" w:rsidRDefault="00286434" w:rsidP="00FC1CC6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1CC6">
        <w:rPr>
          <w:rFonts w:ascii="Times New Roman" w:hAnsi="Times New Roman" w:cs="Times New Roman"/>
          <w:sz w:val="28"/>
          <w:szCs w:val="28"/>
        </w:rPr>
        <w:t>JavaScript</w:t>
      </w:r>
      <w:r w:rsidR="00FC1CC6"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r w:rsidRPr="00FC1CC6">
        <w:rPr>
          <w:rFonts w:ascii="Times New Roman" w:hAnsi="Times New Roman" w:cs="Times New Roman"/>
          <w:sz w:val="28"/>
          <w:szCs w:val="28"/>
        </w:rPr>
        <w:t>https://ru.wikipedia.org/wiki/JavaScript</w:t>
      </w:r>
      <w:r>
        <w:rPr>
          <w:rFonts w:ascii="Times New Roman" w:hAnsi="Times New Roman" w:cs="Times New Roman"/>
          <w:sz w:val="28"/>
          <w:szCs w:val="28"/>
        </w:rPr>
        <w:t>/</w:t>
      </w:r>
      <w:r w:rsidR="00FC1CC6"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67484A" w:rsidRPr="0067484A" w:rsidRDefault="004A758E" w:rsidP="0067484A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A758E">
        <w:rPr>
          <w:rFonts w:ascii="Times New Roman" w:hAnsi="Times New Roman" w:cs="Times New Roman"/>
          <w:sz w:val="28"/>
          <w:szCs w:val="28"/>
        </w:rPr>
        <w:t>etacpan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r w:rsidRPr="004A758E">
        <w:rPr>
          <w:rFonts w:ascii="Times New Roman" w:hAnsi="Times New Roman" w:cs="Times New Roman"/>
          <w:sz w:val="28"/>
          <w:szCs w:val="28"/>
        </w:rPr>
        <w:t>https://metacpan.org/</w:t>
      </w:r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</w:t>
      </w:r>
      <w:r w:rsidRPr="004A758E">
        <w:rPr>
          <w:rFonts w:ascii="Times New Roman" w:hAnsi="Times New Roman" w:cs="Times New Roman"/>
          <w:sz w:val="28"/>
          <w:szCs w:val="28"/>
        </w:rPr>
        <w:t>10</w:t>
      </w:r>
      <w:r w:rsidRPr="005635D7">
        <w:rPr>
          <w:rFonts w:ascii="Times New Roman" w:hAnsi="Times New Roman" w:cs="Times New Roman"/>
          <w:sz w:val="28"/>
          <w:szCs w:val="28"/>
        </w:rPr>
        <w:t>.2020)</w:t>
      </w:r>
    </w:p>
    <w:p w:rsidR="00B81131" w:rsidRPr="00B81131" w:rsidRDefault="00B81131" w:rsidP="00B81131">
      <w:pPr>
        <w:pStyle w:val="1"/>
        <w:spacing w:before="0" w:line="360" w:lineRule="auto"/>
        <w:rPr>
          <w:rFonts w:cs="Times New Roman"/>
          <w:szCs w:val="28"/>
        </w:rPr>
      </w:pPr>
      <w:bookmarkStart w:id="70" w:name="_Toc61818828"/>
      <w:r>
        <w:rPr>
          <w:rFonts w:cs="Times New Roman"/>
          <w:szCs w:val="28"/>
        </w:rPr>
        <w:lastRenderedPageBreak/>
        <w:t xml:space="preserve">ПРИЛОЖЕНИЕ </w:t>
      </w:r>
      <w:r w:rsidR="00156F83">
        <w:rPr>
          <w:rFonts w:cs="Times New Roman"/>
          <w:szCs w:val="28"/>
        </w:rPr>
        <w:t>А</w:t>
      </w:r>
      <w:r w:rsidRPr="00B8113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Листинг программы публикации документации</w:t>
      </w:r>
      <w:bookmarkEnd w:id="70"/>
    </w:p>
    <w:p w:rsidR="00B81131" w:rsidRDefault="00B81131" w:rsidP="00B81131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#!/usr/bin/perl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utf8;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strict;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warnings;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lib::abs        qw| ../../../lib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Encode          qw| encode decode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JSON::XS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qw| decode_json encode_json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Data::Dumper;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URI::Escape;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HTTP::Request;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LWP::UserAgent;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MIME::Base64;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Template;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External::Config2;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$VERSION = v1.5.7;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constant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SEND_TO_SERVER_OFF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API_CONTENT =&gt; 'rest/api/content/',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# 0 - nothing, 1 - show config, 2 - show template, 3 - show requests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$DEBUG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Загружаем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конфиг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%config_sample = 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'Confluence'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'host'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'space'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'Sign_in'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'login'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'password'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'file'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$path = ( ( $ENV{CONFIG_DIR}.'/' || '/spool/' ).'postman.yaml');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%config = -e $path ? %{ External::Config2-&gt;new( 'project' =&gt; 'postman' ) } : %config_sample;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%args = map { /^-(file|login|password|space|host|help|template|v|start_page|only_page)=(.*)/ ? ($1 =&gt; $2) : () } @ARGV;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$DEBUG = $args{v} if $args{v};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print_help() if ( $args{'help'}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Если есть параметры, то изменяем/дополняем конфиг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$is_found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while ( my ($key, $value) = each %args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defined $config{$key}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$config{$key}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$is_found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( grep ref $_ eq 'HASH', %config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if ( defined $_-&gt;{$key}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$_-&gt;{$key}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$is_found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$config{$key} = $value unless $is_found;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Проверяем обязательные параметры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my $bad_param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foreach my $key ( keys %config_sample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ref $config{$key} eq 'HASH'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( my ($k2, $v2) = each %{ $config{$key}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$bad_param = $k2 unless $v2;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$bad_param = $key unless $config{$key};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"param: $bad_param is required" if $bad_param;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"$config{file} does not exist" unless -f $config{file};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warn Dumper %config if $DEBUG &gt;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Подготавливаем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шаблон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$tt = Template-&gt;new({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INCLUDE_PATH    =&gt; 'template/',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ABSOLUTE       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>});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$api_page_template =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'type'      =&gt; 'page',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'title'  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'version'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'number'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'space'  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'key'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'body'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'storage'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'representation' =&gt; 'storage',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$api_page_template-&gt;{'space'}-&gt;{'key'} = $config{'Confluence'}-&gt;{'space'};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$config{'path_to_template'} = lib::abs::path('/template/').'/';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$config{'main_template'} = $config{'path_to_template'}.( $config{'template'} || 'fonmix' ).'.tt';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open my $fh, $config{file} or die "Can't open file $config{file}: $!";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$json;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while ( &lt;$fh&gt;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s/\r$//g;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$json .= $_;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close $fh;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eval { $hash =  decode_json( encode('utf8', $json ) 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die $@ if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Находим или создаем корневую страницу, от которой будут наследоваться остальные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$root_page_name = $hash-&gt;{info}-&gt;{name};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if ( $args{start_page}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( $hash-&gt;{item}, my $prev_page_name ) = find_start_page( $hash-&gt;{item}, $args{start_page}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"Can't find start page: $args{start_page}" unless $hash-&gt;{item} || $prev_page_name;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$root_page_name = $prev_page_name;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"OK, don't update\n" unless ask("Are you shure want to update all workspace?");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$root_page_id = find_to_confluence( $root_page_name 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unless ( $root_page_id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$api_page_template-&gt;{'title'} = $root_page_name;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$root_page_in_space_id = find_to_confluence()-&gt;{results}-&gt;[0]-&gt;{id};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push @{ $api_page_template-&gt;{'ancestors'} }, { 'id' =&gt; $root_page_in_space_id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$root_page_id = add_to_confluence( $api_page_template )-&gt;{id} unless $config{start_page};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die decode('utf8', "Не удалось найти или создать корневую страницу" ) unless defined $root_page_id;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Создаем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вложенности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print_item( $hash-&gt;{item}, $root_page_id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exit;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find_start_page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$parent, $page_name, $prev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our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foreach my $item ( @{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$item-&gt;{name} eq $page_name ? @found = ( [ $item ], $prev ) : find_start_page( $item-&gt;{item}, $page_name, $item-&gt;{name}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print_item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$parent, $parent_id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my $page_id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$api_page_template-&gt;{'ancestors'} = [];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$api_page_template-&gt;{'body'}-&gt;{'storage'}-&gt;{'value'} =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foreach my $item ( @{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if $item-&gt;{request};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my ( $output, $page_in_confluence ) = '';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$tt-&gt;process( $config{'path_to_template'}.'/block/toc.tt', $item, \$output) or die $tt-&gt;error();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</w:rPr>
        <w:t># Исключаем дубли и добавляем шаблон запросу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my %hash;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foreach my $page ( grep $_-&gt;{request}, @{ $item-&gt;{item}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$url = ( ref $page-&gt;{request}-&gt;{url} eq 'HASH' ? $page-&gt;{request}-&gt;{url}-&gt;{raw} : $page-&gt;{request}-&gt;{url}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next if $hash{$url}++;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$tt-&gt;process($config{'main_template'}, processing( $page ), \$output) or die $tt-&gt;error();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decode('utf8', $output)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$api_page_template-&gt;{'title'} = $item-&gt;{name};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push @{ $api_page_template-&gt;{'ancestors'} }, { 'id' =&gt; $parent_id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$api_page_template-&gt;{'body'}-&gt;{'storage'}-&gt;{'value'} = decode('utf8', $output);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$page_in_confluence = find_to_confluence( $item-&gt;{name} )-&gt;{results}-&gt;[0];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( exists $page_in_confluence-&gt;{'id'}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$api_page_template-&gt;{'id'} = $page_in_confluence-&gt;{'id'};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# </w:t>
      </w:r>
      <w:r w:rsidRPr="004F2748">
        <w:rPr>
          <w:rFonts w:ascii="Times New Roman" w:hAnsi="Times New Roman" w:cs="Times New Roman"/>
          <w:sz w:val="28"/>
          <w:szCs w:val="28"/>
        </w:rPr>
        <w:t>Инкремент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версии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страницы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$api_page_template-&gt;{'version'}-&gt;{'number'} =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( defined $page_in_confluence-&gt;{'version'}-&gt;{'number'} ?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++$page_in_confluence-&gt;{'version'}-&gt;{'number'} :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</w:rPr>
        <w:t># Не обновлять страницу если в описании DONT CHANGE ORIGINAL!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$page_id = $item-&gt;{description} =~ m/^DONT CHANGE ORIGINAL!/ ? $page_in_confluence-&gt;{'id'} :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update_to_confluence( $page_in_confluence-&gt;{'id'}, $api_page_template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$page_id = add_to_confluence( $api_page_template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"\t$item-&gt;{name} --- my $page_id, $parent_id\n"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print_item( $item-&gt;{item}, $page_id ) unless $args{only_page};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processing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$page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$request = $page-&gt;{request};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F2748">
        <w:rPr>
          <w:rFonts w:ascii="Times New Roman" w:hAnsi="Times New Roman" w:cs="Times New Roman"/>
          <w:sz w:val="28"/>
          <w:szCs w:val="28"/>
        </w:rPr>
        <w:t># Обработка заголовка запроса</w:t>
      </w:r>
    </w:p>
    <w:p w:rsidR="004F2748" w:rsidRPr="004E57C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4E57C8">
        <w:rPr>
          <w:rFonts w:ascii="Times New Roman" w:hAnsi="Times New Roman" w:cs="Times New Roman"/>
          <w:sz w:val="28"/>
          <w:szCs w:val="28"/>
        </w:rPr>
        <w:t xml:space="preserve"> ( $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4E57C8">
        <w:rPr>
          <w:rFonts w:ascii="Times New Roman" w:hAnsi="Times New Roman" w:cs="Times New Roman"/>
          <w:sz w:val="28"/>
          <w:szCs w:val="28"/>
        </w:rPr>
        <w:t>-&gt;{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E57C8">
        <w:rPr>
          <w:rFonts w:ascii="Times New Roman" w:hAnsi="Times New Roman" w:cs="Times New Roman"/>
          <w:sz w:val="28"/>
          <w:szCs w:val="28"/>
        </w:rPr>
        <w:t>}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E57C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if ( $request-&gt;{description} =~ s/^# (.*)\n//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$request-&gt;{desc}-&gt;{header} = $1;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$request-&gt;{more} = [ map $_, split /- /, $request-&gt;{description} 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$request-&gt;{desc}-&gt;{header} = $request-&gt;{description};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$url_hash = ref $request-&gt;{url} eq 'HASH' ? $request-&gt;{url} :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$request-&gt;{method} eq 'POST' || !$url_hash-&gt;{path}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( $request-&gt;{url}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$url = exists $url_hash-&gt;{raw} ? $url_hash-&gt;{raw} : $request-&gt;{url};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( undef, $request-&gt;{path} ) = $url =~ m/^(?:\{\{(\w+)?host\}\}|http[s]?:\/\/(?:[\da-z\.-]+))(.*)\??/;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foreach my $raw ( @{ $request-&gt;{body}-&gt;{formdata}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 = undef if $raw-&gt;{disabled};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$raw-&gt;{description} ]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$raw-&gt;{data}-&gt;[1]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$request-&gt;{path} = '/'. join '/', @{ $request-&gt;{url}-&gt;{path} || []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foreach my $raw ( @{ $request-&gt;{url}-&gt;{query}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$raw-&gt;{description} ]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$raw-&gt;{data}-&gt;[1]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$request-&gt;{host} = $config{host_replace};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$j = JSON::XS-&gt;new-&gt;pretty(1);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@{ $page-&gt;{response} || [] } &amp;&amp; $page-&gt;{response}-&gt;[0]-&gt;{body}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$request-&gt;{response_params} = $page-&gt;{response}-&gt;[0]-&gt;{originalRequest};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$j-&gt;decode( $page-&gt;{response}-&gt;[0]-&gt;{body}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$j-&gt;encode( $page-&gt;{request}-&gt;{response}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$page;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find_to_confluence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$page_name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$page_name = uri_escape($page_name);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request('GET', $config{Confluence}-&gt;{host}.API_CONTENT.'?expand=version&amp;spaceKey='.$config{Confluence}-&gt;{space}.'&amp;title='.$page_name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add_to_confluence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$template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request('POST', $config{Confluence}-&gt;{host}.API_CONTENT, encode_json(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update_to_confluence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$id, $template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request('PUT', $config{Confluence}-&gt;{host}.API_CONTENT.$id, encode_json(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request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$method, $uri, $json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 = HTTP::Request-&gt;new( $method, $uri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$req-&gt;header(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'accept'          =&gt; 'application/json',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'content-type'    =&gt; 'application/json',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'authorization'   =&gt; 'Basic ' . encode_base64($config{Sign_in}-&gt;{login} . ':' . $config{Sign_in}-&gt;{password}),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$req-&gt;content( $json ) if defined $json;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decode('utf8', Dumper $req ) if $DEBUG &gt; 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$ua = LWP::UserAgent-&gt;new();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$response = $ua-&gt;request( $req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$res_hash;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eval { $res_hash = decode_json($response-&gt;decoded_content)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$@ || defined $res_hash-&gt;{statusCode}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$response-&gt;decoded_content;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$res_hash;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ask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$question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1 if ( $args{force} ==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"$question (y/n): 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while( &lt;STDIN&gt;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last if /^y$/;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:rsidR="004F2748" w:rsidRPr="004E57C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E57C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E57C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E57C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4E57C8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};</w:t>
      </w:r>
    </w:p>
    <w:p w:rsidR="00156F83" w:rsidRDefault="00156F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56F83" w:rsidRPr="00EB0DE0" w:rsidRDefault="00156F83" w:rsidP="00EB0DE0">
      <w:pPr>
        <w:pStyle w:val="1"/>
        <w:spacing w:before="0" w:line="360" w:lineRule="auto"/>
        <w:rPr>
          <w:rFonts w:cs="Times New Roman"/>
          <w:szCs w:val="28"/>
        </w:rPr>
      </w:pPr>
      <w:bookmarkStart w:id="71" w:name="Bookmark1"/>
      <w:bookmarkStart w:id="72" w:name="_Toc61818829"/>
      <w:bookmarkEnd w:id="71"/>
      <w:r>
        <w:rPr>
          <w:rFonts w:cs="Times New Roman"/>
          <w:szCs w:val="28"/>
        </w:rPr>
        <w:lastRenderedPageBreak/>
        <w:t>ПРИЛОЖЕНИЕ Б</w:t>
      </w:r>
      <w:r w:rsidRPr="00B81131">
        <w:rPr>
          <w:rFonts w:cs="Times New Roman"/>
          <w:szCs w:val="28"/>
        </w:rPr>
        <w:t xml:space="preserve">: </w:t>
      </w:r>
      <w:r w:rsidR="00EB0DE0">
        <w:rPr>
          <w:rFonts w:cs="Times New Roman"/>
          <w:szCs w:val="28"/>
        </w:rPr>
        <w:t>Инструкция использования АС в компании ООО </w:t>
      </w:r>
      <w:r w:rsidR="00EB0DE0" w:rsidRPr="00EB0DE0">
        <w:rPr>
          <w:rFonts w:cs="Times New Roman"/>
          <w:szCs w:val="28"/>
        </w:rPr>
        <w:t>«ФорМакс»</w:t>
      </w:r>
      <w:bookmarkEnd w:id="72"/>
    </w:p>
    <w:p w:rsidR="00156F83" w:rsidRDefault="00DA5B2D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2" w:tooltip="0. Глоссарий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0. Глоссарий</w:t>
        </w:r>
      </w:hyperlink>
    </w:p>
    <w:p w:rsidR="00156F83" w:rsidRDefault="00DA5B2D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3" w:tooltip="2. Использование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2. Использование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</w:t>
      </w:r>
    </w:p>
    <w:p w:rsidR="00156F83" w:rsidRDefault="00DA5B2D" w:rsidP="00156F8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4" w:tooltip="2.1 Добавление дополнительной информации в метод 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2.1 Добавление дополнительной информации в метод </w:t>
        </w:r>
      </w:hyperlink>
    </w:p>
    <w:p w:rsidR="00156F83" w:rsidRDefault="00DA5B2D" w:rsidP="00156F8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5" w:tooltip="2.2 Добавить страницу в игнор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2.2 Добавить страницу в игнор</w:t>
        </w:r>
      </w:hyperlink>
    </w:p>
    <w:p w:rsidR="00156F83" w:rsidRDefault="00DA5B2D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6" w:tooltip="3. Подготовка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3. Подготовка</w:t>
        </w:r>
      </w:hyperlink>
    </w:p>
    <w:p w:rsidR="00156F83" w:rsidRDefault="00DA5B2D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7" w:tooltip="4. Создание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4. Создание</w:t>
        </w:r>
      </w:hyperlink>
    </w:p>
    <w:p w:rsidR="00156F83" w:rsidRDefault="00B37656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3" w:name="Bookmark2"/>
      <w:bookmarkStart w:id="74" w:name="_Toc61818830"/>
      <w:bookmarkEnd w:id="73"/>
      <w:r>
        <w:rPr>
          <w:rFonts w:ascii="Arial" w:eastAsia="Times New Roman" w:hAnsi="Arial" w:cs="Arial"/>
          <w:lang w:val="en-US"/>
        </w:rPr>
        <w:t>1</w:t>
      </w:r>
      <w:r w:rsidR="00156F83">
        <w:rPr>
          <w:rFonts w:ascii="Arial" w:eastAsia="Times New Roman" w:hAnsi="Arial" w:cs="Arial"/>
        </w:rPr>
        <w:t>. Глоссарий</w:t>
      </w:r>
      <w:bookmarkEnd w:id="74"/>
    </w:p>
    <w:p w:rsidR="00156F83" w:rsidRDefault="00DA5B2D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9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Postman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- это инструмент, который позволяет создавать и выполнять запросы, документировать и мониторить сервисы в одном месте.</w:t>
      </w:r>
    </w:p>
    <w:p w:rsidR="00156F83" w:rsidRDefault="00DA5B2D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50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JSON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(англ. JavaScript Object Notation) - текстовый формат обмена данными, основанный на JavaScript.</w:t>
      </w:r>
    </w:p>
    <w:p w:rsidR="00156F83" w:rsidRDefault="00DA5B2D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51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Template Toolkit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(TT) - мощная «легковесная» perl-библиотека для работы с шаблонами, позволяющая разделять код, данные и представление.</w:t>
      </w:r>
    </w:p>
    <w:p w:rsidR="00156F83" w:rsidRDefault="00156F83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Репозиторий — место, где хранятся и поддерживаются какие-либо данные.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color w:val="333333"/>
          <w:spacing w:val="-1"/>
        </w:rPr>
        <w:t>1. Ссылки</w:t>
      </w:r>
    </w:p>
    <w:p w:rsidR="00156F83" w:rsidRDefault="00DA5B2D" w:rsidP="00156F8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52" w:tooltip="https://confluence.id-network.ru/display/DU/Postman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Postman - Цифровой Университет</w:t>
        </w:r>
      </w:hyperlink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Разработчик самостоятельно тестирует API методы в процессе работы. Для этого можно использовать Postman.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После завершения работы над задачей, обновлённые методы из Postman можно выгрузить в виде json. Скрипт берёт json и по заданному шаблону (TT) загоняет данные в confluence.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Данный способ позволяет сэкономить время и упростить работу: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разработчику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тестировщику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фронтенд разработчику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Из-за простоты создания документации бекенд-разработчик с большей вероятностью будет следить за актуализацией документации. Благодаря шаблонам, документация будет всегда в одном формате. При изменении формата можно будет повторить операцию со скриптом, чтобы не вносить вручную правки в confluence.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Выгруженные данные из Postman, для сокращения времени на актуализацию методов, можно передать коллеге по работе (см. </w:t>
      </w:r>
      <w:hyperlink r:id="rId53" w:anchor="exporting-postman-data" w:history="1">
        <w:r>
          <w:rPr>
            <w:rStyle w:val="a8"/>
            <w:rFonts w:ascii="Arial" w:hAnsi="Arial" w:cs="Arial"/>
            <w:sz w:val="18"/>
            <w:szCs w:val="18"/>
          </w:rPr>
          <w:t>Экспорт/Импорт</w:t>
        </w:r>
      </w:hyperlink>
      <w:r>
        <w:rPr>
          <w:rFonts w:ascii="Arial" w:hAnsi="Arial" w:cs="Arial"/>
          <w:sz w:val="18"/>
          <w:szCs w:val="18"/>
        </w:rPr>
        <w:t xml:space="preserve"> коллекций) </w:t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5" w:name="Bookmark3"/>
      <w:bookmarkStart w:id="76" w:name="_Toc61818831"/>
      <w:bookmarkEnd w:id="75"/>
      <w:r>
        <w:rPr>
          <w:rFonts w:ascii="Arial" w:eastAsia="Times New Roman" w:hAnsi="Arial" w:cs="Arial"/>
        </w:rPr>
        <w:t>2. Использование</w:t>
      </w:r>
      <w:bookmarkEnd w:id="76"/>
    </w:p>
    <w:p w:rsidR="00156F83" w:rsidRDefault="00156F83" w:rsidP="00156F83">
      <w:pPr>
        <w:pStyle w:val="4"/>
        <w:rPr>
          <w:rFonts w:ascii="Arial" w:eastAsia="Times New Roman" w:hAnsi="Arial" w:cs="Arial"/>
        </w:rPr>
      </w:pPr>
      <w:bookmarkStart w:id="77" w:name="Bookmark4"/>
      <w:bookmarkEnd w:id="77"/>
      <w:r>
        <w:rPr>
          <w:rFonts w:ascii="Arial" w:eastAsia="Times New Roman" w:hAnsi="Arial" w:cs="Arial"/>
        </w:rPr>
        <w:t>2.1 Добавление дополнительной информации в метод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Если нужно добавить доп. инфу в метод, так чтобы ее было видно, нужно</w:t>
      </w:r>
    </w:p>
    <w:p w:rsidR="00156F83" w:rsidRDefault="00156F83" w:rsidP="00156F8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 к методу, добавляется</w:t>
      </w:r>
    </w:p>
    <w:p w:rsidR="00156F83" w:rsidRDefault="00156F83" w:rsidP="00156F8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описание, первым символом - "#"</w:t>
      </w:r>
    </w:p>
    <w:p w:rsidR="00156F83" w:rsidRDefault="00156F83" w:rsidP="00156F8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Каждая след строка через символ "-"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Пример - </w:t>
      </w:r>
      <w:hyperlink r:id="rId54" w:tooltip="https://confluence.id-network.ru/display/FONMIX/Callback%3A%3AOnPay" w:history="1">
        <w:r>
          <w:rPr>
            <w:rStyle w:val="a8"/>
            <w:rFonts w:ascii="Arial" w:hAnsi="Arial" w:cs="Arial"/>
            <w:sz w:val="18"/>
            <w:szCs w:val="18"/>
          </w:rPr>
          <w:t xml:space="preserve"> Callback/OnPay - Обновление статусов платежа</w:t>
        </w:r>
      </w:hyperlink>
      <w:r>
        <w:rPr>
          <w:rFonts w:ascii="Arial" w:hAnsi="Arial" w:cs="Arial"/>
          <w:sz w:val="18"/>
          <w:szCs w:val="18"/>
        </w:rPr>
        <w:t>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38E3FF81" wp14:editId="1DCDC0D9">
            <wp:extent cx="5949950" cy="1268095"/>
            <wp:effectExtent l="0" t="0" r="0" b="8255"/>
            <wp:docPr id="26" name="Рисунок 26" descr="C:\im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img_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4"/>
        <w:rPr>
          <w:rFonts w:ascii="Arial" w:eastAsia="Times New Roman" w:hAnsi="Arial" w:cs="Arial"/>
          <w:sz w:val="24"/>
          <w:szCs w:val="24"/>
        </w:rPr>
      </w:pPr>
      <w:bookmarkStart w:id="78" w:name="Bookmark5"/>
      <w:bookmarkEnd w:id="78"/>
      <w:r>
        <w:rPr>
          <w:rFonts w:ascii="Arial" w:eastAsia="Times New Roman" w:hAnsi="Arial" w:cs="Arial"/>
          <w:color w:val="333333"/>
          <w:spacing w:val="-1"/>
        </w:rPr>
        <w:br/>
        <w:t>2.2 Добавить страницу в игнор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При заливке страницы в confluence, она создается заново ( создается новая версия), при этом внесенные вручную изменения на странице затрутся. Во избежание этого можно добавить страницу в игнор. Например:</w:t>
      </w:r>
    </w:p>
    <w:p w:rsidR="00156F83" w:rsidRDefault="00156F83" w:rsidP="00156F8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 к странице добавляется строка "DONT CHANGE ORIGINAL!". Пример - </w:t>
      </w:r>
      <w:hyperlink r:id="rId56" w:tooltip="https://confluence.id-network.ru/pages/createpage.action?spaceKey=FONMIX&amp;title=API&amp;linkCreation=true&amp;fromPageId=171016194" w:history="1">
        <w:r>
          <w:rPr>
            <w:rStyle w:val="a8"/>
            <w:rFonts w:ascii="Arial" w:eastAsia="Times New Roman" w:hAnsi="Arial" w:cs="Arial"/>
            <w:sz w:val="18"/>
            <w:szCs w:val="18"/>
          </w:rPr>
          <w:t>API</w:t>
        </w:r>
      </w:hyperlink>
      <w:r>
        <w:rPr>
          <w:rFonts w:ascii="Arial" w:eastAsia="Times New Roman" w:hAnsi="Arial" w:cs="Arial"/>
          <w:sz w:val="18"/>
          <w:szCs w:val="18"/>
        </w:rPr>
        <w:br/>
      </w:r>
      <w:r>
        <w:rPr>
          <w:rFonts w:ascii="Arial" w:eastAsia="Times New Roman" w:hAnsi="Arial" w:cs="Arial"/>
          <w:sz w:val="18"/>
          <w:szCs w:val="18"/>
        </w:rPr>
        <w:br/>
      </w:r>
      <w:r>
        <w:rPr>
          <w:rFonts w:ascii="Arial" w:eastAsia="Times New Roman" w:hAnsi="Arial" w:cs="Arial"/>
          <w:noProof/>
          <w:sz w:val="18"/>
          <w:szCs w:val="18"/>
          <w:lang w:eastAsia="ru-RU"/>
        </w:rPr>
        <w:drawing>
          <wp:inline distT="0" distB="0" distL="0" distR="0" wp14:anchorId="796BF528" wp14:editId="3DA905CE">
            <wp:extent cx="5949950" cy="1828800"/>
            <wp:effectExtent l="0" t="0" r="0" b="0"/>
            <wp:docPr id="27" name="Рисунок 27" descr="C:\im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img_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9" w:name="Bookmark6"/>
      <w:bookmarkStart w:id="80" w:name="_Toc61818832"/>
      <w:bookmarkEnd w:id="79"/>
      <w:r>
        <w:rPr>
          <w:rFonts w:ascii="Arial" w:eastAsia="Times New Roman" w:hAnsi="Arial" w:cs="Arial"/>
        </w:rPr>
        <w:t>3. Подготовка</w:t>
      </w:r>
      <w:bookmarkEnd w:id="80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3.1. Создать корневую страницу от которой будут наследоваться остальные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1850767F" wp14:editId="61DEA4A0">
            <wp:extent cx="5949950" cy="1304290"/>
            <wp:effectExtent l="0" t="0" r="0" b="0"/>
            <wp:docPr id="28" name="Рисунок 28" descr="C:\im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img_3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</w:p>
    <w:p w:rsidR="00156F83" w:rsidRDefault="00156F83" w:rsidP="00156F83">
      <w:pPr>
        <w:pStyle w:val="af3"/>
        <w:spacing w:after="240" w:afterAutospacing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3.2. Создание структуры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355E7AB2" wp14:editId="0495E013">
            <wp:extent cx="5949950" cy="1487170"/>
            <wp:effectExtent l="0" t="0" r="0" b="0"/>
            <wp:docPr id="29" name="Рисунок 29" descr="C:\img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img_4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 Создание запросов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3.3.1 Сохранить запрос и добавить описание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04C1F17A" wp14:editId="1F598E1E">
            <wp:extent cx="5949950" cy="377825"/>
            <wp:effectExtent l="0" t="0" r="0" b="3175"/>
            <wp:docPr id="30" name="Рисунок 30" descr="C:\img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img_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9ADE299" wp14:editId="2EDAEF49">
            <wp:extent cx="4207903" cy="4181856"/>
            <wp:effectExtent l="0" t="0" r="2540" b="0"/>
            <wp:docPr id="31" name="Рисунок 31" descr="C:\img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img_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994" cy="419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201A85FC" wp14:editId="3492CC72">
            <wp:extent cx="4230624" cy="1543252"/>
            <wp:effectExtent l="0" t="0" r="0" b="0"/>
            <wp:docPr id="32" name="Рисунок 32" descr="C:\img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img_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1" cy="154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Если нужно указать дополнительные параметры, то можно воспользоваться разметкой markdown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EB9F838" wp14:editId="3F746F22">
            <wp:extent cx="5657215" cy="3291840"/>
            <wp:effectExtent l="0" t="0" r="635" b="3810"/>
            <wp:docPr id="33" name="Рисунок 33" descr="C:\im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img_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3.3.2. Указать параметры запроса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При GET запросе параметры указываются во вкладке Params, при POST запросе - во вкладке Body/from-data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0D84FAE" wp14:editId="3575A85E">
            <wp:extent cx="5949950" cy="1463040"/>
            <wp:effectExtent l="0" t="0" r="0" b="3810"/>
            <wp:docPr id="34" name="Рисунок 34" descr="C:\img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img_9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в поле description с разделителем pipe - | указываются: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тип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описание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параметр обязательный - да/нет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3.3.3 Если нужен пример запроса, необходимо: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3.3.3.1 Выполнить запрос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DC8F630" wp14:editId="219979B0">
            <wp:extent cx="5949950" cy="3596640"/>
            <wp:effectExtent l="0" t="0" r="0" b="3810"/>
            <wp:docPr id="35" name="Рисунок 35" descr="C:\img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img_10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3.3.3.2 Добавить в примеры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17DE1E4C" wp14:editId="3F3CF66B">
            <wp:extent cx="2792095" cy="3255010"/>
            <wp:effectExtent l="0" t="0" r="8255" b="2540"/>
            <wp:docPr id="36" name="Рисунок 36" descr="C:\img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img_1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0C6322D" wp14:editId="6E7FB0E0">
            <wp:extent cx="2072640" cy="2780030"/>
            <wp:effectExtent l="0" t="0" r="3810" b="1270"/>
            <wp:docPr id="37" name="Рисунок 37" descr="C:\img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img_1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3.3.4 Экспортировать структуру во временную папку (нужно выбрать 2-ю версию)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33B17AFC" wp14:editId="3AC7E7E5">
            <wp:extent cx="2804160" cy="4257714"/>
            <wp:effectExtent l="0" t="0" r="0" b="9525"/>
            <wp:docPr id="38" name="Рисунок 38" descr="C:\img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img_13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958" cy="42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2180792" wp14:editId="0EE73B8B">
            <wp:extent cx="5108448" cy="2920593"/>
            <wp:effectExtent l="0" t="0" r="0" b="0"/>
            <wp:docPr id="39" name="Рисунок 39" descr="C:\img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img_14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62" cy="29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81" w:name="Bookmark7"/>
      <w:bookmarkStart w:id="82" w:name="_Toc61818833"/>
      <w:bookmarkEnd w:id="81"/>
      <w:r>
        <w:rPr>
          <w:rFonts w:ascii="Arial" w:eastAsia="Times New Roman" w:hAnsi="Arial" w:cs="Arial"/>
        </w:rPr>
        <w:t>4. Создание</w:t>
      </w:r>
      <w:bookmarkEnd w:id="82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Скрипт находится в репозитории - </w:t>
      </w:r>
      <w:hyperlink r:id="rId70" w:history="1">
        <w:r>
          <w:rPr>
            <w:rStyle w:val="a8"/>
            <w:rFonts w:ascii="Arial" w:hAnsi="Arial" w:cs="Arial"/>
            <w:sz w:val="18"/>
            <w:szCs w:val="18"/>
          </w:rPr>
          <w:t>https://gitlab.id-network.ru/backend/internal/lib-external</w:t>
        </w:r>
      </w:hyperlink>
    </w:p>
    <w:p w:rsidR="00156F83" w:rsidRPr="00156F83" w:rsidRDefault="00156F83" w:rsidP="00156F83">
      <w:pPr>
        <w:pStyle w:val="HTML"/>
        <w:rPr>
          <w:lang w:val="en-US"/>
        </w:rPr>
      </w:pPr>
      <w:r w:rsidRPr="00156F83">
        <w:rPr>
          <w:lang w:val="en-US"/>
        </w:rPr>
        <w:t>perl projects/fonmix.ru/lib/External/script/postman2confluence.pl -login='&lt;your login&gt;' -password=&lt;your password&gt; -file=/home/orlov/doc/Fonmix.postman_collection.json -space='~y.orlov' -host='http://fonmix.ru'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где:</w:t>
      </w:r>
    </w:p>
    <w:p w:rsidR="00156F83" w:rsidRDefault="00156F83" w:rsidP="00156F8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Обязательные параметры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perl - программа запуска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projects/fonmix.ru/lib/External/script/postman2confluence.pl - </w:t>
      </w:r>
      <w:r>
        <w:rPr>
          <w:rFonts w:ascii="Arial" w:eastAsia="Times New Roman" w:hAnsi="Arial" w:cs="Arial"/>
          <w:sz w:val="18"/>
          <w:szCs w:val="18"/>
        </w:rPr>
        <w:t>скрипт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-login='&lt;your login&gt;' - </w:t>
      </w:r>
      <w:r>
        <w:rPr>
          <w:rFonts w:ascii="Arial" w:eastAsia="Times New Roman" w:hAnsi="Arial" w:cs="Arial"/>
          <w:sz w:val="18"/>
          <w:szCs w:val="18"/>
        </w:rPr>
        <w:t>логин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</w:t>
      </w:r>
      <w:r>
        <w:rPr>
          <w:rFonts w:ascii="Arial" w:eastAsia="Times New Roman" w:hAnsi="Arial" w:cs="Arial"/>
          <w:sz w:val="18"/>
          <w:szCs w:val="18"/>
        </w:rPr>
        <w:t>от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confluence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-password=&lt;your password&gt; - </w:t>
      </w:r>
      <w:r>
        <w:rPr>
          <w:rFonts w:ascii="Arial" w:eastAsia="Times New Roman" w:hAnsi="Arial" w:cs="Arial"/>
          <w:sz w:val="18"/>
          <w:szCs w:val="18"/>
        </w:rPr>
        <w:t>пароль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</w:t>
      </w:r>
      <w:r>
        <w:rPr>
          <w:rFonts w:ascii="Arial" w:eastAsia="Times New Roman" w:hAnsi="Arial" w:cs="Arial"/>
          <w:sz w:val="18"/>
          <w:szCs w:val="18"/>
        </w:rPr>
        <w:t>от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confluence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-space='~y.orlov' - пространство в котором будут созданы страницы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-file=/home/orlov/doc/Fonmix.postman_collection.json - путь до json файла, экспортированного из postman</w:t>
      </w:r>
    </w:p>
    <w:p w:rsidR="00156F83" w:rsidRDefault="00156F83" w:rsidP="00156F8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Не обязательные параметры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-start_page='[auto] API::Yellow::Cabinet'  - раздел документации который нужно обновить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-template='fonmix' - шаблон который использует скрипт, по умолчанию fonmix. Шаблоны лежат в lib/External/script/template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-host='http://fonmix.ru' - заменяет в примерах хост на который был запрос</w:t>
      </w:r>
    </w:p>
    <w:p w:rsidR="00156F83" w:rsidRDefault="00156F83" w:rsidP="00156F83">
      <w:pPr>
        <w:pStyle w:val="af3"/>
        <w:shd w:val="clear" w:color="auto" w:fill="FCFCFC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Важно использовать параметр start_page т.к. иначе скрипт будет обновлять всю документацию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PS. Для частого использования, все параметры скрипта можно перенести в конфиг, для этого</w:t>
      </w:r>
    </w:p>
    <w:p w:rsidR="00156F83" w:rsidRDefault="00156F83" w:rsidP="00156F83">
      <w:pPr>
        <w:pStyle w:val="auto-cursor-target"/>
        <w:numPr>
          <w:ilvl w:val="0"/>
          <w:numId w:val="45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Создается yaml конфиг, пример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 xml:space="preserve">$ cat ./config-dir/dev/postman.yaml 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Confluence: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 xml:space="preserve">    host: https://confluence.id-network.ru/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 w:rsidRPr="00156F83">
        <w:rPr>
          <w:lang w:val="en-US"/>
        </w:rPr>
        <w:t xml:space="preserve">    </w:t>
      </w:r>
      <w:r>
        <w:t># space: ~y.orlov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space: FONMIX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Sign_in: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login: &lt;you login&gt;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password: &lt;you pass&gt;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host_replace: fonmix.ru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file: /home/orlov/doc/Tech.Doc.FonMix.1.0.postman_collection.json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# host_replace: crm.fonmix.ru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# file: /home/orlov/doc/Tech.Doc.FonMix.CRM-1.0.postman_collection.json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</w:p>
    <w:p w:rsidR="00156F83" w:rsidRDefault="00156F83" w:rsidP="00156F83">
      <w:pPr>
        <w:pStyle w:val="auto-cursor-target"/>
        <w:numPr>
          <w:ilvl w:val="0"/>
          <w:numId w:val="45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Устанавливается переменные окружения 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export CONFIG_PROJECT=postman;</w:t>
      </w:r>
    </w:p>
    <w:p w:rsidR="00156F83" w:rsidRPr="00156F83" w:rsidRDefault="00156F83" w:rsidP="00156F83">
      <w:pPr>
        <w:pStyle w:val="HTML"/>
        <w:ind w:left="720"/>
        <w:rPr>
          <w:lang w:val="en-US"/>
        </w:rPr>
      </w:pPr>
      <w:r w:rsidRPr="00156F83">
        <w:rPr>
          <w:lang w:val="en-US"/>
        </w:rPr>
        <w:t>export CONFIG_DIR=/home/orlov/config-dir/dev;</w:t>
      </w:r>
    </w:p>
    <w:p w:rsidR="00156F83" w:rsidRDefault="00156F83" w:rsidP="00156F83">
      <w:pPr>
        <w:pStyle w:val="auto-cursor-target"/>
        <w:ind w:left="72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По окончанию работы скрипта будут созданы страницы в указанном пространстве.</w:t>
      </w:r>
    </w:p>
    <w:p w:rsidR="00156F83" w:rsidRPr="00EB0DE0" w:rsidRDefault="00156F83" w:rsidP="00EB0DE0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br/>
      </w:r>
      <w:r>
        <w:rPr>
          <w:rStyle w:val="af4"/>
          <w:rFonts w:ascii="Arial" w:hAnsi="Arial" w:cs="Arial"/>
          <w:sz w:val="18"/>
          <w:szCs w:val="18"/>
        </w:rPr>
        <w:t>Пример:</w:t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69B4236F" wp14:editId="3EC05555">
            <wp:extent cx="6114983" cy="8583168"/>
            <wp:effectExtent l="19050" t="19050" r="19685" b="27940"/>
            <wp:docPr id="40" name="Рисунок 40" descr="C:\img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img_1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421" cy="863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56F83" w:rsidRPr="00EB0DE0" w:rsidSect="00B07045">
      <w:footerReference w:type="default" r:id="rId72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679C" w:rsidRDefault="00D9679C" w:rsidP="00756CCC">
      <w:pPr>
        <w:spacing w:after="0" w:line="240" w:lineRule="auto"/>
      </w:pPr>
      <w:r>
        <w:separator/>
      </w:r>
    </w:p>
  </w:endnote>
  <w:endnote w:type="continuationSeparator" w:id="0">
    <w:p w:rsidR="00D9679C" w:rsidRDefault="00D9679C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Content>
      <w:p w:rsidR="00D9679C" w:rsidRPr="00EC6AB3" w:rsidRDefault="00D9679C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D9679C" w:rsidRPr="00EC6AB3" w:rsidRDefault="00D9679C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97DAB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D9679C" w:rsidRPr="00EC6AB3" w:rsidRDefault="00D9679C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679C" w:rsidRDefault="00D9679C" w:rsidP="00756CCC">
      <w:pPr>
        <w:spacing w:after="0" w:line="240" w:lineRule="auto"/>
      </w:pPr>
      <w:r>
        <w:separator/>
      </w:r>
    </w:p>
  </w:footnote>
  <w:footnote w:type="continuationSeparator" w:id="0">
    <w:p w:rsidR="00D9679C" w:rsidRDefault="00D9679C" w:rsidP="00756C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4"/>
      </w:rPr>
    </w:lvl>
  </w:abstractNum>
  <w:abstractNum w:abstractNumId="2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4"/>
      </w:rPr>
    </w:lvl>
  </w:abstractNum>
  <w:abstractNum w:abstractNumId="3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4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7B30488"/>
    <w:multiLevelType w:val="hybridMultilevel"/>
    <w:tmpl w:val="A30EE16E"/>
    <w:lvl w:ilvl="0" w:tplc="70389EB8">
      <w:start w:val="1"/>
      <w:numFmt w:val="decimal"/>
      <w:lvlText w:val="3.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1123A9"/>
    <w:multiLevelType w:val="multilevel"/>
    <w:tmpl w:val="AAEA5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8277C8E"/>
    <w:multiLevelType w:val="multilevel"/>
    <w:tmpl w:val="3A789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D9C53BE"/>
    <w:multiLevelType w:val="hybridMultilevel"/>
    <w:tmpl w:val="CF9C4E76"/>
    <w:lvl w:ilvl="0" w:tplc="6DA25F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FD476BA"/>
    <w:multiLevelType w:val="multilevel"/>
    <w:tmpl w:val="28D8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0E54309"/>
    <w:multiLevelType w:val="hybridMultilevel"/>
    <w:tmpl w:val="13C60CA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A1943546">
      <w:start w:val="1"/>
      <w:numFmt w:val="decimal"/>
      <w:lvlText w:val="1.%2)"/>
      <w:lvlJc w:val="righ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703003D"/>
    <w:multiLevelType w:val="multilevel"/>
    <w:tmpl w:val="C86C9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2942A7"/>
    <w:multiLevelType w:val="hybridMultilevel"/>
    <w:tmpl w:val="89C84B72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1F716965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24087647"/>
    <w:multiLevelType w:val="hybridMultilevel"/>
    <w:tmpl w:val="B9B865E6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26216B01"/>
    <w:multiLevelType w:val="hybridMultilevel"/>
    <w:tmpl w:val="CDCEE6A2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D4AA218E">
      <w:start w:val="1"/>
      <w:numFmt w:val="decimal"/>
      <w:lvlText w:val="2.%2)"/>
      <w:lvlJc w:val="lef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4108F1"/>
    <w:multiLevelType w:val="hybridMultilevel"/>
    <w:tmpl w:val="BA968AC4"/>
    <w:lvl w:ilvl="0" w:tplc="F5BA686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357D44F0"/>
    <w:multiLevelType w:val="multilevel"/>
    <w:tmpl w:val="8AF693E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1.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35E95830"/>
    <w:multiLevelType w:val="hybridMultilevel"/>
    <w:tmpl w:val="DBC6EBB2"/>
    <w:lvl w:ilvl="0" w:tplc="75D4CA20">
      <w:start w:val="1"/>
      <w:numFmt w:val="decimal"/>
      <w:lvlText w:val="3.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6C614E4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36E6624E"/>
    <w:multiLevelType w:val="multilevel"/>
    <w:tmpl w:val="39668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9A5237B"/>
    <w:multiLevelType w:val="multilevel"/>
    <w:tmpl w:val="05A281D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5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40083192"/>
    <w:multiLevelType w:val="multilevel"/>
    <w:tmpl w:val="D48A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47EB3863"/>
    <w:multiLevelType w:val="multilevel"/>
    <w:tmpl w:val="B87A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AFB3118"/>
    <w:multiLevelType w:val="multilevel"/>
    <w:tmpl w:val="5A9C6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4F292C56"/>
    <w:multiLevelType w:val="hybridMultilevel"/>
    <w:tmpl w:val="057474EE"/>
    <w:lvl w:ilvl="0" w:tplc="6DA4B41C">
      <w:start w:val="1"/>
      <w:numFmt w:val="decimal"/>
      <w:lvlText w:val="2.%1)"/>
      <w:lvlJc w:val="left"/>
      <w:pPr>
        <w:ind w:left="1644" w:hanging="1077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58CA7476"/>
    <w:multiLevelType w:val="hybridMultilevel"/>
    <w:tmpl w:val="2D0463A4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5FCC6B88"/>
    <w:multiLevelType w:val="hybridMultilevel"/>
    <w:tmpl w:val="FB382378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6" w15:restartNumberingAfterBreak="0">
    <w:nsid w:val="60AC6F48"/>
    <w:multiLevelType w:val="hybridMultilevel"/>
    <w:tmpl w:val="CADCFF06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8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70E2659A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2C4172"/>
    <w:multiLevelType w:val="multilevel"/>
    <w:tmpl w:val="E8E64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7DA03DBA"/>
    <w:multiLevelType w:val="hybridMultilevel"/>
    <w:tmpl w:val="77F09C0A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19"/>
  </w:num>
  <w:num w:numId="3">
    <w:abstractNumId w:val="24"/>
  </w:num>
  <w:num w:numId="4">
    <w:abstractNumId w:val="51"/>
  </w:num>
  <w:num w:numId="5">
    <w:abstractNumId w:val="53"/>
  </w:num>
  <w:num w:numId="6">
    <w:abstractNumId w:val="16"/>
  </w:num>
  <w:num w:numId="7">
    <w:abstractNumId w:val="26"/>
  </w:num>
  <w:num w:numId="8">
    <w:abstractNumId w:val="23"/>
  </w:num>
  <w:num w:numId="9">
    <w:abstractNumId w:val="12"/>
  </w:num>
  <w:num w:numId="10">
    <w:abstractNumId w:val="41"/>
  </w:num>
  <w:num w:numId="11">
    <w:abstractNumId w:val="48"/>
  </w:num>
  <w:num w:numId="12">
    <w:abstractNumId w:val="15"/>
  </w:num>
  <w:num w:numId="13">
    <w:abstractNumId w:val="50"/>
  </w:num>
  <w:num w:numId="14">
    <w:abstractNumId w:val="32"/>
  </w:num>
  <w:num w:numId="15">
    <w:abstractNumId w:val="22"/>
  </w:num>
  <w:num w:numId="16">
    <w:abstractNumId w:val="37"/>
  </w:num>
  <w:num w:numId="17">
    <w:abstractNumId w:val="39"/>
  </w:num>
  <w:num w:numId="18">
    <w:abstractNumId w:val="9"/>
  </w:num>
  <w:num w:numId="19">
    <w:abstractNumId w:val="31"/>
  </w:num>
  <w:num w:numId="20">
    <w:abstractNumId w:val="44"/>
  </w:num>
  <w:num w:numId="21">
    <w:abstractNumId w:val="30"/>
  </w:num>
  <w:num w:numId="22">
    <w:abstractNumId w:val="43"/>
  </w:num>
  <w:num w:numId="23">
    <w:abstractNumId w:val="17"/>
  </w:num>
  <w:num w:numId="24">
    <w:abstractNumId w:val="4"/>
  </w:num>
  <w:num w:numId="25">
    <w:abstractNumId w:val="25"/>
  </w:num>
  <w:num w:numId="26">
    <w:abstractNumId w:val="40"/>
  </w:num>
  <w:num w:numId="27">
    <w:abstractNumId w:val="34"/>
  </w:num>
  <w:num w:numId="28">
    <w:abstractNumId w:val="11"/>
  </w:num>
  <w:num w:numId="29">
    <w:abstractNumId w:val="18"/>
  </w:num>
  <w:num w:numId="30">
    <w:abstractNumId w:val="28"/>
  </w:num>
  <w:num w:numId="31">
    <w:abstractNumId w:val="27"/>
  </w:num>
  <w:num w:numId="32">
    <w:abstractNumId w:val="38"/>
  </w:num>
  <w:num w:numId="33">
    <w:abstractNumId w:val="42"/>
  </w:num>
  <w:num w:numId="34">
    <w:abstractNumId w:val="49"/>
  </w:num>
  <w:num w:numId="35">
    <w:abstractNumId w:val="21"/>
  </w:num>
  <w:num w:numId="36">
    <w:abstractNumId w:val="5"/>
  </w:num>
  <w:num w:numId="37">
    <w:abstractNumId w:val="6"/>
  </w:num>
  <w:num w:numId="38">
    <w:abstractNumId w:val="10"/>
  </w:num>
  <w:num w:numId="39">
    <w:abstractNumId w:val="33"/>
  </w:num>
  <w:num w:numId="40">
    <w:abstractNumId w:val="35"/>
  </w:num>
  <w:num w:numId="41">
    <w:abstractNumId w:val="52"/>
  </w:num>
  <w:num w:numId="42">
    <w:abstractNumId w:val="13"/>
  </w:num>
  <w:num w:numId="43">
    <w:abstractNumId w:val="7"/>
  </w:num>
  <w:num w:numId="44">
    <w:abstractNumId w:val="29"/>
  </w:num>
  <w:num w:numId="45">
    <w:abstractNumId w:val="36"/>
  </w:num>
  <w:num w:numId="46">
    <w:abstractNumId w:val="14"/>
  </w:num>
  <w:num w:numId="47">
    <w:abstractNumId w:val="0"/>
  </w:num>
  <w:num w:numId="48">
    <w:abstractNumId w:val="1"/>
  </w:num>
  <w:num w:numId="49">
    <w:abstractNumId w:val="2"/>
  </w:num>
  <w:num w:numId="50">
    <w:abstractNumId w:val="3"/>
  </w:num>
  <w:num w:numId="51">
    <w:abstractNumId w:val="8"/>
  </w:num>
  <w:num w:numId="52">
    <w:abstractNumId w:val="45"/>
  </w:num>
  <w:num w:numId="53">
    <w:abstractNumId w:val="46"/>
  </w:num>
  <w:num w:numId="54">
    <w:abstractNumId w:val="54"/>
  </w:num>
  <w:num w:numId="55">
    <w:abstractNumId w:val="2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characterSpacingControl w:val="doNotCompress"/>
  <w:hdrShapeDefaults>
    <o:shapedefaults v:ext="edit" spidmax="563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0988"/>
    <w:rsid w:val="00000ACC"/>
    <w:rsid w:val="00002D63"/>
    <w:rsid w:val="00005848"/>
    <w:rsid w:val="00010C3B"/>
    <w:rsid w:val="00023C4C"/>
    <w:rsid w:val="00026715"/>
    <w:rsid w:val="0003284E"/>
    <w:rsid w:val="000337C7"/>
    <w:rsid w:val="00043D5F"/>
    <w:rsid w:val="000472E9"/>
    <w:rsid w:val="00063937"/>
    <w:rsid w:val="000727EB"/>
    <w:rsid w:val="00073C47"/>
    <w:rsid w:val="00076AFA"/>
    <w:rsid w:val="00080786"/>
    <w:rsid w:val="00080CC1"/>
    <w:rsid w:val="00090951"/>
    <w:rsid w:val="00091719"/>
    <w:rsid w:val="00096C43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62D"/>
    <w:rsid w:val="000C2DC0"/>
    <w:rsid w:val="000D003D"/>
    <w:rsid w:val="000D473E"/>
    <w:rsid w:val="000D5126"/>
    <w:rsid w:val="000D6634"/>
    <w:rsid w:val="000D765E"/>
    <w:rsid w:val="000E0D09"/>
    <w:rsid w:val="000E7633"/>
    <w:rsid w:val="000F46BB"/>
    <w:rsid w:val="000F5126"/>
    <w:rsid w:val="00110404"/>
    <w:rsid w:val="001133AD"/>
    <w:rsid w:val="00120D84"/>
    <w:rsid w:val="00120E13"/>
    <w:rsid w:val="00120F16"/>
    <w:rsid w:val="00126161"/>
    <w:rsid w:val="00127CB2"/>
    <w:rsid w:val="00140673"/>
    <w:rsid w:val="00142864"/>
    <w:rsid w:val="00147D54"/>
    <w:rsid w:val="00151624"/>
    <w:rsid w:val="00152F2C"/>
    <w:rsid w:val="00156F83"/>
    <w:rsid w:val="00160687"/>
    <w:rsid w:val="00161CDC"/>
    <w:rsid w:val="001659DB"/>
    <w:rsid w:val="00171FD4"/>
    <w:rsid w:val="0017575B"/>
    <w:rsid w:val="001758CE"/>
    <w:rsid w:val="00176B85"/>
    <w:rsid w:val="00187B78"/>
    <w:rsid w:val="00187E1C"/>
    <w:rsid w:val="00193334"/>
    <w:rsid w:val="00196766"/>
    <w:rsid w:val="001A0140"/>
    <w:rsid w:val="001A1CAD"/>
    <w:rsid w:val="001A226C"/>
    <w:rsid w:val="001A55E7"/>
    <w:rsid w:val="001B0864"/>
    <w:rsid w:val="001B29D0"/>
    <w:rsid w:val="001B2CD6"/>
    <w:rsid w:val="001C2965"/>
    <w:rsid w:val="001C607A"/>
    <w:rsid w:val="001C7A1F"/>
    <w:rsid w:val="001E6AD2"/>
    <w:rsid w:val="001F554A"/>
    <w:rsid w:val="002002A6"/>
    <w:rsid w:val="00200925"/>
    <w:rsid w:val="002016E0"/>
    <w:rsid w:val="00203734"/>
    <w:rsid w:val="002048AA"/>
    <w:rsid w:val="00211DB6"/>
    <w:rsid w:val="00216A0D"/>
    <w:rsid w:val="002203D7"/>
    <w:rsid w:val="00221785"/>
    <w:rsid w:val="00224C99"/>
    <w:rsid w:val="0023174F"/>
    <w:rsid w:val="00231901"/>
    <w:rsid w:val="00234B0A"/>
    <w:rsid w:val="00235B74"/>
    <w:rsid w:val="00237CB3"/>
    <w:rsid w:val="002416F9"/>
    <w:rsid w:val="00241A6C"/>
    <w:rsid w:val="00241CEC"/>
    <w:rsid w:val="00242985"/>
    <w:rsid w:val="00243FDD"/>
    <w:rsid w:val="0024620A"/>
    <w:rsid w:val="002462C1"/>
    <w:rsid w:val="00251C9F"/>
    <w:rsid w:val="00254693"/>
    <w:rsid w:val="0026474E"/>
    <w:rsid w:val="002669AA"/>
    <w:rsid w:val="00267E72"/>
    <w:rsid w:val="00275D12"/>
    <w:rsid w:val="002820BD"/>
    <w:rsid w:val="002821B4"/>
    <w:rsid w:val="002829F5"/>
    <w:rsid w:val="00284EA7"/>
    <w:rsid w:val="00286434"/>
    <w:rsid w:val="00291861"/>
    <w:rsid w:val="002A052F"/>
    <w:rsid w:val="002A368E"/>
    <w:rsid w:val="002A70B0"/>
    <w:rsid w:val="002B38E0"/>
    <w:rsid w:val="002B4E62"/>
    <w:rsid w:val="002B7CBA"/>
    <w:rsid w:val="002C31BD"/>
    <w:rsid w:val="002C754C"/>
    <w:rsid w:val="002D2BB4"/>
    <w:rsid w:val="002E2525"/>
    <w:rsid w:val="002E2644"/>
    <w:rsid w:val="002F76F7"/>
    <w:rsid w:val="00323B6C"/>
    <w:rsid w:val="003240F0"/>
    <w:rsid w:val="0033135D"/>
    <w:rsid w:val="00331E40"/>
    <w:rsid w:val="00335488"/>
    <w:rsid w:val="00336F46"/>
    <w:rsid w:val="00341BC8"/>
    <w:rsid w:val="00342997"/>
    <w:rsid w:val="00342D1E"/>
    <w:rsid w:val="00350F79"/>
    <w:rsid w:val="00353724"/>
    <w:rsid w:val="00355B20"/>
    <w:rsid w:val="00365B52"/>
    <w:rsid w:val="003665A0"/>
    <w:rsid w:val="0037141D"/>
    <w:rsid w:val="00373262"/>
    <w:rsid w:val="003732C6"/>
    <w:rsid w:val="00391C81"/>
    <w:rsid w:val="00396044"/>
    <w:rsid w:val="003A3D26"/>
    <w:rsid w:val="003A4210"/>
    <w:rsid w:val="003A492A"/>
    <w:rsid w:val="003A60C2"/>
    <w:rsid w:val="003B4662"/>
    <w:rsid w:val="003B5A1E"/>
    <w:rsid w:val="003B5ABF"/>
    <w:rsid w:val="003B7976"/>
    <w:rsid w:val="003C0C85"/>
    <w:rsid w:val="003C3E29"/>
    <w:rsid w:val="003C6E96"/>
    <w:rsid w:val="003C7045"/>
    <w:rsid w:val="003C70B0"/>
    <w:rsid w:val="003C7B1A"/>
    <w:rsid w:val="003D0861"/>
    <w:rsid w:val="003D374B"/>
    <w:rsid w:val="003E0E3F"/>
    <w:rsid w:val="003E1D8B"/>
    <w:rsid w:val="003E7F93"/>
    <w:rsid w:val="003F73AB"/>
    <w:rsid w:val="00413C5F"/>
    <w:rsid w:val="0041540B"/>
    <w:rsid w:val="00416092"/>
    <w:rsid w:val="00416B2B"/>
    <w:rsid w:val="0042215F"/>
    <w:rsid w:val="00437410"/>
    <w:rsid w:val="00447BBB"/>
    <w:rsid w:val="00450A05"/>
    <w:rsid w:val="004530B2"/>
    <w:rsid w:val="00455984"/>
    <w:rsid w:val="004631DC"/>
    <w:rsid w:val="00463B69"/>
    <w:rsid w:val="00465527"/>
    <w:rsid w:val="00475FAF"/>
    <w:rsid w:val="00486401"/>
    <w:rsid w:val="00486531"/>
    <w:rsid w:val="00486FD3"/>
    <w:rsid w:val="004909CA"/>
    <w:rsid w:val="004945EC"/>
    <w:rsid w:val="00497F43"/>
    <w:rsid w:val="004A23CE"/>
    <w:rsid w:val="004A28D0"/>
    <w:rsid w:val="004A758E"/>
    <w:rsid w:val="004B077E"/>
    <w:rsid w:val="004B4922"/>
    <w:rsid w:val="004B7FCE"/>
    <w:rsid w:val="004C06F3"/>
    <w:rsid w:val="004C1C82"/>
    <w:rsid w:val="004C5EF1"/>
    <w:rsid w:val="004D29E5"/>
    <w:rsid w:val="004D5D69"/>
    <w:rsid w:val="004E231C"/>
    <w:rsid w:val="004E57C8"/>
    <w:rsid w:val="004F185E"/>
    <w:rsid w:val="004F252F"/>
    <w:rsid w:val="004F2748"/>
    <w:rsid w:val="004F35EA"/>
    <w:rsid w:val="00505C6D"/>
    <w:rsid w:val="005310AF"/>
    <w:rsid w:val="005414EB"/>
    <w:rsid w:val="00544D29"/>
    <w:rsid w:val="00547DEC"/>
    <w:rsid w:val="0055110A"/>
    <w:rsid w:val="0055700D"/>
    <w:rsid w:val="00557E29"/>
    <w:rsid w:val="005635D7"/>
    <w:rsid w:val="00566127"/>
    <w:rsid w:val="005662CF"/>
    <w:rsid w:val="00571966"/>
    <w:rsid w:val="00571E5C"/>
    <w:rsid w:val="00572086"/>
    <w:rsid w:val="00575B6E"/>
    <w:rsid w:val="00577E75"/>
    <w:rsid w:val="005834CF"/>
    <w:rsid w:val="005857AA"/>
    <w:rsid w:val="005A09A0"/>
    <w:rsid w:val="005A4300"/>
    <w:rsid w:val="005B208E"/>
    <w:rsid w:val="005B3720"/>
    <w:rsid w:val="005C1772"/>
    <w:rsid w:val="005C2225"/>
    <w:rsid w:val="005C3C80"/>
    <w:rsid w:val="005C419C"/>
    <w:rsid w:val="005D02C0"/>
    <w:rsid w:val="005D4C09"/>
    <w:rsid w:val="005D5EDC"/>
    <w:rsid w:val="005F1060"/>
    <w:rsid w:val="005F24B8"/>
    <w:rsid w:val="005F4EC5"/>
    <w:rsid w:val="00600638"/>
    <w:rsid w:val="00600AAD"/>
    <w:rsid w:val="00611EC1"/>
    <w:rsid w:val="006120B6"/>
    <w:rsid w:val="00615A31"/>
    <w:rsid w:val="006174CE"/>
    <w:rsid w:val="00621072"/>
    <w:rsid w:val="00623947"/>
    <w:rsid w:val="00623C74"/>
    <w:rsid w:val="00636923"/>
    <w:rsid w:val="006434CF"/>
    <w:rsid w:val="00644B97"/>
    <w:rsid w:val="00651192"/>
    <w:rsid w:val="006560BA"/>
    <w:rsid w:val="006600FB"/>
    <w:rsid w:val="00660D7D"/>
    <w:rsid w:val="00666FFC"/>
    <w:rsid w:val="00671A48"/>
    <w:rsid w:val="0067484A"/>
    <w:rsid w:val="00684199"/>
    <w:rsid w:val="006948DB"/>
    <w:rsid w:val="006949BB"/>
    <w:rsid w:val="00694FF3"/>
    <w:rsid w:val="00696EBB"/>
    <w:rsid w:val="006A3344"/>
    <w:rsid w:val="006B7259"/>
    <w:rsid w:val="006B7E66"/>
    <w:rsid w:val="006C3CCD"/>
    <w:rsid w:val="006C60AC"/>
    <w:rsid w:val="006C64CA"/>
    <w:rsid w:val="006E0459"/>
    <w:rsid w:val="006E276A"/>
    <w:rsid w:val="00702D0E"/>
    <w:rsid w:val="00706B87"/>
    <w:rsid w:val="007119EE"/>
    <w:rsid w:val="00713176"/>
    <w:rsid w:val="0071346A"/>
    <w:rsid w:val="00713E0B"/>
    <w:rsid w:val="007204E1"/>
    <w:rsid w:val="00725269"/>
    <w:rsid w:val="00735E8D"/>
    <w:rsid w:val="00743C55"/>
    <w:rsid w:val="007447AD"/>
    <w:rsid w:val="00744FE3"/>
    <w:rsid w:val="007471DB"/>
    <w:rsid w:val="00750487"/>
    <w:rsid w:val="007521EB"/>
    <w:rsid w:val="00754432"/>
    <w:rsid w:val="00756CCC"/>
    <w:rsid w:val="007671AB"/>
    <w:rsid w:val="007673AC"/>
    <w:rsid w:val="00767ECC"/>
    <w:rsid w:val="0077102C"/>
    <w:rsid w:val="0079331A"/>
    <w:rsid w:val="00793761"/>
    <w:rsid w:val="007949BC"/>
    <w:rsid w:val="00794D6D"/>
    <w:rsid w:val="007A6D65"/>
    <w:rsid w:val="007B0DA3"/>
    <w:rsid w:val="007B1736"/>
    <w:rsid w:val="007B21C0"/>
    <w:rsid w:val="007B4DEC"/>
    <w:rsid w:val="007B52C1"/>
    <w:rsid w:val="007B7CA0"/>
    <w:rsid w:val="007E02A4"/>
    <w:rsid w:val="007E152C"/>
    <w:rsid w:val="007E1974"/>
    <w:rsid w:val="007F4999"/>
    <w:rsid w:val="007F68BF"/>
    <w:rsid w:val="008014CC"/>
    <w:rsid w:val="00805856"/>
    <w:rsid w:val="0080622C"/>
    <w:rsid w:val="008068F5"/>
    <w:rsid w:val="008116CE"/>
    <w:rsid w:val="00814916"/>
    <w:rsid w:val="00815E65"/>
    <w:rsid w:val="00816317"/>
    <w:rsid w:val="00816543"/>
    <w:rsid w:val="008214C0"/>
    <w:rsid w:val="0082181E"/>
    <w:rsid w:val="00826B94"/>
    <w:rsid w:val="00830BEA"/>
    <w:rsid w:val="008360A6"/>
    <w:rsid w:val="008405BA"/>
    <w:rsid w:val="00850F7A"/>
    <w:rsid w:val="008545AC"/>
    <w:rsid w:val="0085464A"/>
    <w:rsid w:val="00863288"/>
    <w:rsid w:val="00873457"/>
    <w:rsid w:val="00881866"/>
    <w:rsid w:val="00882FDC"/>
    <w:rsid w:val="00884209"/>
    <w:rsid w:val="00894FE5"/>
    <w:rsid w:val="008956BA"/>
    <w:rsid w:val="008971F7"/>
    <w:rsid w:val="008A3F6D"/>
    <w:rsid w:val="008A460E"/>
    <w:rsid w:val="008A60F4"/>
    <w:rsid w:val="008B0CD4"/>
    <w:rsid w:val="008B1BF9"/>
    <w:rsid w:val="008C3E2E"/>
    <w:rsid w:val="008C741D"/>
    <w:rsid w:val="008E12BD"/>
    <w:rsid w:val="008E5F6E"/>
    <w:rsid w:val="008E7C22"/>
    <w:rsid w:val="008F09E7"/>
    <w:rsid w:val="008F221C"/>
    <w:rsid w:val="008F2953"/>
    <w:rsid w:val="008F5317"/>
    <w:rsid w:val="0090073A"/>
    <w:rsid w:val="00901688"/>
    <w:rsid w:val="00904809"/>
    <w:rsid w:val="00922699"/>
    <w:rsid w:val="00927F0A"/>
    <w:rsid w:val="00930238"/>
    <w:rsid w:val="00934244"/>
    <w:rsid w:val="00941700"/>
    <w:rsid w:val="00942184"/>
    <w:rsid w:val="00942477"/>
    <w:rsid w:val="009428C4"/>
    <w:rsid w:val="00943A68"/>
    <w:rsid w:val="00946C56"/>
    <w:rsid w:val="00953006"/>
    <w:rsid w:val="0096723A"/>
    <w:rsid w:val="009709C9"/>
    <w:rsid w:val="009751F9"/>
    <w:rsid w:val="009800BF"/>
    <w:rsid w:val="00985955"/>
    <w:rsid w:val="0099097C"/>
    <w:rsid w:val="00993471"/>
    <w:rsid w:val="00996A05"/>
    <w:rsid w:val="00996CBF"/>
    <w:rsid w:val="00997DAB"/>
    <w:rsid w:val="009A4CFF"/>
    <w:rsid w:val="009B046F"/>
    <w:rsid w:val="009C00F3"/>
    <w:rsid w:val="009C276C"/>
    <w:rsid w:val="009C297D"/>
    <w:rsid w:val="009D245F"/>
    <w:rsid w:val="009E0669"/>
    <w:rsid w:val="009E1B3D"/>
    <w:rsid w:val="009E2137"/>
    <w:rsid w:val="009E27A4"/>
    <w:rsid w:val="009F6141"/>
    <w:rsid w:val="009F61C1"/>
    <w:rsid w:val="00A03816"/>
    <w:rsid w:val="00A20306"/>
    <w:rsid w:val="00A267FB"/>
    <w:rsid w:val="00A46B7E"/>
    <w:rsid w:val="00A47240"/>
    <w:rsid w:val="00A614DA"/>
    <w:rsid w:val="00A61BF6"/>
    <w:rsid w:val="00A677A5"/>
    <w:rsid w:val="00A71E20"/>
    <w:rsid w:val="00A77B95"/>
    <w:rsid w:val="00A827D5"/>
    <w:rsid w:val="00A876B4"/>
    <w:rsid w:val="00A9405C"/>
    <w:rsid w:val="00A9569A"/>
    <w:rsid w:val="00A957E4"/>
    <w:rsid w:val="00A973E1"/>
    <w:rsid w:val="00AA3321"/>
    <w:rsid w:val="00AA694E"/>
    <w:rsid w:val="00AB4F6F"/>
    <w:rsid w:val="00AB5172"/>
    <w:rsid w:val="00AB7F85"/>
    <w:rsid w:val="00AC01AC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6CD"/>
    <w:rsid w:val="00B3097F"/>
    <w:rsid w:val="00B30F12"/>
    <w:rsid w:val="00B34CB7"/>
    <w:rsid w:val="00B35188"/>
    <w:rsid w:val="00B37656"/>
    <w:rsid w:val="00B41313"/>
    <w:rsid w:val="00B41852"/>
    <w:rsid w:val="00B43E2F"/>
    <w:rsid w:val="00B44DD3"/>
    <w:rsid w:val="00B46D05"/>
    <w:rsid w:val="00B56550"/>
    <w:rsid w:val="00B56F27"/>
    <w:rsid w:val="00B5749D"/>
    <w:rsid w:val="00B60070"/>
    <w:rsid w:val="00B64200"/>
    <w:rsid w:val="00B6472C"/>
    <w:rsid w:val="00B64C43"/>
    <w:rsid w:val="00B675F6"/>
    <w:rsid w:val="00B81131"/>
    <w:rsid w:val="00B9229C"/>
    <w:rsid w:val="00B95DBA"/>
    <w:rsid w:val="00B962D2"/>
    <w:rsid w:val="00BA2C04"/>
    <w:rsid w:val="00BA3403"/>
    <w:rsid w:val="00BA62D6"/>
    <w:rsid w:val="00BA696A"/>
    <w:rsid w:val="00BA771E"/>
    <w:rsid w:val="00BA7DB6"/>
    <w:rsid w:val="00BB5E32"/>
    <w:rsid w:val="00BC21BE"/>
    <w:rsid w:val="00BC22E1"/>
    <w:rsid w:val="00BC2991"/>
    <w:rsid w:val="00BC5F94"/>
    <w:rsid w:val="00BD603B"/>
    <w:rsid w:val="00BE1E23"/>
    <w:rsid w:val="00BE2681"/>
    <w:rsid w:val="00BE3050"/>
    <w:rsid w:val="00BE4873"/>
    <w:rsid w:val="00BE6635"/>
    <w:rsid w:val="00BE7A81"/>
    <w:rsid w:val="00BF7202"/>
    <w:rsid w:val="00C0109A"/>
    <w:rsid w:val="00C02B4E"/>
    <w:rsid w:val="00C02BB8"/>
    <w:rsid w:val="00C02BD1"/>
    <w:rsid w:val="00C02D7E"/>
    <w:rsid w:val="00C1472B"/>
    <w:rsid w:val="00C15A0F"/>
    <w:rsid w:val="00C21C35"/>
    <w:rsid w:val="00C27504"/>
    <w:rsid w:val="00C3426C"/>
    <w:rsid w:val="00C347F0"/>
    <w:rsid w:val="00C3754D"/>
    <w:rsid w:val="00C40BC2"/>
    <w:rsid w:val="00C40F70"/>
    <w:rsid w:val="00C44857"/>
    <w:rsid w:val="00C45A87"/>
    <w:rsid w:val="00C5013A"/>
    <w:rsid w:val="00C5652E"/>
    <w:rsid w:val="00C60228"/>
    <w:rsid w:val="00C62CDB"/>
    <w:rsid w:val="00C62FCF"/>
    <w:rsid w:val="00C63223"/>
    <w:rsid w:val="00C63749"/>
    <w:rsid w:val="00C74331"/>
    <w:rsid w:val="00C75BB0"/>
    <w:rsid w:val="00C75E49"/>
    <w:rsid w:val="00C77598"/>
    <w:rsid w:val="00C82BDE"/>
    <w:rsid w:val="00C83B84"/>
    <w:rsid w:val="00C86AC9"/>
    <w:rsid w:val="00C87B3C"/>
    <w:rsid w:val="00C922F3"/>
    <w:rsid w:val="00C92397"/>
    <w:rsid w:val="00C93D87"/>
    <w:rsid w:val="00C940DC"/>
    <w:rsid w:val="00C94413"/>
    <w:rsid w:val="00C95192"/>
    <w:rsid w:val="00C95EDE"/>
    <w:rsid w:val="00C96D94"/>
    <w:rsid w:val="00C97112"/>
    <w:rsid w:val="00CA0D3D"/>
    <w:rsid w:val="00CB57F9"/>
    <w:rsid w:val="00CD2E77"/>
    <w:rsid w:val="00CF13B0"/>
    <w:rsid w:val="00CF3756"/>
    <w:rsid w:val="00D123B4"/>
    <w:rsid w:val="00D16AF1"/>
    <w:rsid w:val="00D20D66"/>
    <w:rsid w:val="00D26829"/>
    <w:rsid w:val="00D3459A"/>
    <w:rsid w:val="00D34A68"/>
    <w:rsid w:val="00D418DB"/>
    <w:rsid w:val="00D4495B"/>
    <w:rsid w:val="00D67316"/>
    <w:rsid w:val="00D7671E"/>
    <w:rsid w:val="00D7733A"/>
    <w:rsid w:val="00D9126D"/>
    <w:rsid w:val="00D94288"/>
    <w:rsid w:val="00D9679C"/>
    <w:rsid w:val="00DA2FEE"/>
    <w:rsid w:val="00DA5B2D"/>
    <w:rsid w:val="00DB6A40"/>
    <w:rsid w:val="00DE11A4"/>
    <w:rsid w:val="00DE68F4"/>
    <w:rsid w:val="00DE7D71"/>
    <w:rsid w:val="00DF0055"/>
    <w:rsid w:val="00E021DF"/>
    <w:rsid w:val="00E03449"/>
    <w:rsid w:val="00E109F1"/>
    <w:rsid w:val="00E236F3"/>
    <w:rsid w:val="00E255A1"/>
    <w:rsid w:val="00E27EA9"/>
    <w:rsid w:val="00E33D22"/>
    <w:rsid w:val="00E34AFF"/>
    <w:rsid w:val="00E37128"/>
    <w:rsid w:val="00E55123"/>
    <w:rsid w:val="00E575A1"/>
    <w:rsid w:val="00E6556A"/>
    <w:rsid w:val="00E669CA"/>
    <w:rsid w:val="00E713ED"/>
    <w:rsid w:val="00E72712"/>
    <w:rsid w:val="00E7369C"/>
    <w:rsid w:val="00E7393B"/>
    <w:rsid w:val="00E80640"/>
    <w:rsid w:val="00E87BB1"/>
    <w:rsid w:val="00E87E62"/>
    <w:rsid w:val="00E94BEC"/>
    <w:rsid w:val="00EA2862"/>
    <w:rsid w:val="00EA5057"/>
    <w:rsid w:val="00EA5453"/>
    <w:rsid w:val="00EB0CF8"/>
    <w:rsid w:val="00EB0DE0"/>
    <w:rsid w:val="00EC0406"/>
    <w:rsid w:val="00EC12BD"/>
    <w:rsid w:val="00EC5817"/>
    <w:rsid w:val="00EC6A89"/>
    <w:rsid w:val="00EC6AB3"/>
    <w:rsid w:val="00ED09D1"/>
    <w:rsid w:val="00ED2E9A"/>
    <w:rsid w:val="00ED3188"/>
    <w:rsid w:val="00ED4275"/>
    <w:rsid w:val="00ED6D45"/>
    <w:rsid w:val="00ED78AF"/>
    <w:rsid w:val="00EE6471"/>
    <w:rsid w:val="00EE7525"/>
    <w:rsid w:val="00EF1D1A"/>
    <w:rsid w:val="00EF3448"/>
    <w:rsid w:val="00EF49A3"/>
    <w:rsid w:val="00F05645"/>
    <w:rsid w:val="00F061B9"/>
    <w:rsid w:val="00F0793C"/>
    <w:rsid w:val="00F07C19"/>
    <w:rsid w:val="00F13BD2"/>
    <w:rsid w:val="00F168E7"/>
    <w:rsid w:val="00F402FA"/>
    <w:rsid w:val="00F40B73"/>
    <w:rsid w:val="00F47C0B"/>
    <w:rsid w:val="00F55A52"/>
    <w:rsid w:val="00F57407"/>
    <w:rsid w:val="00F60555"/>
    <w:rsid w:val="00F62CC4"/>
    <w:rsid w:val="00F63FBA"/>
    <w:rsid w:val="00F67191"/>
    <w:rsid w:val="00F7463E"/>
    <w:rsid w:val="00F7527B"/>
    <w:rsid w:val="00F77CBA"/>
    <w:rsid w:val="00F8245A"/>
    <w:rsid w:val="00F84E5F"/>
    <w:rsid w:val="00F95403"/>
    <w:rsid w:val="00FA2931"/>
    <w:rsid w:val="00FA53DD"/>
    <w:rsid w:val="00FC1CC6"/>
    <w:rsid w:val="00FC2ECC"/>
    <w:rsid w:val="00FC3CF5"/>
    <w:rsid w:val="00FC6A5C"/>
    <w:rsid w:val="00FE2BB7"/>
    <w:rsid w:val="00FE38BF"/>
    <w:rsid w:val="00FE63F3"/>
    <w:rsid w:val="00FF453D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321"/>
    <o:shapelayout v:ext="edit">
      <o:idmap v:ext="edit" data="1"/>
    </o:shapelayout>
  </w:shapeDefaults>
  <w:decimalSymbol w:val=","/>
  <w:listSeparator w:val=";"/>
  <w14:docId w14:val="7C3C95E1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6F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8E7C22"/>
    <w:pPr>
      <w:tabs>
        <w:tab w:val="right" w:leader="dot" w:pos="9344"/>
      </w:tabs>
      <w:spacing w:after="100"/>
      <w:ind w:left="440"/>
    </w:pPr>
    <w:rPr>
      <w:rFonts w:ascii="Times New Roman" w:eastAsia="Times New Roman" w:hAnsi="Times New Roman" w:cs="Times New Roman"/>
      <w:noProof/>
      <w:sz w:val="28"/>
      <w:szCs w:val="28"/>
    </w:r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156F8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3">
    <w:name w:val="Normal (Web)"/>
    <w:basedOn w:val="a"/>
    <w:uiPriority w:val="99"/>
    <w:unhideWhenUsed/>
    <w:rsid w:val="00156F8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6F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F83"/>
    <w:rPr>
      <w:rFonts w:ascii="Courier New" w:eastAsiaTheme="minorEastAsia" w:hAnsi="Courier New" w:cs="Courier New"/>
      <w:sz w:val="20"/>
      <w:szCs w:val="20"/>
      <w:lang w:eastAsia="ru-RU"/>
    </w:rPr>
  </w:style>
  <w:style w:type="paragraph" w:customStyle="1" w:styleId="auto-cursor-target">
    <w:name w:val="auto-cursor-target"/>
    <w:basedOn w:val="a"/>
    <w:rsid w:val="00156F8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156F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s://gitlab.id-network.ru/backend/internal/lib-external/blob/stable/script/postman2confluence.pl" TargetMode="External"/><Relationship Id="rId21" Type="http://schemas.openxmlformats.org/officeDocument/2006/relationships/image" Target="media/image9.jpg"/><Relationship Id="rId34" Type="http://schemas.openxmlformats.org/officeDocument/2006/relationships/image" Target="media/image22.png"/><Relationship Id="rId42" Type="http://schemas.openxmlformats.org/officeDocument/2006/relationships/hyperlink" Target="https://apiblueprint.org/documentation" TargetMode="External"/><Relationship Id="rId47" Type="http://schemas.openxmlformats.org/officeDocument/2006/relationships/hyperlink" Target="https://getbootstrap.com/docs/3.3/" TargetMode="External"/><Relationship Id="rId50" Type="http://schemas.openxmlformats.org/officeDocument/2006/relationships/hyperlink" Target="https://ru.wikipedia.org/wiki/JSON" TargetMode="External"/><Relationship Id="rId55" Type="http://schemas.openxmlformats.org/officeDocument/2006/relationships/image" Target="media/image26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www.postman.com/" TargetMode="External"/><Relationship Id="rId45" Type="http://schemas.openxmlformats.org/officeDocument/2006/relationships/hyperlink" Target="https://githowto.com/" TargetMode="External"/><Relationship Id="rId53" Type="http://schemas.openxmlformats.org/officeDocument/2006/relationships/hyperlink" Target="https://learning.getpostman.com/docs/postman/collections/data_formats/" TargetMode="External"/><Relationship Id="rId58" Type="http://schemas.openxmlformats.org/officeDocument/2006/relationships/image" Target="media/image28.png"/><Relationship Id="rId66" Type="http://schemas.openxmlformats.org/officeDocument/2006/relationships/image" Target="media/image3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www.getpostman.com/" TargetMode="External"/><Relationship Id="rId57" Type="http://schemas.openxmlformats.org/officeDocument/2006/relationships/image" Target="media/image27.png"/><Relationship Id="rId61" Type="http://schemas.openxmlformats.org/officeDocument/2006/relationships/image" Target="media/image31.png"/><Relationship Id="rId10" Type="http://schemas.openxmlformats.org/officeDocument/2006/relationships/hyperlink" Target="https://www.postgresql.org/docs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hyperlink" Target="https://githowto.com/" TargetMode="External"/><Relationship Id="rId52" Type="http://schemas.openxmlformats.org/officeDocument/2006/relationships/hyperlink" Target="https://confluence.id-network.ru/display/DU/Postman" TargetMode="External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etbootstrap.com/docs/3.3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learning.postman.com/docs/publishing-your-api/documenting-your-api/" TargetMode="External"/><Relationship Id="rId48" Type="http://schemas.openxmlformats.org/officeDocument/2006/relationships/hyperlink" Target="https://www.postgresql.org/docs/" TargetMode="External"/><Relationship Id="rId56" Type="http://schemas.openxmlformats.org/officeDocument/2006/relationships/hyperlink" Target="https://confluence.id-network.ru/pages/createpage.action?spaceKey=FONMIX&amp;title=API&amp;linkCreation=true&amp;fromPageId=171016194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" Type="http://schemas.openxmlformats.org/officeDocument/2006/relationships/hyperlink" Target="https://docs.python.org/3/" TargetMode="External"/><Relationship Id="rId51" Type="http://schemas.openxmlformats.org/officeDocument/2006/relationships/hyperlink" Target="https://ru.wikipedia.org/wiki/Template_Toolkit" TargetMode="External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editor.swagger.io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avis20.atlassian.net/wiki/" TargetMode="External"/><Relationship Id="rId46" Type="http://schemas.openxmlformats.org/officeDocument/2006/relationships/hyperlink" Target="https://githowto.com/" TargetMode="External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hyperlink" Target="https://www.getpostman.com/" TargetMode="External"/><Relationship Id="rId41" Type="http://schemas.openxmlformats.org/officeDocument/2006/relationships/hyperlink" Target="https://github.com/OAI/OpenAPI-Specification" TargetMode="External"/><Relationship Id="rId54" Type="http://schemas.openxmlformats.org/officeDocument/2006/relationships/hyperlink" Target="https://confluence.id-network.ru/display/FONMIX/Callback%3A%3AOnPay" TargetMode="External"/><Relationship Id="rId62" Type="http://schemas.openxmlformats.org/officeDocument/2006/relationships/image" Target="media/image32.png"/><Relationship Id="rId70" Type="http://schemas.openxmlformats.org/officeDocument/2006/relationships/hyperlink" Target="https://gitlab.id-network.ru/backend/internal/lib-externa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4C287-FC6B-4720-935D-3DB457331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8370</TotalTime>
  <Pages>81</Pages>
  <Words>11495</Words>
  <Characters>65523</Characters>
  <Application>Microsoft Office Word</Application>
  <DocSecurity>0</DocSecurity>
  <Lines>546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340</cp:revision>
  <cp:lastPrinted>2021-01-17T20:33:00Z</cp:lastPrinted>
  <dcterms:created xsi:type="dcterms:W3CDTF">2020-11-22T08:48:00Z</dcterms:created>
  <dcterms:modified xsi:type="dcterms:W3CDTF">2021-01-17T20:34:00Z</dcterms:modified>
</cp:coreProperties>
</file>