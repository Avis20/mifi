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725916"/>
      <w:r w:rsidRPr="00241CEC">
        <w:rPr>
          <w:rFonts w:cs="Times New Roman"/>
          <w:szCs w:val="28"/>
        </w:rPr>
        <w:lastRenderedPageBreak/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62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152F2C">
        <w:rPr>
          <w:rFonts w:ascii="Times New Roman" w:hAnsi="Times New Roman" w:cs="Times New Roman"/>
          <w:sz w:val="28"/>
          <w:szCs w:val="28"/>
        </w:rPr>
        <w:t>ы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</w:t>
      </w:r>
      <w:proofErr w:type="spellStart"/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сonfluence</w:t>
      </w:r>
      <w:proofErr w:type="spellEnd"/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proofErr w:type="spellStart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proofErr w:type="spellEnd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proofErr w:type="spellStart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proofErr w:type="spellEnd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1" w:name="_Toc61615255" w:displacedByCustomXml="next"/>
    <w:bookmarkStart w:id="2" w:name="_Toc61623321" w:displacedByCustomXml="next"/>
    <w:bookmarkStart w:id="3" w:name="_Toc61626499" w:displacedByCustomXml="next"/>
    <w:bookmarkStart w:id="4" w:name="_Toc61725604" w:displacedByCustomXml="next"/>
    <w:bookmarkStart w:id="5" w:name="_Toc61725917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5"/>
          <w:bookmarkEnd w:id="4"/>
          <w:bookmarkEnd w:id="3"/>
          <w:bookmarkEnd w:id="2"/>
          <w:bookmarkEnd w:id="1"/>
        </w:p>
        <w:p w:rsidR="00F7463E" w:rsidRPr="00BC22E1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725916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_Toc61725916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5B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18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_Toc61725918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19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_Toc61725919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0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_Toc61725920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1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_Toc61725921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2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серверной архитектуры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_Toc61725922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3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технологий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_Toc61725923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4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функций, подлежащих автоматизации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_Toc61725924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5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критериев качества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_Toc61725925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6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аналогов и прототипов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_Toc61725926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7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_Toc61725927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8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_Toc61725928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29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Ручной метод сопровождения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_Toc61725929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0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1.2.3.4.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_Toc61725930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1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Сравнение аналогов и прототипов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_Toc61725931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2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_Toc61725932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3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_Toc61725933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4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сопровождения документации в ООО «ФорМакс»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_Toc61725934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5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_Toc61725935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6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_Toc61725936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7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_Toc61725937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8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интерфейса взаимодействия пользователя с системой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_Toc61725938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39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структуры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 в Postman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_Toc61725939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0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документации с помощью CLI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_Toc61725940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1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_Toc61725941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2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_Toc61725942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3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_Toc61725943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4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_Toc61725944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5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_Toc61725945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6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_Toc61725946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7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_Toc61725947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8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_Toc61725948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49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_Toc61725949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0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3.2.5.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_Toc61725950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1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_Toc61725951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2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Установка программного обеспечения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_Toc61725952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3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Авторизация в системе и создание структуры API-документации в Postman: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_Toc61725953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4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3.3.3.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 и добавление в структуру API-документации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_Toc61725954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5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3.3.4.</w:t>
            </w:r>
            <w:r w:rsidR="00F7463E" w:rsidRPr="00BC22E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API-документации в ЕСС компании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_Toc61725955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6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_Toc61725956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7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_Toc61725957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8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_Toc61725958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59" w:history="1">
            <w:r w:rsidR="00F7463E" w:rsidRPr="00BC22E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Б: Инструкция использования АС в компании ООО «ФорМакс»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_Toc61725959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60" w:history="1">
            <w:r w:rsidR="00F7463E" w:rsidRPr="00BC22E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F7463E" w:rsidRPr="00BC22E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 Глоссарий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_Toc61725960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61" w:history="1">
            <w:r w:rsidR="00F7463E" w:rsidRPr="00BC22E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 Использование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_Toc61725961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62" w:history="1">
            <w:r w:rsidR="00F7463E" w:rsidRPr="00BC22E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Подготовка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_Toc61725962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463E" w:rsidRPr="00BC22E1" w:rsidRDefault="00575B6E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725963" w:history="1">
            <w:r w:rsidR="00F7463E" w:rsidRPr="00BC22E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Создание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_Toc61725963 \h </w:instrTex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F7463E" w:rsidRPr="00BC2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6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7" w:name="_Toc61725918"/>
      <w:r>
        <w:rPr>
          <w:rFonts w:cs="Times New Roman"/>
          <w:szCs w:val="28"/>
        </w:rPr>
        <w:lastRenderedPageBreak/>
        <w:t>ТЕРМИНЫ И ОПРЕДЕЛЕНИЯ</w:t>
      </w:r>
      <w:bookmarkEnd w:id="7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Agreement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>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8" w:name="_Toc61725919"/>
      <w:r w:rsidRPr="003F73AB">
        <w:rPr>
          <w:rFonts w:cs="Times New Roman"/>
          <w:szCs w:val="28"/>
        </w:rPr>
        <w:lastRenderedPageBreak/>
        <w:t>ВВЕДЕНИЕ</w:t>
      </w:r>
      <w:bookmarkEnd w:id="6"/>
      <w:bookmarkEnd w:id="8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>С помощью 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Экспортировать или импортировать данные с онлайн-сервисов в </w:t>
      </w:r>
      <w:proofErr w:type="spellStart"/>
      <w:r w:rsidRPr="002D2BB4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2D2BB4">
        <w:rPr>
          <w:rFonts w:ascii="Times New Roman" w:hAnsi="Times New Roman" w:cs="Times New Roman"/>
          <w:sz w:val="28"/>
          <w:szCs w:val="28"/>
        </w:rPr>
        <w:t xml:space="preserve">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6B0C54" wp14:editId="68C4C4DC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547DEC" w:rsidRDefault="00547DEC" w:rsidP="00547D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2BB4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547DEC" w:rsidRPr="001C607A" w:rsidRDefault="00547DEC" w:rsidP="00547D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426C" w:rsidRDefault="001C607A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</w:t>
      </w:r>
      <w:r w:rsidR="00547DEC">
        <w:rPr>
          <w:rFonts w:ascii="Times New Roman" w:hAnsi="Times New Roman" w:cs="Times New Roman"/>
          <w:sz w:val="28"/>
          <w:szCs w:val="28"/>
        </w:rPr>
        <w:t xml:space="preserve">документ или набор документов, </w:t>
      </w:r>
      <w:r w:rsidR="00C92397">
        <w:rPr>
          <w:rFonts w:ascii="Times New Roman" w:hAnsi="Times New Roman" w:cs="Times New Roman"/>
          <w:sz w:val="28"/>
          <w:szCs w:val="28"/>
        </w:rPr>
        <w:t xml:space="preserve">удобочитаемого формата. Наиболее популярные формат это </w:t>
      </w:r>
      <w:r w:rsidR="00C923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92397" w:rsidRPr="00C92397">
        <w:rPr>
          <w:rFonts w:ascii="Times New Roman" w:hAnsi="Times New Roman" w:cs="Times New Roman"/>
          <w:sz w:val="28"/>
          <w:szCs w:val="28"/>
        </w:rPr>
        <w:t xml:space="preserve"> </w:t>
      </w:r>
      <w:r w:rsidR="00C92397">
        <w:rPr>
          <w:rFonts w:ascii="Times New Roman" w:hAnsi="Times New Roman" w:cs="Times New Roman"/>
          <w:sz w:val="28"/>
          <w:szCs w:val="28"/>
        </w:rPr>
        <w:t>документы размещены в сети интернет</w:t>
      </w:r>
      <w:r w:rsidR="00DF0055">
        <w:rPr>
          <w:rFonts w:ascii="Times New Roman" w:hAnsi="Times New Roman" w:cs="Times New Roman"/>
          <w:sz w:val="28"/>
          <w:szCs w:val="28"/>
        </w:rPr>
        <w:t>,</w:t>
      </w:r>
      <w:r w:rsidR="00C92397">
        <w:rPr>
          <w:rFonts w:ascii="Times New Roman" w:hAnsi="Times New Roman" w:cs="Times New Roman"/>
          <w:sz w:val="28"/>
          <w:szCs w:val="28"/>
        </w:rPr>
        <w:t xml:space="preserve"> поскольку их </w:t>
      </w:r>
      <w:r w:rsidR="00DF0055">
        <w:rPr>
          <w:rFonts w:ascii="Times New Roman" w:hAnsi="Times New Roman" w:cs="Times New Roman"/>
          <w:sz w:val="28"/>
          <w:szCs w:val="28"/>
        </w:rPr>
        <w:t xml:space="preserve">удобнее всего </w:t>
      </w:r>
      <w:r w:rsidR="00C92397">
        <w:rPr>
          <w:rFonts w:ascii="Times New Roman" w:hAnsi="Times New Roman" w:cs="Times New Roman"/>
          <w:sz w:val="28"/>
          <w:szCs w:val="28"/>
        </w:rPr>
        <w:t xml:space="preserve">поддерживать в актуальном состоянии по </w:t>
      </w:r>
      <w:r w:rsidR="00DF0055">
        <w:rPr>
          <w:rFonts w:ascii="Times New Roman" w:hAnsi="Times New Roman" w:cs="Times New Roman"/>
          <w:sz w:val="28"/>
          <w:szCs w:val="28"/>
        </w:rPr>
        <w:t xml:space="preserve">сравнению, например, </w:t>
      </w:r>
      <w:r w:rsidR="00C92397">
        <w:rPr>
          <w:rFonts w:ascii="Times New Roman" w:hAnsi="Times New Roman" w:cs="Times New Roman"/>
          <w:sz w:val="28"/>
          <w:szCs w:val="28"/>
        </w:rPr>
        <w:t>с печатными версиями</w:t>
      </w:r>
      <w:r w:rsidR="00DF0055">
        <w:rPr>
          <w:rFonts w:ascii="Times New Roman" w:hAnsi="Times New Roman" w:cs="Times New Roman"/>
          <w:sz w:val="28"/>
          <w:szCs w:val="28"/>
        </w:rPr>
        <w:t xml:space="preserve"> документов</w:t>
      </w:r>
      <w:r w:rsidR="00C92397">
        <w:rPr>
          <w:rFonts w:ascii="Times New Roman" w:hAnsi="Times New Roman" w:cs="Times New Roman"/>
          <w:sz w:val="28"/>
          <w:szCs w:val="28"/>
        </w:rPr>
        <w:t>.</w:t>
      </w:r>
    </w:p>
    <w:p w:rsidR="00DF0055" w:rsidRPr="00C3426C" w:rsidRDefault="00DF0055" w:rsidP="00DF00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6B7259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9" w:name="_Toc56957439"/>
      <w:bookmarkStart w:id="10" w:name="_Toc61725920"/>
      <w:r w:rsidRPr="003F73AB">
        <w:rPr>
          <w:rFonts w:cs="Times New Roman"/>
          <w:szCs w:val="28"/>
        </w:rPr>
        <w:t>ОБЗОРНАЯ ЧАСТЬ</w:t>
      </w:r>
      <w:bookmarkEnd w:id="9"/>
      <w:bookmarkEnd w:id="10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725921"/>
      <w:r>
        <w:rPr>
          <w:rFonts w:cs="Times New Roman"/>
          <w:b/>
          <w:szCs w:val="28"/>
        </w:rPr>
        <w:t>Описание предметной области</w:t>
      </w:r>
      <w:bookmarkEnd w:id="11"/>
    </w:p>
    <w:p w:rsidR="004A23CE" w:rsidRPr="00463B69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2" w:name="_Toc61725922"/>
      <w:bookmarkStart w:id="13" w:name="_GoBack"/>
      <w:bookmarkEnd w:id="13"/>
      <w:r>
        <w:t>Описание серверной архитектуры</w:t>
      </w:r>
      <w:bookmarkEnd w:id="12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C11DA9" wp14:editId="0E9BD243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5E65" w:rsidRDefault="008E5F6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  <w:r w:rsidR="005C2225">
        <w:rPr>
          <w:rFonts w:ascii="Times New Roman" w:hAnsi="Times New Roman" w:cs="Times New Roman"/>
          <w:sz w:val="28"/>
          <w:szCs w:val="28"/>
        </w:rPr>
        <w:t>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в ручном режиме равно 2 часам. Примерное время, затраченное на редактирование уже существующей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B0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Pr="004B0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 1 часу.</w:t>
      </w:r>
    </w:p>
    <w:p w:rsidR="00815E6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C2225" w:rsidRDefault="004B077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составить примерные расчеты по количеству затраченного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1.1.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F24B8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Примерные расчеты времени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24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5F24B8" w:rsidRPr="005F24B8" w:rsidTr="00224C99">
        <w:trPr>
          <w:trHeight w:val="9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редактирование уже существующей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документации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224C99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5C2225" w:rsidRDefault="005C2225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2644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</w:t>
      </w:r>
      <w:r w:rsidR="005C2225">
        <w:rPr>
          <w:rFonts w:ascii="Times New Roman" w:hAnsi="Times New Roman" w:cs="Times New Roman"/>
          <w:sz w:val="28"/>
          <w:szCs w:val="28"/>
        </w:rPr>
        <w:t>время,</w:t>
      </w:r>
      <w:r>
        <w:rPr>
          <w:rFonts w:ascii="Times New Roman" w:hAnsi="Times New Roman" w:cs="Times New Roman"/>
          <w:sz w:val="28"/>
          <w:szCs w:val="28"/>
        </w:rPr>
        <w:t xml:space="preserve">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37141D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141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DDFD1B" wp14:editId="0143A118">
            <wp:extent cx="5939790" cy="41656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Pr="0037141D" w:rsidRDefault="005C2225" w:rsidP="006B7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24C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4" w:name="_Toc61725923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4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5" w:name="_Toc61725924"/>
      <w:r w:rsidRPr="00D34A68">
        <w:t>Перечень функций, подлежащих автоматизации</w:t>
      </w:r>
      <w:bookmarkEnd w:id="15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6" w:name="_Toc61725925"/>
      <w:r w:rsidRPr="00D34A68">
        <w:t>Выбор и обоснование критериев качества</w:t>
      </w:r>
      <w:bookmarkEnd w:id="1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7" w:name="_Toc61725926"/>
      <w:r w:rsidRPr="00D34A68">
        <w:lastRenderedPageBreak/>
        <w:t>Анализ аналогов и прототипов</w:t>
      </w:r>
      <w:bookmarkEnd w:id="17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8" w:name="_Toc61725927"/>
      <w:r>
        <w:rPr>
          <w:lang w:val="en-US"/>
        </w:rPr>
        <w:t>Swagger</w:t>
      </w:r>
      <w:bookmarkEnd w:id="18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87D69C" wp14:editId="6840DDB0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5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904809" w:rsidRDefault="00267E72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9" w:name="_Toc61725928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9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858510" wp14:editId="6C4E89FB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0" w:name="_Toc61725929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0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1053DA" wp14:editId="396D9ACD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1" w:name="_Toc61725930"/>
      <w:r>
        <w:rPr>
          <w:lang w:val="en-US"/>
        </w:rPr>
        <w:t>Postman</w:t>
      </w:r>
      <w:bookmarkEnd w:id="21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8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884B0" wp14:editId="59672216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2" w:name="_Toc61725931"/>
      <w:r w:rsidRPr="00D34A68">
        <w:t>Сравнение аналогов и прототипов</w:t>
      </w:r>
      <w:bookmarkEnd w:id="2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3" w:name="_Toc61725932"/>
      <w:r>
        <w:t>Вывод</w:t>
      </w:r>
      <w:bookmarkEnd w:id="23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4" w:name="_Toc56957443"/>
      <w:bookmarkStart w:id="25" w:name="_Toc61725933"/>
      <w:r w:rsidRPr="00120E13">
        <w:rPr>
          <w:rFonts w:cs="Times New Roman"/>
          <w:szCs w:val="28"/>
        </w:rPr>
        <w:t>РАСЧЕТНО-КОНСТРУКТОРСКАЯ ЧАСТЬ</w:t>
      </w:r>
      <w:bookmarkEnd w:id="24"/>
      <w:bookmarkEnd w:id="25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56957444"/>
      <w:bookmarkStart w:id="27" w:name="_Toc56957512"/>
      <w:bookmarkStart w:id="28" w:name="_Toc56957631"/>
      <w:bookmarkStart w:id="29" w:name="_Toc57547508"/>
      <w:bookmarkStart w:id="30" w:name="_Toc58776094"/>
      <w:bookmarkStart w:id="31" w:name="_Toc58776533"/>
      <w:bookmarkEnd w:id="26"/>
      <w:bookmarkEnd w:id="27"/>
      <w:bookmarkEnd w:id="28"/>
      <w:bookmarkEnd w:id="29"/>
      <w:bookmarkEnd w:id="30"/>
      <w:bookmarkEnd w:id="31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2" w:name="_Toc61725934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2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7949BC" w:rsidRPr="00C1472B" w:rsidRDefault="00C1472B" w:rsidP="00C147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7949BC" w:rsidRPr="00147D54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56957445"/>
      <w:bookmarkStart w:id="34" w:name="_Toc61725935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3"/>
      <w:bookmarkEnd w:id="34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5" w:name="_Toc56957446"/>
      <w:bookmarkStart w:id="36" w:name="_Toc61725936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5"/>
      <w:bookmarkEnd w:id="3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39123" wp14:editId="0C33E22E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61725937"/>
      <w:r>
        <w:rPr>
          <w:rFonts w:cs="Times New Roman"/>
          <w:b/>
          <w:szCs w:val="28"/>
        </w:rPr>
        <w:t>Выбор языка программирования</w:t>
      </w:r>
      <w:bookmarkEnd w:id="37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8" w:name="_Toc56957447"/>
      <w:bookmarkStart w:id="39" w:name="_Toc61725938"/>
      <w:r w:rsidRPr="003F73AB">
        <w:rPr>
          <w:rFonts w:cs="Times New Roman"/>
          <w:b/>
          <w:szCs w:val="28"/>
        </w:rPr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38"/>
      <w:bookmarkEnd w:id="39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0" w:name="_Toc61725939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0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8B8DB" wp14:editId="5B588199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0B4D4" wp14:editId="17D61896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79F7CE" wp14:editId="61244DFC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0A692" wp14:editId="079309B5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E80FFD" wp14:editId="17BA2F56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6A239" wp14:editId="657A5672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34947" wp14:editId="132EF7EC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E9C505" wp14:editId="223811B5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1" w:name="_Toc61725940"/>
      <w:r>
        <w:t>Публикация</w:t>
      </w:r>
      <w:r w:rsidR="0017575B" w:rsidRPr="00221785">
        <w:t xml:space="preserve"> документации с помощью CLI</w:t>
      </w:r>
      <w:bookmarkEnd w:id="41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C0BC4" wp14:editId="552C553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CFD5D" wp14:editId="732093FA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9CAB1" wp14:editId="1541BF4C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2" w:name="_Toc56957448"/>
      <w:bookmarkStart w:id="43" w:name="_Toc6172594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2"/>
      <w:bookmarkEnd w:id="43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5475AB" wp14:editId="4132D74B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4" w:name="_Toc56957449"/>
      <w:bookmarkStart w:id="45" w:name="_Toc61725942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4"/>
      <w:bookmarkEnd w:id="45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6" w:name="_Toc56957450"/>
      <w:bookmarkStart w:id="47" w:name="_Toc61725943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6"/>
      <w:bookmarkEnd w:id="47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51"/>
      <w:bookmarkStart w:id="49" w:name="_Toc6172594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8"/>
      <w:bookmarkEnd w:id="49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873457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7A3E99" wp14:editId="2AC05211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931E4" wp14:editId="749BB7E4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  <w:proofErr w:type="spellEnd"/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0" w:name="_Toc56957452"/>
      <w:bookmarkStart w:id="51" w:name="_Toc61725945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0"/>
      <w:bookmarkEnd w:id="51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725946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2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3" w:name="_Toc61725947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3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4" w:name="_Toc6172594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4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5" w:name="_Toc61725949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5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725950"/>
      <w:r>
        <w:rPr>
          <w:rFonts w:cs="Times New Roman"/>
          <w:b/>
          <w:szCs w:val="28"/>
        </w:rPr>
        <w:lastRenderedPageBreak/>
        <w:t>Вывод</w:t>
      </w:r>
      <w:bookmarkEnd w:id="56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7" w:name="_Toc61725951"/>
      <w:r>
        <w:rPr>
          <w:rFonts w:cs="Times New Roman"/>
          <w:b/>
          <w:szCs w:val="28"/>
        </w:rPr>
        <w:t>Руководство пользователя</w:t>
      </w:r>
      <w:bookmarkEnd w:id="57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725952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58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[6]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компании, путь которого </w:t>
      </w:r>
      <w:hyperlink r:id="rId35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725953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59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proofErr w:type="spellStart"/>
      <w:r w:rsidR="003A492A">
        <w:rPr>
          <w:rFonts w:ascii="Times New Roman" w:hAnsi="Times New Roman" w:cs="Times New Roman"/>
          <w:sz w:val="28"/>
          <w:szCs w:val="28"/>
        </w:rPr>
        <w:t>дирекотории</w:t>
      </w:r>
      <w:proofErr w:type="spellEnd"/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725954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0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1" w:name="_Toc61725955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1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D3459A" w:rsidRDefault="00D3459A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62" w:name="_Toc56957454"/>
      <w:bookmarkStart w:id="63" w:name="_Toc61725956"/>
      <w:r>
        <w:t>ЗАКЛЮЧЕНИЕ</w:t>
      </w:r>
      <w:bookmarkEnd w:id="62"/>
      <w:bookmarkEnd w:id="6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 xml:space="preserve">под управлением операционной системы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D2E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4" w:name="_Toc56957455"/>
      <w:bookmarkStart w:id="65" w:name="_Toc61725957"/>
      <w:r w:rsidRPr="00A20306">
        <w:lastRenderedPageBreak/>
        <w:t>СПИСОК ЛИТЕРАТУРЫ</w:t>
      </w:r>
      <w:bookmarkEnd w:id="64"/>
      <w:bookmarkEnd w:id="65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6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7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8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3C7045" w:rsidRPr="003C7045" w:rsidRDefault="003C7045" w:rsidP="003C7045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 xml:space="preserve">Микросервисы. Паттерны разработки и </w:t>
      </w:r>
      <w:proofErr w:type="spellStart"/>
      <w:r w:rsidRPr="003C7045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922699" w:rsidRPr="003C7045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C7045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3C7045">
        <w:rPr>
          <w:rFonts w:ascii="Times New Roman" w:hAnsi="Times New Roman" w:cs="Times New Roman"/>
          <w:sz w:val="28"/>
          <w:szCs w:val="28"/>
        </w:rPr>
        <w:t>) – [</w:t>
      </w:r>
      <w:r w:rsidRPr="005635D7">
        <w:rPr>
          <w:rFonts w:ascii="Times New Roman" w:hAnsi="Times New Roman" w:cs="Times New Roman"/>
          <w:sz w:val="28"/>
          <w:szCs w:val="28"/>
        </w:rPr>
        <w:t>Электронный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ресурс</w:t>
      </w:r>
      <w:r w:rsidRPr="003C7045">
        <w:rPr>
          <w:rFonts w:ascii="Times New Roman" w:hAnsi="Times New Roman" w:cs="Times New Roman"/>
          <w:sz w:val="28"/>
          <w:szCs w:val="28"/>
        </w:rPr>
        <w:t xml:space="preserve">]: </w:t>
      </w:r>
      <w:hyperlink r:id="rId3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3C7045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3C7045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</w:rPr>
        <w:t>Дата</w:t>
      </w:r>
      <w:r w:rsidRPr="003C7045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обращения</w:t>
      </w:r>
      <w:r w:rsidRPr="003C7045">
        <w:rPr>
          <w:rFonts w:ascii="Times New Roman" w:hAnsi="Times New Roman" w:cs="Times New Roman"/>
          <w:sz w:val="28"/>
          <w:szCs w:val="28"/>
        </w:rPr>
        <w:t>: 24.12.2020)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0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3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4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66" w:name="_Toc61725958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66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77102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7102C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67" w:name="Bookmark1"/>
      <w:bookmarkStart w:id="68" w:name="_Toc61725959"/>
      <w:bookmarkEnd w:id="67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68"/>
    </w:p>
    <w:p w:rsidR="00156F83" w:rsidRDefault="00575B6E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575B6E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575B6E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575B6E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 xml:space="preserve">2.2 Добавить страницу в </w:t>
        </w:r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игнор</w:t>
        </w:r>
        <w:proofErr w:type="spellEnd"/>
      </w:hyperlink>
    </w:p>
    <w:p w:rsidR="00156F83" w:rsidRDefault="00575B6E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575B6E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69" w:name="Bookmark2"/>
      <w:bookmarkStart w:id="70" w:name="_Toc61725960"/>
      <w:bookmarkEnd w:id="69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0"/>
    </w:p>
    <w:p w:rsidR="00156F83" w:rsidRDefault="00575B6E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5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мониторить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 сервисы в одном месте.</w:t>
      </w:r>
    </w:p>
    <w:p w:rsidR="00156F83" w:rsidRDefault="00575B6E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6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JavaScript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Object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Notation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) - текстовый формат обмена данными, основанный на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JavaScript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>.</w:t>
      </w:r>
    </w:p>
    <w:p w:rsidR="00156F83" w:rsidRDefault="00575B6E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7" w:history="1"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</w:t>
        </w:r>
        <w:proofErr w:type="spellEnd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 xml:space="preserve"> </w:t>
        </w:r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Toolkit</w:t>
        </w:r>
        <w:proofErr w:type="spellEnd"/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perl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>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Репозиторий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575B6E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8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После завершения работы над задачей, обновлённые методы из Postman можно выгрузить в виде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. Скрипт берёт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и по заданному шаблону (TT) загоняет данные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тестировщику</w:t>
      </w:r>
      <w:proofErr w:type="spellEnd"/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фронтенд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Из-за простоты создания документации </w:t>
      </w:r>
      <w:proofErr w:type="spellStart"/>
      <w:r>
        <w:rPr>
          <w:rFonts w:ascii="Arial" w:hAnsi="Arial" w:cs="Arial"/>
          <w:sz w:val="18"/>
          <w:szCs w:val="18"/>
        </w:rPr>
        <w:t>бекенд</w:t>
      </w:r>
      <w:proofErr w:type="spellEnd"/>
      <w:r>
        <w:rPr>
          <w:rFonts w:ascii="Arial" w:hAnsi="Arial" w:cs="Arial"/>
          <w:sz w:val="18"/>
          <w:szCs w:val="18"/>
        </w:rPr>
        <w:t xml:space="preserve">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49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1" w:name="Bookmark3"/>
      <w:bookmarkStart w:id="72" w:name="_Toc61725961"/>
      <w:bookmarkEnd w:id="71"/>
      <w:r>
        <w:rPr>
          <w:rFonts w:ascii="Arial" w:eastAsia="Times New Roman" w:hAnsi="Arial" w:cs="Arial"/>
        </w:rPr>
        <w:t>2. Использование</w:t>
      </w:r>
      <w:bookmarkEnd w:id="72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3" w:name="Bookmark4"/>
      <w:bookmarkEnd w:id="73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0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Callback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/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OnPay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14EA8B49" wp14:editId="04EE20E7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4" w:name="Bookmark5"/>
      <w:bookmarkEnd w:id="74"/>
      <w:r>
        <w:rPr>
          <w:rFonts w:ascii="Arial" w:eastAsia="Times New Roman" w:hAnsi="Arial" w:cs="Arial"/>
          <w:color w:val="333333"/>
          <w:spacing w:val="-1"/>
        </w:rPr>
        <w:br/>
        <w:t xml:space="preserve">2.2 Добавить страницу в </w:t>
      </w:r>
      <w:proofErr w:type="spellStart"/>
      <w:r>
        <w:rPr>
          <w:rFonts w:ascii="Arial" w:eastAsia="Times New Roman" w:hAnsi="Arial" w:cs="Arial"/>
          <w:color w:val="333333"/>
          <w:spacing w:val="-1"/>
        </w:rPr>
        <w:t>игнор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заливке страницы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 xml:space="preserve">, она создается заново </w:t>
      </w:r>
      <w:proofErr w:type="gramStart"/>
      <w:r>
        <w:rPr>
          <w:rFonts w:ascii="Arial" w:hAnsi="Arial" w:cs="Arial"/>
          <w:sz w:val="18"/>
          <w:szCs w:val="18"/>
        </w:rPr>
        <w:t>( создается</w:t>
      </w:r>
      <w:proofErr w:type="gramEnd"/>
      <w:r>
        <w:rPr>
          <w:rFonts w:ascii="Arial" w:hAnsi="Arial" w:cs="Arial"/>
          <w:sz w:val="18"/>
          <w:szCs w:val="18"/>
        </w:rPr>
        <w:t xml:space="preserve"> новая версия), при этом внесенные вручную изменения на странице затрутся. Во избежание этого можно добавить страницу в </w:t>
      </w:r>
      <w:proofErr w:type="spellStart"/>
      <w:r>
        <w:rPr>
          <w:rFonts w:ascii="Arial" w:hAnsi="Arial" w:cs="Arial"/>
          <w:sz w:val="18"/>
          <w:szCs w:val="18"/>
        </w:rPr>
        <w:t>игнор</w:t>
      </w:r>
      <w:proofErr w:type="spellEnd"/>
      <w:r>
        <w:rPr>
          <w:rFonts w:ascii="Arial" w:hAnsi="Arial" w:cs="Arial"/>
          <w:sz w:val="18"/>
          <w:szCs w:val="18"/>
        </w:rPr>
        <w:t xml:space="preserve">. </w:t>
      </w:r>
      <w:proofErr w:type="gramStart"/>
      <w:r>
        <w:rPr>
          <w:rFonts w:ascii="Arial" w:hAnsi="Arial" w:cs="Arial"/>
          <w:sz w:val="18"/>
          <w:szCs w:val="18"/>
        </w:rPr>
        <w:t>Например</w:t>
      </w:r>
      <w:proofErr w:type="gramEnd"/>
      <w:r>
        <w:rPr>
          <w:rFonts w:ascii="Arial" w:hAnsi="Arial" w:cs="Arial"/>
          <w:sz w:val="18"/>
          <w:szCs w:val="18"/>
        </w:rPr>
        <w:t>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2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3E70E5EE" wp14:editId="0C31B527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6"/>
      <w:bookmarkStart w:id="76" w:name="_Toc61725962"/>
      <w:bookmarkEnd w:id="75"/>
      <w:r>
        <w:rPr>
          <w:rFonts w:ascii="Arial" w:eastAsia="Times New Roman" w:hAnsi="Arial" w:cs="Arial"/>
        </w:rPr>
        <w:t>3. Подготовка</w:t>
      </w:r>
      <w:bookmarkEnd w:id="76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FF5CE7" wp14:editId="049BEB8E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CA84DB2" wp14:editId="0FB99ED4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F0ED38D" wp14:editId="56D6AC53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49DDFC5" wp14:editId="379E4675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4E01D1B1" wp14:editId="36D64F50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</w:t>
      </w:r>
      <w:proofErr w:type="spellStart"/>
      <w:r>
        <w:rPr>
          <w:rFonts w:ascii="Arial" w:hAnsi="Arial" w:cs="Arial"/>
          <w:sz w:val="18"/>
          <w:szCs w:val="18"/>
        </w:rPr>
        <w:t>markdown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6AD8C00" wp14:editId="5AE0B0F8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GET запросе параметры указываются во вкладке </w:t>
      </w:r>
      <w:proofErr w:type="spellStart"/>
      <w:r>
        <w:rPr>
          <w:rFonts w:ascii="Arial" w:hAnsi="Arial" w:cs="Arial"/>
          <w:sz w:val="18"/>
          <w:szCs w:val="18"/>
        </w:rPr>
        <w:t>Params</w:t>
      </w:r>
      <w:proofErr w:type="spellEnd"/>
      <w:r>
        <w:rPr>
          <w:rFonts w:ascii="Arial" w:hAnsi="Arial" w:cs="Arial"/>
          <w:sz w:val="18"/>
          <w:szCs w:val="18"/>
        </w:rPr>
        <w:t xml:space="preserve">, при POST запросе - во вкладке </w:t>
      </w:r>
      <w:proofErr w:type="spellStart"/>
      <w:r>
        <w:rPr>
          <w:rFonts w:ascii="Arial" w:hAnsi="Arial" w:cs="Arial"/>
          <w:sz w:val="18"/>
          <w:szCs w:val="18"/>
        </w:rPr>
        <w:t>Body</w:t>
      </w:r>
      <w:proofErr w:type="spellEnd"/>
      <w:r>
        <w:rPr>
          <w:rFonts w:ascii="Arial" w:hAnsi="Arial" w:cs="Arial"/>
          <w:sz w:val="18"/>
          <w:szCs w:val="18"/>
        </w:rPr>
        <w:t>/</w:t>
      </w:r>
      <w:proofErr w:type="spellStart"/>
      <w:r>
        <w:rPr>
          <w:rFonts w:ascii="Arial" w:hAnsi="Arial" w:cs="Arial"/>
          <w:sz w:val="18"/>
          <w:szCs w:val="18"/>
        </w:rPr>
        <w:t>from-data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8F1F32E" wp14:editId="750B2AC9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 поле </w:t>
      </w:r>
      <w:proofErr w:type="spellStart"/>
      <w:r>
        <w:rPr>
          <w:rFonts w:ascii="Arial" w:hAnsi="Arial" w:cs="Arial"/>
          <w:sz w:val="18"/>
          <w:szCs w:val="18"/>
        </w:rPr>
        <w:t>description</w:t>
      </w:r>
      <w:proofErr w:type="spellEnd"/>
      <w:r>
        <w:rPr>
          <w:rFonts w:ascii="Arial" w:hAnsi="Arial" w:cs="Arial"/>
          <w:sz w:val="18"/>
          <w:szCs w:val="18"/>
        </w:rPr>
        <w:t xml:space="preserve"> с разделителем </w:t>
      </w:r>
      <w:proofErr w:type="spellStart"/>
      <w:r>
        <w:rPr>
          <w:rFonts w:ascii="Arial" w:hAnsi="Arial" w:cs="Arial"/>
          <w:sz w:val="18"/>
          <w:szCs w:val="18"/>
        </w:rPr>
        <w:t>pipe</w:t>
      </w:r>
      <w:proofErr w:type="spellEnd"/>
      <w:r>
        <w:rPr>
          <w:rFonts w:ascii="Arial" w:hAnsi="Arial" w:cs="Arial"/>
          <w:sz w:val="18"/>
          <w:szCs w:val="18"/>
        </w:rPr>
        <w:t xml:space="preserve">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875639F" wp14:editId="5A7B9550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521C1400" wp14:editId="1A381A18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54DD93E" wp14:editId="46940726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37E31EBD" wp14:editId="1F1EFBA6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2A8D19F" wp14:editId="217E6AB9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7" w:name="Bookmark7"/>
      <w:bookmarkStart w:id="78" w:name="_Toc61725963"/>
      <w:bookmarkEnd w:id="77"/>
      <w:r>
        <w:rPr>
          <w:rFonts w:ascii="Arial" w:eastAsia="Times New Roman" w:hAnsi="Arial" w:cs="Arial"/>
        </w:rPr>
        <w:t>4. Создание</w:t>
      </w:r>
      <w:bookmarkEnd w:id="78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Скрипт находится в </w:t>
      </w:r>
      <w:proofErr w:type="spellStart"/>
      <w:r>
        <w:rPr>
          <w:rFonts w:ascii="Arial" w:hAnsi="Arial" w:cs="Arial"/>
          <w:sz w:val="18"/>
          <w:szCs w:val="18"/>
        </w:rPr>
        <w:t>репозитории</w:t>
      </w:r>
      <w:proofErr w:type="spellEnd"/>
      <w:r>
        <w:rPr>
          <w:rFonts w:ascii="Arial" w:hAnsi="Arial" w:cs="Arial"/>
          <w:sz w:val="18"/>
          <w:szCs w:val="18"/>
        </w:rPr>
        <w:t xml:space="preserve"> - </w:t>
      </w:r>
      <w:hyperlink r:id="rId66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proofErr w:type="spellStart"/>
      <w:r w:rsidRPr="00156F83">
        <w:rPr>
          <w:lang w:val="en-US"/>
        </w:rPr>
        <w:t>perl</w:t>
      </w:r>
      <w:proofErr w:type="spellEnd"/>
      <w:r w:rsidRPr="00156F83">
        <w:rPr>
          <w:lang w:val="en-US"/>
        </w:rPr>
        <w:t xml:space="preserve"> projects/fonmix.ru/lib/External/script/postman2confluence.pl -login='&lt;your login&gt;' -password=&lt;your password&gt; -file=/home/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</w:t>
      </w:r>
      <w:proofErr w:type="spellStart"/>
      <w:r w:rsidRPr="00156F83">
        <w:rPr>
          <w:lang w:val="en-US"/>
        </w:rPr>
        <w:t>Fonmix.postman_collection.json</w:t>
      </w:r>
      <w:proofErr w:type="spellEnd"/>
      <w:r w:rsidRPr="00156F83">
        <w:rPr>
          <w:lang w:val="en-US"/>
        </w:rPr>
        <w:t xml:space="preserve"> -space='~</w:t>
      </w:r>
      <w:proofErr w:type="spellStart"/>
      <w:proofErr w:type="gramStart"/>
      <w:r w:rsidRPr="00156F83">
        <w:rPr>
          <w:lang w:val="en-US"/>
        </w:rPr>
        <w:t>y.orlov</w:t>
      </w:r>
      <w:proofErr w:type="spellEnd"/>
      <w:proofErr w:type="gramEnd"/>
      <w:r w:rsidRPr="00156F83">
        <w:rPr>
          <w:lang w:val="en-US"/>
        </w:rPr>
        <w:t>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perl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space</w:t>
      </w:r>
      <w:proofErr w:type="spellEnd"/>
      <w:r>
        <w:rPr>
          <w:rFonts w:ascii="Arial" w:eastAsia="Times New Roman" w:hAnsi="Arial" w:cs="Arial"/>
          <w:sz w:val="18"/>
          <w:szCs w:val="18"/>
        </w:rPr>
        <w:t>='~</w:t>
      </w:r>
      <w:proofErr w:type="spellStart"/>
      <w:proofErr w:type="gramStart"/>
      <w:r>
        <w:rPr>
          <w:rFonts w:ascii="Arial" w:eastAsia="Times New Roman" w:hAnsi="Arial" w:cs="Arial"/>
          <w:sz w:val="18"/>
          <w:szCs w:val="18"/>
        </w:rPr>
        <w:t>y.orlov</w:t>
      </w:r>
      <w:proofErr w:type="spellEnd"/>
      <w:proofErr w:type="gramEnd"/>
      <w:r>
        <w:rPr>
          <w:rFonts w:ascii="Arial" w:eastAsia="Times New Roman" w:hAnsi="Arial" w:cs="Arial"/>
          <w:sz w:val="18"/>
          <w:szCs w:val="18"/>
        </w:rPr>
        <w:t>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file</w:t>
      </w:r>
      <w:proofErr w:type="spellEnd"/>
      <w:r>
        <w:rPr>
          <w:rFonts w:ascii="Arial" w:eastAsia="Times New Roman" w:hAnsi="Arial" w:cs="Arial"/>
          <w:sz w:val="18"/>
          <w:szCs w:val="18"/>
        </w:rPr>
        <w:t>=/</w:t>
      </w:r>
      <w:proofErr w:type="spellStart"/>
      <w:r>
        <w:rPr>
          <w:rFonts w:ascii="Arial" w:eastAsia="Times New Roman" w:hAnsi="Arial" w:cs="Arial"/>
          <w:sz w:val="18"/>
          <w:szCs w:val="18"/>
        </w:rPr>
        <w:t>home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orlov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doc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Fonmix.postman_collection.json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путь до </w:t>
      </w:r>
      <w:proofErr w:type="spellStart"/>
      <w:r>
        <w:rPr>
          <w:rFonts w:ascii="Arial" w:eastAsia="Times New Roman" w:hAnsi="Arial" w:cs="Arial"/>
          <w:sz w:val="18"/>
          <w:szCs w:val="18"/>
        </w:rPr>
        <w:t>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файла, экспортированного из </w:t>
      </w:r>
      <w:proofErr w:type="spellStart"/>
      <w:r>
        <w:rPr>
          <w:rFonts w:ascii="Arial" w:eastAsia="Times New Roman" w:hAnsi="Arial" w:cs="Arial"/>
          <w:sz w:val="18"/>
          <w:szCs w:val="18"/>
        </w:rPr>
        <w:t>postman</w:t>
      </w:r>
      <w:proofErr w:type="spellEnd"/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start_page</w:t>
      </w:r>
      <w:proofErr w:type="spellEnd"/>
      <w:r>
        <w:rPr>
          <w:rFonts w:ascii="Arial" w:eastAsia="Times New Roman" w:hAnsi="Arial" w:cs="Arial"/>
          <w:sz w:val="18"/>
          <w:szCs w:val="18"/>
        </w:rPr>
        <w:t>='[</w:t>
      </w:r>
      <w:proofErr w:type="spellStart"/>
      <w:r>
        <w:rPr>
          <w:rFonts w:ascii="Arial" w:eastAsia="Times New Roman" w:hAnsi="Arial" w:cs="Arial"/>
          <w:sz w:val="18"/>
          <w:szCs w:val="18"/>
        </w:rPr>
        <w:t>auto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] </w:t>
      </w:r>
      <w:proofErr w:type="gramStart"/>
      <w:r>
        <w:rPr>
          <w:rFonts w:ascii="Arial" w:eastAsia="Times New Roman" w:hAnsi="Arial" w:cs="Arial"/>
          <w:sz w:val="18"/>
          <w:szCs w:val="18"/>
        </w:rPr>
        <w:t>API::</w:t>
      </w:r>
      <w:proofErr w:type="spellStart"/>
      <w:proofErr w:type="gramEnd"/>
      <w:r>
        <w:rPr>
          <w:rFonts w:ascii="Arial" w:eastAsia="Times New Roman" w:hAnsi="Arial" w:cs="Arial"/>
          <w:sz w:val="18"/>
          <w:szCs w:val="18"/>
        </w:rPr>
        <w:t>Yellow</w:t>
      </w:r>
      <w:proofErr w:type="spellEnd"/>
      <w:r>
        <w:rPr>
          <w:rFonts w:ascii="Arial" w:eastAsia="Times New Roman" w:hAnsi="Arial" w:cs="Arial"/>
          <w:sz w:val="18"/>
          <w:szCs w:val="18"/>
        </w:rPr>
        <w:t>::</w:t>
      </w:r>
      <w:proofErr w:type="spellStart"/>
      <w:r>
        <w:rPr>
          <w:rFonts w:ascii="Arial" w:eastAsia="Times New Roman" w:hAnsi="Arial" w:cs="Arial"/>
          <w:sz w:val="18"/>
          <w:szCs w:val="18"/>
        </w:rPr>
        <w:t>Cabinet</w:t>
      </w:r>
      <w:proofErr w:type="spellEnd"/>
      <w:r>
        <w:rPr>
          <w:rFonts w:ascii="Arial" w:eastAsia="Times New Roman" w:hAnsi="Arial" w:cs="Arial"/>
          <w:sz w:val="18"/>
          <w:szCs w:val="18"/>
        </w:rPr>
        <w:t>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  <w:r>
        <w:rPr>
          <w:rFonts w:ascii="Arial" w:eastAsia="Times New Roman" w:hAnsi="Arial" w:cs="Arial"/>
          <w:sz w:val="18"/>
          <w:szCs w:val="18"/>
        </w:rPr>
        <w:t>='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' - шаблон который использует скрипт, по умолчанию 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>. Шаблоны лежат в </w:t>
      </w:r>
      <w:proofErr w:type="spellStart"/>
      <w:r>
        <w:rPr>
          <w:rFonts w:ascii="Arial" w:eastAsia="Times New Roman" w:hAnsi="Arial" w:cs="Arial"/>
          <w:sz w:val="18"/>
          <w:szCs w:val="18"/>
        </w:rPr>
        <w:t>lib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External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script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host</w:t>
      </w:r>
      <w:proofErr w:type="spellEnd"/>
      <w:r>
        <w:rPr>
          <w:rFonts w:ascii="Arial" w:eastAsia="Times New Roman" w:hAnsi="Arial" w:cs="Arial"/>
          <w:sz w:val="18"/>
          <w:szCs w:val="18"/>
        </w:rPr>
        <w:t>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start_page</w:t>
      </w:r>
      <w:proofErr w:type="spellEnd"/>
      <w:r>
        <w:rPr>
          <w:rFonts w:ascii="Arial" w:hAnsi="Arial" w:cs="Arial"/>
          <w:color w:val="333333"/>
          <w:sz w:val="18"/>
          <w:szCs w:val="18"/>
        </w:rPr>
        <w:t xml:space="preserve">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PS. Для частого использования, все параметры скрипта можно перенести в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Создается </w:t>
      </w:r>
      <w:proofErr w:type="spellStart"/>
      <w:r>
        <w:rPr>
          <w:rFonts w:ascii="Arial" w:hAnsi="Arial" w:cs="Arial"/>
          <w:sz w:val="18"/>
          <w:szCs w:val="18"/>
        </w:rPr>
        <w:t>yaml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$ cat ./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/dev/</w:t>
      </w:r>
      <w:proofErr w:type="spellStart"/>
      <w:r w:rsidRPr="00156F83">
        <w:rPr>
          <w:lang w:val="en-US"/>
        </w:rPr>
        <w:t>postman.yaml</w:t>
      </w:r>
      <w:proofErr w:type="spellEnd"/>
      <w:r w:rsidRPr="00156F83">
        <w:rPr>
          <w:lang w:val="en-US"/>
        </w:rPr>
        <w:t xml:space="preserve">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 xml:space="preserve"># </w:t>
      </w:r>
      <w:proofErr w:type="spellStart"/>
      <w:r>
        <w:t>space</w:t>
      </w:r>
      <w:proofErr w:type="spellEnd"/>
      <w:r>
        <w:t>: ~</w:t>
      </w:r>
      <w:proofErr w:type="spellStart"/>
      <w:proofErr w:type="gramStart"/>
      <w:r>
        <w:t>y.orlov</w:t>
      </w:r>
      <w:proofErr w:type="spellEnd"/>
      <w:proofErr w:type="gramEnd"/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space</w:t>
      </w:r>
      <w:proofErr w:type="spellEnd"/>
      <w:r>
        <w:t>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Sign_in</w:t>
      </w:r>
      <w:proofErr w:type="spellEnd"/>
      <w:r>
        <w:t>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login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login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password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host_replace</w:t>
      </w:r>
      <w:proofErr w:type="spellEnd"/>
      <w:r>
        <w:t>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# </w:t>
      </w:r>
      <w:proofErr w:type="spellStart"/>
      <w:r>
        <w:t>host_replace</w:t>
      </w:r>
      <w:proofErr w:type="spellEnd"/>
      <w:r>
        <w:t>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export</w:t>
      </w:r>
      <w:proofErr w:type="spellEnd"/>
      <w:r>
        <w:t xml:space="preserve"> CONFIG_PROJECT=</w:t>
      </w:r>
      <w:proofErr w:type="spellStart"/>
      <w:r>
        <w:t>postman</w:t>
      </w:r>
      <w:proofErr w:type="spellEnd"/>
      <w:r>
        <w:t>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6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63E" w:rsidRDefault="00F7463E" w:rsidP="00756CCC">
      <w:pPr>
        <w:spacing w:after="0" w:line="240" w:lineRule="auto"/>
      </w:pPr>
      <w:r>
        <w:separator/>
      </w:r>
    </w:p>
  </w:endnote>
  <w:endnote w:type="continuationSeparator" w:id="0">
    <w:p w:rsidR="00F7463E" w:rsidRDefault="00F7463E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F7463E" w:rsidRPr="00EC6AB3" w:rsidRDefault="00F7463E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F7463E" w:rsidRPr="00EC6AB3" w:rsidRDefault="00F7463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75B6E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7463E" w:rsidRPr="00EC6AB3" w:rsidRDefault="00F7463E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63E" w:rsidRDefault="00F7463E" w:rsidP="00756CCC">
      <w:pPr>
        <w:spacing w:after="0" w:line="240" w:lineRule="auto"/>
      </w:pPr>
      <w:r>
        <w:separator/>
      </w:r>
    </w:p>
  </w:footnote>
  <w:footnote w:type="continuationSeparator" w:id="0">
    <w:p w:rsidR="00F7463E" w:rsidRDefault="00F7463E" w:rsidP="00756CCC">
      <w:pPr>
        <w:spacing w:after="0" w:line="240" w:lineRule="auto"/>
      </w:pPr>
      <w:r>
        <w:continuationSeparator/>
      </w:r>
    </w:p>
  </w:footnote>
  <w:footnote w:id="1">
    <w:p w:rsidR="00F7463E" w:rsidRPr="00EF3448" w:rsidRDefault="00F7463E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4"/>
  </w:num>
  <w:num w:numId="2">
    <w:abstractNumId w:val="19"/>
  </w:num>
  <w:num w:numId="3">
    <w:abstractNumId w:val="23"/>
  </w:num>
  <w:num w:numId="4">
    <w:abstractNumId w:val="48"/>
  </w:num>
  <w:num w:numId="5">
    <w:abstractNumId w:val="50"/>
  </w:num>
  <w:num w:numId="6">
    <w:abstractNumId w:val="16"/>
  </w:num>
  <w:num w:numId="7">
    <w:abstractNumId w:val="25"/>
  </w:num>
  <w:num w:numId="8">
    <w:abstractNumId w:val="22"/>
  </w:num>
  <w:num w:numId="9">
    <w:abstractNumId w:val="12"/>
  </w:num>
  <w:num w:numId="10">
    <w:abstractNumId w:val="40"/>
  </w:num>
  <w:num w:numId="11">
    <w:abstractNumId w:val="45"/>
  </w:num>
  <w:num w:numId="12">
    <w:abstractNumId w:val="15"/>
  </w:num>
  <w:num w:numId="13">
    <w:abstractNumId w:val="47"/>
  </w:num>
  <w:num w:numId="14">
    <w:abstractNumId w:val="31"/>
  </w:num>
  <w:num w:numId="15">
    <w:abstractNumId w:val="21"/>
  </w:num>
  <w:num w:numId="16">
    <w:abstractNumId w:val="36"/>
  </w:num>
  <w:num w:numId="17">
    <w:abstractNumId w:val="38"/>
  </w:num>
  <w:num w:numId="18">
    <w:abstractNumId w:val="9"/>
  </w:num>
  <w:num w:numId="19">
    <w:abstractNumId w:val="30"/>
  </w:num>
  <w:num w:numId="20">
    <w:abstractNumId w:val="43"/>
  </w:num>
  <w:num w:numId="21">
    <w:abstractNumId w:val="29"/>
  </w:num>
  <w:num w:numId="22">
    <w:abstractNumId w:val="42"/>
  </w:num>
  <w:num w:numId="23">
    <w:abstractNumId w:val="17"/>
  </w:num>
  <w:num w:numId="24">
    <w:abstractNumId w:val="4"/>
  </w:num>
  <w:num w:numId="25">
    <w:abstractNumId w:val="24"/>
  </w:num>
  <w:num w:numId="26">
    <w:abstractNumId w:val="39"/>
  </w:num>
  <w:num w:numId="27">
    <w:abstractNumId w:val="33"/>
  </w:num>
  <w:num w:numId="28">
    <w:abstractNumId w:val="11"/>
  </w:num>
  <w:num w:numId="29">
    <w:abstractNumId w:val="18"/>
  </w:num>
  <w:num w:numId="30">
    <w:abstractNumId w:val="27"/>
  </w:num>
  <w:num w:numId="31">
    <w:abstractNumId w:val="26"/>
  </w:num>
  <w:num w:numId="32">
    <w:abstractNumId w:val="37"/>
  </w:num>
  <w:num w:numId="33">
    <w:abstractNumId w:val="41"/>
  </w:num>
  <w:num w:numId="34">
    <w:abstractNumId w:val="46"/>
  </w:num>
  <w:num w:numId="35">
    <w:abstractNumId w:val="20"/>
  </w:num>
  <w:num w:numId="36">
    <w:abstractNumId w:val="5"/>
  </w:num>
  <w:num w:numId="37">
    <w:abstractNumId w:val="6"/>
  </w:num>
  <w:num w:numId="38">
    <w:abstractNumId w:val="10"/>
  </w:num>
  <w:num w:numId="39">
    <w:abstractNumId w:val="32"/>
  </w:num>
  <w:num w:numId="40">
    <w:abstractNumId w:val="34"/>
  </w:num>
  <w:num w:numId="41">
    <w:abstractNumId w:val="49"/>
  </w:num>
  <w:num w:numId="42">
    <w:abstractNumId w:val="13"/>
  </w:num>
  <w:num w:numId="43">
    <w:abstractNumId w:val="7"/>
  </w:num>
  <w:num w:numId="44">
    <w:abstractNumId w:val="28"/>
  </w:num>
  <w:num w:numId="45">
    <w:abstractNumId w:val="35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hdrShapeDefaults>
    <o:shapedefaults v:ext="edit" spidmax="501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472E9"/>
    <w:rsid w:val="00063937"/>
    <w:rsid w:val="00076AFA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1CDC"/>
    <w:rsid w:val="001659DB"/>
    <w:rsid w:val="00171FD4"/>
    <w:rsid w:val="0017575B"/>
    <w:rsid w:val="001758CE"/>
    <w:rsid w:val="00176B85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203D7"/>
    <w:rsid w:val="00221785"/>
    <w:rsid w:val="00224C99"/>
    <w:rsid w:val="00234B0A"/>
    <w:rsid w:val="00235B74"/>
    <w:rsid w:val="00237CB3"/>
    <w:rsid w:val="002416F9"/>
    <w:rsid w:val="00241CEC"/>
    <w:rsid w:val="00242985"/>
    <w:rsid w:val="00243FDD"/>
    <w:rsid w:val="0024620A"/>
    <w:rsid w:val="00251C9F"/>
    <w:rsid w:val="00254693"/>
    <w:rsid w:val="002669AA"/>
    <w:rsid w:val="00267E72"/>
    <w:rsid w:val="00275D12"/>
    <w:rsid w:val="002820BD"/>
    <w:rsid w:val="002821B4"/>
    <w:rsid w:val="002829F5"/>
    <w:rsid w:val="00284EA7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644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C6"/>
    <w:rsid w:val="00391C81"/>
    <w:rsid w:val="00396044"/>
    <w:rsid w:val="003A4210"/>
    <w:rsid w:val="003A492A"/>
    <w:rsid w:val="003A60C2"/>
    <w:rsid w:val="003B4662"/>
    <w:rsid w:val="003B5A1E"/>
    <w:rsid w:val="003B7976"/>
    <w:rsid w:val="003C0C85"/>
    <w:rsid w:val="003C6E96"/>
    <w:rsid w:val="003C7045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B077E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635D7"/>
    <w:rsid w:val="00566127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74CE"/>
    <w:rsid w:val="00621072"/>
    <w:rsid w:val="00623947"/>
    <w:rsid w:val="00623C74"/>
    <w:rsid w:val="00636923"/>
    <w:rsid w:val="006434CF"/>
    <w:rsid w:val="00644B97"/>
    <w:rsid w:val="00651192"/>
    <w:rsid w:val="006600FB"/>
    <w:rsid w:val="00660D7D"/>
    <w:rsid w:val="00666FFC"/>
    <w:rsid w:val="00684199"/>
    <w:rsid w:val="006948DB"/>
    <w:rsid w:val="006949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204E1"/>
    <w:rsid w:val="00725269"/>
    <w:rsid w:val="00743C55"/>
    <w:rsid w:val="007447AD"/>
    <w:rsid w:val="007471DB"/>
    <w:rsid w:val="00750487"/>
    <w:rsid w:val="007521EB"/>
    <w:rsid w:val="00756CCC"/>
    <w:rsid w:val="007671AB"/>
    <w:rsid w:val="007673AC"/>
    <w:rsid w:val="00767ECC"/>
    <w:rsid w:val="0077102C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63288"/>
    <w:rsid w:val="00873457"/>
    <w:rsid w:val="00881866"/>
    <w:rsid w:val="00882FD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34244"/>
    <w:rsid w:val="00941700"/>
    <w:rsid w:val="00942184"/>
    <w:rsid w:val="00942477"/>
    <w:rsid w:val="009428C4"/>
    <w:rsid w:val="00943A68"/>
    <w:rsid w:val="00946C56"/>
    <w:rsid w:val="0096723A"/>
    <w:rsid w:val="009709C9"/>
    <w:rsid w:val="009751F9"/>
    <w:rsid w:val="009800BF"/>
    <w:rsid w:val="00985955"/>
    <w:rsid w:val="0099097C"/>
    <w:rsid w:val="00993471"/>
    <w:rsid w:val="00996A05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27D5"/>
    <w:rsid w:val="00A876B4"/>
    <w:rsid w:val="00A9569A"/>
    <w:rsid w:val="00A957E4"/>
    <w:rsid w:val="00A973E1"/>
    <w:rsid w:val="00AA694E"/>
    <w:rsid w:val="00AB4F6F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F12"/>
    <w:rsid w:val="00B34CB7"/>
    <w:rsid w:val="00B35188"/>
    <w:rsid w:val="00B37656"/>
    <w:rsid w:val="00B41313"/>
    <w:rsid w:val="00B41852"/>
    <w:rsid w:val="00B43E2F"/>
    <w:rsid w:val="00B44DD3"/>
    <w:rsid w:val="00B56F27"/>
    <w:rsid w:val="00B5749D"/>
    <w:rsid w:val="00B60070"/>
    <w:rsid w:val="00B6420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2E1"/>
    <w:rsid w:val="00BC2991"/>
    <w:rsid w:val="00BC5F94"/>
    <w:rsid w:val="00BD603B"/>
    <w:rsid w:val="00BE1E23"/>
    <w:rsid w:val="00BE2681"/>
    <w:rsid w:val="00BE4873"/>
    <w:rsid w:val="00BF7202"/>
    <w:rsid w:val="00C02B4E"/>
    <w:rsid w:val="00C02BB8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7112"/>
    <w:rsid w:val="00CB57F9"/>
    <w:rsid w:val="00CD2E77"/>
    <w:rsid w:val="00CF13B0"/>
    <w:rsid w:val="00CF3756"/>
    <w:rsid w:val="00D123B4"/>
    <w:rsid w:val="00D16AF1"/>
    <w:rsid w:val="00D20D66"/>
    <w:rsid w:val="00D3459A"/>
    <w:rsid w:val="00D34A68"/>
    <w:rsid w:val="00D418DB"/>
    <w:rsid w:val="00D67316"/>
    <w:rsid w:val="00D7671E"/>
    <w:rsid w:val="00D7733A"/>
    <w:rsid w:val="00D9126D"/>
    <w:rsid w:val="00D94288"/>
    <w:rsid w:val="00DB6A40"/>
    <w:rsid w:val="00DE11A4"/>
    <w:rsid w:val="00DE68F4"/>
    <w:rsid w:val="00DF0055"/>
    <w:rsid w:val="00E021DF"/>
    <w:rsid w:val="00E03449"/>
    <w:rsid w:val="00E236F3"/>
    <w:rsid w:val="00E255A1"/>
    <w:rsid w:val="00E27EA9"/>
    <w:rsid w:val="00E34AFF"/>
    <w:rsid w:val="00E37128"/>
    <w:rsid w:val="00E55123"/>
    <w:rsid w:val="00E713ED"/>
    <w:rsid w:val="00E7369C"/>
    <w:rsid w:val="00E7393B"/>
    <w:rsid w:val="00E80640"/>
    <w:rsid w:val="00E87BB1"/>
    <w:rsid w:val="00E87E62"/>
    <w:rsid w:val="00E94BEC"/>
    <w:rsid w:val="00EA2862"/>
    <w:rsid w:val="00EA5453"/>
    <w:rsid w:val="00EB0CF8"/>
    <w:rsid w:val="00EB0DE0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168E7"/>
    <w:rsid w:val="00F402FA"/>
    <w:rsid w:val="00F40B73"/>
    <w:rsid w:val="00F47C0B"/>
    <w:rsid w:val="00F55A52"/>
    <w:rsid w:val="00F57407"/>
    <w:rsid w:val="00F60555"/>
    <w:rsid w:val="00F62CC4"/>
    <w:rsid w:val="00F67191"/>
    <w:rsid w:val="00F7463E"/>
    <w:rsid w:val="00F7527B"/>
    <w:rsid w:val="00F8245A"/>
    <w:rsid w:val="00F84E5F"/>
    <w:rsid w:val="00FA53DD"/>
    <w:rsid w:val="00FC2ECC"/>
    <w:rsid w:val="00FC3CF5"/>
    <w:rsid w:val="00FC6A5C"/>
    <w:rsid w:val="00FE2BB7"/>
    <w:rsid w:val="00FE38BF"/>
    <w:rsid w:val="00FE63F3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7"/>
    <o:shapelayout v:ext="edit">
      <o:idmap v:ext="edit" data="1"/>
    </o:shapelayout>
  </w:shapeDefaults>
  <w:decimalSymbol w:val=","/>
  <w:listSeparator w:val=";"/>
  <w14:docId w14:val="2E37DC4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getpostman.com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raml.org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githowto.com/" TargetMode="External"/><Relationship Id="rId47" Type="http://schemas.openxmlformats.org/officeDocument/2006/relationships/hyperlink" Target="https://ru.wikipedia.org/wiki/Template_Toolkit" TargetMode="External"/><Relationship Id="rId50" Type="http://schemas.openxmlformats.org/officeDocument/2006/relationships/hyperlink" Target="https://confluence.id-network.ru/display/FONMIX/Callback%3A%3AOnPay" TargetMode="External"/><Relationship Id="rId55" Type="http://schemas.openxmlformats.org/officeDocument/2006/relationships/image" Target="media/image26.png"/><Relationship Id="rId63" Type="http://schemas.openxmlformats.org/officeDocument/2006/relationships/image" Target="media/image34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apiblueprint.org/documentation" TargetMode="External"/><Relationship Id="rId40" Type="http://schemas.openxmlformats.org/officeDocument/2006/relationships/hyperlink" Target="https://githowto.com/" TargetMode="External"/><Relationship Id="rId45" Type="http://schemas.openxmlformats.org/officeDocument/2006/relationships/hyperlink" Target="https://www.getpostman.com/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hyperlink" Target="https://gitlab.id-network.ru/backend/internal/lib-extern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ditor.swagger.io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OAI/OpenAPI-Specification" TargetMode="External"/><Relationship Id="rId49" Type="http://schemas.openxmlformats.org/officeDocument/2006/relationships/hyperlink" Target="https://learning.getpostman.com/docs/postman/collections/data_formats/" TargetMode="External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4" Type="http://schemas.openxmlformats.org/officeDocument/2006/relationships/hyperlink" Target="https://www.postgresql.org/docs/" TargetMode="External"/><Relationship Id="rId52" Type="http://schemas.openxmlformats.org/officeDocument/2006/relationships/hyperlink" Target="https://confluence.id-network.ru/pages/createpage.action?spaceKey=FONMIX&amp;title=API&amp;linkCreation=true&amp;fromPageId=171016194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lab.id-network.ru/backend/internal/lib-external/blob/stable/script/postman2confluence.pl" TargetMode="External"/><Relationship Id="rId43" Type="http://schemas.openxmlformats.org/officeDocument/2006/relationships/hyperlink" Target="https://getbootstrap.com/docs/3.3/" TargetMode="External"/><Relationship Id="rId48" Type="http://schemas.openxmlformats.org/officeDocument/2006/relationships/hyperlink" Target="https://confluence.id-network.ru/display/DU/Postman" TargetMode="External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fontTable" Target="fontTable.xml"/><Relationship Id="rId8" Type="http://schemas.openxmlformats.org/officeDocument/2006/relationships/hyperlink" Target="https://docs.python.org/3/" TargetMode="Externa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learning.postman.com/docs/publishing-your-api/documenting-your-api/" TargetMode="External"/><Relationship Id="rId46" Type="http://schemas.openxmlformats.org/officeDocument/2006/relationships/hyperlink" Target="https://ru.wikipedia.org/wiki/JSON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8.png"/><Relationship Id="rId41" Type="http://schemas.openxmlformats.org/officeDocument/2006/relationships/hyperlink" Target="https://githowto.com/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3B924-3009-497B-AE58-F3A32E41B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7668</TotalTime>
  <Pages>74</Pages>
  <Words>10124</Words>
  <Characters>57712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264</cp:revision>
  <cp:lastPrinted>2021-01-16T21:38:00Z</cp:lastPrinted>
  <dcterms:created xsi:type="dcterms:W3CDTF">2020-11-22T08:48:00Z</dcterms:created>
  <dcterms:modified xsi:type="dcterms:W3CDTF">2021-01-16T21:38:00Z</dcterms:modified>
</cp:coreProperties>
</file>