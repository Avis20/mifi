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814370"/>
      <w:r w:rsidRPr="00241CEC">
        <w:rPr>
          <w:rFonts w:cs="Times New Roman"/>
          <w:szCs w:val="28"/>
        </w:rPr>
        <w:lastRenderedPageBreak/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152F2C">
        <w:rPr>
          <w:rFonts w:ascii="Times New Roman" w:hAnsi="Times New Roman" w:cs="Times New Roman"/>
          <w:sz w:val="28"/>
          <w:szCs w:val="28"/>
        </w:rPr>
        <w:t>6</w:t>
      </w:r>
      <w:r w:rsidR="00291861" w:rsidRPr="00291861">
        <w:rPr>
          <w:rFonts w:ascii="Times New Roman" w:hAnsi="Times New Roman" w:cs="Times New Roman"/>
          <w:sz w:val="28"/>
          <w:szCs w:val="28"/>
        </w:rPr>
        <w:t>2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291861">
        <w:rPr>
          <w:rFonts w:ascii="Times New Roman" w:hAnsi="Times New Roman" w:cs="Times New Roman"/>
          <w:sz w:val="28"/>
          <w:szCs w:val="28"/>
        </w:rPr>
        <w:t>ы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</w:t>
      </w:r>
      <w:r w:rsidR="00291861">
        <w:rPr>
          <w:rFonts w:ascii="Times New Roman" w:hAnsi="Times New Roman" w:cs="Times New Roman"/>
          <w:sz w:val="28"/>
          <w:szCs w:val="28"/>
        </w:rPr>
        <w:t>2</w:t>
      </w:r>
      <w:r w:rsidRPr="00241CEC">
        <w:rPr>
          <w:rFonts w:ascii="Times New Roman" w:hAnsi="Times New Roman" w:cs="Times New Roman"/>
          <w:sz w:val="28"/>
          <w:szCs w:val="28"/>
        </w:rPr>
        <w:t xml:space="preserve">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lastRenderedPageBreak/>
        <w:t>НАЦИОНАЛЬНЫЙ ИССЛЕДОВАТЕЛЬСКИЙ ЯДЕРНЫЙ УНИВЕРСИТЕТ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«МИФИ»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ИНСТИТУТ ИНТЕЛЛЕКТУАЛЬНЫХ КИБЕРНЕТИЧЕСКИХ СИСТЕМ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Кафедра «Компьютерные системы и технологии»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Направление 09.03.01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  <w:t>Группа Б17-В71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«УТВЕРЖДАЮ»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Заведующий кафедрой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_________________ / М.А. Иванов /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"____"______________2020 г.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ЗАДАНИЕ НА ВЫПУСКНУЮ КВАЛИФИКАЦИОННУЮ РАБОТУ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(ДИПЛОМНЫЙ ПРОЕКТ)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Фамилия, имя, отчество студента: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Орлов Ярослав Андреевич</w:t>
      </w:r>
    </w:p>
    <w:p w:rsidR="00152F2C" w:rsidRPr="00152F2C" w:rsidRDefault="00152F2C" w:rsidP="00152F2C">
      <w:pPr>
        <w:suppressAutoHyphens/>
        <w:spacing w:after="0" w:line="360" w:lineRule="auto"/>
        <w:ind w:left="1985" w:hanging="1418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Тема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Автоматизированная система сопровождения API документации</w:t>
      </w: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Срок сдачи студентом готовой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15 января 2021 г.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Руководитель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Галаев Алексей Олегович,</w:t>
      </w:r>
    </w:p>
    <w:p w:rsidR="00152F2C" w:rsidRPr="00152F2C" w:rsidRDefault="00152F2C" w:rsidP="00152F2C">
      <w:pPr>
        <w:suppressAutoHyphens/>
        <w:spacing w:after="0" w:line="360" w:lineRule="auto"/>
        <w:ind w:left="3005" w:hanging="125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руководитель отдела разработок ООО «ФорМакс»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Место выполнения: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ООО «ФорМакс»</w:t>
      </w:r>
    </w:p>
    <w:p w:rsidR="00152F2C" w:rsidRPr="00152F2C" w:rsidRDefault="00152F2C" w:rsidP="00152F2C">
      <w:pPr>
        <w:pageBreakBefore/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lastRenderedPageBreak/>
        <w:t>1. Исходные данные: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Компания ООО «ФорМакс» предоставляет услуги музыкального оформления в общественных заведениях.</w:t>
      </w:r>
      <w:r w:rsidRPr="00152F2C">
        <w:rPr>
          <w:rFonts w:ascii="Times New Roman" w:eastAsia="Times New Roman" w:hAnsi="Times New Roman" w:cs="Times New Roman"/>
          <w:color w:val="FF0000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 компании, для взаимодействия клиентской и серверной части используется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REST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протокол JSON API. Создание и поддержка документации в актуальном состоянии выполняется в ручном режиме сотрудниками ООО «ФорМакс». Необходимо автоматизировать данный процесс, разработав соответствующую систему. Система должна: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Иметь интерфейс, в котором можно указать необходимую информацию: текущий статус документа (актуален либо более не поддерживается), способ авторизации в системе, описание методов,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URL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, входящие параметры, примеры запросов и ответов, и т.п.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Готовые страницы документации должны размещаться в единой справочной системе компании (сonfluence)</w:t>
      </w: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2. Содержание задания: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а) обзорная часть:</w:t>
      </w:r>
    </w:p>
    <w:p w:rsidR="00152F2C" w:rsidRPr="00152F2C" w:rsidRDefault="00152F2C" w:rsidP="00152F2C">
      <w:pPr>
        <w:suppressAutoHyphens/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Провести обзор современных технологий по ведению API документации.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б) расчетно-конструкторская, теоретическая, технологическая части: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clear" w:pos="360"/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Провести анализ 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сопровождения API-документации в ООО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 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«ФорМакс»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Определить требования к системе.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автоматизированной системы.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интерфейса пользователя.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алгоритмы программных модулей.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план проведения тестирования.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в) экспериментальная часть: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Реализовать разработанные алгоритмы.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Выполнить тестирование и отладку 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системы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Составить руководство пользователя.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3. Основная литература: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Python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8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python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  <w:t>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Bootstrap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</w:r>
      <w:hyperlink r:id="rId9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getbootstrap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com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/3.3/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PostgreSQL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Database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10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www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postgresql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Скотт Б., Нейл Т. Проектирование веб-интерфейсов. – СПб.: Символ-Плюс, 2010. – 352 с.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4. Отчетный материал: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пояснительная записка;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макетно-экспериментальная часть: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Листинги отлаженной программы на электронном носителе.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Руководство пользователя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Дата выдачи задания: 1 октября 2020 г.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Руководитель _______________________________ / А.О. Галаев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Задание принял к исполнению _________________ / Я.А. Орлов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16"/>
          <w:szCs w:val="16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Рецензент задания ___________________________ / Е.С. Овчаренко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  <w:t>для работ, выполняемых в сторонних организациях</w:t>
      </w:r>
    </w:p>
    <w:bookmarkStart w:id="1" w:name="_Toc61814371" w:displacedByCustomXml="next"/>
    <w:bookmarkStart w:id="2" w:name="_Toc61802164" w:displacedByCustomXml="next"/>
    <w:bookmarkStart w:id="3" w:name="_Toc61615255" w:displacedByCustomXml="next"/>
    <w:bookmarkStart w:id="4" w:name="_Toc61623321" w:displacedByCustomXml="next"/>
    <w:bookmarkStart w:id="5" w:name="_Toc61626499" w:displacedByCustomXml="next"/>
    <w:bookmarkStart w:id="6" w:name="_Toc61725604" w:displacedByCustomXml="next"/>
    <w:bookmarkStart w:id="7" w:name="_Toc61725917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7"/>
          <w:bookmarkEnd w:id="6"/>
          <w:bookmarkEnd w:id="5"/>
          <w:bookmarkEnd w:id="4"/>
          <w:bookmarkEnd w:id="3"/>
          <w:bookmarkEnd w:id="2"/>
          <w:bookmarkEnd w:id="1"/>
        </w:p>
        <w:p w:rsidR="00241A6C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BC2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61814370" w:history="1">
            <w:r w:rsidR="00241A6C" w:rsidRPr="00657EA5">
              <w:rPr>
                <w:rStyle w:val="a8"/>
                <w:rFonts w:cs="Times New Roman"/>
                <w:noProof/>
              </w:rPr>
              <w:t>АННОТАЦИЯ</w:t>
            </w:r>
            <w:r w:rsidR="00241A6C">
              <w:rPr>
                <w:noProof/>
                <w:webHidden/>
              </w:rPr>
              <w:tab/>
            </w:r>
            <w:r w:rsidR="00241A6C">
              <w:rPr>
                <w:noProof/>
                <w:webHidden/>
              </w:rPr>
              <w:fldChar w:fldCharType="begin"/>
            </w:r>
            <w:r w:rsidR="00241A6C">
              <w:rPr>
                <w:noProof/>
                <w:webHidden/>
              </w:rPr>
              <w:instrText xml:space="preserve"> PAGEREF _Toc61814370 \h </w:instrText>
            </w:r>
            <w:r w:rsidR="00241A6C">
              <w:rPr>
                <w:noProof/>
                <w:webHidden/>
              </w:rPr>
            </w:r>
            <w:r w:rsidR="00241A6C">
              <w:rPr>
                <w:noProof/>
                <w:webHidden/>
              </w:rPr>
              <w:fldChar w:fldCharType="separate"/>
            </w:r>
            <w:r w:rsidR="00241A6C">
              <w:rPr>
                <w:noProof/>
                <w:webHidden/>
              </w:rPr>
              <w:t>3</w:t>
            </w:r>
            <w:r w:rsidR="00241A6C"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1" w:history="1">
            <w:r w:rsidRPr="00657EA5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2" w:history="1">
            <w:r w:rsidRPr="00657EA5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3" w:history="1">
            <w:r w:rsidRPr="00657EA5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4" w:history="1">
            <w:r w:rsidRPr="00657EA5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5" w:history="1">
            <w:r w:rsidRPr="00657EA5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6" w:history="1">
            <w:r w:rsidRPr="00657EA5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Актуальность выбранной тематики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7" w:history="1">
            <w:r w:rsidRPr="00657EA5">
              <w:rPr>
                <w:rStyle w:val="a8"/>
                <w:noProof/>
              </w:rPr>
              <w:t>1.1.2.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8" w:history="1">
            <w:r w:rsidRPr="00657EA5">
              <w:rPr>
                <w:rStyle w:val="a8"/>
                <w:noProof/>
              </w:rPr>
              <w:t>1.1.3.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Расчет затраты времени с использованием АС и без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79" w:history="1">
            <w:r w:rsidRPr="00657EA5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Обзор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0" w:history="1">
            <w:r w:rsidRPr="00657EA5">
              <w:rPr>
                <w:rStyle w:val="a8"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1" w:history="1">
            <w:r w:rsidRPr="00657EA5">
              <w:rPr>
                <w:rStyle w:val="a8"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2" w:history="1">
            <w:r w:rsidRPr="00657EA5">
              <w:rPr>
                <w:rStyle w:val="a8"/>
                <w:noProof/>
              </w:rPr>
              <w:t>1.2.3.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3" w:history="1">
            <w:r w:rsidRPr="00657EA5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4" w:history="1">
            <w:r w:rsidRPr="00657EA5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  <w:lang w:val="en-US"/>
              </w:rPr>
              <w:t>API</w:t>
            </w:r>
            <w:r w:rsidRPr="00657EA5">
              <w:rPr>
                <w:rStyle w:val="a8"/>
                <w:noProof/>
              </w:rPr>
              <w:t xml:space="preserve"> </w:t>
            </w:r>
            <w:r w:rsidRPr="00657EA5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5" w:history="1">
            <w:r w:rsidRPr="00657EA5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 xml:space="preserve">Ручной метод сопровождения </w:t>
            </w:r>
            <w:r w:rsidRPr="00657EA5">
              <w:rPr>
                <w:rStyle w:val="a8"/>
                <w:noProof/>
                <w:lang w:val="en-US"/>
              </w:rPr>
              <w:t>API</w:t>
            </w:r>
            <w:r w:rsidRPr="00657EA5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6" w:history="1">
            <w:r w:rsidRPr="00657EA5">
              <w:rPr>
                <w:rStyle w:val="a8"/>
                <w:noProof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7" w:history="1">
            <w:r w:rsidRPr="00657EA5">
              <w:rPr>
                <w:rStyle w:val="a8"/>
                <w:noProof/>
              </w:rPr>
              <w:t>1.2.4.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8" w:history="1">
            <w:r w:rsidRPr="00657EA5">
              <w:rPr>
                <w:rStyle w:val="a8"/>
                <w:noProof/>
              </w:rPr>
              <w:t>1.2.5.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89" w:history="1">
            <w:r w:rsidRPr="00657EA5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0" w:history="1">
            <w:r w:rsidRPr="00657EA5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Анализ сопровождения документации в ООО 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1" w:history="1">
            <w:r w:rsidRPr="00657EA5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2" w:history="1">
            <w:r w:rsidRPr="00657EA5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3" w:history="1">
            <w:r w:rsidRPr="00657EA5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4" w:history="1">
            <w:r w:rsidRPr="00657EA5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Разработка структуры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5" w:history="1">
            <w:r w:rsidRPr="00657EA5">
              <w:rPr>
                <w:rStyle w:val="a8"/>
                <w:noProof/>
              </w:rPr>
              <w:t>2.5.1.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 xml:space="preserve">Создание структуры </w:t>
            </w:r>
            <w:r w:rsidRPr="00657EA5">
              <w:rPr>
                <w:rStyle w:val="a8"/>
                <w:noProof/>
                <w:lang w:val="en-US"/>
              </w:rPr>
              <w:t>API</w:t>
            </w:r>
            <w:r w:rsidRPr="00657EA5">
              <w:rPr>
                <w:rStyle w:val="a8"/>
                <w:noProof/>
              </w:rPr>
              <w:t>-документации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6" w:history="1">
            <w:r w:rsidRPr="00657EA5">
              <w:rPr>
                <w:rStyle w:val="a8"/>
                <w:noProof/>
              </w:rPr>
              <w:t>2.5.2.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7" w:history="1">
            <w:r w:rsidRPr="00657EA5">
              <w:rPr>
                <w:rStyle w:val="a8"/>
                <w:rFonts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8" w:history="1">
            <w:r w:rsidRPr="00657EA5">
              <w:rPr>
                <w:rStyle w:val="a8"/>
                <w:rFonts w:cs="Times New Roman"/>
                <w:b/>
                <w:noProof/>
              </w:rPr>
              <w:t>2.7.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399" w:history="1">
            <w:r w:rsidRPr="00657EA5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0" w:history="1">
            <w:r w:rsidRPr="00657EA5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1" w:history="1">
            <w:r w:rsidRPr="00657EA5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2" w:history="1">
            <w:r w:rsidRPr="00657EA5">
              <w:rPr>
                <w:rStyle w:val="a8"/>
                <w:rFonts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Тестирование алгоритма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3" w:history="1">
            <w:r w:rsidRPr="00657EA5">
              <w:rPr>
                <w:rStyle w:val="a8"/>
                <w:rFonts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 xml:space="preserve">Тестирование алгоритма создания структуры и заполнения форм </w:t>
            </w:r>
            <w:r w:rsidRPr="00657EA5">
              <w:rPr>
                <w:rStyle w:val="a8"/>
                <w:rFonts w:cs="Times New Roman"/>
                <w:b/>
                <w:noProof/>
                <w:lang w:val="en-US"/>
              </w:rPr>
              <w:t>API</w:t>
            </w:r>
            <w:r w:rsidRPr="00657EA5">
              <w:rPr>
                <w:rStyle w:val="a8"/>
                <w:rFonts w:cs="Times New Roman"/>
                <w:b/>
                <w:noProof/>
              </w:rPr>
              <w:t xml:space="preserve"> методов в интерфейсе </w:t>
            </w:r>
            <w:r w:rsidRPr="00657EA5">
              <w:rPr>
                <w:rStyle w:val="a8"/>
                <w:rFonts w:cs="Times New Roman"/>
                <w:b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4" w:history="1">
            <w:r w:rsidRPr="00657EA5">
              <w:rPr>
                <w:rStyle w:val="a8"/>
                <w:rFonts w:cs="Times New Roman"/>
                <w:b/>
                <w:noProof/>
              </w:rPr>
              <w:t>3.2.3.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Тестирование алгоритма выгрузки структуры документации на локальный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5" w:history="1">
            <w:r w:rsidRPr="00657EA5">
              <w:rPr>
                <w:rStyle w:val="a8"/>
                <w:rFonts w:cs="Times New Roman"/>
                <w:b/>
                <w:noProof/>
              </w:rPr>
              <w:t>3.2.4.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 xml:space="preserve">Тестирование алгоритма публикации документации в </w:t>
            </w:r>
            <w:r w:rsidRPr="00657EA5">
              <w:rPr>
                <w:rStyle w:val="a8"/>
                <w:rFonts w:cs="Times New Roman"/>
                <w:b/>
                <w:noProof/>
                <w:lang w:val="en-US"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6" w:history="1">
            <w:r w:rsidRPr="00657EA5">
              <w:rPr>
                <w:rStyle w:val="a8"/>
                <w:rFonts w:cs="Times New Roman"/>
                <w:b/>
                <w:noProof/>
              </w:rPr>
              <w:t>3.2.5.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7" w:history="1">
            <w:r w:rsidRPr="00657EA5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8" w:history="1">
            <w:r w:rsidRPr="00657EA5">
              <w:rPr>
                <w:rStyle w:val="a8"/>
                <w:rFonts w:cs="Times New Roman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09" w:history="1">
            <w:r w:rsidRPr="00657EA5">
              <w:rPr>
                <w:rStyle w:val="a8"/>
                <w:rFonts w:cs="Times New Roman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Авторизация в системе и создание структуры API-документации в Postman: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0" w:history="1">
            <w:r w:rsidRPr="00657EA5">
              <w:rPr>
                <w:rStyle w:val="a8"/>
                <w:rFonts w:cs="Times New Roman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Создание запросов и добавление в структуру API-документации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1" w:history="1">
            <w:r w:rsidRPr="00657EA5">
              <w:rPr>
                <w:rStyle w:val="a8"/>
                <w:rFonts w:cs="Times New Roman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7EA5">
              <w:rPr>
                <w:rStyle w:val="a8"/>
                <w:rFonts w:cs="Times New Roman"/>
                <w:b/>
                <w:noProof/>
              </w:rPr>
              <w:t>Публикация API-документации в ЕСС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2" w:history="1">
            <w:r w:rsidRPr="00657EA5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3" w:history="1">
            <w:r w:rsidRPr="00657EA5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4" w:history="1">
            <w:r w:rsidRPr="00657EA5">
              <w:rPr>
                <w:rStyle w:val="a8"/>
                <w:rFonts w:cs="Times New Roman"/>
                <w:noProof/>
              </w:rPr>
              <w:t>ПРИЛОЖЕНИЕ А: Листинг программы публикации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5" w:history="1">
            <w:r w:rsidRPr="00657EA5">
              <w:rPr>
                <w:rStyle w:val="a8"/>
                <w:rFonts w:cs="Times New Roman"/>
                <w:noProof/>
              </w:rPr>
              <w:t>ПРИЛОЖЕНИЕ Б: Инструкция использования АС в компании ООО 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6" w:history="1">
            <w:r w:rsidRPr="00657EA5">
              <w:rPr>
                <w:rStyle w:val="a8"/>
                <w:rFonts w:ascii="Arial" w:eastAsia="Times New Roman" w:hAnsi="Arial" w:cs="Arial"/>
                <w:noProof/>
                <w:lang w:val="en-US"/>
              </w:rPr>
              <w:t>1</w:t>
            </w:r>
            <w:r w:rsidRPr="00657EA5">
              <w:rPr>
                <w:rStyle w:val="a8"/>
                <w:rFonts w:ascii="Arial" w:eastAsia="Times New Roman" w:hAnsi="Arial" w:cs="Arial"/>
                <w:noProof/>
              </w:rPr>
              <w:t>. 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7" w:history="1">
            <w:r w:rsidRPr="00657EA5">
              <w:rPr>
                <w:rStyle w:val="a8"/>
                <w:rFonts w:ascii="Arial" w:eastAsia="Times New Roman" w:hAnsi="Arial" w:cs="Arial"/>
                <w:noProof/>
              </w:rPr>
              <w:t>2. Использование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8" w:history="1">
            <w:r w:rsidRPr="00657EA5">
              <w:rPr>
                <w:rStyle w:val="a8"/>
                <w:rFonts w:ascii="Arial" w:eastAsia="Times New Roman" w:hAnsi="Arial" w:cs="Arial"/>
                <w:noProof/>
              </w:rPr>
              <w:t>3.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A6C" w:rsidRDefault="00241A6C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814419" w:history="1">
            <w:r w:rsidRPr="00657EA5">
              <w:rPr>
                <w:rStyle w:val="a8"/>
                <w:rFonts w:ascii="Arial" w:eastAsia="Times New Roman" w:hAnsi="Arial" w:cs="Arial"/>
                <w:noProof/>
              </w:rPr>
              <w:t>4.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C22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8" w:name="_Toc56957438"/>
      <w:r>
        <w:rPr>
          <w:rFonts w:ascii="Times New Roman" w:hAnsi="Times New Roman" w:cs="Times New Roman"/>
          <w:sz w:val="24"/>
          <w:szCs w:val="24"/>
        </w:rPr>
        <w:br w:type="page"/>
      </w:r>
      <w:bookmarkStart w:id="9" w:name="_GoBack"/>
      <w:bookmarkEnd w:id="9"/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0" w:name="_Toc61814372"/>
      <w:r>
        <w:rPr>
          <w:rFonts w:cs="Times New Roman"/>
          <w:szCs w:val="28"/>
        </w:rPr>
        <w:lastRenderedPageBreak/>
        <w:t>ТЕРМИНЫ И ОПРЕДЕЛЕНИЯ</w:t>
      </w:r>
      <w:bookmarkEnd w:id="10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 xml:space="preserve">CLI (Command line interface)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 xml:space="preserve">IT (Information technology)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(JavaScript Object Notation) – текстовый формат обмена данными, основанный на JavaScript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(Service Level Agreement)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(Template Toolkit) – perl-библиотека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(User Interface)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(Uniform Resource Locator)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1" w:name="_Toc61814373"/>
      <w:r w:rsidRPr="003F73AB">
        <w:rPr>
          <w:rFonts w:cs="Times New Roman"/>
          <w:szCs w:val="28"/>
        </w:rPr>
        <w:lastRenderedPageBreak/>
        <w:t>ВВЕДЕНИЕ</w:t>
      </w:r>
      <w:bookmarkEnd w:id="8"/>
      <w:bookmarkEnd w:id="11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75F6" w:rsidRDefault="00E669C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69CA">
        <w:rPr>
          <w:rFonts w:ascii="Times New Roman" w:hAnsi="Times New Roman" w:cs="Times New Roman"/>
          <w:sz w:val="28"/>
          <w:szCs w:val="28"/>
        </w:rPr>
        <w:t>В наше время нельзя представить человека, не использующего IT-</w:t>
      </w:r>
      <w:r>
        <w:rPr>
          <w:rFonts w:ascii="Times New Roman" w:hAnsi="Times New Roman" w:cs="Times New Roman"/>
          <w:sz w:val="28"/>
          <w:szCs w:val="28"/>
        </w:rPr>
        <w:t>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Однако если в двадцатом веке передовыми технологиями </w:t>
      </w:r>
      <w:r>
        <w:rPr>
          <w:rFonts w:ascii="Times New Roman" w:hAnsi="Times New Roman" w:cs="Times New Roman"/>
          <w:sz w:val="28"/>
          <w:szCs w:val="28"/>
        </w:rPr>
        <w:t>считались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радио, телевидение и телефонная связь, то в </w:t>
      </w:r>
      <w:r>
        <w:rPr>
          <w:rFonts w:ascii="Times New Roman" w:hAnsi="Times New Roman" w:cs="Times New Roman"/>
          <w:sz w:val="28"/>
          <w:szCs w:val="28"/>
        </w:rPr>
        <w:t>двадцать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первом веке на 1-ый план выходит Веб.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Огромные объемы текстовой, аудио-видео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E669CA">
        <w:rPr>
          <w:rFonts w:ascii="Times New Roman" w:hAnsi="Times New Roman" w:cs="Times New Roman"/>
          <w:sz w:val="28"/>
          <w:szCs w:val="28"/>
        </w:rPr>
        <w:t>, ленты новостей, блоги,</w:t>
      </w:r>
      <w:r>
        <w:rPr>
          <w:rFonts w:ascii="Times New Roman" w:hAnsi="Times New Roman" w:cs="Times New Roman"/>
          <w:sz w:val="28"/>
          <w:szCs w:val="28"/>
        </w:rPr>
        <w:t xml:space="preserve"> социальные сети</w:t>
      </w:r>
      <w:r w:rsidR="00B675F6">
        <w:rPr>
          <w:rFonts w:ascii="Times New Roman" w:hAnsi="Times New Roman" w:cs="Times New Roman"/>
          <w:sz w:val="28"/>
          <w:szCs w:val="28"/>
        </w:rPr>
        <w:t>, игры находятся в интернете. Большинство Веб технологии базируются на клиент</w:t>
      </w:r>
      <w:r w:rsidR="002462C1">
        <w:rPr>
          <w:rFonts w:ascii="Times New Roman" w:hAnsi="Times New Roman" w:cs="Times New Roman"/>
          <w:sz w:val="28"/>
          <w:szCs w:val="28"/>
        </w:rPr>
        <w:t>-</w:t>
      </w:r>
      <w:r w:rsidR="00B675F6">
        <w:rPr>
          <w:rFonts w:ascii="Times New Roman" w:hAnsi="Times New Roman" w:cs="Times New Roman"/>
          <w:sz w:val="28"/>
          <w:szCs w:val="28"/>
        </w:rPr>
        <w:t>серверной архитектуре.</w:t>
      </w:r>
    </w:p>
    <w:p w:rsidR="00B675F6" w:rsidRPr="000F46BB" w:rsidRDefault="00B675F6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675F6">
        <w:rPr>
          <w:rFonts w:ascii="Times New Roman" w:hAnsi="Times New Roman" w:cs="Times New Roman"/>
          <w:sz w:val="28"/>
          <w:szCs w:val="28"/>
        </w:rPr>
        <w:t>Архитектура клиент-сервер – это архитектура, при которой имеется два постоянных участника процесса, один из которых распределяет нагрузку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5F6">
        <w:rPr>
          <w:rFonts w:ascii="Times New Roman" w:hAnsi="Times New Roman" w:cs="Times New Roman"/>
          <w:sz w:val="28"/>
          <w:szCs w:val="28"/>
        </w:rPr>
        <w:t>запросам второго.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13A" w:rsidRPr="00C5013A">
        <w:rPr>
          <w:rFonts w:ascii="Times New Roman" w:hAnsi="Times New Roman" w:cs="Times New Roman"/>
          <w:sz w:val="28"/>
          <w:szCs w:val="28"/>
        </w:rPr>
        <w:t>Но также стоит отметить что обязательным сегментом данной архитектуры является наличие хранилища данных.</w:t>
      </w:r>
      <w:r w:rsidR="000F46BB">
        <w:rPr>
          <w:rFonts w:ascii="Times New Roman" w:hAnsi="Times New Roman" w:cs="Times New Roman"/>
          <w:sz w:val="28"/>
          <w:szCs w:val="28"/>
        </w:rPr>
        <w:t xml:space="preserve"> В данной архитектуре протоколом общения между клиентом и сервером выступает </w:t>
      </w:r>
      <w:r w:rsidR="000F46B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46BB" w:rsidRPr="000F46BB">
        <w:rPr>
          <w:rFonts w:ascii="Times New Roman" w:hAnsi="Times New Roman" w:cs="Times New Roman"/>
          <w:sz w:val="28"/>
          <w:szCs w:val="28"/>
        </w:rPr>
        <w:t>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</w:rPr>
        <w:t>(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F46B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F46BB">
        <w:rPr>
          <w:rFonts w:ascii="Times New Roman" w:hAnsi="Times New Roman" w:cs="Times New Roman"/>
          <w:sz w:val="28"/>
          <w:szCs w:val="28"/>
        </w:rPr>
        <w:t xml:space="preserve"> представляет собой совокупность разных инструментов, функций, реализованных в виде интерфейса для взаимодействия приложений, с помощью которого одна программа будет вести взаимодействие с другой.</w:t>
      </w:r>
    </w:p>
    <w:p w:rsidR="002462C1" w:rsidRDefault="002462C1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62C1">
        <w:rPr>
          <w:rFonts w:ascii="Times New Roman" w:hAnsi="Times New Roman" w:cs="Times New Roman"/>
          <w:sz w:val="28"/>
          <w:szCs w:val="28"/>
        </w:rPr>
        <w:t xml:space="preserve">По мере развития интернет-технологий одни API устаревают, как, например, SOAP (Simple Object Access Protocol), а другие пользуются большой </w:t>
      </w:r>
      <w:r w:rsidR="000F46BB" w:rsidRPr="002462C1">
        <w:rPr>
          <w:rFonts w:ascii="Times New Roman" w:hAnsi="Times New Roman" w:cs="Times New Roman"/>
          <w:sz w:val="28"/>
          <w:szCs w:val="28"/>
        </w:rPr>
        <w:t>популярностью</w:t>
      </w:r>
      <w:r w:rsidRPr="002462C1">
        <w:rPr>
          <w:rFonts w:ascii="Times New Roman" w:hAnsi="Times New Roman" w:cs="Times New Roman"/>
          <w:sz w:val="28"/>
          <w:szCs w:val="28"/>
        </w:rPr>
        <w:t>, как например, REST (Representational state transfer).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0F46BB">
        <w:rPr>
          <w:rFonts w:ascii="Times New Roman" w:hAnsi="Times New Roman" w:cs="Times New Roman"/>
          <w:sz w:val="28"/>
          <w:szCs w:val="28"/>
        </w:rPr>
        <w:t>REST</w:t>
      </w:r>
      <w:r w:rsidRPr="00F168E7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09E7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за получением информации. Данный метод отправки и получения данных базируется на протоколе HTTP.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</w:t>
      </w:r>
      <w:r w:rsidR="000F46BB">
        <w:rPr>
          <w:rFonts w:ascii="Times New Roman" w:hAnsi="Times New Roman" w:cs="Times New Roman"/>
          <w:sz w:val="28"/>
          <w:szCs w:val="28"/>
        </w:rPr>
        <w:t xml:space="preserve">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0F46BB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>REST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="002D2BB4"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D2BB4"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1C607A">
        <w:rPr>
          <w:rFonts w:ascii="Times New Roman" w:hAnsi="Times New Roman" w:cs="Times New Roman"/>
          <w:sz w:val="28"/>
          <w:szCs w:val="28"/>
        </w:rPr>
        <w:t xml:space="preserve"> </w:t>
      </w:r>
      <w:r w:rsidRPr="001C607A">
        <w:rPr>
          <w:rFonts w:ascii="Times New Roman" w:hAnsi="Times New Roman" w:cs="Times New Roman"/>
          <w:sz w:val="28"/>
          <w:szCs w:val="28"/>
        </w:rPr>
        <w:t>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Экспортировать или импортировать данные с онлайн-сервисов в десктопные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Поиск товаров и услуг. Например, можно найти и купить билеты на авиарейс, не заходя при этом непосредственно на сайт </w:t>
      </w:r>
      <w:r w:rsidRPr="002D2BB4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определенной авиакомпании. Онлайн-ресурсы по поиску авиабилетов 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2D2BB4">
        <w:rPr>
          <w:rFonts w:ascii="Times New Roman" w:hAnsi="Times New Roman" w:cs="Times New Roman"/>
          <w:sz w:val="28"/>
          <w:szCs w:val="28"/>
        </w:rPr>
        <w:t xml:space="preserve"> </w:t>
      </w:r>
      <w:r w:rsidRPr="002D2BB4">
        <w:rPr>
          <w:rFonts w:ascii="Times New Roman" w:hAnsi="Times New Roman" w:cs="Times New Roman"/>
          <w:sz w:val="28"/>
          <w:szCs w:val="28"/>
        </w:rPr>
        <w:t>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AB8AA" wp14:editId="20DB46B9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547DEC" w:rsidRDefault="00547DEC" w:rsidP="00547D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2BB4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547DEC" w:rsidRPr="001C607A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3426C" w:rsidRDefault="001C607A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</w:t>
      </w:r>
      <w:r w:rsidR="00547DEC">
        <w:rPr>
          <w:rFonts w:ascii="Times New Roman" w:hAnsi="Times New Roman" w:cs="Times New Roman"/>
          <w:sz w:val="28"/>
          <w:szCs w:val="28"/>
        </w:rPr>
        <w:t xml:space="preserve">документ или набор документов, </w:t>
      </w:r>
      <w:r w:rsidR="00C92397">
        <w:rPr>
          <w:rFonts w:ascii="Times New Roman" w:hAnsi="Times New Roman" w:cs="Times New Roman"/>
          <w:sz w:val="28"/>
          <w:szCs w:val="28"/>
        </w:rPr>
        <w:t xml:space="preserve">удобочитаемого формата. Наиболее популярные формат это </w:t>
      </w:r>
      <w:r w:rsidR="00C923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92397" w:rsidRPr="00C92397">
        <w:rPr>
          <w:rFonts w:ascii="Times New Roman" w:hAnsi="Times New Roman" w:cs="Times New Roman"/>
          <w:sz w:val="28"/>
          <w:szCs w:val="28"/>
        </w:rPr>
        <w:t xml:space="preserve"> </w:t>
      </w:r>
      <w:r w:rsidR="00C92397">
        <w:rPr>
          <w:rFonts w:ascii="Times New Roman" w:hAnsi="Times New Roman" w:cs="Times New Roman"/>
          <w:sz w:val="28"/>
          <w:szCs w:val="28"/>
        </w:rPr>
        <w:t>документы размещены в сети интернет</w:t>
      </w:r>
      <w:r w:rsidR="00DF0055">
        <w:rPr>
          <w:rFonts w:ascii="Times New Roman" w:hAnsi="Times New Roman" w:cs="Times New Roman"/>
          <w:sz w:val="28"/>
          <w:szCs w:val="28"/>
        </w:rPr>
        <w:t>,</w:t>
      </w:r>
      <w:r w:rsidR="00C92397">
        <w:rPr>
          <w:rFonts w:ascii="Times New Roman" w:hAnsi="Times New Roman" w:cs="Times New Roman"/>
          <w:sz w:val="28"/>
          <w:szCs w:val="28"/>
        </w:rPr>
        <w:t xml:space="preserve"> поскольку их </w:t>
      </w:r>
      <w:r w:rsidR="00DF0055">
        <w:rPr>
          <w:rFonts w:ascii="Times New Roman" w:hAnsi="Times New Roman" w:cs="Times New Roman"/>
          <w:sz w:val="28"/>
          <w:szCs w:val="28"/>
        </w:rPr>
        <w:t xml:space="preserve">удобнее всего </w:t>
      </w:r>
      <w:r w:rsidR="00C92397">
        <w:rPr>
          <w:rFonts w:ascii="Times New Roman" w:hAnsi="Times New Roman" w:cs="Times New Roman"/>
          <w:sz w:val="28"/>
          <w:szCs w:val="28"/>
        </w:rPr>
        <w:t xml:space="preserve">поддерживать в актуальном состоянии по </w:t>
      </w:r>
      <w:r w:rsidR="00DF0055">
        <w:rPr>
          <w:rFonts w:ascii="Times New Roman" w:hAnsi="Times New Roman" w:cs="Times New Roman"/>
          <w:sz w:val="28"/>
          <w:szCs w:val="28"/>
        </w:rPr>
        <w:t xml:space="preserve">сравнению, например, </w:t>
      </w:r>
      <w:r w:rsidR="00C92397">
        <w:rPr>
          <w:rFonts w:ascii="Times New Roman" w:hAnsi="Times New Roman" w:cs="Times New Roman"/>
          <w:sz w:val="28"/>
          <w:szCs w:val="28"/>
        </w:rPr>
        <w:t>с печатными версиями</w:t>
      </w:r>
      <w:r w:rsidR="00DF0055">
        <w:rPr>
          <w:rFonts w:ascii="Times New Roman" w:hAnsi="Times New Roman" w:cs="Times New Roman"/>
          <w:sz w:val="28"/>
          <w:szCs w:val="28"/>
        </w:rPr>
        <w:t xml:space="preserve"> документов</w:t>
      </w:r>
      <w:r w:rsidR="00C92397">
        <w:rPr>
          <w:rFonts w:ascii="Times New Roman" w:hAnsi="Times New Roman" w:cs="Times New Roman"/>
          <w:sz w:val="28"/>
          <w:szCs w:val="28"/>
        </w:rPr>
        <w:t>.</w:t>
      </w:r>
    </w:p>
    <w:p w:rsidR="00DF0055" w:rsidRDefault="00DF0055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9E7" w:rsidRDefault="008F09E7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</w:p>
    <w:p w:rsidR="008F09E7" w:rsidRPr="00C3426C" w:rsidRDefault="008F09E7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</w:t>
      </w:r>
      <w:r w:rsidR="003240F0">
        <w:rPr>
          <w:rFonts w:ascii="Times New Roman" w:hAnsi="Times New Roman" w:cs="Times New Roman"/>
          <w:sz w:val="28"/>
          <w:szCs w:val="28"/>
        </w:rPr>
        <w:lastRenderedPageBreak/>
        <w:t xml:space="preserve">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56957439"/>
      <w:bookmarkStart w:id="13" w:name="_Toc61814374"/>
      <w:r w:rsidRPr="003F73AB">
        <w:rPr>
          <w:rFonts w:cs="Times New Roman"/>
          <w:szCs w:val="28"/>
        </w:rPr>
        <w:t>ОБЗОРНАЯ ЧАСТЬ</w:t>
      </w:r>
      <w:bookmarkEnd w:id="12"/>
      <w:bookmarkEnd w:id="13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4" w:name="_Toc61814375"/>
      <w:r>
        <w:rPr>
          <w:rFonts w:cs="Times New Roman"/>
          <w:b/>
          <w:szCs w:val="28"/>
        </w:rPr>
        <w:t>Описание предметной области</w:t>
      </w:r>
      <w:bookmarkEnd w:id="14"/>
    </w:p>
    <w:p w:rsidR="004A23CE" w:rsidRDefault="004A23CE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D4495B" w:rsidP="00D4495B">
      <w:pPr>
        <w:pStyle w:val="3"/>
        <w:numPr>
          <w:ilvl w:val="2"/>
          <w:numId w:val="5"/>
        </w:numPr>
        <w:spacing w:before="0" w:line="360" w:lineRule="auto"/>
      </w:pPr>
      <w:bookmarkStart w:id="15" w:name="_Toc61814376"/>
      <w:r w:rsidRPr="00D4495B">
        <w:t>Актуальность выбранной тематики</w:t>
      </w:r>
      <w:bookmarkEnd w:id="15"/>
    </w:p>
    <w:p w:rsidR="00D4495B" w:rsidRDefault="00D4495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956BA" w:rsidRDefault="008956BA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56BA">
        <w:rPr>
          <w:rFonts w:ascii="Times New Roman" w:hAnsi="Times New Roman" w:cs="Times New Roman"/>
          <w:sz w:val="28"/>
          <w:szCs w:val="28"/>
        </w:rPr>
        <w:t>В качестве основных показателе актуальности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АС </w:t>
      </w:r>
      <w:r w:rsidRPr="008956BA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ab/>
        <w:t xml:space="preserve">предлагается обратиться к </w:t>
      </w:r>
      <w:r w:rsidRPr="008956BA">
        <w:rPr>
          <w:rFonts w:ascii="Times New Roman" w:hAnsi="Times New Roman" w:cs="Times New Roman"/>
          <w:sz w:val="28"/>
          <w:szCs w:val="28"/>
        </w:rPr>
        <w:t>статистике «Яндекса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3B5ABF">
        <w:rPr>
          <w:rFonts w:ascii="Times New Roman" w:hAnsi="Times New Roman" w:cs="Times New Roman"/>
          <w:sz w:val="28"/>
          <w:szCs w:val="28"/>
        </w:rPr>
        <w:t xml:space="preserve">В качестве периода времени, взяты показатели за последние четыре месяца написания ВКР. </w:t>
      </w:r>
      <w:r w:rsidR="003D0861" w:rsidRPr="003D0861">
        <w:rPr>
          <w:rFonts w:ascii="Times New Roman" w:hAnsi="Times New Roman" w:cs="Times New Roman"/>
          <w:sz w:val="28"/>
          <w:szCs w:val="28"/>
        </w:rPr>
        <w:t>Статистика и показатели запросов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», «документация 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>»,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6474E" w:rsidRPr="003D0861">
        <w:rPr>
          <w:rFonts w:ascii="Times New Roman" w:hAnsi="Times New Roman" w:cs="Times New Roman"/>
          <w:sz w:val="28"/>
          <w:szCs w:val="28"/>
        </w:rPr>
        <w:t xml:space="preserve"> 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doc» за выбранные промежутки месяцев, согласно </w:t>
      </w:r>
      <w:r w:rsidR="003A3D26" w:rsidRPr="003D0861">
        <w:rPr>
          <w:rFonts w:ascii="Times New Roman" w:hAnsi="Times New Roman" w:cs="Times New Roman"/>
          <w:sz w:val="28"/>
          <w:szCs w:val="28"/>
        </w:rPr>
        <w:t>сайту https://wordstat.yandex.ru</w:t>
      </w:r>
      <w:r w:rsidR="003D0861" w:rsidRPr="003D0861">
        <w:rPr>
          <w:rFonts w:ascii="Times New Roman" w:hAnsi="Times New Roman" w:cs="Times New Roman"/>
          <w:sz w:val="28"/>
          <w:szCs w:val="28"/>
        </w:rPr>
        <w:t>, представлены в</w:t>
      </w:r>
      <w:r w:rsidR="003A3D26">
        <w:rPr>
          <w:rFonts w:ascii="Times New Roman" w:hAnsi="Times New Roman" w:cs="Times New Roman"/>
          <w:sz w:val="28"/>
          <w:szCs w:val="28"/>
        </w:rPr>
        <w:t xml:space="preserve"> таблице 1.1.</w:t>
      </w:r>
    </w:p>
    <w:p w:rsidR="003A3D26" w:rsidRDefault="003A3D26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E6635" w:rsidRDefault="00BE6635" w:rsidP="00BE66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Pr="00BE6635">
        <w:rPr>
          <w:rFonts w:ascii="Times New Roman" w:hAnsi="Times New Roman" w:cs="Times New Roman"/>
          <w:sz w:val="28"/>
          <w:szCs w:val="28"/>
        </w:rPr>
        <w:t>Статистика запросов в интернете по тематике API-документации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56BA" w:rsidRPr="00BE6635" w:rsidTr="00F95403">
        <w:tc>
          <w:tcPr>
            <w:tcW w:w="3114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Запрос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Период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01.09.2020 – 30.09.2020</w:t>
            </w:r>
          </w:p>
        </w:tc>
        <w:tc>
          <w:tcPr>
            <w:tcW w:w="3115" w:type="dxa"/>
            <w:vAlign w:val="center"/>
          </w:tcPr>
          <w:p w:rsidR="00BE6635" w:rsidRPr="00BE6635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556682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 w:rsidR="003A3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2234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BE6635"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2888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01.10.2020 – 31.10.2020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2265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2811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01.11.2020 – 30.11.2020</w:t>
            </w: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01.12.2020 – 31.12.2020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="009530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6435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</w:tbl>
    <w:p w:rsidR="008956BA" w:rsidRDefault="008956B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P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хочется обратить внимание что поисковый запрос «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 существенно превосходит показатели запроса «</w:t>
      </w:r>
      <w:r w:rsidRPr="003B5ABF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», поскольку существует огромное множество разновидностей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включают в себя как прикладные, аппаратные 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которую в основном и рассчитаны данные показатели.</w:t>
      </w:r>
    </w:p>
    <w:p w:rsidR="003B5ABF" w:rsidRDefault="00F9540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03">
        <w:rPr>
          <w:rFonts w:ascii="Times New Roman" w:hAnsi="Times New Roman" w:cs="Times New Roman"/>
          <w:sz w:val="28"/>
          <w:szCs w:val="28"/>
        </w:rPr>
        <w:t xml:space="preserve">Ниже, подводя итоги </w:t>
      </w:r>
      <w:r>
        <w:rPr>
          <w:rFonts w:ascii="Times New Roman" w:hAnsi="Times New Roman" w:cs="Times New Roman"/>
          <w:sz w:val="28"/>
          <w:szCs w:val="28"/>
        </w:rPr>
        <w:t>обзора</w:t>
      </w:r>
      <w:r w:rsidRPr="00F95403">
        <w:rPr>
          <w:rFonts w:ascii="Times New Roman" w:hAnsi="Times New Roman" w:cs="Times New Roman"/>
          <w:sz w:val="28"/>
          <w:szCs w:val="28"/>
        </w:rPr>
        <w:t xml:space="preserve"> актуальности тематики</w:t>
      </w:r>
      <w:r>
        <w:rPr>
          <w:rFonts w:ascii="Times New Roman" w:hAnsi="Times New Roman" w:cs="Times New Roman"/>
          <w:sz w:val="28"/>
          <w:szCs w:val="28"/>
        </w:rPr>
        <w:t xml:space="preserve"> будут </w:t>
      </w:r>
      <w:r w:rsidR="00373262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6D94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которые показывают становиться ли тематика </w:t>
      </w:r>
      <w:r w:rsidRPr="00F95403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популярнее со временем или нет. </w:t>
      </w:r>
      <w:r w:rsidRPr="00F95403">
        <w:rPr>
          <w:rFonts w:ascii="Times New Roman" w:hAnsi="Times New Roman" w:cs="Times New Roman"/>
          <w:sz w:val="28"/>
          <w:szCs w:val="28"/>
        </w:rPr>
        <w:t>Также хочу отметить то, что количественный показатель некоторых запросов крайне неплохие, учитывая, что тематика весьма узкой направленности.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F95403" w:rsidP="00F954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34EF84" wp14:editId="64D5594B">
            <wp:extent cx="4895850" cy="24384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at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ABF" w:rsidRDefault="003B5ABF" w:rsidP="003B5A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1.1 Статистика запроса «API»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F70E1" wp14:editId="1C2A5164">
            <wp:extent cx="4656326" cy="2645228"/>
            <wp:effectExtent l="19050" t="19050" r="1143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2656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6556A" w:rsidRDefault="00E6556A" w:rsidP="00EC04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812127" wp14:editId="5AE19501">
            <wp:extent cx="4572000" cy="2598345"/>
            <wp:effectExtent l="19050" t="19050" r="19050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261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3B5ABF">
        <w:rPr>
          <w:rFonts w:ascii="Times New Roman" w:hAnsi="Times New Roman" w:cs="Times New Roman"/>
          <w:sz w:val="28"/>
          <w:szCs w:val="28"/>
        </w:rPr>
        <w:t>»</w:t>
      </w:r>
    </w:p>
    <w:p w:rsidR="003B5ABF" w:rsidRPr="00463B69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6" w:name="_Toc61814377"/>
      <w:r>
        <w:t>Описание серверной архитектуры</w:t>
      </w:r>
      <w:bookmarkEnd w:id="16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3D22">
        <w:rPr>
          <w:rFonts w:ascii="Times New Roman" w:hAnsi="Times New Roman" w:cs="Times New Roman"/>
          <w:sz w:val="28"/>
          <w:szCs w:val="28"/>
        </w:rPr>
        <w:t>Итого, общее количество методов 514.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2225"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E3E47" wp14:editId="7247E762">
            <wp:extent cx="5866228" cy="3591606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4" cy="35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AC01AC" w:rsidRDefault="00E33D22" w:rsidP="00E33D22">
      <w:pPr>
        <w:pStyle w:val="3"/>
        <w:numPr>
          <w:ilvl w:val="2"/>
          <w:numId w:val="5"/>
        </w:numPr>
        <w:spacing w:before="0" w:line="360" w:lineRule="auto"/>
      </w:pPr>
      <w:bookmarkStart w:id="17" w:name="_Toc61814378"/>
      <w:r>
        <w:t>Расчет затрат</w:t>
      </w:r>
      <w:r w:rsidR="004E57C8">
        <w:t>ы</w:t>
      </w:r>
      <w:r>
        <w:t xml:space="preserve"> времени с использованием АС и без</w:t>
      </w:r>
      <w:bookmarkEnd w:id="17"/>
    </w:p>
    <w:p w:rsidR="00E33D22" w:rsidRDefault="00E33D22" w:rsidP="00AC01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01AC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текущий момент общее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33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используемых на проектах в которых планируется использовать АС по </w:t>
      </w:r>
      <w:r w:rsidRPr="00E33D22">
        <w:rPr>
          <w:rFonts w:ascii="Times New Roman" w:hAnsi="Times New Roman" w:cs="Times New Roman"/>
          <w:sz w:val="28"/>
          <w:szCs w:val="28"/>
        </w:rPr>
        <w:t>сопровождени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E33D22">
        <w:rPr>
          <w:rFonts w:ascii="Times New Roman" w:hAnsi="Times New Roman" w:cs="Times New Roman"/>
          <w:sz w:val="28"/>
          <w:szCs w:val="28"/>
        </w:rPr>
        <w:t xml:space="preserve"> API-документации</w:t>
      </w:r>
      <w:r>
        <w:rPr>
          <w:rFonts w:ascii="Times New Roman" w:hAnsi="Times New Roman" w:cs="Times New Roman"/>
          <w:sz w:val="28"/>
          <w:szCs w:val="28"/>
        </w:rPr>
        <w:t>, равна 514.</w:t>
      </w:r>
    </w:p>
    <w:p w:rsidR="005662CF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бэкенд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662CF" w:rsidRPr="00E33D22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этого:</w:t>
      </w:r>
    </w:p>
    <w:p w:rsidR="00815E6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lastRenderedPageBreak/>
        <w:t>Примерное время,</w:t>
      </w:r>
      <w:r w:rsidR="005C2225" w:rsidRPr="005662CF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 w:rsidRPr="005662CF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 xml:space="preserve">-документации в ручном режиме равно 2 часам. Примерное время, затраченное на редактирование уже существующей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>-документации равно 1 часу.</w:t>
      </w:r>
    </w:p>
    <w:p w:rsidR="005C222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FA2931" w:rsidRDefault="005C2225" w:rsidP="009302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можно составить примерные расчеты по количеству затраченного времени бэкенд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2</w:t>
      </w:r>
      <w:r w:rsidR="00930238">
        <w:rPr>
          <w:rFonts w:ascii="Times New Roman" w:hAnsi="Times New Roman" w:cs="Times New Roman"/>
          <w:sz w:val="28"/>
          <w:szCs w:val="28"/>
        </w:rPr>
        <w:t>.</w:t>
      </w:r>
    </w:p>
    <w:p w:rsidR="00FA2931" w:rsidRDefault="00FA2931" w:rsidP="00FA29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C2225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4E57C8" w:rsidRPr="00E33D22" w:rsidTr="004E57C8">
        <w:trPr>
          <w:trHeight w:val="900"/>
          <w:tblHeader/>
        </w:trPr>
        <w:tc>
          <w:tcPr>
            <w:tcW w:w="9493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4E57C8" w:rsidRPr="00E33D22" w:rsidRDefault="004E57C8" w:rsidP="004E57C8">
            <w:pPr>
              <w:spacing w:after="0" w:line="360" w:lineRule="auto"/>
              <w:ind w:firstLine="5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– Примерные расчеты времени сопровождения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</w:p>
        </w:tc>
      </w:tr>
      <w:tr w:rsidR="005F24B8" w:rsidRPr="00E33D22" w:rsidTr="004E57C8">
        <w:trPr>
          <w:trHeight w:val="900"/>
          <w:tblHeader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редактирование уже существующей документации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8" w:name="_Toc61814379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8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9" w:name="_Toc61814380"/>
      <w:r w:rsidRPr="00D34A68">
        <w:t>Перечень функций, подлежащих автоматизации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lastRenderedPageBreak/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26829" w:rsidRDefault="00D26829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оставлять комментарии тем самым создавая обратную связь с разработчиком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0" w:name="_Toc61814381"/>
      <w:r w:rsidRPr="00D34A68">
        <w:t>Выбор и обоснование критериев качества</w:t>
      </w:r>
      <w:bookmarkEnd w:id="2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1" w:name="_Toc61814382"/>
      <w:r w:rsidRPr="00D34A68">
        <w:t>Анализ аналогов и прототипов</w:t>
      </w:r>
      <w:bookmarkEnd w:id="2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2" w:name="_Toc61814383"/>
      <w:r>
        <w:rPr>
          <w:lang w:val="en-US"/>
        </w:rPr>
        <w:t>Swagger</w:t>
      </w:r>
      <w:bookmarkEnd w:id="22"/>
    </w:p>
    <w:p w:rsidR="00CF3756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B3097F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48047" wp14:editId="353A105D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7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F84E5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BA62D6" w:rsidRDefault="00BA62D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полностью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использование с компании не требует оплаты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267E72" w:rsidRPr="00BA62D6" w:rsidRDefault="00A77B95" w:rsidP="0090480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BA62D6" w:rsidRPr="00BA62D6" w:rsidRDefault="00BA62D6" w:rsidP="00BA6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3" w:name="_Toc61814384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23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2A132" wp14:editId="073EB3BD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4" w:name="_Toc61814385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24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67E72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F63FBA" w:rsidRPr="00F63FBA" w:rsidRDefault="00F63FBA" w:rsidP="00BA2C04">
      <w:pPr>
        <w:spacing w:after="0" w:line="384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  <w:r w:rsidR="00B56550">
        <w:rPr>
          <w:rFonts w:ascii="Times New Roman" w:hAnsi="Times New Roman" w:cs="Times New Roman"/>
          <w:sz w:val="28"/>
          <w:szCs w:val="28"/>
        </w:rPr>
        <w:t>. Примерные расчеты затраты на сопровождения документации в ручном режиме и с помощью автоматизированной системы, описаны в главе «1.1.</w:t>
      </w:r>
      <w:r w:rsidR="008A460E">
        <w:rPr>
          <w:rFonts w:ascii="Times New Roman" w:hAnsi="Times New Roman" w:cs="Times New Roman"/>
          <w:sz w:val="28"/>
          <w:szCs w:val="28"/>
        </w:rPr>
        <w:t>2</w:t>
      </w:r>
      <w:r w:rsidR="00B56550">
        <w:rPr>
          <w:rFonts w:ascii="Times New Roman" w:hAnsi="Times New Roman" w:cs="Times New Roman"/>
          <w:sz w:val="28"/>
          <w:szCs w:val="28"/>
        </w:rPr>
        <w:t>»</w:t>
      </w:r>
    </w:p>
    <w:p w:rsidR="0024620A" w:rsidRPr="00416B2B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0727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821276" wp14:editId="180AE035">
            <wp:extent cx="6140135" cy="5809957"/>
            <wp:effectExtent l="19050" t="19050" r="1333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452" cy="5811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B56550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5" w:name="_Toc61814386"/>
      <w:r>
        <w:rPr>
          <w:lang w:val="en-US"/>
        </w:rPr>
        <w:t>Postman</w:t>
      </w:r>
      <w:bookmarkEnd w:id="25"/>
    </w:p>
    <w:p w:rsidR="00942184" w:rsidRPr="00B56550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20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0727EB">
      <w:p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0727EB">
      <w:pPr>
        <w:pStyle w:val="a7"/>
        <w:numPr>
          <w:ilvl w:val="0"/>
          <w:numId w:val="16"/>
        </w:numPr>
        <w:spacing w:after="0" w:line="384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BA2C04" w:rsidRPr="00267E72" w:rsidRDefault="00BA2C04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481297" wp14:editId="0BFE13AF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6" w:name="_Toc61814387"/>
      <w:r w:rsidRPr="00D34A68">
        <w:t>Сравнение аналогов и прототипов</w:t>
      </w:r>
      <w:bookmarkEnd w:id="2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3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C96D94" w:rsidRPr="008A460E">
        <w:rPr>
          <w:rFonts w:ascii="Times New Roman" w:hAnsi="Times New Roman" w:cs="Times New Roman"/>
          <w:sz w:val="28"/>
          <w:szCs w:val="28"/>
        </w:rPr>
        <w:t>4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A2C04" w:rsidRPr="00793761" w:rsidTr="00BA2C04">
        <w:tc>
          <w:tcPr>
            <w:tcW w:w="93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A2C04" w:rsidRPr="00BA2C04" w:rsidRDefault="00BA2C04" w:rsidP="00BA2C04">
            <w:pPr>
              <w:spacing w:line="360" w:lineRule="auto"/>
              <w:ind w:firstLine="5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– Шкала перевода степени качества критерия, в числовые</w:t>
            </w:r>
          </w:p>
        </w:tc>
      </w:tr>
      <w:tr w:rsidR="00793761" w:rsidRPr="00793761" w:rsidTr="00BA2C04"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68"/>
        <w:gridCol w:w="2145"/>
        <w:gridCol w:w="1259"/>
      </w:tblGrid>
      <w:tr w:rsidR="00C02D7E" w:rsidRPr="00E27EA9" w:rsidTr="00B3097F">
        <w:trPr>
          <w:tblHeader/>
        </w:trPr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Blueprint</w:t>
            </w:r>
          </w:p>
        </w:tc>
        <w:tc>
          <w:tcPr>
            <w:tcW w:w="2067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lastRenderedPageBreak/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E33D22" w:rsidRDefault="00E33D22" w:rsidP="00E33D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7" w:name="_Toc61814388"/>
      <w:r>
        <w:t>Вывод</w:t>
      </w:r>
      <w:bookmarkEnd w:id="27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B56F27" w:rsidP="00EA5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время,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33D22" w:rsidRDefault="00E33D22" w:rsidP="00EA50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5D88C" wp14:editId="6B9140A2">
            <wp:extent cx="5205046" cy="365032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2" cy="36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2" w:rsidRPr="0037141D" w:rsidRDefault="00E33D22" w:rsidP="00E33D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E33D22" w:rsidRPr="003F73AB" w:rsidRDefault="00E33D22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8" w:name="_Toc56957443"/>
      <w:bookmarkStart w:id="29" w:name="_Toc61814389"/>
      <w:r w:rsidRPr="00120E13">
        <w:rPr>
          <w:rFonts w:cs="Times New Roman"/>
          <w:szCs w:val="28"/>
        </w:rPr>
        <w:t>РАСЧЕТНО-КОНСТРУКТОРСКАЯ ЧАСТЬ</w:t>
      </w:r>
      <w:bookmarkEnd w:id="28"/>
      <w:bookmarkEnd w:id="29"/>
    </w:p>
    <w:p w:rsidR="007B1736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56957444"/>
      <w:bookmarkStart w:id="31" w:name="_Toc56957512"/>
      <w:bookmarkStart w:id="32" w:name="_Toc56957631"/>
      <w:bookmarkStart w:id="33" w:name="_Toc57547508"/>
      <w:bookmarkStart w:id="34" w:name="_Toc58776094"/>
      <w:bookmarkStart w:id="35" w:name="_Toc58776533"/>
      <w:bookmarkEnd w:id="30"/>
      <w:bookmarkEnd w:id="31"/>
      <w:bookmarkEnd w:id="32"/>
      <w:bookmarkEnd w:id="33"/>
      <w:bookmarkEnd w:id="34"/>
      <w:bookmarkEnd w:id="35"/>
    </w:p>
    <w:p w:rsidR="007949BC" w:rsidRPr="007949BC" w:rsidRDefault="007949BC" w:rsidP="007949B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61814390"/>
      <w:r w:rsidRPr="007949BC">
        <w:rPr>
          <w:rFonts w:cs="Times New Roman"/>
          <w:b/>
          <w:szCs w:val="28"/>
        </w:rPr>
        <w:t>Анализ сопровождения документации в ООО «ФорМакс»</w:t>
      </w:r>
      <w:bookmarkEnd w:id="36"/>
    </w:p>
    <w:p w:rsidR="007949BC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 компании </w:t>
      </w:r>
      <w:r w:rsidRPr="007949BC">
        <w:rPr>
          <w:rFonts w:ascii="Times New Roman" w:hAnsi="Times New Roman" w:cs="Times New Roman"/>
          <w:sz w:val="28"/>
          <w:szCs w:val="28"/>
        </w:rPr>
        <w:t>ООО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949BC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ручной метод ведения документации, преимущества и недостатки которого о</w:t>
      </w:r>
      <w:r w:rsidRPr="008014CC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014CC">
        <w:rPr>
          <w:rFonts w:ascii="Times New Roman" w:hAnsi="Times New Roman" w:cs="Times New Roman"/>
          <w:sz w:val="28"/>
          <w:szCs w:val="28"/>
        </w:rPr>
        <w:t xml:space="preserve">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49BC">
        <w:rPr>
          <w:rFonts w:ascii="Times New Roman" w:hAnsi="Times New Roman" w:cs="Times New Roman"/>
          <w:sz w:val="28"/>
          <w:szCs w:val="28"/>
        </w:rPr>
        <w:t>1.2.3.3. Ручной метод 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основного хочется отметить что данный способ используется довольно долго и переход на новую систему будет проходить поэтапно:</w:t>
      </w:r>
    </w:p>
    <w:p w:rsidR="007949BC" w:rsidRDefault="007949BC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продублирована текущая </w:t>
      </w:r>
      <w:r w:rsidR="00C1472B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949BC">
        <w:rPr>
          <w:rFonts w:ascii="Times New Roman" w:hAnsi="Times New Roman" w:cs="Times New Roman"/>
          <w:sz w:val="28"/>
          <w:szCs w:val="28"/>
        </w:rPr>
        <w:t>-</w:t>
      </w:r>
      <w:r w:rsidR="00C1472B">
        <w:rPr>
          <w:rFonts w:ascii="Times New Roman" w:hAnsi="Times New Roman" w:cs="Times New Roman"/>
          <w:sz w:val="28"/>
          <w:szCs w:val="28"/>
        </w:rPr>
        <w:t xml:space="preserve">документации в структуру </w:t>
      </w:r>
      <w:r w:rsidR="00C1472B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1472B" w:rsidRDefault="00C1472B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провести публикацию всех ранее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в новый раздел</w:t>
      </w:r>
    </w:p>
    <w:p w:rsidR="00B3097F" w:rsidRDefault="00C1472B" w:rsidP="00B3097F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методы будут добавляется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публиковаться с помощью утилиты. При этом старый раздел все также будет доступен, но с ссылкой на новую документацию</w:t>
      </w:r>
    </w:p>
    <w:p w:rsidR="00B3097F" w:rsidRPr="00B3097F" w:rsidRDefault="00B3097F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696EBB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 xml:space="preserve">Основным, но не обязательным критерием при создании автоматизированной системы является публикация документации в единую справочную систему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3097F">
        <w:rPr>
          <w:rFonts w:ascii="Times New Roman" w:hAnsi="Times New Roman" w:cs="Times New Roman"/>
          <w:sz w:val="28"/>
          <w:szCs w:val="28"/>
        </w:rPr>
        <w:t xml:space="preserve">, поскольку вся документация: продуктовое описание, функциональное описание, подробна описана вся техническая документация проекта в том числе и все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97F">
        <w:rPr>
          <w:rFonts w:ascii="Times New Roman" w:hAnsi="Times New Roman" w:cs="Times New Roman"/>
          <w:sz w:val="28"/>
          <w:szCs w:val="28"/>
        </w:rPr>
        <w:t xml:space="preserve"> методы которые используются на данный момент.</w:t>
      </w:r>
      <w:r w:rsidR="0079331A" w:rsidRPr="00B3097F">
        <w:rPr>
          <w:rFonts w:ascii="Times New Roman" w:hAnsi="Times New Roman" w:cs="Times New Roman"/>
          <w:sz w:val="28"/>
          <w:szCs w:val="28"/>
        </w:rPr>
        <w:t xml:space="preserve"> Поэтому хотелось бы сохранить возможность хранить всю справочную документацию в одном месте.</w:t>
      </w:r>
    </w:p>
    <w:p w:rsidR="0079331A" w:rsidRDefault="0079331A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– это достаточно мощный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793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движок предоставляемый компанией </w:t>
      </w:r>
      <w:r w:rsidRPr="0079331A">
        <w:rPr>
          <w:rFonts w:ascii="Times New Roman" w:hAnsi="Times New Roman" w:cs="Times New Roman"/>
          <w:sz w:val="28"/>
          <w:szCs w:val="28"/>
        </w:rPr>
        <w:t>Atlassian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позволяет организовать всю документацию по проекту и предоставить доступ всем пользователям для редактирования или чтения. Основные преимущества: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lastRenderedPageBreak/>
        <w:t xml:space="preserve">Достаточно прост в изучении, для обучения достаточно нескольких часов. 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Богатые возможности форматирования, необходимые для того чтобы сделать страницу красивой и легко читаемой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Имеется встроенный магазин плагинов в котором можно приобрести необходимый дополнительный функционал. Например, на проекте активно используется плагин draw.io в котором очень удобно рисовать диаграммы, составлять графики, разрабатывать алгоритмы программ.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При публикации документов всегда создается его новая версия при этом легко можно вернуть старую версию, увидеть кто какие вносил изменения, сравнить две версии документа попарно.</w:t>
      </w:r>
    </w:p>
    <w:p w:rsidR="00B3097F" w:rsidRPr="00B3097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Помимо Confluence в компании используется инструмент Jira, благодаря которому легок просматривается кто какой задачей занимается.</w:t>
      </w:r>
    </w:p>
    <w:p w:rsidR="00744FE3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Jira также предоставляемый компанией Atlassian и очень тесно взаимодействует с Confluence</w:t>
      </w:r>
    </w:p>
    <w:p w:rsidR="00B3097F" w:rsidRPr="00413C5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7" w:name="_Toc56957445"/>
      <w:bookmarkStart w:id="38" w:name="_Toc61814391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7"/>
      <w:bookmarkEnd w:id="38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9" w:name="_Toc56957446"/>
      <w:bookmarkStart w:id="40" w:name="_Toc61814392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697585" wp14:editId="6ECE5418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61814393"/>
      <w:r>
        <w:rPr>
          <w:rFonts w:cs="Times New Roman"/>
          <w:b/>
          <w:szCs w:val="28"/>
        </w:rPr>
        <w:t>Выбор языка программирования</w:t>
      </w:r>
      <w:bookmarkEnd w:id="41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0C3B" w:rsidRDefault="001606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 программирования – это основной, но не единственный, инструмент программиста-разработчика, который объединяет в себе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лексических, логических и синтаксических правил. Как и любой разговорный язык, языки программирования может отличатся по виду и принципам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написания программ.</w:t>
      </w:r>
    </w:p>
    <w:p w:rsidR="00160687" w:rsidRDefault="00160687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Языки программирования различаются также по своему назначению, их можно разделить на три основных уровня: машинные, машинно-ориентированные, машинно-независимые. Первые два относятся к языкам низкого уровня, а вот последний – это язык высокого уровня.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 xml:space="preserve">Именно в рамках </w:t>
      </w:r>
      <w:r w:rsidRPr="00160687">
        <w:rPr>
          <w:rFonts w:ascii="Times New Roman" w:hAnsi="Times New Roman" w:cs="Times New Roman"/>
          <w:sz w:val="28"/>
          <w:szCs w:val="28"/>
        </w:rPr>
        <w:lastRenderedPageBreak/>
        <w:t>языков высокого уровня будет проходить обзор.</w:t>
      </w:r>
      <w:r w:rsidR="00FC1CC6">
        <w:rPr>
          <w:rFonts w:ascii="Times New Roman" w:hAnsi="Times New Roman" w:cs="Times New Roman"/>
          <w:sz w:val="28"/>
          <w:szCs w:val="28"/>
        </w:rPr>
        <w:t xml:space="preserve"> В обзоре будут участвовать следующие языки программирования: </w:t>
      </w:r>
      <w:r w:rsidR="00E109F1">
        <w:rPr>
          <w:rFonts w:ascii="Times New Roman" w:hAnsi="Times New Roman" w:cs="Times New Roman"/>
          <w:sz w:val="28"/>
          <w:szCs w:val="28"/>
        </w:rPr>
        <w:t>JS, C++, Python, Perl</w:t>
      </w:r>
      <w:r w:rsidR="00FC1C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Каждый из этих языков имеет свою аудиторию из разработчиков и имеет своё особое назначение, т.е. ту сферу применения, где удобней было бы использовать какой-то из перечисленных языков.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1CC6" w:rsidRDefault="00FC1CC6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b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1CC6">
        <w:rPr>
          <w:rFonts w:ascii="Times New Roman" w:hAnsi="Times New Roman" w:cs="Times New Roman"/>
          <w:sz w:val="28"/>
          <w:szCs w:val="28"/>
        </w:rPr>
        <w:t>объектно-ориентированный скриптовый язык программирования JavaScript (первоначально назван LiveScript его создателем, Бренданом Ваше, и развернут в составе браузера Netscape Navigator) был впервые представлены публике в 1995 году [49].</w:t>
      </w:r>
    </w:p>
    <w:p w:rsidR="00FC1CC6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60BA">
        <w:rPr>
          <w:rFonts w:ascii="Times New Roman" w:hAnsi="Times New Roman" w:cs="Times New Roman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браузерах, а также на серверах как язык сценариев для придания интерактивности веб-страницам.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0BA">
        <w:rPr>
          <w:rFonts w:ascii="Times New Roman" w:hAnsi="Times New Roman" w:cs="Times New Roman"/>
          <w:b/>
          <w:sz w:val="28"/>
          <w:szCs w:val="28"/>
        </w:rPr>
        <w:t>C++</w:t>
      </w:r>
      <w:r w:rsidRPr="00656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60BA">
        <w:rPr>
          <w:rFonts w:ascii="Times New Roman" w:hAnsi="Times New Roman" w:cs="Times New Roman"/>
          <w:sz w:val="28"/>
          <w:szCs w:val="28"/>
        </w:rPr>
        <w:t xml:space="preserve"> это объектно-ориентированный типизированный язык программирования общего назначения.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 Используется многими разработчиками для создания программного обеспечения различного уровня: операционные системы, драйверы различных устройств, для серверов и также на С++ разрабатывают некоторые компьютерные игры. Язык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++ является потомком языка С (Си), поэтом основные свои особенности синтаксиса наследует именно от него.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Некоторые особенности: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Совместимость с языком С;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встроенной стандартной библиотеки с обширным набором разделов;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Сложная совместимость с другими языками программирования;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шаблонов и шаблонизаторов;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Проблемы с вычислительной эффективностью;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Есть возможность программного обхода ограничений;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45A87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06F3">
        <w:rPr>
          <w:rFonts w:ascii="Times New Roman" w:hAnsi="Times New Roman" w:cs="Times New Roman"/>
          <w:b/>
          <w:sz w:val="28"/>
          <w:szCs w:val="28"/>
        </w:rPr>
        <w:t>Python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это универсальный современный ЯП высокого уровня, к преимуществам которого относят высокую производительность программных решений и структурированный, хорошо читаемый код.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ЯП может использоваться для написания прикладных приложений, а также разработки </w:t>
      </w:r>
      <w:r w:rsidRPr="004C06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C06F3">
        <w:rPr>
          <w:rFonts w:ascii="Times New Roman" w:hAnsi="Times New Roman" w:cs="Times New Roman"/>
          <w:sz w:val="28"/>
          <w:szCs w:val="28"/>
        </w:rPr>
        <w:t>-сервисов.</w:t>
      </w:r>
    </w:p>
    <w:p w:rsidR="004C06F3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6F3" w:rsidRPr="00A61BF6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BF6">
        <w:rPr>
          <w:rFonts w:ascii="Times New Roman" w:hAnsi="Times New Roman" w:cs="Times New Roman"/>
          <w:b/>
          <w:sz w:val="28"/>
          <w:szCs w:val="28"/>
          <w:lang w:val="en-US"/>
        </w:rPr>
        <w:t>Perl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общедоступный язык программирования, существующий на разных платформах ОС. Разработчики Perl – программисты, создают этот язык для своих нужд, и поэтому этот язык способен решать на удивление широкое разнообразие задач. </w:t>
      </w:r>
      <w:r>
        <w:rPr>
          <w:rFonts w:ascii="Times New Roman" w:hAnsi="Times New Roman" w:cs="Times New Roman"/>
          <w:sz w:val="28"/>
          <w:szCs w:val="28"/>
        </w:rPr>
        <w:t xml:space="preserve">Огромное множество готовых решений и библиотек размещены на специальном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CPAN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C06F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]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C45A87" w:rsidRDefault="00C45A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 w:rsidR="00160687">
        <w:rPr>
          <w:rFonts w:ascii="Times New Roman" w:hAnsi="Times New Roman" w:cs="Times New Roman"/>
          <w:sz w:val="28"/>
          <w:szCs w:val="28"/>
        </w:rPr>
        <w:t>был выбран Я</w:t>
      </w:r>
      <w:r w:rsidR="00BA69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1606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perl, тем самым </w:t>
      </w:r>
      <w:r>
        <w:rPr>
          <w:rFonts w:ascii="Times New Roman" w:hAnsi="Times New Roman" w:cs="Times New Roman"/>
          <w:sz w:val="28"/>
          <w:szCs w:val="28"/>
        </w:rPr>
        <w:t>бэкенд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r w:rsidRPr="00336F46">
        <w:rPr>
          <w:rFonts w:ascii="Times New Roman" w:hAnsi="Times New Roman" w:cs="Times New Roman"/>
          <w:sz w:val="28"/>
          <w:szCs w:val="28"/>
        </w:rPr>
        <w:t>perl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A61BF6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 w:rsidRPr="00336F46">
        <w:rPr>
          <w:rFonts w:ascii="Times New Roman" w:hAnsi="Times New Roman" w:cs="Times New Roman"/>
          <w:sz w:val="28"/>
          <w:szCs w:val="28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36F46">
        <w:rPr>
          <w:rFonts w:ascii="Times New Roman" w:hAnsi="Times New Roman" w:cs="Times New Roman"/>
          <w:sz w:val="28"/>
          <w:szCs w:val="28"/>
        </w:rPr>
        <w:t>macOS</w:t>
      </w:r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 w:rsidRPr="00336F46">
        <w:rPr>
          <w:rFonts w:ascii="Times New Roman" w:hAnsi="Times New Roman" w:cs="Times New Roman"/>
          <w:sz w:val="28"/>
          <w:szCs w:val="28"/>
        </w:rPr>
        <w:t>CLI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A61BF6" w:rsidRPr="004945EC" w:rsidRDefault="00A61BF6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наличия огромного множества годовых решений с использованием данного языка, будет весьма непринужденно реализовать все поставленные задачи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2" w:name="_Toc56957447"/>
      <w:bookmarkStart w:id="43" w:name="_Toc61814394"/>
      <w:r w:rsidRPr="003F73AB">
        <w:rPr>
          <w:rFonts w:cs="Times New Roman"/>
          <w:b/>
          <w:szCs w:val="28"/>
        </w:rPr>
        <w:lastRenderedPageBreak/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42"/>
      <w:bookmarkEnd w:id="4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44" w:name="_Toc61814395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4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7D0251" wp14:editId="62CEE951">
            <wp:extent cx="3702904" cy="5120640"/>
            <wp:effectExtent l="19050" t="19050" r="1206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21" cy="5121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9A710" wp14:editId="56EAD419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D7A145" wp14:editId="305293E8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0FBD4" wp14:editId="1FC9D7F9">
            <wp:extent cx="3545059" cy="50507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67" cy="50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F2AEC" wp14:editId="4CCE73CE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D7809" wp14:editId="7C32AEB5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553DC" wp14:editId="2D4EED60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F5362B" wp14:editId="252BF59A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45" w:name="_Toc61814396"/>
      <w:r>
        <w:t>Публикация</w:t>
      </w:r>
      <w:r w:rsidR="0017575B" w:rsidRPr="00221785">
        <w:t xml:space="preserve"> документации с помощью CLI</w:t>
      </w:r>
      <w:bookmarkEnd w:id="4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9D097" wp14:editId="3643FAD0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F9BBC0" wp14:editId="4FA4ABCF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601616" wp14:editId="303C4DCB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6" w:name="_Toc56957448"/>
      <w:bookmarkStart w:id="47" w:name="_Toc61814397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6"/>
      <w:bookmarkEnd w:id="47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r w:rsidRPr="002D569C">
        <w:rPr>
          <w:rFonts w:ascii="Times New Roman" w:hAnsi="Times New Roman" w:cs="Times New Roman"/>
          <w:sz w:val="28"/>
          <w:szCs w:val="28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69C">
        <w:rPr>
          <w:rFonts w:ascii="Times New Roman" w:hAnsi="Times New Roman" w:cs="Times New Roman"/>
          <w:sz w:val="28"/>
          <w:szCs w:val="28"/>
        </w:rPr>
        <w:t xml:space="preserve">rest/api/content/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r w:rsidRPr="006A0F28">
        <w:rPr>
          <w:rFonts w:ascii="Times New Roman" w:hAnsi="Times New Roman" w:cs="Times New Roman"/>
          <w:sz w:val="28"/>
          <w:szCs w:val="28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r w:rsidRPr="002D569C">
        <w:rPr>
          <w:rFonts w:ascii="Times New Roman" w:hAnsi="Times New Roman" w:cs="Times New Roman"/>
          <w:sz w:val="28"/>
          <w:szCs w:val="28"/>
        </w:rPr>
        <w:t>rest/api/content/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812BB5" wp14:editId="3A7672C1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49"/>
      <w:bookmarkStart w:id="49" w:name="_Toc61814398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8"/>
      <w:bookmarkEnd w:id="49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(Functional testing)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03B15">
        <w:rPr>
          <w:rFonts w:ascii="Times New Roman" w:hAnsi="Times New Roman" w:cs="Times New Roman"/>
          <w:sz w:val="28"/>
          <w:szCs w:val="28"/>
        </w:rPr>
        <w:t>ntegration testing)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03B15">
        <w:rPr>
          <w:rFonts w:ascii="Times New Roman" w:hAnsi="Times New Roman" w:cs="Times New Roman"/>
          <w:sz w:val="28"/>
          <w:szCs w:val="28"/>
        </w:rPr>
        <w:t>oad testing, capacity testing)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0" w:name="_Toc56957450"/>
      <w:bookmarkStart w:id="51" w:name="_Toc61814399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50"/>
      <w:bookmarkEnd w:id="51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2" w:name="_Toc56957451"/>
      <w:bookmarkStart w:id="53" w:name="_Toc61814400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52"/>
      <w:bookmarkEnd w:id="53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r w:rsidRPr="00881866">
        <w:rPr>
          <w:rFonts w:ascii="Times New Roman" w:hAnsi="Times New Roman" w:cs="Times New Roman"/>
          <w:sz w:val="28"/>
          <w:szCs w:val="28"/>
        </w:rPr>
        <w:t>Template Toolkit</w:t>
      </w:r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шаблонизатор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r w:rsidRPr="00F402FA">
        <w:rPr>
          <w:rFonts w:ascii="Times New Roman" w:hAnsi="Times New Roman" w:cs="Times New Roman"/>
          <w:sz w:val="28"/>
          <w:szCs w:val="28"/>
        </w:rPr>
        <w:t>start_page</w:t>
      </w:r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r w:rsidRPr="003D374B">
        <w:rPr>
          <w:rFonts w:ascii="Times New Roman" w:hAnsi="Times New Roman" w:cs="Times New Roman"/>
          <w:sz w:val="28"/>
          <w:szCs w:val="28"/>
        </w:rPr>
        <w:t>Request</w:t>
      </w:r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DE7D71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73457" w:rsidRPr="00DE7D71">
        <w:rPr>
          <w:rFonts w:ascii="Times New Roman" w:hAnsi="Times New Roman" w:cs="Times New Roman"/>
          <w:sz w:val="28"/>
          <w:szCs w:val="28"/>
        </w:rPr>
        <w:t xml:space="preserve">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 w:rsidRPr="00DE7D71">
        <w:rPr>
          <w:rFonts w:ascii="Times New Roman" w:hAnsi="Times New Roman" w:cs="Times New Roman"/>
          <w:sz w:val="28"/>
          <w:szCs w:val="28"/>
        </w:rPr>
        <w:t>.</w:t>
      </w:r>
    </w:p>
    <w:p w:rsidR="003D374B" w:rsidRPr="00DE7D71" w:rsidRDefault="00DE7D71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отладки программы необходимо передать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E7D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указанием уровня вывода логов.</w:t>
      </w: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1D3233" wp14:editId="141BB170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72C02D" wp14:editId="1E433173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body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4" w:name="_Toc56957452"/>
      <w:bookmarkStart w:id="55" w:name="_Toc61814401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54"/>
      <w:bookmarkEnd w:id="55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814402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6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F13B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F13B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F13B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814403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7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814404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8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4A23CE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814405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9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0" w:name="_Toc61814406"/>
      <w:r>
        <w:rPr>
          <w:rFonts w:cs="Times New Roman"/>
          <w:b/>
          <w:szCs w:val="28"/>
        </w:rPr>
        <w:lastRenderedPageBreak/>
        <w:t>Вывод</w:t>
      </w:r>
      <w:bookmarkEnd w:id="60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1" w:name="_Toc61814407"/>
      <w:r>
        <w:rPr>
          <w:rFonts w:cs="Times New Roman"/>
          <w:b/>
          <w:szCs w:val="28"/>
        </w:rPr>
        <w:t>Руководство пользователя</w:t>
      </w:r>
      <w:bookmarkEnd w:id="61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2" w:name="_Toc61814408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62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репозиторию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репозитории компании, путь которого </w:t>
      </w:r>
      <w:hyperlink r:id="rId38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7A81" w:rsidRDefault="00BE7A81" w:rsidP="00BE7A81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пользователя до этого не было аккаунта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нужно открыть страницу </w:t>
      </w:r>
      <w:hyperlink r:id="rId39" w:history="1">
        <w:r w:rsidRPr="00887A30">
          <w:rPr>
            <w:rStyle w:val="a8"/>
            <w:rFonts w:ascii="Times New Roman" w:hAnsi="Times New Roman" w:cs="Times New Roman"/>
            <w:sz w:val="28"/>
            <w:szCs w:val="28"/>
          </w:rPr>
          <w:t>https://www.postman.com/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ввести корпоративный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, ФИО и должность.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3" w:name="_Toc61814409"/>
      <w:r w:rsidRPr="00882FDC">
        <w:rPr>
          <w:rFonts w:cs="Times New Roman"/>
          <w:b/>
          <w:szCs w:val="28"/>
        </w:rPr>
        <w:lastRenderedPageBreak/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63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репозитория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r w:rsidR="00073C47">
        <w:rPr>
          <w:rFonts w:ascii="Times New Roman" w:hAnsi="Times New Roman" w:cs="Times New Roman"/>
          <w:sz w:val="28"/>
          <w:szCs w:val="28"/>
        </w:rPr>
        <w:t>директории</w:t>
      </w:r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4" w:name="_Toc61814410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64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</w:t>
      </w: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5" w:name="_Toc61814411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65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D3459A" w:rsidRDefault="00D3459A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66" w:name="_Toc56957454"/>
      <w:bookmarkStart w:id="67" w:name="_Toc61814412"/>
      <w:r>
        <w:t>ЗАКЛЮЧЕНИЕ</w:t>
      </w:r>
      <w:bookmarkEnd w:id="66"/>
      <w:bookmarkEnd w:id="6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 xml:space="preserve">под управлением </w:t>
      </w:r>
      <w:r w:rsidRPr="00CD2E77">
        <w:rPr>
          <w:rFonts w:ascii="Times New Roman" w:hAnsi="Times New Roman" w:cs="Times New Roman"/>
          <w:sz w:val="28"/>
          <w:szCs w:val="28"/>
        </w:rPr>
        <w:lastRenderedPageBreak/>
        <w:t>операционной системы Linux и macOS</w:t>
      </w:r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8" w:name="_Toc56957455"/>
      <w:bookmarkStart w:id="69" w:name="_Toc61814413"/>
      <w:r w:rsidRPr="00A20306">
        <w:lastRenderedPageBreak/>
        <w:t>СПИСОК ЛИТЕРАТУРЫ</w:t>
      </w:r>
      <w:bookmarkEnd w:id="68"/>
      <w:bookmarkEnd w:id="69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2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231901" w:rsidRDefault="003C7045" w:rsidP="00231901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>Микросервисы. Паттерны разработки и рефакторинга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3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4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6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7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FC1CC6" w:rsidRDefault="00286434" w:rsidP="00FC1CC6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JavaScript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FC1CC6">
        <w:rPr>
          <w:rFonts w:ascii="Times New Roman" w:hAnsi="Times New Roman" w:cs="Times New Roman"/>
          <w:sz w:val="28"/>
          <w:szCs w:val="28"/>
        </w:rPr>
        <w:t>https://ru.wikipedia.org/wiki/JavaScript</w:t>
      </w:r>
      <w:r>
        <w:rPr>
          <w:rFonts w:ascii="Times New Roman" w:hAnsi="Times New Roman" w:cs="Times New Roman"/>
          <w:sz w:val="28"/>
          <w:szCs w:val="28"/>
        </w:rPr>
        <w:t>/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67484A" w:rsidRPr="0067484A" w:rsidRDefault="004A758E" w:rsidP="0067484A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758E">
        <w:rPr>
          <w:rFonts w:ascii="Times New Roman" w:hAnsi="Times New Roman" w:cs="Times New Roman"/>
          <w:sz w:val="28"/>
          <w:szCs w:val="28"/>
        </w:rPr>
        <w:t>etacpan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4A758E">
        <w:rPr>
          <w:rFonts w:ascii="Times New Roman" w:hAnsi="Times New Roman" w:cs="Times New Roman"/>
          <w:sz w:val="28"/>
          <w:szCs w:val="28"/>
        </w:rPr>
        <w:t>https://metacpan.org/</w:t>
      </w:r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</w:t>
      </w:r>
      <w:r w:rsidRPr="004A758E">
        <w:rPr>
          <w:rFonts w:ascii="Times New Roman" w:hAnsi="Times New Roman" w:cs="Times New Roman"/>
          <w:sz w:val="28"/>
          <w:szCs w:val="28"/>
        </w:rPr>
        <w:t>10</w:t>
      </w:r>
      <w:r w:rsidRPr="005635D7">
        <w:rPr>
          <w:rFonts w:ascii="Times New Roman" w:hAnsi="Times New Roman" w:cs="Times New Roman"/>
          <w:sz w:val="28"/>
          <w:szCs w:val="28"/>
        </w:rPr>
        <w:t>.2020)</w:t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70" w:name="_Toc61814414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70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#!/usr/bin/perl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lib::abs        qw|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Encode          qw|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JSON::XS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qw| decode_json encode_json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Data::Dumper;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URI::Escape;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HTTP::Request;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LWP::UserAgent;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MIME::Base64;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External::Config2;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'rest/api/content/',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# 0 - nothing, 1 - show config,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%config_sample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'Sign_in'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$path = ( ( $ENV{CONFIG_DIR}.'/' || '/spool/' ).'postman.yaml');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 = -e $path ? %{ External::Config2-&gt;new( 'project' =&gt; 'postman' ) } : %config_sample;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%args = map { /^-(file|login|password|space|host|help|template|v|start_page|only_page)=(.*)/ ? ($1 =&gt; $2) :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$args{v} if $args{v};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print_help() if ( $args{'help'}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Если есть параметры, то изменяем/дополняем 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$is_found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my ($key, $value) = each %args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defined $config{$key}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$config{$key}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grep ref $_ eq 'HASH', %config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( defined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$config{$key} = $value unless $is_found;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my $bad_param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foreach my $key ( keys %config_sample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ref $config{$key} eq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my ($k2, $v2) = each %{ $config{$key}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$bad_param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$bad_param = $key unless $config{$key};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"param: $bad_param is required" if $bad_param;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"$config{file} does not exist" unless -f $config{file};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%config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$tt = Template-&gt;new({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$api_page_template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$api_page_template-&gt;{'space'}-&gt;{'key'} = $config{'Confluence'}-&gt;{'space'};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$config{'path_to_template'} = lib::abs::path('/template/').'/';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$config{'main_template'} = $config{'path_to_template'}.( $config{'template'} || 'fonmix' ).'.tt';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$fh, $config{file} or die "Can't open file $config{file}: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&lt;$fh&gt;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$json .=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$fh;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eval { $hash =  decode_json( encode('utf8', $json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$@ if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$root_page_name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if ( $args{start_page}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( $hash-&gt;{item}, my $prev_page_name ) = find_start_page( $hash-&gt;{item}, $args{start_page}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$args{start_page}" unless $hash-&gt;{item} ||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$root_page_name =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ask("Are you shure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$root_page_id = find_to_confluence( $root_page_name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unless ( $root_page_id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$api_page_template-&gt;{'title'} = $root_page_name;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$root_page_in_space_id = find_to_confluence()-&gt;{results}-&gt;[0]-&gt;{id};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@{ $api_page_template-&gt;{'ancestors'} }, { 'id' =&gt; $root_page_in_space_id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$root_page_id = add_to_confluence( $api_page_template )-&gt;{id} unless $config{start_page};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decode('utf8', "Не удалось найти или создать корневую страницу" ) unless defined $root_page_id;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print_item( $hash-&gt;{item}, $root_page_id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find_start_page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$page_name, $prev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our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eq $page_name ? @found = ( [ $item ], $prev ) : find_start_page( $item-&gt;{item}, $page_name,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print_item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$parent_id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$page_id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( $output, $page_in_confluence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$tt-&gt;process( $config{'path_to_template'}.'/block/toc.tt', $item,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$page ( grep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( ref $page-&gt;{request}-&gt;{url} eq 'HASH' ? $page-&gt;{request}-&gt;{url}-&gt;{raw} : $page-&gt;{request}-&gt;{url}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$hash{$url}++;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$tt-&gt;process($config{'main_template'}, processing( $page ),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decode('utf8',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@{ $api_page_template-&gt;{'ancestors'} }, { 'id' =&gt; $parent_id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$api_page_template-&gt;{'body'}-&gt;{'storage'}-&gt;{'value'} = decode('utf8',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$page_in_confluence = find_to_confluence( $item-&gt;{name}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exists $page_in_confluence-&gt;{'id'}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$api_page_template-&gt;{'id'} = $page_in_confluence-&gt;{'id'};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( defined $page_in_confluence-&gt;{'version'}-&gt;{'number'}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++$page_in_confluence-&gt;{'version'}-&gt;{'number'} :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$page_id = $item-&gt;{description} =~ m/^DONT CHANGE ORIGINAL!/ ? $page_in_confluence-&gt;{'id'} :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update_to_confluence( $page_in_confluence-&gt;{'id'},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$page_id = add_to_confluence(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"\t$item-&gt;{name} --- my $page_id, $parent_id\n"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print_item( $item-&gt;{item}, $page_id ) unless $args{only_page};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E57C8">
        <w:rPr>
          <w:rFonts w:ascii="Times New Roman" w:hAnsi="Times New Roman" w:cs="Times New Roman"/>
          <w:sz w:val="28"/>
          <w:szCs w:val="28"/>
        </w:rPr>
        <w:t xml:space="preserve"> ( $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E57C8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E57C8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if ( $request-&gt;{description}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$request-&gt;{description} 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$url_hash = ref $request-&gt;{url} eq 'HASH' ? $request-&gt;{url} :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$request-&gt;{method} eq 'POST' || !$url_hash-&gt;{path}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$request-&gt;{url}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exists $url_hash-&gt;{raw} ? $url_hash-&gt;{raw} : $request-&gt;{url};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( undef, $request-&gt;{path} ) = $url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$request-&gt;{body}-&gt;{formdata}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undef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@{ $request-&gt;{url}-&gt;{path}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$request-&gt;{url}-&gt;{query}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$config{host_replace};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JSON::XS-&gt;new-&gt;pretty(1);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@{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$request-&gt;{response_params} = $page-&gt;{response}-&gt;[0]-&gt;{originalRequest};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$j-&gt;decode( $page-&gt;{response}-&gt;[0]-&gt;{body}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$j-&gt;encode( $page-&gt;{request}-&gt;{response}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$page_name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$page_name = uri_escape($page_name);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request('GET',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add_to_confluence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request('POST', $config{Confluence}-&gt;{host}.API_CONTENT,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update_to_confluence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request('PUT', $config{Confluence}-&gt;{host}.API_CONTENT.$id,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$method, $uri, $json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 = HTTP::Request-&gt;new( $method, $uri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$req-&gt;header(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' . encode_base64($config{Sign_in}-&gt;{login} . ':' . $config{Sign_in}-&gt;{password}),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$req-&gt;content( $json ) if defined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decode('utf8', Dumper $req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$ua = LWP::UserAgent-&gt;new();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$ua-&gt;request( $req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eval { $res_hash = decode_json($response-&gt;decoded_content)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$@ || defined $res_hash-&gt;{statusCode}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$response-&gt;decoded_content;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( $args{force}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while( &lt;STDIN&gt;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E57C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4E57C8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71" w:name="Bookmark1"/>
      <w:bookmarkStart w:id="72" w:name="_Toc61814415"/>
      <w:bookmarkEnd w:id="71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72"/>
    </w:p>
    <w:p w:rsidR="00156F83" w:rsidRDefault="00F13BD2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F13BD2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F13BD2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F13BD2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2.2 Добавить страницу в игнор</w:t>
        </w:r>
      </w:hyperlink>
    </w:p>
    <w:p w:rsidR="00156F83" w:rsidRDefault="00F13BD2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F13BD2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3" w:name="Bookmark2"/>
      <w:bookmarkStart w:id="74" w:name="_Toc61814416"/>
      <w:bookmarkEnd w:id="73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74"/>
    </w:p>
    <w:p w:rsidR="00156F83" w:rsidRDefault="00F13BD2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8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мониторить сервисы в одном месте.</w:t>
      </w:r>
    </w:p>
    <w:p w:rsidR="00156F83" w:rsidRDefault="00F13BD2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9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(англ. JavaScript Object Notation) - текстовый формат обмена данными, основанный на JavaScript.</w:t>
      </w:r>
    </w:p>
    <w:p w:rsidR="00156F83" w:rsidRDefault="00F13BD2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0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Template Toolkit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(TT) - мощная «легковесная» perl-библиотека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Репозиторий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F13BD2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1" w:tooltip="https://confluence.id-network.ru/display/DU/Postman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После завершения работы над задачей, обновлённые методы из Postman можно выгрузить в виде json. Скрипт берёт json и по заданному шаблону (TT) загоняет данные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тестировщику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фронтенд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Из-за простоты создания документации бекенд-разработчик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52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5" w:name="Bookmark3"/>
      <w:bookmarkStart w:id="76" w:name="_Toc61814417"/>
      <w:bookmarkEnd w:id="75"/>
      <w:r>
        <w:rPr>
          <w:rFonts w:ascii="Arial" w:eastAsia="Times New Roman" w:hAnsi="Arial" w:cs="Arial"/>
        </w:rPr>
        <w:t>2. Использование</w:t>
      </w:r>
      <w:bookmarkEnd w:id="76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7" w:name="Bookmark4"/>
      <w:bookmarkEnd w:id="77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53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Callback/OnPay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12CCDDF9" wp14:editId="586C6116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8" w:name="Bookmark5"/>
      <w:bookmarkEnd w:id="78"/>
      <w:r>
        <w:rPr>
          <w:rFonts w:ascii="Arial" w:eastAsia="Times New Roman" w:hAnsi="Arial" w:cs="Arial"/>
          <w:color w:val="333333"/>
          <w:spacing w:val="-1"/>
        </w:rPr>
        <w:br/>
        <w:t>2.2 Добавить страницу в игнор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заливке страницы в confluence, она создается заново ( создается новая версия), при этом внесенные вручную изменения на странице затрутся. Во избежание этого можно добавить страницу в игнор. Например: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55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  <w:lang w:eastAsia="ru-RU"/>
        </w:rPr>
        <w:drawing>
          <wp:inline distT="0" distB="0" distL="0" distR="0" wp14:anchorId="50D57BB5" wp14:editId="28F7AC1E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9" w:name="Bookmark6"/>
      <w:bookmarkStart w:id="80" w:name="_Toc61814418"/>
      <w:bookmarkEnd w:id="79"/>
      <w:r>
        <w:rPr>
          <w:rFonts w:ascii="Arial" w:eastAsia="Times New Roman" w:hAnsi="Arial" w:cs="Arial"/>
        </w:rPr>
        <w:t>3. Подготовка</w:t>
      </w:r>
      <w:bookmarkEnd w:id="80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092BAD0" wp14:editId="58159514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F050019" wp14:editId="0DE1A523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488F254" wp14:editId="34C5465A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F28A944" wp14:editId="25F23C85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5908713D" wp14:editId="33ED1078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markdown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89DA73C" wp14:editId="432561E4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GET запросе параметры указываются во вкладке Params, при POST запросе - во вкладке Body/from-data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C295168" wp14:editId="2824B3A3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 поле description с разделителем pipe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30C382D" wp14:editId="26D3E686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A3F63CB" wp14:editId="5CE436AA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A120262" wp14:editId="5FF22F49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690CDA82" wp14:editId="2D27A902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58B8E43" wp14:editId="35DD86B1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81" w:name="Bookmark7"/>
      <w:bookmarkStart w:id="82" w:name="_Toc61814419"/>
      <w:bookmarkEnd w:id="81"/>
      <w:r>
        <w:rPr>
          <w:rFonts w:ascii="Arial" w:eastAsia="Times New Roman" w:hAnsi="Arial" w:cs="Arial"/>
        </w:rPr>
        <w:t>4. Создание</w:t>
      </w:r>
      <w:bookmarkEnd w:id="82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Скрипт находится в репозитории - </w:t>
      </w:r>
      <w:hyperlink r:id="rId69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r w:rsidRPr="00156F83">
        <w:rPr>
          <w:lang w:val="en-US"/>
        </w:rPr>
        <w:t>perl projects/fonmix.ru/lib/External/script/postman2confluence.pl -login='&lt;your login&gt;' -password=&lt;your password&gt; -file=/home/orlov/doc/Fonmix.postman_collection.json -space='~y.orlov'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perl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-space='~y.orlov'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-file=/home/orlov/doc/Fonmix.postman_collection.json - путь до json файла, экспортированного из postman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-start_page='[auto] API::Yellow::Cabinet'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-template='fonmix' - шаблон который использует скрипт, по умолчанию fonmix. Шаблоны лежат в lib/External/script/template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-host='http://fonmix.ru'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start_page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PS. Для частого использования, все параметры скрипта можно перенести в конфиг,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Создается yaml конфиг,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$ cat ./config-dir/dev/postman.yaml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># space: ~y.orlov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space: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Sign_in: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login: &lt;you login&gt;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password: &lt;you pass&gt;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host_replace: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/home/orlov/doc/Tech.Doc.FonMix.1.0.postman_collection.json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# host_replace: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/home/orlov/doc/Tech.Doc.FonMix.CRM-1.0.postman_collection.json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export CONFIG_PROJECT=postman;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CONFIG_DIR=/home/orlov/config-dir/dev;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7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7C7" w:rsidRDefault="000337C7" w:rsidP="00756CCC">
      <w:pPr>
        <w:spacing w:after="0" w:line="240" w:lineRule="auto"/>
      </w:pPr>
      <w:r>
        <w:separator/>
      </w:r>
    </w:p>
  </w:endnote>
  <w:endnote w:type="continuationSeparator" w:id="0">
    <w:p w:rsidR="000337C7" w:rsidRDefault="000337C7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0337C7" w:rsidRPr="00EC6AB3" w:rsidRDefault="000337C7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0337C7" w:rsidRPr="00EC6AB3" w:rsidRDefault="000337C7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41A6C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337C7" w:rsidRPr="00EC6AB3" w:rsidRDefault="000337C7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7C7" w:rsidRDefault="000337C7" w:rsidP="00756CCC">
      <w:pPr>
        <w:spacing w:after="0" w:line="240" w:lineRule="auto"/>
      </w:pPr>
      <w:r>
        <w:separator/>
      </w:r>
    </w:p>
  </w:footnote>
  <w:footnote w:type="continuationSeparator" w:id="0">
    <w:p w:rsidR="000337C7" w:rsidRDefault="000337C7" w:rsidP="00756CCC">
      <w:pPr>
        <w:spacing w:after="0" w:line="240" w:lineRule="auto"/>
      </w:pPr>
      <w:r>
        <w:continuationSeparator/>
      </w:r>
    </w:p>
  </w:footnote>
  <w:footnote w:id="1">
    <w:p w:rsidR="000337C7" w:rsidRPr="00EF3448" w:rsidRDefault="000337C7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4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C53BE"/>
    <w:multiLevelType w:val="hybridMultilevel"/>
    <w:tmpl w:val="CF9C4E76"/>
    <w:lvl w:ilvl="0" w:tplc="6DA25F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4087647"/>
    <w:multiLevelType w:val="hybridMultilevel"/>
    <w:tmpl w:val="B9B865E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A5237B"/>
    <w:multiLevelType w:val="multilevel"/>
    <w:tmpl w:val="05A281D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FCC6B88"/>
    <w:multiLevelType w:val="hybridMultilevel"/>
    <w:tmpl w:val="FB382378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0AC6F48"/>
    <w:multiLevelType w:val="hybridMultilevel"/>
    <w:tmpl w:val="CADCFF0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DA03DBA"/>
    <w:multiLevelType w:val="hybridMultilevel"/>
    <w:tmpl w:val="77F09C0A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9"/>
  </w:num>
  <w:num w:numId="3">
    <w:abstractNumId w:val="24"/>
  </w:num>
  <w:num w:numId="4">
    <w:abstractNumId w:val="51"/>
  </w:num>
  <w:num w:numId="5">
    <w:abstractNumId w:val="53"/>
  </w:num>
  <w:num w:numId="6">
    <w:abstractNumId w:val="16"/>
  </w:num>
  <w:num w:numId="7">
    <w:abstractNumId w:val="26"/>
  </w:num>
  <w:num w:numId="8">
    <w:abstractNumId w:val="23"/>
  </w:num>
  <w:num w:numId="9">
    <w:abstractNumId w:val="12"/>
  </w:num>
  <w:num w:numId="10">
    <w:abstractNumId w:val="41"/>
  </w:num>
  <w:num w:numId="11">
    <w:abstractNumId w:val="48"/>
  </w:num>
  <w:num w:numId="12">
    <w:abstractNumId w:val="15"/>
  </w:num>
  <w:num w:numId="13">
    <w:abstractNumId w:val="50"/>
  </w:num>
  <w:num w:numId="14">
    <w:abstractNumId w:val="32"/>
  </w:num>
  <w:num w:numId="15">
    <w:abstractNumId w:val="22"/>
  </w:num>
  <w:num w:numId="16">
    <w:abstractNumId w:val="37"/>
  </w:num>
  <w:num w:numId="17">
    <w:abstractNumId w:val="39"/>
  </w:num>
  <w:num w:numId="18">
    <w:abstractNumId w:val="9"/>
  </w:num>
  <w:num w:numId="19">
    <w:abstractNumId w:val="31"/>
  </w:num>
  <w:num w:numId="20">
    <w:abstractNumId w:val="44"/>
  </w:num>
  <w:num w:numId="21">
    <w:abstractNumId w:val="30"/>
  </w:num>
  <w:num w:numId="22">
    <w:abstractNumId w:val="43"/>
  </w:num>
  <w:num w:numId="23">
    <w:abstractNumId w:val="17"/>
  </w:num>
  <w:num w:numId="24">
    <w:abstractNumId w:val="4"/>
  </w:num>
  <w:num w:numId="25">
    <w:abstractNumId w:val="25"/>
  </w:num>
  <w:num w:numId="26">
    <w:abstractNumId w:val="40"/>
  </w:num>
  <w:num w:numId="27">
    <w:abstractNumId w:val="34"/>
  </w:num>
  <w:num w:numId="28">
    <w:abstractNumId w:val="11"/>
  </w:num>
  <w:num w:numId="29">
    <w:abstractNumId w:val="18"/>
  </w:num>
  <w:num w:numId="30">
    <w:abstractNumId w:val="28"/>
  </w:num>
  <w:num w:numId="31">
    <w:abstractNumId w:val="27"/>
  </w:num>
  <w:num w:numId="32">
    <w:abstractNumId w:val="38"/>
  </w:num>
  <w:num w:numId="33">
    <w:abstractNumId w:val="42"/>
  </w:num>
  <w:num w:numId="34">
    <w:abstractNumId w:val="49"/>
  </w:num>
  <w:num w:numId="35">
    <w:abstractNumId w:val="21"/>
  </w:num>
  <w:num w:numId="36">
    <w:abstractNumId w:val="5"/>
  </w:num>
  <w:num w:numId="37">
    <w:abstractNumId w:val="6"/>
  </w:num>
  <w:num w:numId="38">
    <w:abstractNumId w:val="10"/>
  </w:num>
  <w:num w:numId="39">
    <w:abstractNumId w:val="33"/>
  </w:num>
  <w:num w:numId="40">
    <w:abstractNumId w:val="35"/>
  </w:num>
  <w:num w:numId="41">
    <w:abstractNumId w:val="52"/>
  </w:num>
  <w:num w:numId="42">
    <w:abstractNumId w:val="13"/>
  </w:num>
  <w:num w:numId="43">
    <w:abstractNumId w:val="7"/>
  </w:num>
  <w:num w:numId="44">
    <w:abstractNumId w:val="29"/>
  </w:num>
  <w:num w:numId="45">
    <w:abstractNumId w:val="36"/>
  </w:num>
  <w:num w:numId="46">
    <w:abstractNumId w:val="14"/>
  </w:num>
  <w:num w:numId="47">
    <w:abstractNumId w:val="0"/>
  </w:num>
  <w:num w:numId="48">
    <w:abstractNumId w:val="1"/>
  </w:num>
  <w:num w:numId="49">
    <w:abstractNumId w:val="2"/>
  </w:num>
  <w:num w:numId="50">
    <w:abstractNumId w:val="3"/>
  </w:num>
  <w:num w:numId="51">
    <w:abstractNumId w:val="8"/>
  </w:num>
  <w:num w:numId="52">
    <w:abstractNumId w:val="45"/>
  </w:num>
  <w:num w:numId="53">
    <w:abstractNumId w:val="46"/>
  </w:num>
  <w:num w:numId="54">
    <w:abstractNumId w:val="54"/>
  </w:num>
  <w:num w:numId="55">
    <w:abstractNumId w:val="2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characterSpacingControl w:val="doNotCompress"/>
  <w:hdrShapeDefaults>
    <o:shapedefaults v:ext="edit" spidmax="542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988"/>
    <w:rsid w:val="00000ACC"/>
    <w:rsid w:val="00002D63"/>
    <w:rsid w:val="00005848"/>
    <w:rsid w:val="00010C3B"/>
    <w:rsid w:val="00023C4C"/>
    <w:rsid w:val="00026715"/>
    <w:rsid w:val="0003284E"/>
    <w:rsid w:val="000337C7"/>
    <w:rsid w:val="00043D5F"/>
    <w:rsid w:val="000472E9"/>
    <w:rsid w:val="00063937"/>
    <w:rsid w:val="000727EB"/>
    <w:rsid w:val="00073C47"/>
    <w:rsid w:val="00076AFA"/>
    <w:rsid w:val="00080CC1"/>
    <w:rsid w:val="00090951"/>
    <w:rsid w:val="00091719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46BB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2F2C"/>
    <w:rsid w:val="00156F83"/>
    <w:rsid w:val="00160687"/>
    <w:rsid w:val="00161CDC"/>
    <w:rsid w:val="001659DB"/>
    <w:rsid w:val="00171FD4"/>
    <w:rsid w:val="0017575B"/>
    <w:rsid w:val="001758CE"/>
    <w:rsid w:val="00176B85"/>
    <w:rsid w:val="00187B78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203D7"/>
    <w:rsid w:val="00221785"/>
    <w:rsid w:val="00224C99"/>
    <w:rsid w:val="0023174F"/>
    <w:rsid w:val="00231901"/>
    <w:rsid w:val="00234B0A"/>
    <w:rsid w:val="00235B74"/>
    <w:rsid w:val="00237CB3"/>
    <w:rsid w:val="002416F9"/>
    <w:rsid w:val="00241A6C"/>
    <w:rsid w:val="00241CEC"/>
    <w:rsid w:val="00242985"/>
    <w:rsid w:val="00243FDD"/>
    <w:rsid w:val="0024620A"/>
    <w:rsid w:val="002462C1"/>
    <w:rsid w:val="00251C9F"/>
    <w:rsid w:val="00254693"/>
    <w:rsid w:val="0026474E"/>
    <w:rsid w:val="002669AA"/>
    <w:rsid w:val="00267E72"/>
    <w:rsid w:val="00275D12"/>
    <w:rsid w:val="002820BD"/>
    <w:rsid w:val="002821B4"/>
    <w:rsid w:val="002829F5"/>
    <w:rsid w:val="00284EA7"/>
    <w:rsid w:val="00286434"/>
    <w:rsid w:val="00291861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525"/>
    <w:rsid w:val="002E2644"/>
    <w:rsid w:val="002F76F7"/>
    <w:rsid w:val="00323B6C"/>
    <w:rsid w:val="003240F0"/>
    <w:rsid w:val="0033135D"/>
    <w:rsid w:val="00331E40"/>
    <w:rsid w:val="00335488"/>
    <w:rsid w:val="00336F46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62"/>
    <w:rsid w:val="003732C6"/>
    <w:rsid w:val="00391C81"/>
    <w:rsid w:val="00396044"/>
    <w:rsid w:val="003A3D26"/>
    <w:rsid w:val="003A4210"/>
    <w:rsid w:val="003A492A"/>
    <w:rsid w:val="003A60C2"/>
    <w:rsid w:val="003B4662"/>
    <w:rsid w:val="003B5A1E"/>
    <w:rsid w:val="003B5ABF"/>
    <w:rsid w:val="003B7976"/>
    <w:rsid w:val="003C0C85"/>
    <w:rsid w:val="003C6E96"/>
    <w:rsid w:val="003C7045"/>
    <w:rsid w:val="003C70B0"/>
    <w:rsid w:val="003C7B1A"/>
    <w:rsid w:val="003D0861"/>
    <w:rsid w:val="003D374B"/>
    <w:rsid w:val="003E0E3F"/>
    <w:rsid w:val="003E1D8B"/>
    <w:rsid w:val="003E7F93"/>
    <w:rsid w:val="003F73AB"/>
    <w:rsid w:val="00413C5F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3CE"/>
    <w:rsid w:val="004A28D0"/>
    <w:rsid w:val="004A758E"/>
    <w:rsid w:val="004B077E"/>
    <w:rsid w:val="004B4922"/>
    <w:rsid w:val="004B7FCE"/>
    <w:rsid w:val="004C06F3"/>
    <w:rsid w:val="004C1C82"/>
    <w:rsid w:val="004C5EF1"/>
    <w:rsid w:val="004D29E5"/>
    <w:rsid w:val="004D5D69"/>
    <w:rsid w:val="004E231C"/>
    <w:rsid w:val="004E57C8"/>
    <w:rsid w:val="004F185E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57E29"/>
    <w:rsid w:val="005635D7"/>
    <w:rsid w:val="00566127"/>
    <w:rsid w:val="005662CF"/>
    <w:rsid w:val="00571966"/>
    <w:rsid w:val="00571E5C"/>
    <w:rsid w:val="00572086"/>
    <w:rsid w:val="00575B6E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5A31"/>
    <w:rsid w:val="006174CE"/>
    <w:rsid w:val="00621072"/>
    <w:rsid w:val="00623947"/>
    <w:rsid w:val="00623C74"/>
    <w:rsid w:val="00636923"/>
    <w:rsid w:val="006434CF"/>
    <w:rsid w:val="00644B97"/>
    <w:rsid w:val="00651192"/>
    <w:rsid w:val="006560BA"/>
    <w:rsid w:val="006600FB"/>
    <w:rsid w:val="00660D7D"/>
    <w:rsid w:val="00666FFC"/>
    <w:rsid w:val="00671A48"/>
    <w:rsid w:val="0067484A"/>
    <w:rsid w:val="00684199"/>
    <w:rsid w:val="006948DB"/>
    <w:rsid w:val="006949BB"/>
    <w:rsid w:val="00696EBB"/>
    <w:rsid w:val="006A3344"/>
    <w:rsid w:val="006B7259"/>
    <w:rsid w:val="006B7E66"/>
    <w:rsid w:val="006C3CCD"/>
    <w:rsid w:val="006C60AC"/>
    <w:rsid w:val="006C64CA"/>
    <w:rsid w:val="006E0459"/>
    <w:rsid w:val="006E276A"/>
    <w:rsid w:val="00702D0E"/>
    <w:rsid w:val="00706B87"/>
    <w:rsid w:val="007119EE"/>
    <w:rsid w:val="00713176"/>
    <w:rsid w:val="0071346A"/>
    <w:rsid w:val="00713E0B"/>
    <w:rsid w:val="007204E1"/>
    <w:rsid w:val="00725269"/>
    <w:rsid w:val="00743C55"/>
    <w:rsid w:val="007447AD"/>
    <w:rsid w:val="00744FE3"/>
    <w:rsid w:val="007471DB"/>
    <w:rsid w:val="00750487"/>
    <w:rsid w:val="007521EB"/>
    <w:rsid w:val="00754432"/>
    <w:rsid w:val="00756CCC"/>
    <w:rsid w:val="007671AB"/>
    <w:rsid w:val="007673AC"/>
    <w:rsid w:val="00767ECC"/>
    <w:rsid w:val="0077102C"/>
    <w:rsid w:val="0079331A"/>
    <w:rsid w:val="00793761"/>
    <w:rsid w:val="007949BC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5464A"/>
    <w:rsid w:val="00863288"/>
    <w:rsid w:val="00873457"/>
    <w:rsid w:val="00881866"/>
    <w:rsid w:val="00882FDC"/>
    <w:rsid w:val="00884209"/>
    <w:rsid w:val="008956BA"/>
    <w:rsid w:val="008971F7"/>
    <w:rsid w:val="008A3F6D"/>
    <w:rsid w:val="008A460E"/>
    <w:rsid w:val="008A60F4"/>
    <w:rsid w:val="008B0CD4"/>
    <w:rsid w:val="008B1BF9"/>
    <w:rsid w:val="008C741D"/>
    <w:rsid w:val="008E12BD"/>
    <w:rsid w:val="008E5F6E"/>
    <w:rsid w:val="008F09E7"/>
    <w:rsid w:val="008F221C"/>
    <w:rsid w:val="008F2953"/>
    <w:rsid w:val="008F5317"/>
    <w:rsid w:val="0090073A"/>
    <w:rsid w:val="00901688"/>
    <w:rsid w:val="00904809"/>
    <w:rsid w:val="00922699"/>
    <w:rsid w:val="00927F0A"/>
    <w:rsid w:val="00930238"/>
    <w:rsid w:val="00934244"/>
    <w:rsid w:val="00941700"/>
    <w:rsid w:val="00942184"/>
    <w:rsid w:val="00942477"/>
    <w:rsid w:val="009428C4"/>
    <w:rsid w:val="00943A68"/>
    <w:rsid w:val="00946C56"/>
    <w:rsid w:val="00953006"/>
    <w:rsid w:val="0096723A"/>
    <w:rsid w:val="009709C9"/>
    <w:rsid w:val="009751F9"/>
    <w:rsid w:val="009800BF"/>
    <w:rsid w:val="00985955"/>
    <w:rsid w:val="0099097C"/>
    <w:rsid w:val="00993471"/>
    <w:rsid w:val="00996A05"/>
    <w:rsid w:val="00996CBF"/>
    <w:rsid w:val="009A4CFF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1BF6"/>
    <w:rsid w:val="00A677A5"/>
    <w:rsid w:val="00A71E20"/>
    <w:rsid w:val="00A77B95"/>
    <w:rsid w:val="00A827D5"/>
    <w:rsid w:val="00A876B4"/>
    <w:rsid w:val="00A9405C"/>
    <w:rsid w:val="00A9569A"/>
    <w:rsid w:val="00A957E4"/>
    <w:rsid w:val="00A973E1"/>
    <w:rsid w:val="00AA694E"/>
    <w:rsid w:val="00AB4F6F"/>
    <w:rsid w:val="00AB5172"/>
    <w:rsid w:val="00AB7F85"/>
    <w:rsid w:val="00AC01AC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97F"/>
    <w:rsid w:val="00B30F12"/>
    <w:rsid w:val="00B34CB7"/>
    <w:rsid w:val="00B35188"/>
    <w:rsid w:val="00B37656"/>
    <w:rsid w:val="00B41313"/>
    <w:rsid w:val="00B41852"/>
    <w:rsid w:val="00B43E2F"/>
    <w:rsid w:val="00B44DD3"/>
    <w:rsid w:val="00B56550"/>
    <w:rsid w:val="00B56F27"/>
    <w:rsid w:val="00B5749D"/>
    <w:rsid w:val="00B60070"/>
    <w:rsid w:val="00B64200"/>
    <w:rsid w:val="00B64C43"/>
    <w:rsid w:val="00B675F6"/>
    <w:rsid w:val="00B81131"/>
    <w:rsid w:val="00B9229C"/>
    <w:rsid w:val="00B95DBA"/>
    <w:rsid w:val="00B962D2"/>
    <w:rsid w:val="00BA2C04"/>
    <w:rsid w:val="00BA3403"/>
    <w:rsid w:val="00BA62D6"/>
    <w:rsid w:val="00BA696A"/>
    <w:rsid w:val="00BA771E"/>
    <w:rsid w:val="00BA7DB6"/>
    <w:rsid w:val="00BB5E32"/>
    <w:rsid w:val="00BC21BE"/>
    <w:rsid w:val="00BC22E1"/>
    <w:rsid w:val="00BC2991"/>
    <w:rsid w:val="00BC5F94"/>
    <w:rsid w:val="00BD603B"/>
    <w:rsid w:val="00BE1E23"/>
    <w:rsid w:val="00BE2681"/>
    <w:rsid w:val="00BE3050"/>
    <w:rsid w:val="00BE4873"/>
    <w:rsid w:val="00BE6635"/>
    <w:rsid w:val="00BE7A81"/>
    <w:rsid w:val="00BF7202"/>
    <w:rsid w:val="00C0109A"/>
    <w:rsid w:val="00C02B4E"/>
    <w:rsid w:val="00C02BB8"/>
    <w:rsid w:val="00C02D7E"/>
    <w:rsid w:val="00C1472B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45A87"/>
    <w:rsid w:val="00C5013A"/>
    <w:rsid w:val="00C5652E"/>
    <w:rsid w:val="00C60228"/>
    <w:rsid w:val="00C62CDB"/>
    <w:rsid w:val="00C62FCF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6D94"/>
    <w:rsid w:val="00C97112"/>
    <w:rsid w:val="00CB57F9"/>
    <w:rsid w:val="00CD2E77"/>
    <w:rsid w:val="00CF13B0"/>
    <w:rsid w:val="00CF3756"/>
    <w:rsid w:val="00D123B4"/>
    <w:rsid w:val="00D16AF1"/>
    <w:rsid w:val="00D20D66"/>
    <w:rsid w:val="00D26829"/>
    <w:rsid w:val="00D3459A"/>
    <w:rsid w:val="00D34A68"/>
    <w:rsid w:val="00D418DB"/>
    <w:rsid w:val="00D4495B"/>
    <w:rsid w:val="00D67316"/>
    <w:rsid w:val="00D7671E"/>
    <w:rsid w:val="00D7733A"/>
    <w:rsid w:val="00D9126D"/>
    <w:rsid w:val="00D94288"/>
    <w:rsid w:val="00DA2FEE"/>
    <w:rsid w:val="00DB6A40"/>
    <w:rsid w:val="00DE11A4"/>
    <w:rsid w:val="00DE68F4"/>
    <w:rsid w:val="00DE7D71"/>
    <w:rsid w:val="00DF0055"/>
    <w:rsid w:val="00E021DF"/>
    <w:rsid w:val="00E03449"/>
    <w:rsid w:val="00E109F1"/>
    <w:rsid w:val="00E236F3"/>
    <w:rsid w:val="00E255A1"/>
    <w:rsid w:val="00E27EA9"/>
    <w:rsid w:val="00E33D22"/>
    <w:rsid w:val="00E34AFF"/>
    <w:rsid w:val="00E37128"/>
    <w:rsid w:val="00E55123"/>
    <w:rsid w:val="00E575A1"/>
    <w:rsid w:val="00E6556A"/>
    <w:rsid w:val="00E669CA"/>
    <w:rsid w:val="00E713ED"/>
    <w:rsid w:val="00E7369C"/>
    <w:rsid w:val="00E7393B"/>
    <w:rsid w:val="00E80640"/>
    <w:rsid w:val="00E87BB1"/>
    <w:rsid w:val="00E87E62"/>
    <w:rsid w:val="00E94BEC"/>
    <w:rsid w:val="00EA2862"/>
    <w:rsid w:val="00EA5057"/>
    <w:rsid w:val="00EA5453"/>
    <w:rsid w:val="00EB0CF8"/>
    <w:rsid w:val="00EB0DE0"/>
    <w:rsid w:val="00EC0406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07C19"/>
    <w:rsid w:val="00F13BD2"/>
    <w:rsid w:val="00F168E7"/>
    <w:rsid w:val="00F402FA"/>
    <w:rsid w:val="00F40B73"/>
    <w:rsid w:val="00F47C0B"/>
    <w:rsid w:val="00F55A52"/>
    <w:rsid w:val="00F57407"/>
    <w:rsid w:val="00F60555"/>
    <w:rsid w:val="00F62CC4"/>
    <w:rsid w:val="00F63FBA"/>
    <w:rsid w:val="00F67191"/>
    <w:rsid w:val="00F7463E"/>
    <w:rsid w:val="00F7527B"/>
    <w:rsid w:val="00F77CBA"/>
    <w:rsid w:val="00F8245A"/>
    <w:rsid w:val="00F84E5F"/>
    <w:rsid w:val="00F95403"/>
    <w:rsid w:val="00FA2931"/>
    <w:rsid w:val="00FA53DD"/>
    <w:rsid w:val="00FC1CC6"/>
    <w:rsid w:val="00FC2ECC"/>
    <w:rsid w:val="00FC3CF5"/>
    <w:rsid w:val="00FC6A5C"/>
    <w:rsid w:val="00FE2BB7"/>
    <w:rsid w:val="00FE38BF"/>
    <w:rsid w:val="00FE63F3"/>
    <w:rsid w:val="00FF453D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3"/>
    <o:shapelayout v:ext="edit">
      <o:idmap v:ext="edit" data="1"/>
    </o:shapelayout>
  </w:shapeDefaults>
  <w:decimalSymbol w:val=","/>
  <w:listSeparator w:val=";"/>
  <w14:docId w14:val="3CC94A1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www.postman.com/" TargetMode="Externa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42" Type="http://schemas.openxmlformats.org/officeDocument/2006/relationships/hyperlink" Target="https://learning.postman.com/docs/publishing-your-api/documenting-your-api/" TargetMode="External"/><Relationship Id="rId47" Type="http://schemas.openxmlformats.org/officeDocument/2006/relationships/hyperlink" Target="https://www.postgresql.org/docs/" TargetMode="External"/><Relationship Id="rId50" Type="http://schemas.openxmlformats.org/officeDocument/2006/relationships/hyperlink" Target="https://ru.wikipedia.org/wiki/Template_Toolkit" TargetMode="External"/><Relationship Id="rId55" Type="http://schemas.openxmlformats.org/officeDocument/2006/relationships/hyperlink" Target="https://confluence.id-network.ru/pages/createpage.action?spaceKey=FONMIX&amp;title=API&amp;linkCreation=true&amp;fromPageId=171016194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OAI/OpenAPI-Specification" TargetMode="External"/><Relationship Id="rId45" Type="http://schemas.openxmlformats.org/officeDocument/2006/relationships/hyperlink" Target="https://githowto.com/" TargetMode="External"/><Relationship Id="rId53" Type="http://schemas.openxmlformats.org/officeDocument/2006/relationships/hyperlink" Target="https://confluence.id-network.ru/display/FONMIX/Callback%3A%3AOnPay" TargetMode="External"/><Relationship Id="rId58" Type="http://schemas.openxmlformats.org/officeDocument/2006/relationships/image" Target="media/image29.png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ru.wikipedia.org/wiki/JSON" TargetMode="External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yperlink" Target="https://www.postgresql.org/doc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githowto.com/" TargetMode="External"/><Relationship Id="rId52" Type="http://schemas.openxmlformats.org/officeDocument/2006/relationships/hyperlink" Target="https://learning.getpostman.com/docs/postman/collections/data_formats/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githowto.com/" TargetMode="External"/><Relationship Id="rId48" Type="http://schemas.openxmlformats.org/officeDocument/2006/relationships/hyperlink" Target="https://www.getpostman.com/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hyperlink" Target="https://gitlab.id-network.ru/backend/internal/lib-external" TargetMode="External"/><Relationship Id="rId8" Type="http://schemas.openxmlformats.org/officeDocument/2006/relationships/hyperlink" Target="https://docs.python.org/3/" TargetMode="External"/><Relationship Id="rId51" Type="http://schemas.openxmlformats.org/officeDocument/2006/relationships/hyperlink" Target="https://confluence.id-network.ru/display/DU/Postman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editor.swagger.io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lab.id-network.ru/backend/internal/lib-external/blob/stable/script/postman2confluence.pl" TargetMode="External"/><Relationship Id="rId46" Type="http://schemas.openxmlformats.org/officeDocument/2006/relationships/hyperlink" Target="https://getbootstrap.com/docs/3.3/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hyperlink" Target="https://www.getpostman.com/" TargetMode="External"/><Relationship Id="rId41" Type="http://schemas.openxmlformats.org/officeDocument/2006/relationships/hyperlink" Target="https://apiblueprint.org/documentation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E505E-87AA-4DB5-9C56-53CF3114A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8302</TotalTime>
  <Pages>81</Pages>
  <Words>11420</Words>
  <Characters>65100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325</cp:revision>
  <cp:lastPrinted>2021-01-17T15:57:00Z</cp:lastPrinted>
  <dcterms:created xsi:type="dcterms:W3CDTF">2020-11-22T08:48:00Z</dcterms:created>
  <dcterms:modified xsi:type="dcterms:W3CDTF">2021-01-17T19:19:00Z</dcterms:modified>
</cp:coreProperties>
</file>