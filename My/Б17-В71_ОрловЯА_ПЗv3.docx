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13B0" w:rsidRPr="00147EAE" w:rsidRDefault="00CF13B0" w:rsidP="00CF13B0">
      <w:pPr>
        <w:pStyle w:val="af2"/>
        <w:ind w:firstLine="0"/>
        <w:rPr>
          <w:sz w:val="24"/>
          <w:szCs w:val="24"/>
        </w:rPr>
      </w:pPr>
      <w:r w:rsidRPr="00147EAE">
        <w:rPr>
          <w:sz w:val="24"/>
          <w:szCs w:val="24"/>
        </w:rPr>
        <w:t xml:space="preserve">Министерство науки </w:t>
      </w:r>
      <w:r w:rsidRPr="00873836">
        <w:rPr>
          <w:sz w:val="24"/>
          <w:szCs w:val="24"/>
        </w:rPr>
        <w:t xml:space="preserve">и высшего образования </w:t>
      </w:r>
      <w:r w:rsidRPr="00147EAE">
        <w:rPr>
          <w:sz w:val="24"/>
          <w:szCs w:val="24"/>
        </w:rPr>
        <w:t>Российской Федерации</w:t>
      </w:r>
    </w:p>
    <w:p w:rsidR="00CF13B0" w:rsidRPr="00C944A2" w:rsidRDefault="00CF13B0" w:rsidP="00CF13B0">
      <w:pPr>
        <w:pStyle w:val="af2"/>
        <w:spacing w:line="240" w:lineRule="auto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НАЦИОНАЛЬНЫЙ ИССЛЕДОВАТЕЛЬСКИЙ ЯДЕРНЫЙ УНИВЕРСИТЕТ «МИФИ»</w:t>
      </w:r>
    </w:p>
    <w:p w:rsidR="00CF13B0" w:rsidRPr="00DF737D" w:rsidRDefault="00CF13B0" w:rsidP="00CF13B0">
      <w:pPr>
        <w:spacing w:before="120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ИНТЕЛЛЕКТУАЛЬНЫХ КИБЕРНЕТИЧЕСКИХ СИСТЕМ</w:t>
      </w:r>
    </w:p>
    <w:p w:rsidR="00CF13B0" w:rsidRPr="00C944A2" w:rsidRDefault="00CF13B0" w:rsidP="00CF13B0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C944A2">
        <w:rPr>
          <w:rFonts w:ascii="Times New Roman" w:hAnsi="Times New Roman"/>
          <w:sz w:val="24"/>
          <w:szCs w:val="24"/>
        </w:rPr>
        <w:t>КАФЕДРА КОМПЬЮТЕРНЫЕ СИСТЕМЫ И ТЕХНОЛОГИИ</w:t>
      </w:r>
    </w:p>
    <w:p w:rsidR="00CF13B0" w:rsidRPr="00C944A2" w:rsidRDefault="00CF13B0" w:rsidP="00CF13B0">
      <w:pPr>
        <w:pStyle w:val="af2"/>
      </w:pPr>
    </w:p>
    <w:p w:rsidR="00CF13B0" w:rsidRPr="00C944A2" w:rsidRDefault="00CF13B0" w:rsidP="00CF13B0">
      <w:pPr>
        <w:pStyle w:val="af2"/>
      </w:pPr>
    </w:p>
    <w:p w:rsidR="00CF13B0" w:rsidRPr="00C944A2" w:rsidRDefault="00CF13B0" w:rsidP="00CF13B0">
      <w:pPr>
        <w:pStyle w:val="af2"/>
        <w:jc w:val="right"/>
        <w:rPr>
          <w:sz w:val="24"/>
          <w:szCs w:val="24"/>
        </w:rPr>
      </w:pPr>
      <w:r w:rsidRPr="00C944A2">
        <w:rPr>
          <w:sz w:val="24"/>
          <w:szCs w:val="24"/>
        </w:rPr>
        <w:t>На правах рукописи</w:t>
      </w:r>
    </w:p>
    <w:p w:rsidR="00CF13B0" w:rsidRPr="00CF13B0" w:rsidRDefault="00CF13B0" w:rsidP="00CF13B0">
      <w:p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</w:t>
      </w:r>
      <w:r w:rsidRPr="00465527">
        <w:rPr>
          <w:rFonts w:ascii="Times New Roman" w:hAnsi="Times New Roman"/>
          <w:sz w:val="24"/>
          <w:szCs w:val="24"/>
        </w:rPr>
        <w:t>УДК 004.457</w:t>
      </w: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  <w:r>
        <w:rPr>
          <w:sz w:val="24"/>
          <w:szCs w:val="24"/>
        </w:rPr>
        <w:t>ОРЛОВ ЯРОСЛАВ АНДРЕЕВИЧ</w:t>
      </w:r>
    </w:p>
    <w:p w:rsidR="00CF13B0" w:rsidRPr="00C944A2" w:rsidRDefault="00CF13B0" w:rsidP="00CF13B0">
      <w:pPr>
        <w:pStyle w:val="af2"/>
        <w:ind w:firstLine="0"/>
      </w:pPr>
    </w:p>
    <w:p w:rsidR="00CF13B0" w:rsidRPr="00465926" w:rsidRDefault="00CF13B0" w:rsidP="00CF13B0">
      <w:pPr>
        <w:pStyle w:val="af2"/>
        <w:ind w:firstLine="0"/>
      </w:pPr>
      <w:r w:rsidRPr="002902F3">
        <w:t>РАЗРАБОТКА АВТОМАТИЗИРОВАНОЙ СИСТЕМЫ СОПРОВОЖДЕНИЯ API ДОКУМЕНТАЦИИ</w:t>
      </w: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</w:pPr>
      <w:r w:rsidRPr="00C944A2">
        <w:t xml:space="preserve">Выпускная квалификационная работа </w:t>
      </w:r>
      <w:r>
        <w:t>бакалавра</w:t>
      </w:r>
    </w:p>
    <w:p w:rsidR="00CF13B0" w:rsidRPr="00C944A2" w:rsidRDefault="00CF13B0" w:rsidP="00CF13B0">
      <w:pPr>
        <w:pStyle w:val="af2"/>
        <w:rPr>
          <w:sz w:val="24"/>
          <w:szCs w:val="24"/>
        </w:rPr>
      </w:pPr>
    </w:p>
    <w:p w:rsidR="00CF13B0" w:rsidRPr="00B24512" w:rsidRDefault="00CF13B0" w:rsidP="00CF13B0">
      <w:pPr>
        <w:pStyle w:val="af2"/>
        <w:ind w:firstLine="0"/>
        <w:rPr>
          <w:sz w:val="24"/>
          <w:szCs w:val="24"/>
        </w:rPr>
      </w:pPr>
      <w:r w:rsidRPr="00B24512">
        <w:rPr>
          <w:sz w:val="24"/>
          <w:szCs w:val="24"/>
        </w:rPr>
        <w:t>Направление подготовки 09.03.01 Информатика и вычислительная техника</w:t>
      </w:r>
    </w:p>
    <w:p w:rsidR="00CF13B0" w:rsidRPr="00CF13B0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3652"/>
      </w:tblGrid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Выпускная квалификационная работа защищена</w:t>
            </w:r>
          </w:p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«___»_______________20</w:t>
            </w:r>
            <w:r>
              <w:rPr>
                <w:sz w:val="24"/>
                <w:szCs w:val="24"/>
              </w:rPr>
              <w:t xml:space="preserve">21 </w:t>
            </w:r>
            <w:r w:rsidRPr="00C944A2">
              <w:rPr>
                <w:sz w:val="24"/>
                <w:szCs w:val="24"/>
              </w:rPr>
              <w:t>г.</w:t>
            </w:r>
          </w:p>
        </w:tc>
      </w:tr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Оценка ____________________</w:t>
            </w:r>
          </w:p>
        </w:tc>
      </w:tr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Секретарь ГЭК _____________</w:t>
            </w:r>
          </w:p>
        </w:tc>
      </w:tr>
    </w:tbl>
    <w:p w:rsidR="00CF13B0" w:rsidRPr="00C944A2" w:rsidRDefault="00CF13B0" w:rsidP="00CF13B0">
      <w:pPr>
        <w:pStyle w:val="af2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left"/>
        <w:rPr>
          <w:sz w:val="24"/>
          <w:szCs w:val="24"/>
        </w:rPr>
      </w:pPr>
    </w:p>
    <w:p w:rsidR="00CF13B0" w:rsidRPr="00C944A2" w:rsidRDefault="00CF13B0" w:rsidP="00CF13B0">
      <w:pPr>
        <w:pStyle w:val="af2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г. Москва</w:t>
      </w:r>
    </w:p>
    <w:p w:rsidR="00CF13B0" w:rsidRPr="00873836" w:rsidRDefault="00CF13B0" w:rsidP="00CF13B0">
      <w:pPr>
        <w:pStyle w:val="af2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20</w:t>
      </w:r>
      <w:r>
        <w:rPr>
          <w:sz w:val="24"/>
          <w:szCs w:val="24"/>
        </w:rPr>
        <w:t>21</w:t>
      </w:r>
    </w:p>
    <w:p w:rsidR="00CF13B0" w:rsidRPr="00E31E4A" w:rsidRDefault="00CF13B0" w:rsidP="00CF13B0">
      <w:pPr>
        <w:pStyle w:val="af2"/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14F7F0" wp14:editId="7978558D">
                <wp:simplePos x="0" y="0"/>
                <wp:positionH relativeFrom="column">
                  <wp:posOffset>2718979</wp:posOffset>
                </wp:positionH>
                <wp:positionV relativeFrom="paragraph">
                  <wp:posOffset>443865</wp:posOffset>
                </wp:positionV>
                <wp:extent cx="457200" cy="337457"/>
                <wp:effectExtent l="0" t="0" r="0" b="5715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74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3558D0" id="Прямоугольник 19" o:spid="_x0000_s1026" style="position:absolute;margin-left:214.1pt;margin-top:34.95pt;width:36pt;height:26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" fillcolor="white [3212]" stroked="f" strokeweight="1pt"/>
            </w:pict>
          </mc:Fallback>
        </mc:AlternateContent>
      </w:r>
      <w:r>
        <w:br w:type="page"/>
      </w: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>
        <w:rPr>
          <w:rFonts w:ascii="Times New Roman CYR" w:hAnsi="Times New Roman CYR"/>
          <w:sz w:val="24"/>
          <w:szCs w:val="24"/>
        </w:rPr>
        <w:t>Студент-дипломник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>____</w:t>
      </w:r>
      <w:r>
        <w:rPr>
          <w:rFonts w:ascii="Times New Roman CYR" w:hAnsi="Times New Roman CYR"/>
          <w:sz w:val="24"/>
          <w:szCs w:val="24"/>
        </w:rPr>
        <w:t>___</w:t>
      </w:r>
      <w:r w:rsidRPr="004D2E44">
        <w:rPr>
          <w:rFonts w:ascii="Times New Roman CYR" w:hAnsi="Times New Roman CYR"/>
          <w:sz w:val="24"/>
          <w:szCs w:val="24"/>
        </w:rPr>
        <w:t>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>
        <w:rPr>
          <w:rFonts w:ascii="Times New Roman CYR" w:hAnsi="Times New Roman CYR"/>
          <w:sz w:val="24"/>
          <w:szCs w:val="24"/>
        </w:rPr>
        <w:t>Орлов Я.А. /</w:t>
      </w: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 w:rsidRPr="004D2E44">
        <w:rPr>
          <w:rFonts w:ascii="Times New Roman CYR" w:hAnsi="Times New Roman CYR"/>
          <w:sz w:val="24"/>
          <w:szCs w:val="24"/>
        </w:rPr>
        <w:t xml:space="preserve">Руководитель </w:t>
      </w:r>
      <w:r>
        <w:rPr>
          <w:rFonts w:ascii="Times New Roman CYR" w:hAnsi="Times New Roman CYR"/>
          <w:sz w:val="24"/>
          <w:szCs w:val="24"/>
        </w:rPr>
        <w:t>работы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>_</w:t>
      </w:r>
      <w:r>
        <w:rPr>
          <w:rFonts w:ascii="Times New Roman CYR" w:hAnsi="Times New Roman CYR"/>
          <w:sz w:val="24"/>
          <w:szCs w:val="24"/>
        </w:rPr>
        <w:t>_</w:t>
      </w:r>
      <w:r w:rsidRPr="004D2E44">
        <w:rPr>
          <w:rFonts w:ascii="Times New Roman CYR" w:hAnsi="Times New Roman CYR"/>
          <w:sz w:val="24"/>
          <w:szCs w:val="24"/>
        </w:rPr>
        <w:t>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>_______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>
        <w:rPr>
          <w:rFonts w:ascii="Times New Roman CYR" w:hAnsi="Times New Roman CYR"/>
          <w:sz w:val="24"/>
          <w:szCs w:val="24"/>
        </w:rPr>
        <w:t>Галаев А.О.</w:t>
      </w:r>
      <w:r w:rsidRPr="004D2E44">
        <w:rPr>
          <w:rFonts w:ascii="Times New Roman CYR" w:hAnsi="Times New Roman CYR"/>
          <w:sz w:val="24"/>
          <w:szCs w:val="24"/>
        </w:rPr>
        <w:t xml:space="preserve"> /</w:t>
      </w: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 w:rsidRPr="004D2E44">
        <w:rPr>
          <w:rFonts w:ascii="Times New Roman CYR" w:hAnsi="Times New Roman CYR"/>
          <w:sz w:val="24"/>
          <w:szCs w:val="24"/>
        </w:rPr>
        <w:t xml:space="preserve">Рецензент </w:t>
      </w:r>
      <w:r w:rsidRPr="004D2E44"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  <w:t>__</w:t>
      </w:r>
      <w:r w:rsidRPr="004D2E44">
        <w:rPr>
          <w:rFonts w:ascii="Times New Roman CYR" w:hAnsi="Times New Roman CYR"/>
          <w:sz w:val="24"/>
          <w:szCs w:val="24"/>
        </w:rPr>
        <w:t>__________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 w:rsidRPr="002902F3">
        <w:rPr>
          <w:rFonts w:ascii="Times New Roman CYR" w:hAnsi="Times New Roman CYR"/>
          <w:sz w:val="24"/>
          <w:szCs w:val="24"/>
        </w:rPr>
        <w:t>Овчаренко</w:t>
      </w:r>
      <w:r>
        <w:rPr>
          <w:rFonts w:ascii="Times New Roman CYR" w:hAnsi="Times New Roman CYR"/>
          <w:sz w:val="24"/>
          <w:szCs w:val="24"/>
        </w:rPr>
        <w:t xml:space="preserve"> Е.С.</w:t>
      </w:r>
      <w:r w:rsidRPr="004D2E44">
        <w:rPr>
          <w:rFonts w:ascii="Times New Roman CYR" w:hAnsi="Times New Roman CYR"/>
          <w:sz w:val="24"/>
          <w:szCs w:val="24"/>
        </w:rPr>
        <w:t xml:space="preserve"> /</w:t>
      </w:r>
    </w:p>
    <w:p w:rsidR="00CF13B0" w:rsidRPr="004D2E44" w:rsidRDefault="00CF13B0" w:rsidP="00CF13B0">
      <w:pPr>
        <w:spacing w:after="0" w:line="480" w:lineRule="auto"/>
        <w:ind w:left="540"/>
        <w:rPr>
          <w:rFonts w:ascii="Times New Roman CYR" w:hAnsi="Times New Roman CYR"/>
          <w:sz w:val="24"/>
          <w:szCs w:val="24"/>
        </w:rPr>
      </w:pPr>
      <w:r>
        <w:rPr>
          <w:rFonts w:ascii="Times New Roman CYR" w:hAnsi="Times New Roman CYR"/>
          <w:sz w:val="24"/>
          <w:szCs w:val="24"/>
        </w:rPr>
        <w:t>Заведующий кафедрой №12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______________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Иванов М.А. </w:t>
      </w:r>
      <w:r>
        <w:rPr>
          <w:rFonts w:ascii="Times New Roman CYR" w:hAnsi="Times New Roman CYR"/>
          <w:sz w:val="24"/>
          <w:szCs w:val="24"/>
        </w:rPr>
        <w:t>/</w:t>
      </w:r>
    </w:p>
    <w:p w:rsidR="00CF13B0" w:rsidRDefault="00CF13B0" w:rsidP="00CF13B0">
      <w:pPr>
        <w:rPr>
          <w:rFonts w:cs="Times New Roman"/>
          <w:b/>
          <w:bCs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6D249F" wp14:editId="6422D096">
                <wp:simplePos x="0" y="0"/>
                <wp:positionH relativeFrom="column">
                  <wp:posOffset>2740025</wp:posOffset>
                </wp:positionH>
                <wp:positionV relativeFrom="paragraph">
                  <wp:posOffset>473982</wp:posOffset>
                </wp:positionV>
                <wp:extent cx="457200" cy="337457"/>
                <wp:effectExtent l="0" t="0" r="0" b="571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74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01403C" id="Прямоугольник 21" o:spid="_x0000_s1026" style="position:absolute;margin-left:215.75pt;margin-top:37.3pt;width:36pt;height:26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" fillcolor="white [3212]" stroked="f" strokeweight="1pt"/>
            </w:pict>
          </mc:Fallback>
        </mc:AlternateContent>
      </w:r>
    </w:p>
    <w:p w:rsidR="00241CEC" w:rsidRDefault="00241CEC" w:rsidP="00241CEC">
      <w:pPr>
        <w:pStyle w:val="1"/>
        <w:spacing w:before="0" w:line="360" w:lineRule="auto"/>
        <w:rPr>
          <w:rFonts w:cs="Times New Roman"/>
          <w:szCs w:val="28"/>
        </w:rPr>
      </w:pPr>
      <w:bookmarkStart w:id="0" w:name="_Toc61816092"/>
      <w:r w:rsidRPr="00241CEC">
        <w:rPr>
          <w:rFonts w:cs="Times New Roman"/>
          <w:szCs w:val="28"/>
        </w:rPr>
        <w:lastRenderedPageBreak/>
        <w:t>АННОТАЦИЯ</w:t>
      </w:r>
      <w:bookmarkEnd w:id="0"/>
    </w:p>
    <w:p w:rsidR="00241CEC" w:rsidRPr="00241CEC" w:rsidRDefault="00241CEC" w:rsidP="00241C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41CEC">
        <w:rPr>
          <w:rFonts w:ascii="Times New Roman" w:hAnsi="Times New Roman" w:cs="Times New Roman"/>
          <w:sz w:val="28"/>
          <w:szCs w:val="28"/>
        </w:rPr>
        <w:t xml:space="preserve">Содержание пояснительной записки: </w:t>
      </w:r>
      <w:r w:rsidR="00152F2C">
        <w:rPr>
          <w:rFonts w:ascii="Times New Roman" w:hAnsi="Times New Roman" w:cs="Times New Roman"/>
          <w:sz w:val="28"/>
          <w:szCs w:val="28"/>
        </w:rPr>
        <w:t>6</w:t>
      </w:r>
      <w:r w:rsidR="00291861" w:rsidRPr="00291861">
        <w:rPr>
          <w:rFonts w:ascii="Times New Roman" w:hAnsi="Times New Roman" w:cs="Times New Roman"/>
          <w:sz w:val="28"/>
          <w:szCs w:val="28"/>
        </w:rPr>
        <w:t>2</w:t>
      </w:r>
      <w:r w:rsidRPr="00241CEC"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291861">
        <w:rPr>
          <w:rFonts w:ascii="Times New Roman" w:hAnsi="Times New Roman" w:cs="Times New Roman"/>
          <w:sz w:val="28"/>
          <w:szCs w:val="28"/>
        </w:rPr>
        <w:t>ы</w:t>
      </w:r>
      <w:r w:rsidRPr="00241CEC">
        <w:rPr>
          <w:rFonts w:ascii="Times New Roman" w:hAnsi="Times New Roman" w:cs="Times New Roman"/>
          <w:sz w:val="28"/>
          <w:szCs w:val="28"/>
        </w:rPr>
        <w:t xml:space="preserve">, </w:t>
      </w:r>
      <w:r w:rsidR="002A052F">
        <w:rPr>
          <w:rFonts w:ascii="Times New Roman" w:hAnsi="Times New Roman" w:cs="Times New Roman"/>
          <w:sz w:val="28"/>
          <w:szCs w:val="28"/>
        </w:rPr>
        <w:t>22</w:t>
      </w:r>
      <w:r w:rsidRPr="00241CEC">
        <w:rPr>
          <w:rFonts w:ascii="Times New Roman" w:hAnsi="Times New Roman" w:cs="Times New Roman"/>
          <w:sz w:val="28"/>
          <w:szCs w:val="28"/>
        </w:rPr>
        <w:t xml:space="preserve"> </w:t>
      </w:r>
      <w:r w:rsidR="002A052F">
        <w:rPr>
          <w:rFonts w:ascii="Times New Roman" w:hAnsi="Times New Roman" w:cs="Times New Roman"/>
          <w:sz w:val="28"/>
          <w:szCs w:val="28"/>
        </w:rPr>
        <w:t>рисунка</w:t>
      </w:r>
      <w:r w:rsidRPr="00241CEC">
        <w:rPr>
          <w:rFonts w:ascii="Times New Roman" w:hAnsi="Times New Roman" w:cs="Times New Roman"/>
          <w:sz w:val="28"/>
          <w:szCs w:val="28"/>
        </w:rPr>
        <w:t xml:space="preserve">, </w:t>
      </w:r>
      <w:r w:rsidR="002A052F">
        <w:rPr>
          <w:rFonts w:ascii="Times New Roman" w:hAnsi="Times New Roman" w:cs="Times New Roman"/>
          <w:sz w:val="28"/>
          <w:szCs w:val="28"/>
        </w:rPr>
        <w:t>8</w:t>
      </w:r>
      <w:r w:rsidRPr="00241CEC">
        <w:rPr>
          <w:rFonts w:ascii="Times New Roman" w:hAnsi="Times New Roman" w:cs="Times New Roman"/>
          <w:sz w:val="28"/>
          <w:szCs w:val="28"/>
        </w:rPr>
        <w:t xml:space="preserve"> таблиц, 1</w:t>
      </w:r>
      <w:r w:rsidR="00291861">
        <w:rPr>
          <w:rFonts w:ascii="Times New Roman" w:hAnsi="Times New Roman" w:cs="Times New Roman"/>
          <w:sz w:val="28"/>
          <w:szCs w:val="28"/>
        </w:rPr>
        <w:t>2</w:t>
      </w:r>
      <w:r w:rsidRPr="00241CEC">
        <w:rPr>
          <w:rFonts w:ascii="Times New Roman" w:hAnsi="Times New Roman" w:cs="Times New Roman"/>
          <w:sz w:val="28"/>
          <w:szCs w:val="28"/>
        </w:rPr>
        <w:t xml:space="preserve"> используемый источник литературы.</w:t>
      </w:r>
    </w:p>
    <w:p w:rsidR="00241CEC" w:rsidRDefault="001B0864" w:rsidP="00241C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0864">
        <w:rPr>
          <w:rFonts w:ascii="Times New Roman" w:hAnsi="Times New Roman" w:cs="Times New Roman"/>
          <w:sz w:val="28"/>
          <w:szCs w:val="28"/>
        </w:rPr>
        <w:t xml:space="preserve">Целью работы </w:t>
      </w:r>
      <w:r>
        <w:rPr>
          <w:rFonts w:ascii="Times New Roman" w:hAnsi="Times New Roman" w:cs="Times New Roman"/>
          <w:sz w:val="28"/>
          <w:szCs w:val="28"/>
        </w:rPr>
        <w:t xml:space="preserve">является разработка автоматизированной системы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1B0864" w:rsidRDefault="001B0864" w:rsidP="00241C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0864">
        <w:rPr>
          <w:rFonts w:ascii="Times New Roman" w:hAnsi="Times New Roman" w:cs="Times New Roman"/>
          <w:sz w:val="28"/>
          <w:szCs w:val="28"/>
        </w:rPr>
        <w:t>В ходе работы над ВКР был проведен</w:t>
      </w:r>
      <w:r>
        <w:rPr>
          <w:rFonts w:ascii="Times New Roman" w:hAnsi="Times New Roman" w:cs="Times New Roman"/>
          <w:sz w:val="28"/>
          <w:szCs w:val="28"/>
        </w:rPr>
        <w:t xml:space="preserve"> анализ аналогов и прототипов. Составлен перечень критериев качества, по которым происходило сравнение систем. Выбран и обоснована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0F51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реализацией дополнительного ПО в виде </w:t>
      </w:r>
      <w:r w:rsidR="0077102C">
        <w:rPr>
          <w:rFonts w:ascii="Times New Roman" w:hAnsi="Times New Roman" w:cs="Times New Roman"/>
          <w:sz w:val="28"/>
          <w:szCs w:val="28"/>
        </w:rPr>
        <w:t>утилиты для</w:t>
      </w:r>
      <w:r>
        <w:rPr>
          <w:rFonts w:ascii="Times New Roman" w:hAnsi="Times New Roman" w:cs="Times New Roman"/>
          <w:sz w:val="28"/>
          <w:szCs w:val="28"/>
        </w:rPr>
        <w:t xml:space="preserve">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F512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документации.</w:t>
      </w:r>
    </w:p>
    <w:p w:rsidR="00571E5C" w:rsidRPr="00571966" w:rsidRDefault="00EA5453" w:rsidP="007710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A5453">
        <w:rPr>
          <w:rFonts w:ascii="Times New Roman" w:hAnsi="Times New Roman" w:cs="Times New Roman"/>
          <w:sz w:val="28"/>
          <w:szCs w:val="28"/>
        </w:rPr>
        <w:t xml:space="preserve">В первой части проводится общий анализ тематики </w:t>
      </w:r>
      <w:r>
        <w:rPr>
          <w:rFonts w:ascii="Times New Roman" w:hAnsi="Times New Roman" w:cs="Times New Roman"/>
          <w:sz w:val="28"/>
          <w:szCs w:val="28"/>
        </w:rPr>
        <w:t xml:space="preserve">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  <w:r w:rsidRPr="00EA5453">
        <w:rPr>
          <w:rFonts w:ascii="Times New Roman" w:hAnsi="Times New Roman" w:cs="Times New Roman"/>
          <w:sz w:val="28"/>
          <w:szCs w:val="28"/>
        </w:rPr>
        <w:t xml:space="preserve"> Обосновывается актуальность выбранной тематики.</w:t>
      </w:r>
      <w:r w:rsidR="0077102C" w:rsidRPr="00EA5453">
        <w:rPr>
          <w:rFonts w:ascii="Times New Roman" w:hAnsi="Times New Roman" w:cs="Times New Roman"/>
          <w:sz w:val="28"/>
          <w:szCs w:val="28"/>
        </w:rPr>
        <w:t xml:space="preserve"> </w:t>
      </w:r>
      <w:r w:rsidR="0077102C">
        <w:rPr>
          <w:rFonts w:ascii="Times New Roman" w:hAnsi="Times New Roman" w:cs="Times New Roman"/>
          <w:sz w:val="28"/>
          <w:szCs w:val="28"/>
        </w:rPr>
        <w:t xml:space="preserve">Проводится анализ существующих аналогов и прототипов систем сопровождения </w:t>
      </w:r>
      <w:r w:rsidR="0077102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77102C" w:rsidRPr="00571966">
        <w:rPr>
          <w:rFonts w:ascii="Times New Roman" w:hAnsi="Times New Roman" w:cs="Times New Roman"/>
          <w:sz w:val="28"/>
          <w:szCs w:val="28"/>
        </w:rPr>
        <w:t>-</w:t>
      </w:r>
      <w:r w:rsidR="0077102C">
        <w:rPr>
          <w:rFonts w:ascii="Times New Roman" w:hAnsi="Times New Roman" w:cs="Times New Roman"/>
          <w:sz w:val="28"/>
          <w:szCs w:val="28"/>
        </w:rPr>
        <w:t>документации</w:t>
      </w:r>
      <w:r w:rsidR="0077102C" w:rsidRPr="00571966">
        <w:rPr>
          <w:rFonts w:ascii="Times New Roman" w:hAnsi="Times New Roman" w:cs="Times New Roman"/>
          <w:sz w:val="28"/>
          <w:szCs w:val="28"/>
        </w:rPr>
        <w:t>.</w:t>
      </w:r>
      <w:r w:rsidR="007710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Проводится описание серверной архитектуры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</w:p>
    <w:p w:rsidR="00571E5C" w:rsidRPr="00571966" w:rsidRDefault="00571E5C" w:rsidP="005719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71E5C">
        <w:rPr>
          <w:rFonts w:ascii="Times New Roman" w:hAnsi="Times New Roman" w:cs="Times New Roman"/>
          <w:sz w:val="28"/>
          <w:szCs w:val="28"/>
        </w:rPr>
        <w:t>Во второй части определяются функциональные требования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571966" w:rsidRPr="00571966">
        <w:rPr>
          <w:rFonts w:ascii="Times New Roman" w:hAnsi="Times New Roman" w:cs="Times New Roman"/>
          <w:sz w:val="28"/>
          <w:szCs w:val="28"/>
        </w:rPr>
        <w:t xml:space="preserve"> Р</w:t>
      </w:r>
      <w:r w:rsidR="00571966">
        <w:rPr>
          <w:rFonts w:ascii="Times New Roman" w:hAnsi="Times New Roman" w:cs="Times New Roman"/>
          <w:sz w:val="28"/>
          <w:szCs w:val="28"/>
        </w:rPr>
        <w:t xml:space="preserve">азрабатывается </w:t>
      </w:r>
      <w:r w:rsidR="00571966" w:rsidRPr="00571966">
        <w:rPr>
          <w:rFonts w:ascii="Times New Roman" w:hAnsi="Times New Roman" w:cs="Times New Roman"/>
          <w:sz w:val="28"/>
          <w:szCs w:val="28"/>
        </w:rPr>
        <w:t>интерфейс взаимодействия пользователя с</w:t>
      </w:r>
      <w:r w:rsidR="00571966">
        <w:rPr>
          <w:rFonts w:ascii="Times New Roman" w:hAnsi="Times New Roman" w:cs="Times New Roman"/>
          <w:sz w:val="28"/>
          <w:szCs w:val="28"/>
        </w:rPr>
        <w:t xml:space="preserve"> </w:t>
      </w:r>
      <w:r w:rsidR="00571966" w:rsidRPr="00571966">
        <w:rPr>
          <w:rFonts w:ascii="Times New Roman" w:hAnsi="Times New Roman" w:cs="Times New Roman"/>
          <w:sz w:val="28"/>
          <w:szCs w:val="28"/>
        </w:rPr>
        <w:t>системой</w:t>
      </w:r>
      <w:r w:rsidR="00571966">
        <w:rPr>
          <w:rFonts w:ascii="Times New Roman" w:hAnsi="Times New Roman" w:cs="Times New Roman"/>
          <w:sz w:val="28"/>
          <w:szCs w:val="28"/>
        </w:rPr>
        <w:t xml:space="preserve">. </w:t>
      </w:r>
      <w:r w:rsidR="00571966" w:rsidRPr="00571966">
        <w:rPr>
          <w:rFonts w:ascii="Times New Roman" w:hAnsi="Times New Roman" w:cs="Times New Roman"/>
          <w:sz w:val="28"/>
          <w:szCs w:val="28"/>
        </w:rPr>
        <w:t xml:space="preserve">Разработан и протестирован </w:t>
      </w:r>
      <w:r w:rsidR="0077102C">
        <w:rPr>
          <w:rFonts w:ascii="Times New Roman" w:hAnsi="Times New Roman" w:cs="Times New Roman"/>
          <w:sz w:val="28"/>
          <w:szCs w:val="28"/>
        </w:rPr>
        <w:t xml:space="preserve">утилита </w:t>
      </w:r>
      <w:r w:rsidR="00571966" w:rsidRPr="00571966">
        <w:rPr>
          <w:rFonts w:ascii="Times New Roman" w:hAnsi="Times New Roman" w:cs="Times New Roman"/>
          <w:sz w:val="28"/>
          <w:szCs w:val="28"/>
        </w:rPr>
        <w:t>публикации документации в единую справочную систему компании.</w:t>
      </w:r>
    </w:p>
    <w:p w:rsidR="00571E5C" w:rsidRDefault="00571E5C" w:rsidP="005719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71E5C">
        <w:rPr>
          <w:rFonts w:ascii="Times New Roman" w:hAnsi="Times New Roman" w:cs="Times New Roman"/>
          <w:sz w:val="28"/>
          <w:szCs w:val="28"/>
        </w:rPr>
        <w:t>В трет</w:t>
      </w:r>
      <w:r w:rsidR="00571966">
        <w:rPr>
          <w:rFonts w:ascii="Times New Roman" w:hAnsi="Times New Roman" w:cs="Times New Roman"/>
          <w:sz w:val="28"/>
          <w:szCs w:val="28"/>
        </w:rPr>
        <w:t xml:space="preserve">ьей части пояснительной записки приводится подробный алгоритм </w:t>
      </w:r>
      <w:r w:rsidR="00571966" w:rsidRPr="00571966">
        <w:rPr>
          <w:rFonts w:ascii="Times New Roman" w:hAnsi="Times New Roman" w:cs="Times New Roman"/>
          <w:sz w:val="28"/>
          <w:szCs w:val="28"/>
        </w:rPr>
        <w:t>публикации документации,</w:t>
      </w:r>
      <w:r w:rsidR="00571966">
        <w:rPr>
          <w:rFonts w:ascii="Times New Roman" w:hAnsi="Times New Roman" w:cs="Times New Roman"/>
          <w:sz w:val="28"/>
          <w:szCs w:val="28"/>
        </w:rPr>
        <w:t xml:space="preserve"> а также проводится тестирование отдельных компонентов системы.</w:t>
      </w:r>
    </w:p>
    <w:p w:rsidR="00571E5C" w:rsidRPr="001B0864" w:rsidRDefault="00571E5C" w:rsidP="00571E5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71E5C">
        <w:rPr>
          <w:rFonts w:ascii="Times New Roman" w:hAnsi="Times New Roman" w:cs="Times New Roman"/>
          <w:sz w:val="28"/>
          <w:szCs w:val="28"/>
        </w:rPr>
        <w:t>В заключении подводятся итоги разработанной системы сопровождения API документации.</w:t>
      </w:r>
    </w:p>
    <w:p w:rsidR="00241CEC" w:rsidRDefault="00241CEC">
      <w:pPr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br w:type="page"/>
      </w: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  <w:lastRenderedPageBreak/>
        <w:t>НАЦИОНАЛЬНЫЙ ИССЛЕДОВАТЕЛЬСКИЙ ЯДЕРНЫЙ УНИВЕРСИТЕТ</w:t>
      </w: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  <w:t>«МИФИ»</w:t>
      </w: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  <w:t>ИНСТИТУТ ИНТЕЛЛЕКТУАЛЬНЫХ КИБЕРНЕТИЧЕСКИХ СИСТЕМ</w:t>
      </w: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  <w:t>Кафедра «Компьютерные системы и технологии»</w:t>
      </w: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Направление 09.03.01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ab/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ab/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ab/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ab/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ab/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ab/>
        <w:t>Группа Б17-В71</w:t>
      </w:r>
    </w:p>
    <w:p w:rsidR="00152F2C" w:rsidRPr="00152F2C" w:rsidRDefault="00152F2C" w:rsidP="00152F2C">
      <w:pPr>
        <w:suppressAutoHyphens/>
        <w:spacing w:after="0" w:line="360" w:lineRule="auto"/>
        <w:ind w:left="5103"/>
        <w:jc w:val="center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360" w:lineRule="auto"/>
        <w:ind w:left="5103"/>
        <w:jc w:val="center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«УТВЕРЖДАЮ»</w:t>
      </w:r>
    </w:p>
    <w:p w:rsidR="00152F2C" w:rsidRPr="00152F2C" w:rsidRDefault="00152F2C" w:rsidP="00152F2C">
      <w:pPr>
        <w:suppressAutoHyphens/>
        <w:spacing w:after="0" w:line="360" w:lineRule="auto"/>
        <w:ind w:left="5103"/>
        <w:jc w:val="center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Заведующий кафедрой</w:t>
      </w:r>
    </w:p>
    <w:p w:rsidR="00152F2C" w:rsidRPr="00152F2C" w:rsidRDefault="00152F2C" w:rsidP="00152F2C">
      <w:pPr>
        <w:suppressAutoHyphens/>
        <w:spacing w:after="0" w:line="360" w:lineRule="auto"/>
        <w:ind w:left="567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_________________ / М.А. Иванов /</w:t>
      </w:r>
    </w:p>
    <w:p w:rsidR="00152F2C" w:rsidRPr="00152F2C" w:rsidRDefault="00152F2C" w:rsidP="00152F2C">
      <w:pPr>
        <w:suppressAutoHyphens/>
        <w:spacing w:after="0" w:line="360" w:lineRule="auto"/>
        <w:ind w:left="567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"____"______________2020 г.</w:t>
      </w:r>
    </w:p>
    <w:p w:rsidR="00152F2C" w:rsidRPr="00152F2C" w:rsidRDefault="00152F2C" w:rsidP="00152F2C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sz w:val="28"/>
          <w:szCs w:val="20"/>
          <w:lang w:eastAsia="zh-CN"/>
        </w:rPr>
        <w:t>ЗАДАНИЕ НА ВЫПУСКНУЮ КВАЛИФИКАЦИОННУЮ РАБОТУ</w:t>
      </w: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sz w:val="28"/>
          <w:szCs w:val="20"/>
          <w:lang w:eastAsia="zh-CN"/>
        </w:rPr>
        <w:t>(ДИПЛОМНЫЙ ПРОЕКТ)</w:t>
      </w:r>
    </w:p>
    <w:p w:rsidR="00152F2C" w:rsidRPr="00152F2C" w:rsidRDefault="00152F2C" w:rsidP="00152F2C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360" w:lineRule="auto"/>
        <w:ind w:left="567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Фамилия, имя, отчество студента: </w:t>
      </w: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Орлов Ярослав Андреевич</w:t>
      </w:r>
    </w:p>
    <w:p w:rsidR="00152F2C" w:rsidRPr="00152F2C" w:rsidRDefault="00152F2C" w:rsidP="00152F2C">
      <w:pPr>
        <w:suppressAutoHyphens/>
        <w:spacing w:after="0" w:line="360" w:lineRule="auto"/>
        <w:ind w:left="1985" w:hanging="1418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Тема работы: </w:t>
      </w: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Автоматизированная система сопровождения API документации</w:t>
      </w:r>
    </w:p>
    <w:p w:rsidR="00152F2C" w:rsidRPr="00152F2C" w:rsidRDefault="00152F2C" w:rsidP="00152F2C">
      <w:pPr>
        <w:suppressAutoHyphens/>
        <w:spacing w:after="0" w:line="360" w:lineRule="auto"/>
        <w:ind w:left="567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Срок сдачи студентом готовой работы: </w:t>
      </w: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15 января 2021 г.</w:t>
      </w:r>
    </w:p>
    <w:p w:rsidR="00152F2C" w:rsidRPr="00152F2C" w:rsidRDefault="00152F2C" w:rsidP="00152F2C">
      <w:pPr>
        <w:suppressAutoHyphens/>
        <w:spacing w:after="0" w:line="360" w:lineRule="auto"/>
        <w:ind w:left="3005" w:hanging="2438"/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Руководитель работы: </w:t>
      </w: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Галаев Алексей Олегович,</w:t>
      </w:r>
    </w:p>
    <w:p w:rsidR="00152F2C" w:rsidRPr="00152F2C" w:rsidRDefault="00152F2C" w:rsidP="00152F2C">
      <w:pPr>
        <w:suppressAutoHyphens/>
        <w:spacing w:after="0" w:line="360" w:lineRule="auto"/>
        <w:ind w:left="3005" w:hanging="125"/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руководитель отдела разработок ООО «ФорМакс»</w:t>
      </w:r>
    </w:p>
    <w:p w:rsidR="00152F2C" w:rsidRPr="00152F2C" w:rsidRDefault="00152F2C" w:rsidP="00152F2C">
      <w:pPr>
        <w:suppressAutoHyphens/>
        <w:spacing w:after="0" w:line="360" w:lineRule="auto"/>
        <w:ind w:left="3005" w:hanging="2438"/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Место выполнения: </w:t>
      </w: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ООО «ФорМакс»</w:t>
      </w:r>
    </w:p>
    <w:p w:rsidR="00152F2C" w:rsidRPr="00152F2C" w:rsidRDefault="00152F2C" w:rsidP="00152F2C">
      <w:pPr>
        <w:pageBreakBefore/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lastRenderedPageBreak/>
        <w:t>1. Исходные данные:</w:t>
      </w:r>
    </w:p>
    <w:p w:rsidR="00152F2C" w:rsidRPr="00152F2C" w:rsidRDefault="00152F2C" w:rsidP="00152F2C">
      <w:pPr>
        <w:suppressAutoHyphens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Компания ООО «ФорМакс» предоставляет услуги музыкального оформления в общественных заведениях.</w:t>
      </w:r>
      <w:r w:rsidRPr="00152F2C">
        <w:rPr>
          <w:rFonts w:ascii="Times New Roman" w:eastAsia="Times New Roman" w:hAnsi="Times New Roman" w:cs="Times New Roman"/>
          <w:color w:val="FF0000"/>
          <w:sz w:val="24"/>
          <w:szCs w:val="20"/>
          <w:lang w:eastAsia="zh-CN"/>
        </w:rPr>
        <w:t xml:space="preserve"> 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В компании, для взаимодействия клиентской и серверной части используется </w:t>
      </w: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REST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протокол JSON API. Создание и поддержка документации в актуальном состоянии выполняется в ручном режиме сотрудниками ООО «ФорМакс». Необходимо автоматизировать данный процесс, разработав соответствующую систему. Система должна:</w:t>
      </w:r>
    </w:p>
    <w:p w:rsidR="00152F2C" w:rsidRPr="00152F2C" w:rsidRDefault="00152F2C" w:rsidP="00C1472B">
      <w:pPr>
        <w:numPr>
          <w:ilvl w:val="0"/>
          <w:numId w:val="51"/>
        </w:num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Иметь интерфейс, в котором можно указать необходимую информацию: текущий статус документа (актуален либо более не поддерживается), способ авторизации в системе, описание методов, </w:t>
      </w: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URL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, входящие параметры, примеры запросов и ответов, и т.п.</w:t>
      </w:r>
    </w:p>
    <w:p w:rsidR="00152F2C" w:rsidRPr="00152F2C" w:rsidRDefault="00152F2C" w:rsidP="00C1472B">
      <w:pPr>
        <w:numPr>
          <w:ilvl w:val="0"/>
          <w:numId w:val="51"/>
        </w:num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Готовые страницы документации должны размещаться в единой справочной системе компании (сonfluence)</w:t>
      </w:r>
    </w:p>
    <w:p w:rsidR="00152F2C" w:rsidRPr="00152F2C" w:rsidRDefault="00152F2C" w:rsidP="00152F2C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2. Содержание задания:</w:t>
      </w:r>
    </w:p>
    <w:p w:rsidR="00152F2C" w:rsidRPr="00152F2C" w:rsidRDefault="00152F2C" w:rsidP="00152F2C">
      <w:pPr>
        <w:suppressAutoHyphens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  <w:t>а) обзорная часть:</w:t>
      </w:r>
    </w:p>
    <w:p w:rsidR="00152F2C" w:rsidRPr="00152F2C" w:rsidRDefault="00152F2C" w:rsidP="00152F2C">
      <w:pPr>
        <w:suppressAutoHyphens/>
        <w:spacing w:after="0" w:line="240" w:lineRule="auto"/>
        <w:ind w:left="1134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Провести обзор современных технологий по ведению API документации.</w:t>
      </w:r>
    </w:p>
    <w:p w:rsidR="00152F2C" w:rsidRPr="00152F2C" w:rsidRDefault="00152F2C" w:rsidP="00152F2C">
      <w:pPr>
        <w:suppressAutoHyphens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  <w:t>б) расчетно-конструкторская, теоретическая, технологическая части:</w:t>
      </w:r>
    </w:p>
    <w:p w:rsidR="00152F2C" w:rsidRPr="00152F2C" w:rsidRDefault="00152F2C" w:rsidP="00C1472B">
      <w:pPr>
        <w:numPr>
          <w:ilvl w:val="0"/>
          <w:numId w:val="50"/>
        </w:numPr>
        <w:tabs>
          <w:tab w:val="clear" w:pos="360"/>
          <w:tab w:val="num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Провести анализ </w:t>
      </w:r>
      <w:r w:rsidR="007949BC" w:rsidRPr="007949BC">
        <w:rPr>
          <w:rFonts w:ascii="Times New Roman" w:eastAsia="Times New Roman" w:hAnsi="Times New Roman" w:cs="Times New Roman"/>
          <w:sz w:val="24"/>
          <w:szCs w:val="20"/>
          <w:lang w:eastAsia="zh-CN"/>
        </w:rPr>
        <w:t>сопровождения API-документации в ООО</w:t>
      </w:r>
      <w:r w:rsidR="007949BC">
        <w:rPr>
          <w:rFonts w:ascii="Times New Roman" w:eastAsia="Times New Roman" w:hAnsi="Times New Roman" w:cs="Times New Roman"/>
          <w:sz w:val="24"/>
          <w:szCs w:val="20"/>
          <w:lang w:eastAsia="zh-CN"/>
        </w:rPr>
        <w:t> </w:t>
      </w:r>
      <w:r w:rsidR="007949BC" w:rsidRPr="007949BC">
        <w:rPr>
          <w:rFonts w:ascii="Times New Roman" w:eastAsia="Times New Roman" w:hAnsi="Times New Roman" w:cs="Times New Roman"/>
          <w:sz w:val="24"/>
          <w:szCs w:val="20"/>
          <w:lang w:eastAsia="zh-CN"/>
        </w:rPr>
        <w:t>«ФорМакс»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.</w:t>
      </w:r>
    </w:p>
    <w:p w:rsidR="00152F2C" w:rsidRPr="00152F2C" w:rsidRDefault="00152F2C" w:rsidP="00C1472B">
      <w:pPr>
        <w:numPr>
          <w:ilvl w:val="0"/>
          <w:numId w:val="50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Определить требования к системе.</w:t>
      </w:r>
    </w:p>
    <w:p w:rsidR="00152F2C" w:rsidRPr="00152F2C" w:rsidRDefault="00152F2C" w:rsidP="00C1472B">
      <w:pPr>
        <w:numPr>
          <w:ilvl w:val="0"/>
          <w:numId w:val="50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Разработать структуру автоматизированной системы.</w:t>
      </w:r>
    </w:p>
    <w:p w:rsidR="00152F2C" w:rsidRPr="00152F2C" w:rsidRDefault="00152F2C" w:rsidP="00C1472B">
      <w:pPr>
        <w:numPr>
          <w:ilvl w:val="0"/>
          <w:numId w:val="50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Разработать структуру интерфейса пользователя.</w:t>
      </w:r>
    </w:p>
    <w:p w:rsidR="00152F2C" w:rsidRPr="00152F2C" w:rsidRDefault="00152F2C" w:rsidP="00C1472B">
      <w:pPr>
        <w:numPr>
          <w:ilvl w:val="0"/>
          <w:numId w:val="50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Разработать алгоритмы программных модулей.</w:t>
      </w:r>
    </w:p>
    <w:p w:rsidR="00152F2C" w:rsidRPr="00152F2C" w:rsidRDefault="00152F2C" w:rsidP="00C1472B">
      <w:pPr>
        <w:numPr>
          <w:ilvl w:val="0"/>
          <w:numId w:val="50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Разработать план проведения тестирования.</w:t>
      </w:r>
    </w:p>
    <w:p w:rsidR="00152F2C" w:rsidRPr="00152F2C" w:rsidRDefault="00152F2C" w:rsidP="00152F2C">
      <w:pPr>
        <w:suppressAutoHyphens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  <w:t>в) экспериментальная часть:</w:t>
      </w:r>
    </w:p>
    <w:p w:rsidR="00152F2C" w:rsidRPr="00152F2C" w:rsidRDefault="00152F2C" w:rsidP="00C1472B">
      <w:pPr>
        <w:numPr>
          <w:ilvl w:val="0"/>
          <w:numId w:val="48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Реализовать разработанные алгоритмы.</w:t>
      </w:r>
    </w:p>
    <w:p w:rsidR="00152F2C" w:rsidRPr="00152F2C" w:rsidRDefault="00152F2C" w:rsidP="00C1472B">
      <w:pPr>
        <w:numPr>
          <w:ilvl w:val="0"/>
          <w:numId w:val="48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Выполнить тестирование и отладку </w:t>
      </w:r>
      <w:r w:rsidR="007949BC">
        <w:rPr>
          <w:rFonts w:ascii="Times New Roman" w:eastAsia="Times New Roman" w:hAnsi="Times New Roman" w:cs="Times New Roman"/>
          <w:sz w:val="24"/>
          <w:szCs w:val="20"/>
          <w:lang w:eastAsia="zh-CN"/>
        </w:rPr>
        <w:t>системы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.</w:t>
      </w:r>
    </w:p>
    <w:p w:rsidR="00152F2C" w:rsidRPr="00152F2C" w:rsidRDefault="00152F2C" w:rsidP="00C1472B">
      <w:pPr>
        <w:numPr>
          <w:ilvl w:val="0"/>
          <w:numId w:val="48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Составить руководство пользователя.</w:t>
      </w:r>
    </w:p>
    <w:p w:rsidR="00152F2C" w:rsidRPr="00152F2C" w:rsidRDefault="00152F2C" w:rsidP="00152F2C">
      <w:pPr>
        <w:tabs>
          <w:tab w:val="left" w:pos="1440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3. Основная литература:</w:t>
      </w:r>
    </w:p>
    <w:p w:rsidR="00152F2C" w:rsidRPr="00152F2C" w:rsidRDefault="00152F2C" w:rsidP="00C1472B">
      <w:pPr>
        <w:numPr>
          <w:ilvl w:val="0"/>
          <w:numId w:val="47"/>
        </w:numPr>
        <w:tabs>
          <w:tab w:val="num" w:pos="1437"/>
        </w:tabs>
        <w:suppressAutoHyphens/>
        <w:spacing w:after="0" w:line="240" w:lineRule="auto"/>
        <w:ind w:left="1437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Python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</w:t>
      </w: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Documentation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– [Электронный ресурс]: </w:t>
      </w:r>
      <w:hyperlink r:id="rId8" w:history="1"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https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://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docs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.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python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.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org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/3/</w:t>
        </w:r>
      </w:hyperlink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br/>
        <w:t>(Дата обращения: 28.09.2020)</w:t>
      </w:r>
    </w:p>
    <w:p w:rsidR="00152F2C" w:rsidRPr="00152F2C" w:rsidRDefault="00152F2C" w:rsidP="00C1472B">
      <w:pPr>
        <w:numPr>
          <w:ilvl w:val="0"/>
          <w:numId w:val="47"/>
        </w:numPr>
        <w:tabs>
          <w:tab w:val="num" w:pos="1437"/>
        </w:tabs>
        <w:suppressAutoHyphens/>
        <w:spacing w:after="0" w:line="240" w:lineRule="auto"/>
        <w:ind w:left="1437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Bootstrap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</w:t>
      </w: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Documentation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– [Электронный ресурс]: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br/>
      </w:r>
      <w:hyperlink r:id="rId9" w:history="1"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https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://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getbootstrap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.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com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/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docs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/3.3/</w:t>
        </w:r>
      </w:hyperlink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(Дата обращения: 28.09.2020)</w:t>
      </w:r>
    </w:p>
    <w:p w:rsidR="00152F2C" w:rsidRPr="00152F2C" w:rsidRDefault="00152F2C" w:rsidP="00C1472B">
      <w:pPr>
        <w:numPr>
          <w:ilvl w:val="0"/>
          <w:numId w:val="47"/>
        </w:numPr>
        <w:tabs>
          <w:tab w:val="num" w:pos="1437"/>
        </w:tabs>
        <w:suppressAutoHyphens/>
        <w:spacing w:after="0" w:line="240" w:lineRule="auto"/>
        <w:ind w:left="1437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PostgreSQL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</w:t>
      </w: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Database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</w:t>
      </w: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Documentation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– [Электронный ресурс]: </w:t>
      </w:r>
      <w:hyperlink r:id="rId10" w:history="1"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https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://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www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.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postgresql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.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org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/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docs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/</w:t>
        </w:r>
      </w:hyperlink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(Дата обращения: 28.09.2020)</w:t>
      </w:r>
    </w:p>
    <w:p w:rsidR="00152F2C" w:rsidRPr="00152F2C" w:rsidRDefault="00152F2C" w:rsidP="00C1472B">
      <w:pPr>
        <w:numPr>
          <w:ilvl w:val="0"/>
          <w:numId w:val="47"/>
        </w:numPr>
        <w:tabs>
          <w:tab w:val="num" w:pos="1437"/>
        </w:tabs>
        <w:suppressAutoHyphens/>
        <w:spacing w:after="0" w:line="240" w:lineRule="auto"/>
        <w:ind w:left="1437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Скотт Б., Нейл Т. Проектирование веб-интерфейсов. – СПб.: Символ-Плюс, 2010. – 352 с.</w:t>
      </w:r>
    </w:p>
    <w:p w:rsidR="00152F2C" w:rsidRPr="00152F2C" w:rsidRDefault="00152F2C" w:rsidP="00152F2C">
      <w:pPr>
        <w:tabs>
          <w:tab w:val="left" w:pos="1440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4. Отчетный материал:</w:t>
      </w:r>
    </w:p>
    <w:p w:rsidR="00152F2C" w:rsidRPr="00152F2C" w:rsidRDefault="00152F2C" w:rsidP="00152F2C">
      <w:pPr>
        <w:suppressAutoHyphens/>
        <w:spacing w:after="0" w:line="240" w:lineRule="auto"/>
        <w:ind w:left="720"/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  <w:t>пояснительная записка;</w:t>
      </w:r>
    </w:p>
    <w:p w:rsidR="00152F2C" w:rsidRPr="00152F2C" w:rsidRDefault="00152F2C" w:rsidP="00152F2C">
      <w:pPr>
        <w:suppressAutoHyphens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  <w:t>макетно-экспериментальная часть:</w:t>
      </w:r>
    </w:p>
    <w:p w:rsidR="00152F2C" w:rsidRPr="00152F2C" w:rsidRDefault="00152F2C" w:rsidP="00C1472B">
      <w:pPr>
        <w:numPr>
          <w:ilvl w:val="0"/>
          <w:numId w:val="49"/>
        </w:numPr>
        <w:tabs>
          <w:tab w:val="num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Листинги отлаженной программы на электронном носителе.</w:t>
      </w:r>
    </w:p>
    <w:p w:rsidR="00152F2C" w:rsidRPr="00152F2C" w:rsidRDefault="00152F2C" w:rsidP="00C1472B">
      <w:pPr>
        <w:numPr>
          <w:ilvl w:val="0"/>
          <w:numId w:val="49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Руководство пользователя</w:t>
      </w:r>
    </w:p>
    <w:p w:rsidR="00152F2C" w:rsidRPr="00152F2C" w:rsidRDefault="00152F2C" w:rsidP="00152F2C">
      <w:pPr>
        <w:tabs>
          <w:tab w:val="left" w:pos="1440"/>
        </w:tabs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240" w:lineRule="auto"/>
        <w:ind w:left="1701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Дата выдачи задания: 1 октября 2020 г.</w:t>
      </w:r>
    </w:p>
    <w:p w:rsidR="00152F2C" w:rsidRPr="00152F2C" w:rsidRDefault="00152F2C" w:rsidP="00152F2C">
      <w:pPr>
        <w:suppressAutoHyphens/>
        <w:spacing w:after="0" w:line="240" w:lineRule="auto"/>
        <w:ind w:left="1701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Руководитель _______________________________ / А.О. Галаев /</w:t>
      </w:r>
    </w:p>
    <w:p w:rsidR="00152F2C" w:rsidRPr="00152F2C" w:rsidRDefault="00152F2C" w:rsidP="00152F2C">
      <w:pPr>
        <w:suppressAutoHyphens/>
        <w:spacing w:after="0" w:line="240" w:lineRule="auto"/>
        <w:ind w:left="1701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240" w:lineRule="auto"/>
        <w:ind w:left="1701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Задание принял к исполнению _________________ / Я.А. Орлов /</w:t>
      </w:r>
    </w:p>
    <w:p w:rsidR="00152F2C" w:rsidRPr="00152F2C" w:rsidRDefault="00152F2C" w:rsidP="00152F2C">
      <w:pPr>
        <w:suppressAutoHyphens/>
        <w:spacing w:after="0" w:line="240" w:lineRule="auto"/>
        <w:ind w:left="1701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240" w:lineRule="auto"/>
        <w:ind w:left="1701"/>
        <w:rPr>
          <w:rFonts w:ascii="Times New Roman" w:eastAsia="Times New Roman" w:hAnsi="Times New Roman" w:cs="Times New Roman"/>
          <w:sz w:val="16"/>
          <w:szCs w:val="16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Рецензент задания ___________________________ / Е.С. Овчаренко /</w:t>
      </w:r>
    </w:p>
    <w:p w:rsidR="00152F2C" w:rsidRPr="00152F2C" w:rsidRDefault="00152F2C" w:rsidP="00152F2C">
      <w:pPr>
        <w:suppressAutoHyphens/>
        <w:spacing w:after="0" w:line="240" w:lineRule="auto"/>
        <w:ind w:left="1701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16"/>
          <w:szCs w:val="16"/>
          <w:lang w:eastAsia="zh-CN"/>
        </w:rPr>
        <w:tab/>
      </w:r>
      <w:r w:rsidRPr="00152F2C">
        <w:rPr>
          <w:rFonts w:ascii="Times New Roman" w:eastAsia="Times New Roman" w:hAnsi="Times New Roman" w:cs="Times New Roman"/>
          <w:sz w:val="16"/>
          <w:szCs w:val="16"/>
          <w:lang w:eastAsia="zh-CN"/>
        </w:rPr>
        <w:tab/>
      </w:r>
      <w:r w:rsidRPr="00152F2C">
        <w:rPr>
          <w:rFonts w:ascii="Times New Roman" w:eastAsia="Times New Roman" w:hAnsi="Times New Roman" w:cs="Times New Roman"/>
          <w:sz w:val="16"/>
          <w:szCs w:val="16"/>
          <w:lang w:eastAsia="zh-CN"/>
        </w:rPr>
        <w:tab/>
        <w:t>для работ, выполняемых в сторонних организациях</w:t>
      </w:r>
    </w:p>
    <w:bookmarkStart w:id="1" w:name="_Toc61816093" w:displacedByCustomXml="next"/>
    <w:bookmarkStart w:id="2" w:name="_Toc61725917" w:displacedByCustomXml="next"/>
    <w:bookmarkStart w:id="3" w:name="_Toc61725604" w:displacedByCustomXml="next"/>
    <w:bookmarkStart w:id="4" w:name="_Toc61626499" w:displacedByCustomXml="next"/>
    <w:bookmarkStart w:id="5" w:name="_Toc61623321" w:displacedByCustomXml="next"/>
    <w:bookmarkStart w:id="6" w:name="_Toc61615255" w:displacedByCustomXml="next"/>
    <w:bookmarkStart w:id="7" w:name="_Toc61802164" w:displacedByCustomXml="next"/>
    <w:sdt>
      <w:sdtPr>
        <w:rPr>
          <w:rFonts w:asciiTheme="minorHAnsi" w:eastAsiaTheme="minorHAnsi" w:hAnsiTheme="minorHAnsi" w:cs="Times New Roman"/>
          <w:b w:val="0"/>
          <w:bCs/>
          <w:color w:val="auto"/>
          <w:sz w:val="24"/>
          <w:szCs w:val="24"/>
        </w:rPr>
        <w:id w:val="1441186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:rsidR="005F1060" w:rsidRPr="00EE6471" w:rsidRDefault="00A677A5" w:rsidP="005F1060">
          <w:pPr>
            <w:pStyle w:val="1"/>
            <w:spacing w:before="0" w:line="360" w:lineRule="auto"/>
            <w:rPr>
              <w:rFonts w:cs="Times New Roman"/>
              <w:b w:val="0"/>
              <w:sz w:val="24"/>
              <w:szCs w:val="24"/>
            </w:rPr>
          </w:pPr>
          <w:r w:rsidRPr="00F57407">
            <w:rPr>
              <w:rFonts w:cs="Times New Roman"/>
              <w:szCs w:val="28"/>
            </w:rPr>
            <w:t>СОДЕРЖАНИЕ</w:t>
          </w:r>
          <w:bookmarkEnd w:id="7"/>
          <w:bookmarkEnd w:id="6"/>
          <w:bookmarkEnd w:id="5"/>
          <w:bookmarkEnd w:id="4"/>
          <w:bookmarkEnd w:id="3"/>
          <w:bookmarkEnd w:id="2"/>
          <w:bookmarkEnd w:id="1"/>
        </w:p>
        <w:p w:rsidR="00B6472C" w:rsidRDefault="000D003D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r w:rsidRPr="00BC22E1"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  <w:lang w:eastAsia="ru-RU"/>
            </w:rPr>
            <w:fldChar w:fldCharType="begin"/>
          </w:r>
          <w:r w:rsidRPr="00BC22E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C22E1"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  <w:lang w:eastAsia="ru-RU"/>
            </w:rPr>
            <w:fldChar w:fldCharType="separate"/>
          </w:r>
          <w:hyperlink w:anchor="_Toc61816092" w:history="1">
            <w:r w:rsidR="00B6472C" w:rsidRPr="00C56574">
              <w:rPr>
                <w:rStyle w:val="a8"/>
                <w:rFonts w:cs="Times New Roman"/>
                <w:noProof/>
              </w:rPr>
              <w:t>АННОТАЦИЯ</w:t>
            </w:r>
            <w:r w:rsidR="00B6472C">
              <w:rPr>
                <w:noProof/>
                <w:webHidden/>
              </w:rPr>
              <w:tab/>
            </w:r>
            <w:r w:rsidR="00B6472C">
              <w:rPr>
                <w:noProof/>
                <w:webHidden/>
              </w:rPr>
              <w:fldChar w:fldCharType="begin"/>
            </w:r>
            <w:r w:rsidR="00B6472C">
              <w:rPr>
                <w:noProof/>
                <w:webHidden/>
              </w:rPr>
              <w:instrText xml:space="preserve"> PAGEREF _Toc61816092 \h </w:instrText>
            </w:r>
            <w:r w:rsidR="00B6472C">
              <w:rPr>
                <w:noProof/>
                <w:webHidden/>
              </w:rPr>
            </w:r>
            <w:r w:rsidR="00B6472C">
              <w:rPr>
                <w:noProof/>
                <w:webHidden/>
              </w:rPr>
              <w:fldChar w:fldCharType="separate"/>
            </w:r>
            <w:r w:rsidR="00B6472C">
              <w:rPr>
                <w:noProof/>
                <w:webHidden/>
              </w:rPr>
              <w:t>3</w:t>
            </w:r>
            <w:r w:rsidR="00B6472C"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093" w:history="1">
            <w:r w:rsidRPr="00C56574">
              <w:rPr>
                <w:rStyle w:val="a8"/>
                <w:rFonts w:cs="Times New Roman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094" w:history="1">
            <w:r w:rsidRPr="00C56574">
              <w:rPr>
                <w:rStyle w:val="a8"/>
                <w:rFonts w:cs="Times New Roman"/>
                <w:noProof/>
              </w:rPr>
              <w:t>ТЕРМИНЫ И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095" w:history="1">
            <w:r w:rsidRPr="00C56574">
              <w:rPr>
                <w:rStyle w:val="a8"/>
                <w:rFonts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096" w:history="1">
            <w:r w:rsidRPr="00C56574">
              <w:rPr>
                <w:rStyle w:val="a8"/>
                <w:rFonts w:cs="Times New Roman"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56574">
              <w:rPr>
                <w:rStyle w:val="a8"/>
                <w:rFonts w:cs="Times New Roman"/>
                <w:noProof/>
              </w:rPr>
              <w:t>ОБЗОРНАЯ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097" w:history="1">
            <w:r w:rsidRPr="00C56574">
              <w:rPr>
                <w:rStyle w:val="a8"/>
                <w:rFonts w:cs="Times New Roman"/>
                <w:b/>
                <w:noProof/>
              </w:rPr>
              <w:t>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56574">
              <w:rPr>
                <w:rStyle w:val="a8"/>
                <w:rFonts w:cs="Times New Roman"/>
                <w:b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098" w:history="1">
            <w:r w:rsidRPr="00C56574">
              <w:rPr>
                <w:rStyle w:val="a8"/>
                <w:noProof/>
              </w:rPr>
              <w:t>1.1.1.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56574">
              <w:rPr>
                <w:rStyle w:val="a8"/>
                <w:noProof/>
              </w:rPr>
              <w:t>Актуальность выбранной тематики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099" w:history="1">
            <w:r w:rsidRPr="00C56574">
              <w:rPr>
                <w:rStyle w:val="a8"/>
                <w:noProof/>
              </w:rPr>
              <w:t>1.1.2.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56574">
              <w:rPr>
                <w:rStyle w:val="a8"/>
                <w:noProof/>
              </w:rPr>
              <w:t>Описание серверной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100" w:history="1">
            <w:r w:rsidRPr="00C56574">
              <w:rPr>
                <w:rStyle w:val="a8"/>
                <w:noProof/>
              </w:rPr>
              <w:t>1.1.3.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56574">
              <w:rPr>
                <w:rStyle w:val="a8"/>
                <w:noProof/>
              </w:rPr>
              <w:t>Расчет затраты времени с использованием АС и без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101" w:history="1">
            <w:r w:rsidRPr="00C56574">
              <w:rPr>
                <w:rStyle w:val="a8"/>
                <w:rFonts w:cs="Times New Roman"/>
                <w:b/>
                <w:noProof/>
              </w:rPr>
              <w:t>1.2.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56574">
              <w:rPr>
                <w:rStyle w:val="a8"/>
                <w:rFonts w:cs="Times New Roman"/>
                <w:b/>
                <w:noProof/>
              </w:rPr>
              <w:t>Обзор существующих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102" w:history="1">
            <w:r w:rsidRPr="00C56574">
              <w:rPr>
                <w:rStyle w:val="a8"/>
                <w:noProof/>
              </w:rPr>
              <w:t>1.2.1.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56574">
              <w:rPr>
                <w:rStyle w:val="a8"/>
                <w:noProof/>
              </w:rPr>
              <w:t>Перечень функций, подлежащих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103" w:history="1">
            <w:r w:rsidRPr="00C56574">
              <w:rPr>
                <w:rStyle w:val="a8"/>
                <w:noProof/>
              </w:rPr>
              <w:t>1.2.2.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56574">
              <w:rPr>
                <w:rStyle w:val="a8"/>
                <w:noProof/>
              </w:rPr>
              <w:t>Выбор и обоснование критериев качества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104" w:history="1">
            <w:r w:rsidRPr="00C56574">
              <w:rPr>
                <w:rStyle w:val="a8"/>
                <w:noProof/>
              </w:rPr>
              <w:t>1.2.3.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56574">
              <w:rPr>
                <w:rStyle w:val="a8"/>
                <w:noProof/>
              </w:rPr>
              <w:t>Анализ аналогов и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105" w:history="1">
            <w:r w:rsidRPr="00C56574">
              <w:rPr>
                <w:rStyle w:val="a8"/>
                <w:noProof/>
                <w:lang w:val="en-US"/>
              </w:rPr>
              <w:t>1.2.3.1.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56574">
              <w:rPr>
                <w:rStyle w:val="a8"/>
                <w:noProof/>
                <w:lang w:val="en-US"/>
              </w:rPr>
              <w:t>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106" w:history="1">
            <w:r w:rsidRPr="00C56574">
              <w:rPr>
                <w:rStyle w:val="a8"/>
                <w:noProof/>
              </w:rPr>
              <w:t>1.2.3.2.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56574">
              <w:rPr>
                <w:rStyle w:val="a8"/>
                <w:noProof/>
                <w:lang w:val="en-US"/>
              </w:rPr>
              <w:t>API</w:t>
            </w:r>
            <w:r w:rsidRPr="00C56574">
              <w:rPr>
                <w:rStyle w:val="a8"/>
                <w:noProof/>
              </w:rPr>
              <w:t xml:space="preserve"> </w:t>
            </w:r>
            <w:r w:rsidRPr="00C56574">
              <w:rPr>
                <w:rStyle w:val="a8"/>
                <w:noProof/>
                <w:lang w:val="en-US"/>
              </w:rPr>
              <w:t>Blueprint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107" w:history="1">
            <w:r w:rsidRPr="00C56574">
              <w:rPr>
                <w:rStyle w:val="a8"/>
                <w:noProof/>
              </w:rPr>
              <w:t>1.2.3.3.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56574">
              <w:rPr>
                <w:rStyle w:val="a8"/>
                <w:noProof/>
              </w:rPr>
              <w:t xml:space="preserve">Ручной метод сопровождения </w:t>
            </w:r>
            <w:r w:rsidRPr="00C56574">
              <w:rPr>
                <w:rStyle w:val="a8"/>
                <w:noProof/>
                <w:lang w:val="en-US"/>
              </w:rPr>
              <w:t>API</w:t>
            </w:r>
            <w:r w:rsidRPr="00C56574">
              <w:rPr>
                <w:rStyle w:val="a8"/>
                <w:noProof/>
              </w:rPr>
              <w:t>-документации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108" w:history="1">
            <w:r w:rsidRPr="00C56574">
              <w:rPr>
                <w:rStyle w:val="a8"/>
                <w:noProof/>
              </w:rPr>
              <w:t>1.2.3.4.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56574">
              <w:rPr>
                <w:rStyle w:val="a8"/>
                <w:noProof/>
                <w:lang w:val="en-US"/>
              </w:rPr>
              <w:t>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109" w:history="1">
            <w:r w:rsidRPr="00C56574">
              <w:rPr>
                <w:rStyle w:val="a8"/>
                <w:noProof/>
              </w:rPr>
              <w:t>1.2.4.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56574">
              <w:rPr>
                <w:rStyle w:val="a8"/>
                <w:noProof/>
              </w:rPr>
              <w:t>Сравнение аналогов и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110" w:history="1">
            <w:r w:rsidRPr="00C56574">
              <w:rPr>
                <w:rStyle w:val="a8"/>
                <w:noProof/>
              </w:rPr>
              <w:t>1.2.5.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56574">
              <w:rPr>
                <w:rStyle w:val="a8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111" w:history="1">
            <w:r w:rsidRPr="00C56574">
              <w:rPr>
                <w:rStyle w:val="a8"/>
                <w:rFonts w:cs="Times New Roman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56574">
              <w:rPr>
                <w:rStyle w:val="a8"/>
                <w:rFonts w:cs="Times New Roman"/>
                <w:noProof/>
              </w:rPr>
              <w:t>РАСЧЕТНО-КОНСТРУКТОРСКАЯ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112" w:history="1">
            <w:r w:rsidRPr="00C56574">
              <w:rPr>
                <w:rStyle w:val="a8"/>
                <w:rFonts w:cs="Times New Roman"/>
                <w:b/>
                <w:noProof/>
              </w:rPr>
              <w:t>2.1.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56574">
              <w:rPr>
                <w:rStyle w:val="a8"/>
                <w:rFonts w:cs="Times New Roman"/>
                <w:b/>
                <w:noProof/>
              </w:rPr>
              <w:t>Анализ сопровождения документации в ООО «ФорМакс»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113" w:history="1">
            <w:r w:rsidRPr="00C56574">
              <w:rPr>
                <w:rStyle w:val="a8"/>
                <w:rFonts w:cs="Times New Roman"/>
                <w:b/>
                <w:noProof/>
              </w:rPr>
              <w:t>2.2.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56574">
              <w:rPr>
                <w:rStyle w:val="a8"/>
                <w:rFonts w:cs="Times New Roman"/>
                <w:b/>
                <w:noProof/>
              </w:rPr>
              <w:t>Определение требований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114" w:history="1">
            <w:r w:rsidRPr="00C56574">
              <w:rPr>
                <w:rStyle w:val="a8"/>
                <w:rFonts w:cs="Times New Roman"/>
                <w:b/>
                <w:noProof/>
              </w:rPr>
              <w:t>2.3.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56574">
              <w:rPr>
                <w:rStyle w:val="a8"/>
                <w:rFonts w:cs="Times New Roman"/>
                <w:b/>
                <w:noProof/>
              </w:rPr>
              <w:t>Разработка структуры автоматизированной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115" w:history="1">
            <w:r w:rsidRPr="00C56574">
              <w:rPr>
                <w:rStyle w:val="a8"/>
                <w:rFonts w:cs="Times New Roman"/>
                <w:b/>
                <w:noProof/>
              </w:rPr>
              <w:t>2.4.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56574">
              <w:rPr>
                <w:rStyle w:val="a8"/>
                <w:rFonts w:cs="Times New Roman"/>
                <w:b/>
                <w:noProof/>
              </w:rPr>
              <w:t>Выбор языка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116" w:history="1">
            <w:r w:rsidRPr="00C56574">
              <w:rPr>
                <w:rStyle w:val="a8"/>
                <w:rFonts w:cs="Times New Roman"/>
                <w:b/>
                <w:noProof/>
              </w:rPr>
              <w:t>2.5.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56574">
              <w:rPr>
                <w:rStyle w:val="a8"/>
                <w:rFonts w:cs="Times New Roman"/>
                <w:b/>
                <w:noProof/>
              </w:rPr>
              <w:t>Разработка структуры интерфейса взаимодействия пользователя с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117" w:history="1">
            <w:r w:rsidRPr="00C56574">
              <w:rPr>
                <w:rStyle w:val="a8"/>
                <w:noProof/>
              </w:rPr>
              <w:t>2.5.1.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56574">
              <w:rPr>
                <w:rStyle w:val="a8"/>
                <w:noProof/>
              </w:rPr>
              <w:t xml:space="preserve">Создание структуры </w:t>
            </w:r>
            <w:r w:rsidRPr="00C56574">
              <w:rPr>
                <w:rStyle w:val="a8"/>
                <w:noProof/>
                <w:lang w:val="en-US"/>
              </w:rPr>
              <w:t>API</w:t>
            </w:r>
            <w:r w:rsidRPr="00C56574">
              <w:rPr>
                <w:rStyle w:val="a8"/>
                <w:noProof/>
              </w:rPr>
              <w:t>-документации в 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118" w:history="1">
            <w:r w:rsidRPr="00C56574">
              <w:rPr>
                <w:rStyle w:val="a8"/>
                <w:noProof/>
              </w:rPr>
              <w:t>2.5.2.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56574">
              <w:rPr>
                <w:rStyle w:val="a8"/>
                <w:noProof/>
              </w:rPr>
              <w:t>Публикация документации с помощью CLI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119" w:history="1">
            <w:r w:rsidRPr="00C56574">
              <w:rPr>
                <w:rStyle w:val="a8"/>
                <w:rFonts w:cs="Times New Roman"/>
                <w:b/>
                <w:noProof/>
              </w:rPr>
              <w:t>2.6.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56574">
              <w:rPr>
                <w:rStyle w:val="a8"/>
                <w:rFonts w:cs="Times New Roman"/>
                <w:b/>
                <w:noProof/>
              </w:rPr>
              <w:t>Разработка алгоритмов программных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120" w:history="1">
            <w:r w:rsidRPr="00C56574">
              <w:rPr>
                <w:rStyle w:val="a8"/>
                <w:rFonts w:cs="Times New Roman"/>
                <w:b/>
                <w:noProof/>
              </w:rPr>
              <w:t>2.7.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56574">
              <w:rPr>
                <w:rStyle w:val="a8"/>
                <w:rFonts w:cs="Times New Roman"/>
                <w:b/>
                <w:noProof/>
              </w:rPr>
              <w:t>Разработка плана проведения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121" w:history="1">
            <w:r w:rsidRPr="00C56574">
              <w:rPr>
                <w:rStyle w:val="a8"/>
                <w:rFonts w:cs="Times New Roman"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56574">
              <w:rPr>
                <w:rStyle w:val="a8"/>
                <w:rFonts w:cs="Times New Roman"/>
                <w:noProof/>
              </w:rPr>
              <w:t>ЭКСПЕРИМЕНТАЛЬНАЯ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122" w:history="1">
            <w:r w:rsidRPr="00C56574">
              <w:rPr>
                <w:rStyle w:val="a8"/>
                <w:rFonts w:cs="Times New Roman"/>
                <w:b/>
                <w:noProof/>
              </w:rPr>
              <w:t>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56574">
              <w:rPr>
                <w:rStyle w:val="a8"/>
                <w:rFonts w:cs="Times New Roman"/>
                <w:b/>
                <w:noProof/>
              </w:rPr>
              <w:t>Реализация разработанных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123" w:history="1">
            <w:r w:rsidRPr="00C56574">
              <w:rPr>
                <w:rStyle w:val="a8"/>
                <w:rFonts w:cs="Times New Roman"/>
                <w:b/>
                <w:noProof/>
              </w:rPr>
              <w:t>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56574">
              <w:rPr>
                <w:rStyle w:val="a8"/>
                <w:rFonts w:cs="Times New Roman"/>
                <w:b/>
                <w:noProof/>
              </w:rPr>
              <w:t>Тестирование и отладка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124" w:history="1">
            <w:r w:rsidRPr="00C56574">
              <w:rPr>
                <w:rStyle w:val="a8"/>
                <w:rFonts w:cs="Times New Roman"/>
                <w:b/>
                <w:noProof/>
              </w:rPr>
              <w:t>3.2.1.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56574">
              <w:rPr>
                <w:rStyle w:val="a8"/>
                <w:rFonts w:cs="Times New Roman"/>
                <w:b/>
                <w:noProof/>
              </w:rPr>
              <w:t>Тестирование алгоритма установки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125" w:history="1">
            <w:r w:rsidRPr="00C56574">
              <w:rPr>
                <w:rStyle w:val="a8"/>
                <w:rFonts w:cs="Times New Roman"/>
                <w:b/>
                <w:noProof/>
              </w:rPr>
              <w:t>3.2.2.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56574">
              <w:rPr>
                <w:rStyle w:val="a8"/>
                <w:rFonts w:cs="Times New Roman"/>
                <w:b/>
                <w:noProof/>
              </w:rPr>
              <w:t xml:space="preserve">Тестирование алгоритма создания структуры и заполнения форм </w:t>
            </w:r>
            <w:r w:rsidRPr="00C56574">
              <w:rPr>
                <w:rStyle w:val="a8"/>
                <w:rFonts w:cs="Times New Roman"/>
                <w:b/>
                <w:noProof/>
                <w:lang w:val="en-US"/>
              </w:rPr>
              <w:t>API</w:t>
            </w:r>
            <w:r w:rsidRPr="00C56574">
              <w:rPr>
                <w:rStyle w:val="a8"/>
                <w:rFonts w:cs="Times New Roman"/>
                <w:b/>
                <w:noProof/>
              </w:rPr>
              <w:t xml:space="preserve"> методов в интерфейсе </w:t>
            </w:r>
            <w:r w:rsidRPr="00C56574">
              <w:rPr>
                <w:rStyle w:val="a8"/>
                <w:rFonts w:cs="Times New Roman"/>
                <w:b/>
                <w:noProof/>
                <w:lang w:val="en-US"/>
              </w:rPr>
              <w:t>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126" w:history="1">
            <w:r w:rsidRPr="00C56574">
              <w:rPr>
                <w:rStyle w:val="a8"/>
                <w:rFonts w:cs="Times New Roman"/>
                <w:b/>
                <w:noProof/>
              </w:rPr>
              <w:t>3.2.3.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56574">
              <w:rPr>
                <w:rStyle w:val="a8"/>
                <w:rFonts w:cs="Times New Roman"/>
                <w:b/>
                <w:noProof/>
              </w:rPr>
              <w:t>Тестирование алгоритма выгрузки структуры документации на локальный компьютер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127" w:history="1">
            <w:r w:rsidRPr="00C56574">
              <w:rPr>
                <w:rStyle w:val="a8"/>
                <w:rFonts w:cs="Times New Roman"/>
                <w:b/>
                <w:noProof/>
              </w:rPr>
              <w:t>3.2.4.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56574">
              <w:rPr>
                <w:rStyle w:val="a8"/>
                <w:rFonts w:cs="Times New Roman"/>
                <w:b/>
                <w:noProof/>
              </w:rPr>
              <w:t xml:space="preserve">Тестирование алгоритма публикации документации в </w:t>
            </w:r>
            <w:r w:rsidRPr="00C56574">
              <w:rPr>
                <w:rStyle w:val="a8"/>
                <w:rFonts w:cs="Times New Roman"/>
                <w:b/>
                <w:noProof/>
                <w:lang w:val="en-US"/>
              </w:rPr>
              <w:t>Confluence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128" w:history="1">
            <w:r w:rsidRPr="00C56574">
              <w:rPr>
                <w:rStyle w:val="a8"/>
                <w:rFonts w:cs="Times New Roman"/>
                <w:b/>
                <w:noProof/>
              </w:rPr>
              <w:t>3.2.5.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56574">
              <w:rPr>
                <w:rStyle w:val="a8"/>
                <w:rFonts w:cs="Times New Roman"/>
                <w:b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129" w:history="1">
            <w:r w:rsidRPr="00C56574">
              <w:rPr>
                <w:rStyle w:val="a8"/>
                <w:rFonts w:cs="Times New Roman"/>
                <w:b/>
                <w:noProof/>
              </w:rPr>
              <w:t>3.3.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56574">
              <w:rPr>
                <w:rStyle w:val="a8"/>
                <w:rFonts w:cs="Times New Roman"/>
                <w:b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130" w:history="1">
            <w:r w:rsidRPr="00C56574">
              <w:rPr>
                <w:rStyle w:val="a8"/>
                <w:rFonts w:cs="Times New Roman"/>
                <w:b/>
                <w:noProof/>
              </w:rPr>
              <w:t>3.3.1.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56574">
              <w:rPr>
                <w:rStyle w:val="a8"/>
                <w:rFonts w:cs="Times New Roman"/>
                <w:b/>
                <w:noProof/>
              </w:rPr>
              <w:t>Установка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131" w:history="1">
            <w:r w:rsidRPr="00C56574">
              <w:rPr>
                <w:rStyle w:val="a8"/>
                <w:rFonts w:cs="Times New Roman"/>
                <w:b/>
                <w:noProof/>
              </w:rPr>
              <w:t>3.3.2.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56574">
              <w:rPr>
                <w:rStyle w:val="a8"/>
                <w:rFonts w:cs="Times New Roman"/>
                <w:b/>
                <w:noProof/>
              </w:rPr>
              <w:t>Авторизация в системе и создание структуры API-документации в Postman: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132" w:history="1">
            <w:r w:rsidRPr="00C56574">
              <w:rPr>
                <w:rStyle w:val="a8"/>
                <w:rFonts w:cs="Times New Roman"/>
                <w:b/>
                <w:noProof/>
              </w:rPr>
              <w:t>3.3.3.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56574">
              <w:rPr>
                <w:rStyle w:val="a8"/>
                <w:rFonts w:cs="Times New Roman"/>
                <w:b/>
                <w:noProof/>
              </w:rPr>
              <w:t>Создание запросов и добавление в структуру API-документации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133" w:history="1">
            <w:r w:rsidRPr="00C56574">
              <w:rPr>
                <w:rStyle w:val="a8"/>
                <w:rFonts w:cs="Times New Roman"/>
                <w:b/>
                <w:noProof/>
              </w:rPr>
              <w:t>3.3.4.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56574">
              <w:rPr>
                <w:rStyle w:val="a8"/>
                <w:rFonts w:cs="Times New Roman"/>
                <w:b/>
                <w:noProof/>
              </w:rPr>
              <w:t>Публикация API-документации в ЕСС компании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134" w:history="1">
            <w:r w:rsidRPr="00C56574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135" w:history="1">
            <w:r w:rsidRPr="00C56574">
              <w:rPr>
                <w:rStyle w:val="a8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136" w:history="1">
            <w:r w:rsidRPr="00C56574">
              <w:rPr>
                <w:rStyle w:val="a8"/>
                <w:rFonts w:cs="Times New Roman"/>
                <w:noProof/>
              </w:rPr>
              <w:t>ПРИЛОЖЕНИЕ А: Листинг программы публикации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137" w:history="1">
            <w:r w:rsidRPr="00C56574">
              <w:rPr>
                <w:rStyle w:val="a8"/>
                <w:rFonts w:cs="Times New Roman"/>
                <w:noProof/>
              </w:rPr>
              <w:t>ПРИЛОЖЕНИЕ Б: Инструкция использования АС в компании ООО «ФорМакс»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138" w:history="1">
            <w:r w:rsidRPr="00C56574">
              <w:rPr>
                <w:rStyle w:val="a8"/>
                <w:rFonts w:ascii="Arial" w:eastAsia="Times New Roman" w:hAnsi="Arial" w:cs="Arial"/>
                <w:noProof/>
                <w:lang w:val="en-US"/>
              </w:rPr>
              <w:t>1</w:t>
            </w:r>
            <w:r w:rsidRPr="00C56574">
              <w:rPr>
                <w:rStyle w:val="a8"/>
                <w:rFonts w:ascii="Arial" w:eastAsia="Times New Roman" w:hAnsi="Arial" w:cs="Arial"/>
                <w:noProof/>
              </w:rPr>
              <w:t>. 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139" w:history="1">
            <w:r w:rsidRPr="00C56574">
              <w:rPr>
                <w:rStyle w:val="a8"/>
                <w:rFonts w:ascii="Arial" w:eastAsia="Times New Roman" w:hAnsi="Arial" w:cs="Arial"/>
                <w:noProof/>
              </w:rPr>
              <w:t>2. Использование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140" w:history="1">
            <w:r w:rsidRPr="00C56574">
              <w:rPr>
                <w:rStyle w:val="a8"/>
                <w:rFonts w:ascii="Arial" w:eastAsia="Times New Roman" w:hAnsi="Arial" w:cs="Arial"/>
                <w:noProof/>
              </w:rPr>
              <w:t>3. Подготовка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72C" w:rsidRDefault="00B6472C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6141" w:history="1">
            <w:r w:rsidRPr="00C56574">
              <w:rPr>
                <w:rStyle w:val="a8"/>
                <w:rFonts w:ascii="Arial" w:eastAsia="Times New Roman" w:hAnsi="Arial" w:cs="Arial"/>
                <w:noProof/>
              </w:rPr>
              <w:t>4. Создание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_Toc61816141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DB6" w:rsidRPr="00221785" w:rsidRDefault="000D003D" w:rsidP="00241CEC">
          <w:pPr>
            <w:spacing w:after="0" w:line="360" w:lineRule="auto"/>
            <w:ind w:firstLine="567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BC22E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241CEC" w:rsidRDefault="00241CEC" w:rsidP="00241CEC">
      <w:pPr>
        <w:rPr>
          <w:rFonts w:ascii="Times New Roman" w:hAnsi="Times New Roman" w:cs="Times New Roman"/>
          <w:sz w:val="24"/>
          <w:szCs w:val="24"/>
        </w:rPr>
      </w:pPr>
      <w:bookmarkStart w:id="8" w:name="_Toc56957438"/>
      <w:r>
        <w:rPr>
          <w:rFonts w:ascii="Times New Roman" w:hAnsi="Times New Roman" w:cs="Times New Roman"/>
          <w:sz w:val="24"/>
          <w:szCs w:val="24"/>
        </w:rPr>
        <w:br w:type="page"/>
      </w:r>
    </w:p>
    <w:p w:rsidR="00EC6AB3" w:rsidRDefault="00EC6AB3" w:rsidP="00660D7D">
      <w:pPr>
        <w:pStyle w:val="1"/>
        <w:spacing w:before="0" w:line="360" w:lineRule="auto"/>
        <w:rPr>
          <w:rFonts w:cs="Times New Roman"/>
          <w:szCs w:val="28"/>
        </w:rPr>
      </w:pPr>
      <w:bookmarkStart w:id="9" w:name="_Toc61816094"/>
      <w:r>
        <w:rPr>
          <w:rFonts w:cs="Times New Roman"/>
          <w:szCs w:val="28"/>
        </w:rPr>
        <w:lastRenderedPageBreak/>
        <w:t>ТЕРМИНЫ И ОПРЕДЕЛЕНИЯ</w:t>
      </w:r>
      <w:bookmarkEnd w:id="9"/>
    </w:p>
    <w:p w:rsidR="00497F43" w:rsidRPr="00497F43" w:rsidRDefault="00497F43" w:rsidP="00497F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API-документация – это техническая документация, в которой фиксируются инструкции о том, как использовать программное API.</w:t>
      </w:r>
    </w:p>
    <w:p w:rsid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 xml:space="preserve">CLI (Command line interface) – </w:t>
      </w:r>
      <w:r w:rsidR="00005848">
        <w:rPr>
          <w:rFonts w:ascii="Times New Roman" w:hAnsi="Times New Roman" w:cs="Times New Roman"/>
          <w:sz w:val="28"/>
          <w:szCs w:val="28"/>
        </w:rPr>
        <w:t>и</w:t>
      </w:r>
      <w:r w:rsidRPr="00497F43">
        <w:rPr>
          <w:rFonts w:ascii="Times New Roman" w:hAnsi="Times New Roman" w:cs="Times New Roman"/>
          <w:sz w:val="28"/>
          <w:szCs w:val="28"/>
        </w:rPr>
        <w:t>нтерфейс командной строки</w:t>
      </w:r>
    </w:p>
    <w:p w:rsidR="0003284E" w:rsidRPr="00497F43" w:rsidRDefault="0003284E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284E">
        <w:rPr>
          <w:rFonts w:ascii="Times New Roman" w:hAnsi="Times New Roman" w:cs="Times New Roman"/>
          <w:sz w:val="28"/>
          <w:szCs w:val="28"/>
        </w:rPr>
        <w:t xml:space="preserve">IT (Information technology) </w:t>
      </w:r>
      <w:r w:rsidRPr="00497F43">
        <w:rPr>
          <w:rFonts w:ascii="Times New Roman" w:hAnsi="Times New Roman" w:cs="Times New Roman"/>
          <w:sz w:val="28"/>
          <w:szCs w:val="28"/>
        </w:rPr>
        <w:t>–</w:t>
      </w:r>
      <w:r w:rsidRPr="0003284E">
        <w:rPr>
          <w:rFonts w:ascii="Times New Roman" w:hAnsi="Times New Roman" w:cs="Times New Roman"/>
          <w:sz w:val="28"/>
          <w:szCs w:val="28"/>
        </w:rPr>
        <w:t xml:space="preserve"> </w:t>
      </w:r>
      <w:r w:rsidR="00005848">
        <w:rPr>
          <w:rFonts w:ascii="Times New Roman" w:hAnsi="Times New Roman" w:cs="Times New Roman"/>
          <w:sz w:val="28"/>
          <w:szCs w:val="28"/>
        </w:rPr>
        <w:t>и</w:t>
      </w:r>
      <w:r w:rsidRPr="0003284E">
        <w:rPr>
          <w:rFonts w:ascii="Times New Roman" w:hAnsi="Times New Roman" w:cs="Times New Roman"/>
          <w:sz w:val="28"/>
          <w:szCs w:val="28"/>
        </w:rPr>
        <w:t>нформационные технологии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JSON (JavaScript Object Notation) – текстовый формат обмена данными, основанный на JavaScript</w:t>
      </w:r>
    </w:p>
    <w:p w:rsid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REST API – это набор правил, по которым следует обращаться к серверу для отправки или получения данных.</w:t>
      </w:r>
    </w:p>
    <w:p w:rsidR="005B208E" w:rsidRPr="00497F43" w:rsidRDefault="005B208E" w:rsidP="005B208E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08E">
        <w:rPr>
          <w:rFonts w:ascii="Times New Roman" w:hAnsi="Times New Roman" w:cs="Times New Roman"/>
          <w:sz w:val="28"/>
          <w:szCs w:val="28"/>
        </w:rPr>
        <w:t>SLA (Service Level Agreement) – соглашение об уровне обслуживания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TT (Template Toolkit) – perl-библиотека для работы с шаблонами, позволяющая разделять код, данные и представление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UI (User Interface) – пользовательский интерфейс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URL (Uniform Resource Locator) – адрес сайта или отдельной страницы в сети интернет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АС – автоматизированная система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Клиент – любое приложение которое делает запросы на сервер. Например, в роли клиента может выступать веб браузер, когда пользователь открывает веб-сайт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ПО – Программное обеспечение</w:t>
      </w:r>
    </w:p>
    <w:p w:rsid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ЯП – язык программирования</w:t>
      </w:r>
    </w:p>
    <w:p w:rsidR="00660D7D" w:rsidRDefault="00335488" w:rsidP="003354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E0669" w:rsidRPr="009E0669" w:rsidRDefault="00756CCC" w:rsidP="00660D7D">
      <w:pPr>
        <w:pStyle w:val="1"/>
        <w:spacing w:before="0" w:line="360" w:lineRule="auto"/>
        <w:rPr>
          <w:rFonts w:cs="Times New Roman"/>
          <w:szCs w:val="28"/>
        </w:rPr>
      </w:pPr>
      <w:bookmarkStart w:id="10" w:name="_Toc61816095"/>
      <w:r w:rsidRPr="003F73AB">
        <w:rPr>
          <w:rFonts w:cs="Times New Roman"/>
          <w:szCs w:val="28"/>
        </w:rPr>
        <w:lastRenderedPageBreak/>
        <w:t>ВВЕДЕНИЕ</w:t>
      </w:r>
      <w:bookmarkEnd w:id="8"/>
      <w:bookmarkEnd w:id="10"/>
    </w:p>
    <w:p w:rsidR="00660D7D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675F6" w:rsidRDefault="00E669C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669CA">
        <w:rPr>
          <w:rFonts w:ascii="Times New Roman" w:hAnsi="Times New Roman" w:cs="Times New Roman"/>
          <w:sz w:val="28"/>
          <w:szCs w:val="28"/>
        </w:rPr>
        <w:t>В наше время нельзя представить человека, не использующего IT-</w:t>
      </w:r>
      <w:r>
        <w:rPr>
          <w:rFonts w:ascii="Times New Roman" w:hAnsi="Times New Roman" w:cs="Times New Roman"/>
          <w:sz w:val="28"/>
          <w:szCs w:val="28"/>
        </w:rPr>
        <w:t>технологии</w:t>
      </w:r>
      <w:r w:rsidRPr="00E669C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69CA">
        <w:rPr>
          <w:rFonts w:ascii="Times New Roman" w:hAnsi="Times New Roman" w:cs="Times New Roman"/>
          <w:sz w:val="28"/>
          <w:szCs w:val="28"/>
        </w:rPr>
        <w:t xml:space="preserve">Однако если в двадцатом веке передовыми технологиями </w:t>
      </w:r>
      <w:r>
        <w:rPr>
          <w:rFonts w:ascii="Times New Roman" w:hAnsi="Times New Roman" w:cs="Times New Roman"/>
          <w:sz w:val="28"/>
          <w:szCs w:val="28"/>
        </w:rPr>
        <w:t>считались</w:t>
      </w:r>
      <w:r w:rsidRPr="00E669CA">
        <w:rPr>
          <w:rFonts w:ascii="Times New Roman" w:hAnsi="Times New Roman" w:cs="Times New Roman"/>
          <w:sz w:val="28"/>
          <w:szCs w:val="28"/>
        </w:rPr>
        <w:t xml:space="preserve"> радио, телевидение и телефонная связь, то в </w:t>
      </w:r>
      <w:r>
        <w:rPr>
          <w:rFonts w:ascii="Times New Roman" w:hAnsi="Times New Roman" w:cs="Times New Roman"/>
          <w:sz w:val="28"/>
          <w:szCs w:val="28"/>
        </w:rPr>
        <w:t>двадцать</w:t>
      </w:r>
      <w:r w:rsidRPr="00E669CA">
        <w:rPr>
          <w:rFonts w:ascii="Times New Roman" w:hAnsi="Times New Roman" w:cs="Times New Roman"/>
          <w:sz w:val="28"/>
          <w:szCs w:val="28"/>
        </w:rPr>
        <w:t xml:space="preserve"> первом веке на 1-ый план выходит </w:t>
      </w:r>
      <w:r w:rsidR="00CA0D3D">
        <w:rPr>
          <w:rFonts w:ascii="Times New Roman" w:hAnsi="Times New Roman" w:cs="Times New Roman"/>
          <w:sz w:val="28"/>
          <w:szCs w:val="28"/>
        </w:rPr>
        <w:t>интернет технологии</w:t>
      </w:r>
      <w:r w:rsidRPr="00E669C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69CA">
        <w:rPr>
          <w:rFonts w:ascii="Times New Roman" w:hAnsi="Times New Roman" w:cs="Times New Roman"/>
          <w:sz w:val="28"/>
          <w:szCs w:val="28"/>
        </w:rPr>
        <w:t xml:space="preserve">Огромные объемы текстовой, аудио-видео </w:t>
      </w:r>
      <w:r>
        <w:rPr>
          <w:rFonts w:ascii="Times New Roman" w:hAnsi="Times New Roman" w:cs="Times New Roman"/>
          <w:sz w:val="28"/>
          <w:szCs w:val="28"/>
        </w:rPr>
        <w:t>информации</w:t>
      </w:r>
      <w:r w:rsidRPr="00E669CA">
        <w:rPr>
          <w:rFonts w:ascii="Times New Roman" w:hAnsi="Times New Roman" w:cs="Times New Roman"/>
          <w:sz w:val="28"/>
          <w:szCs w:val="28"/>
        </w:rPr>
        <w:t>, ленты новостей, блоги,</w:t>
      </w:r>
      <w:r>
        <w:rPr>
          <w:rFonts w:ascii="Times New Roman" w:hAnsi="Times New Roman" w:cs="Times New Roman"/>
          <w:sz w:val="28"/>
          <w:szCs w:val="28"/>
        </w:rPr>
        <w:t xml:space="preserve"> социальные сети</w:t>
      </w:r>
      <w:r w:rsidR="00B675F6">
        <w:rPr>
          <w:rFonts w:ascii="Times New Roman" w:hAnsi="Times New Roman" w:cs="Times New Roman"/>
          <w:sz w:val="28"/>
          <w:szCs w:val="28"/>
        </w:rPr>
        <w:t>, игры находятся в интернете.</w:t>
      </w:r>
      <w:r w:rsidR="00DA5B2D">
        <w:rPr>
          <w:rFonts w:ascii="Times New Roman" w:hAnsi="Times New Roman" w:cs="Times New Roman"/>
          <w:sz w:val="28"/>
          <w:szCs w:val="28"/>
        </w:rPr>
        <w:t xml:space="preserve"> </w:t>
      </w:r>
      <w:r w:rsidR="00DA5B2D" w:rsidRPr="00DA5B2D">
        <w:rPr>
          <w:rFonts w:ascii="Times New Roman" w:hAnsi="Times New Roman" w:cs="Times New Roman"/>
          <w:sz w:val="28"/>
          <w:szCs w:val="28"/>
        </w:rPr>
        <w:t xml:space="preserve">В настоящее время подключиться к </w:t>
      </w:r>
      <w:r w:rsidR="00DA5B2D">
        <w:rPr>
          <w:rFonts w:ascii="Times New Roman" w:hAnsi="Times New Roman" w:cs="Times New Roman"/>
          <w:sz w:val="28"/>
          <w:szCs w:val="28"/>
        </w:rPr>
        <w:t>и</w:t>
      </w:r>
      <w:r w:rsidR="00DA5B2D" w:rsidRPr="00DA5B2D">
        <w:rPr>
          <w:rFonts w:ascii="Times New Roman" w:hAnsi="Times New Roman" w:cs="Times New Roman"/>
          <w:sz w:val="28"/>
          <w:szCs w:val="28"/>
        </w:rPr>
        <w:t>нтернету можно через спутники связи, радиоканалы, кабельное телевидение, телефон, сотовую связь, специальные оптико-волоконные линии</w:t>
      </w:r>
      <w:r w:rsidR="00E72712">
        <w:rPr>
          <w:rFonts w:ascii="Times New Roman" w:hAnsi="Times New Roman" w:cs="Times New Roman"/>
          <w:sz w:val="28"/>
          <w:szCs w:val="28"/>
        </w:rPr>
        <w:t>.</w:t>
      </w:r>
      <w:r w:rsidR="00B6472C">
        <w:rPr>
          <w:rFonts w:ascii="Times New Roman" w:hAnsi="Times New Roman" w:cs="Times New Roman"/>
          <w:sz w:val="28"/>
          <w:szCs w:val="28"/>
        </w:rPr>
        <w:t xml:space="preserve"> </w:t>
      </w:r>
      <w:r w:rsidR="00B675F6">
        <w:rPr>
          <w:rFonts w:ascii="Times New Roman" w:hAnsi="Times New Roman" w:cs="Times New Roman"/>
          <w:sz w:val="28"/>
          <w:szCs w:val="28"/>
        </w:rPr>
        <w:t>Большинство Веб технологии базируются на клиент</w:t>
      </w:r>
      <w:r w:rsidR="002462C1">
        <w:rPr>
          <w:rFonts w:ascii="Times New Roman" w:hAnsi="Times New Roman" w:cs="Times New Roman"/>
          <w:sz w:val="28"/>
          <w:szCs w:val="28"/>
        </w:rPr>
        <w:t>-</w:t>
      </w:r>
      <w:r w:rsidR="00B675F6">
        <w:rPr>
          <w:rFonts w:ascii="Times New Roman" w:hAnsi="Times New Roman" w:cs="Times New Roman"/>
          <w:sz w:val="28"/>
          <w:szCs w:val="28"/>
        </w:rPr>
        <w:t>серверной архитектуре.</w:t>
      </w:r>
    </w:p>
    <w:p w:rsidR="00B675F6" w:rsidRPr="000F46BB" w:rsidRDefault="00B675F6" w:rsidP="00C5013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675F6">
        <w:rPr>
          <w:rFonts w:ascii="Times New Roman" w:hAnsi="Times New Roman" w:cs="Times New Roman"/>
          <w:sz w:val="28"/>
          <w:szCs w:val="28"/>
        </w:rPr>
        <w:t>Архитектура клиент-сервер – это архитектура, при которой имеется два постоянных участника процесса, один из которых распределяет нагрузку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75F6">
        <w:rPr>
          <w:rFonts w:ascii="Times New Roman" w:hAnsi="Times New Roman" w:cs="Times New Roman"/>
          <w:sz w:val="28"/>
          <w:szCs w:val="28"/>
        </w:rPr>
        <w:t>запросам второго.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013A" w:rsidRPr="00C5013A">
        <w:rPr>
          <w:rFonts w:ascii="Times New Roman" w:hAnsi="Times New Roman" w:cs="Times New Roman"/>
          <w:sz w:val="28"/>
          <w:szCs w:val="28"/>
        </w:rPr>
        <w:t>Но также стоит отметить что обязательным сегментом данной архитектуры является наличие хранилища данных.</w:t>
      </w:r>
      <w:r w:rsidR="000F46BB">
        <w:rPr>
          <w:rFonts w:ascii="Times New Roman" w:hAnsi="Times New Roman" w:cs="Times New Roman"/>
          <w:sz w:val="28"/>
          <w:szCs w:val="28"/>
        </w:rPr>
        <w:t xml:space="preserve"> В данной архитектуре протоколом общения между клиентом и сервером выступает </w:t>
      </w:r>
      <w:r w:rsidR="000F46BB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0F46BB" w:rsidRPr="000F46BB">
        <w:rPr>
          <w:rFonts w:ascii="Times New Roman" w:hAnsi="Times New Roman" w:cs="Times New Roman"/>
          <w:sz w:val="28"/>
          <w:szCs w:val="28"/>
        </w:rPr>
        <w:t>.</w:t>
      </w:r>
    </w:p>
    <w:p w:rsidR="000F46BB" w:rsidRDefault="000F46BB" w:rsidP="000F46B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F46BB">
        <w:rPr>
          <w:rFonts w:ascii="Times New Roman" w:hAnsi="Times New Roman" w:cs="Times New Roman"/>
          <w:sz w:val="28"/>
          <w:szCs w:val="28"/>
        </w:rPr>
        <w:t xml:space="preserve"> (</w:t>
      </w:r>
      <w:r w:rsidRPr="000F46BB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0F46BB">
        <w:rPr>
          <w:rFonts w:ascii="Times New Roman" w:hAnsi="Times New Roman" w:cs="Times New Roman"/>
          <w:sz w:val="28"/>
          <w:szCs w:val="28"/>
        </w:rPr>
        <w:t xml:space="preserve"> </w:t>
      </w:r>
      <w:r w:rsidRPr="000F46BB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Pr="000F46BB">
        <w:rPr>
          <w:rFonts w:ascii="Times New Roman" w:hAnsi="Times New Roman" w:cs="Times New Roman"/>
          <w:sz w:val="28"/>
          <w:szCs w:val="28"/>
        </w:rPr>
        <w:t xml:space="preserve"> </w:t>
      </w:r>
      <w:r w:rsidRPr="000F46BB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0F46BB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F46BB">
        <w:rPr>
          <w:rFonts w:ascii="Times New Roman" w:hAnsi="Times New Roman" w:cs="Times New Roman"/>
          <w:sz w:val="28"/>
          <w:szCs w:val="28"/>
        </w:rPr>
        <w:t xml:space="preserve"> представляет собой совокупность разных инструментов, функций, реализованных в виде интерфейса для взаимодействия приложений, с помощью которого одна программа будет вести взаимодействие с другой.</w:t>
      </w:r>
    </w:p>
    <w:p w:rsidR="002462C1" w:rsidRDefault="002462C1" w:rsidP="00C5013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462C1">
        <w:rPr>
          <w:rFonts w:ascii="Times New Roman" w:hAnsi="Times New Roman" w:cs="Times New Roman"/>
          <w:sz w:val="28"/>
          <w:szCs w:val="28"/>
        </w:rPr>
        <w:t xml:space="preserve">По мере развития интернет-технологий одни API устаревают, как, например, SOAP (Simple Object Access Protocol), а другие пользуются большой </w:t>
      </w:r>
      <w:r w:rsidR="000F46BB" w:rsidRPr="002462C1">
        <w:rPr>
          <w:rFonts w:ascii="Times New Roman" w:hAnsi="Times New Roman" w:cs="Times New Roman"/>
          <w:sz w:val="28"/>
          <w:szCs w:val="28"/>
        </w:rPr>
        <w:t>популярностью</w:t>
      </w:r>
      <w:r w:rsidRPr="002462C1">
        <w:rPr>
          <w:rFonts w:ascii="Times New Roman" w:hAnsi="Times New Roman" w:cs="Times New Roman"/>
          <w:sz w:val="28"/>
          <w:szCs w:val="28"/>
        </w:rPr>
        <w:t>, как например, REST (Representational state transfer).</w:t>
      </w:r>
    </w:p>
    <w:p w:rsidR="000F46BB" w:rsidRDefault="000F46BB" w:rsidP="000F46B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сегодняшний день большинство крупных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0B5E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компаний для взаимодействия сервера и клиента используют </w:t>
      </w:r>
      <w:r w:rsidRPr="000F46BB">
        <w:rPr>
          <w:rFonts w:ascii="Times New Roman" w:hAnsi="Times New Roman" w:cs="Times New Roman"/>
          <w:sz w:val="28"/>
          <w:szCs w:val="28"/>
        </w:rPr>
        <w:t>REST</w:t>
      </w:r>
      <w:r w:rsidRPr="00F168E7">
        <w:rPr>
          <w:rFonts w:ascii="Times New Roman" w:hAnsi="Times New Roman" w:cs="Times New Roman"/>
          <w:sz w:val="28"/>
          <w:szCs w:val="28"/>
        </w:rPr>
        <w:t xml:space="preserve"> 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F09E7" w:rsidRDefault="000F46BB" w:rsidP="000F46B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46BB">
        <w:rPr>
          <w:rFonts w:ascii="Times New Roman" w:hAnsi="Times New Roman" w:cs="Times New Roman"/>
          <w:sz w:val="28"/>
          <w:szCs w:val="28"/>
        </w:rPr>
        <w:lastRenderedPageBreak/>
        <w:t>REST API – это набор правил, по которым следует обращаться к серверу за получением информации. Данный метод отправки и получения данных базируется на протоколе HTTP.</w:t>
      </w:r>
    </w:p>
    <w:p w:rsidR="001B29D0" w:rsidRDefault="00C922F3" w:rsidP="001B29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1B29D0">
        <w:rPr>
          <w:rFonts w:ascii="Times New Roman" w:hAnsi="Times New Roman" w:cs="Times New Roman"/>
          <w:sz w:val="28"/>
          <w:szCs w:val="28"/>
        </w:rPr>
        <w:t xml:space="preserve">омпании вроде Яндекса, </w:t>
      </w:r>
      <w:r w:rsidR="001B29D0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1B29D0">
        <w:rPr>
          <w:rFonts w:ascii="Times New Roman" w:hAnsi="Times New Roman" w:cs="Times New Roman"/>
          <w:sz w:val="28"/>
          <w:szCs w:val="28"/>
        </w:rPr>
        <w:t xml:space="preserve"> и т.п. Предоставляют открытые</w:t>
      </w:r>
      <w:r w:rsidR="000F46BB">
        <w:rPr>
          <w:rFonts w:ascii="Times New Roman" w:hAnsi="Times New Roman" w:cs="Times New Roman"/>
          <w:sz w:val="28"/>
          <w:szCs w:val="28"/>
        </w:rPr>
        <w:t xml:space="preserve"> </w:t>
      </w:r>
      <w:r w:rsidR="000F46BB" w:rsidRPr="000F46BB">
        <w:rPr>
          <w:rFonts w:ascii="Times New Roman" w:hAnsi="Times New Roman" w:cs="Times New Roman"/>
          <w:sz w:val="28"/>
          <w:szCs w:val="28"/>
        </w:rPr>
        <w:t>REST</w:t>
      </w:r>
      <w:r w:rsidR="001B29D0">
        <w:rPr>
          <w:rFonts w:ascii="Times New Roman" w:hAnsi="Times New Roman" w:cs="Times New Roman"/>
          <w:sz w:val="28"/>
          <w:szCs w:val="28"/>
        </w:rPr>
        <w:t xml:space="preserve"> </w:t>
      </w:r>
      <w:r w:rsidR="001B29D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1B29D0" w:rsidRPr="001B29D0">
        <w:rPr>
          <w:rFonts w:ascii="Times New Roman" w:hAnsi="Times New Roman" w:cs="Times New Roman"/>
          <w:sz w:val="28"/>
          <w:szCs w:val="28"/>
        </w:rPr>
        <w:t xml:space="preserve"> </w:t>
      </w:r>
      <w:r w:rsidR="001B29D0">
        <w:rPr>
          <w:rFonts w:ascii="Times New Roman" w:hAnsi="Times New Roman" w:cs="Times New Roman"/>
          <w:sz w:val="28"/>
          <w:szCs w:val="28"/>
        </w:rPr>
        <w:t xml:space="preserve">методы своих сервисов чтобы разработчики </w:t>
      </w:r>
      <w:r>
        <w:rPr>
          <w:rFonts w:ascii="Times New Roman" w:hAnsi="Times New Roman" w:cs="Times New Roman"/>
          <w:sz w:val="28"/>
          <w:szCs w:val="28"/>
        </w:rPr>
        <w:t>могли</w:t>
      </w:r>
      <w:r w:rsidR="001B29D0">
        <w:rPr>
          <w:rFonts w:ascii="Times New Roman" w:hAnsi="Times New Roman" w:cs="Times New Roman"/>
          <w:sz w:val="28"/>
          <w:szCs w:val="28"/>
        </w:rPr>
        <w:t xml:space="preserve"> интегрироваться с ними.</w:t>
      </w:r>
    </w:p>
    <w:p w:rsidR="002D2BB4" w:rsidRPr="001C607A" w:rsidRDefault="000F46BB" w:rsidP="002D2BB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46BB">
        <w:rPr>
          <w:rFonts w:ascii="Times New Roman" w:hAnsi="Times New Roman" w:cs="Times New Roman"/>
          <w:sz w:val="28"/>
          <w:szCs w:val="28"/>
        </w:rPr>
        <w:t xml:space="preserve">REST </w:t>
      </w:r>
      <w:r w:rsidR="002D2BB4" w:rsidRPr="001C607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D2BB4" w:rsidRPr="001C607A">
        <w:rPr>
          <w:rFonts w:ascii="Times New Roman" w:hAnsi="Times New Roman" w:cs="Times New Roman"/>
          <w:sz w:val="28"/>
          <w:szCs w:val="28"/>
        </w:rPr>
        <w:t xml:space="preserve"> в основном нужно для веб-программистов и опытных пользователей, желающих создать сложные и глубоко интегрированные сервисы.</w:t>
      </w:r>
    </w:p>
    <w:p w:rsidR="002D2BB4" w:rsidRDefault="002D2BB4" w:rsidP="002D2BB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C607A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0F46BB" w:rsidRPr="000F46BB">
        <w:rPr>
          <w:rFonts w:ascii="Times New Roman" w:hAnsi="Times New Roman" w:cs="Times New Roman"/>
          <w:sz w:val="28"/>
          <w:szCs w:val="28"/>
        </w:rPr>
        <w:t>REST</w:t>
      </w:r>
      <w:r w:rsidR="000F46BB" w:rsidRPr="001C607A">
        <w:rPr>
          <w:rFonts w:ascii="Times New Roman" w:hAnsi="Times New Roman" w:cs="Times New Roman"/>
          <w:sz w:val="28"/>
          <w:szCs w:val="28"/>
        </w:rPr>
        <w:t xml:space="preserve"> </w:t>
      </w:r>
      <w:r w:rsidRPr="001C607A">
        <w:rPr>
          <w:rFonts w:ascii="Times New Roman" w:hAnsi="Times New Roman" w:cs="Times New Roman"/>
          <w:sz w:val="28"/>
          <w:szCs w:val="28"/>
        </w:rPr>
        <w:t>API можно:</w:t>
      </w:r>
    </w:p>
    <w:p w:rsidR="002D2BB4" w:rsidRDefault="002D2BB4" w:rsidP="002D2BB4">
      <w:pPr>
        <w:pStyle w:val="a7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2BB4">
        <w:rPr>
          <w:rFonts w:ascii="Times New Roman" w:hAnsi="Times New Roman" w:cs="Times New Roman"/>
          <w:sz w:val="28"/>
          <w:szCs w:val="28"/>
        </w:rPr>
        <w:t>Экспортировать или импортировать данные с онлайн-сервисов в десктопные программы, приложения для смартфонов или другие облачные сервисы.</w:t>
      </w:r>
    </w:p>
    <w:p w:rsidR="002D2BB4" w:rsidRDefault="002D2BB4" w:rsidP="002D2BB4">
      <w:pPr>
        <w:pStyle w:val="a7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2BB4">
        <w:rPr>
          <w:rFonts w:ascii="Times New Roman" w:hAnsi="Times New Roman" w:cs="Times New Roman"/>
          <w:sz w:val="28"/>
          <w:szCs w:val="28"/>
        </w:rPr>
        <w:t>взаимодействие мобильных клиентов и различных онлайн-сервисов для оплаты с банковскими системами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D2BB4" w:rsidRPr="002D2BB4" w:rsidRDefault="002D2BB4" w:rsidP="002D2BB4">
      <w:pPr>
        <w:pStyle w:val="a7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2BB4">
        <w:rPr>
          <w:rFonts w:ascii="Times New Roman" w:hAnsi="Times New Roman" w:cs="Times New Roman"/>
          <w:sz w:val="28"/>
          <w:szCs w:val="28"/>
        </w:rPr>
        <w:t xml:space="preserve">Поиск товаров и услуг. Например, можно найти и купить билеты на авиарейс, не заходя при этом непосредственно на сайт определенной авиакомпании. Онлайн-ресурсы по поиску авиабилетов с помощью </w:t>
      </w:r>
      <w:r w:rsidR="000F46BB" w:rsidRPr="000F46BB">
        <w:rPr>
          <w:rFonts w:ascii="Times New Roman" w:hAnsi="Times New Roman" w:cs="Times New Roman"/>
          <w:sz w:val="28"/>
          <w:szCs w:val="28"/>
        </w:rPr>
        <w:t>REST</w:t>
      </w:r>
      <w:r w:rsidR="000F46BB" w:rsidRPr="002D2BB4">
        <w:rPr>
          <w:rFonts w:ascii="Times New Roman" w:hAnsi="Times New Roman" w:cs="Times New Roman"/>
          <w:sz w:val="28"/>
          <w:szCs w:val="28"/>
        </w:rPr>
        <w:t xml:space="preserve"> </w:t>
      </w:r>
      <w:r w:rsidRPr="002D2BB4">
        <w:rPr>
          <w:rFonts w:ascii="Times New Roman" w:hAnsi="Times New Roman" w:cs="Times New Roman"/>
          <w:sz w:val="28"/>
          <w:szCs w:val="28"/>
        </w:rPr>
        <w:t>API взаимодействует с сайтами различных авиалиний</w:t>
      </w:r>
    </w:p>
    <w:p w:rsidR="00547DEC" w:rsidRDefault="00547DEC" w:rsidP="005B208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92397" w:rsidRDefault="00C92397" w:rsidP="00C9239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168E7">
        <w:rPr>
          <w:rFonts w:ascii="Times New Roman" w:hAnsi="Times New Roman" w:cs="Times New Roman"/>
          <w:sz w:val="28"/>
          <w:szCs w:val="28"/>
        </w:rPr>
        <w:t>Например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168E7">
        <w:rPr>
          <w:rFonts w:ascii="Times New Roman" w:hAnsi="Times New Roman" w:cs="Times New Roman"/>
          <w:sz w:val="28"/>
          <w:szCs w:val="28"/>
        </w:rPr>
        <w:t xml:space="preserve"> при получении </w:t>
      </w:r>
      <w:r>
        <w:rPr>
          <w:rFonts w:ascii="Times New Roman" w:hAnsi="Times New Roman" w:cs="Times New Roman"/>
          <w:sz w:val="28"/>
          <w:szCs w:val="28"/>
        </w:rPr>
        <w:t xml:space="preserve">данных </w:t>
      </w:r>
      <w:r w:rsidRPr="00F168E7">
        <w:rPr>
          <w:rFonts w:ascii="Times New Roman" w:hAnsi="Times New Roman" w:cs="Times New Roman"/>
          <w:sz w:val="28"/>
          <w:szCs w:val="28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 xml:space="preserve">пользователе, информация о котором храниться в БД (базе данных) на сервере </w:t>
      </w:r>
      <w:r w:rsidRPr="00F168E7">
        <w:rPr>
          <w:rFonts w:ascii="Times New Roman" w:hAnsi="Times New Roman" w:cs="Times New Roman"/>
          <w:sz w:val="28"/>
          <w:szCs w:val="28"/>
        </w:rPr>
        <w:t>необходимо</w:t>
      </w:r>
      <w:r w:rsidRPr="00F62C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указать путь до сервера (</w:t>
      </w:r>
      <w:r w:rsidRPr="00F62CC4">
        <w:rPr>
          <w:rFonts w:ascii="Times New Roman" w:hAnsi="Times New Roman" w:cs="Times New Roman"/>
          <w:sz w:val="28"/>
          <w:szCs w:val="28"/>
          <w:lang w:val="en-US"/>
        </w:rPr>
        <w:t>URI</w:t>
      </w:r>
      <w:r>
        <w:rPr>
          <w:rFonts w:ascii="Times New Roman" w:hAnsi="Times New Roman" w:cs="Times New Roman"/>
          <w:sz w:val="28"/>
          <w:szCs w:val="28"/>
        </w:rPr>
        <w:t>),</w:t>
      </w:r>
      <w:r w:rsidRPr="00F62CC4">
        <w:rPr>
          <w:rFonts w:ascii="Times New Roman" w:hAnsi="Times New Roman" w:cs="Times New Roman"/>
          <w:sz w:val="28"/>
          <w:szCs w:val="28"/>
        </w:rPr>
        <w:t xml:space="preserve"> идентификатор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62CC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метод </w:t>
      </w:r>
      <w:r w:rsidRPr="00F62CC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Pr="00F62CC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по которому сервер поймет, что нужно сделать с ресурсом, в данном случае вернуть информацию о пользователе. </w:t>
      </w:r>
      <w:r w:rsidRPr="00F62CC4">
        <w:rPr>
          <w:rFonts w:ascii="Times New Roman" w:hAnsi="Times New Roman" w:cs="Times New Roman"/>
          <w:sz w:val="28"/>
          <w:szCs w:val="28"/>
        </w:rPr>
        <w:t>Данный процесс</w:t>
      </w:r>
      <w:r>
        <w:rPr>
          <w:rFonts w:ascii="Times New Roman" w:hAnsi="Times New Roman" w:cs="Times New Roman"/>
          <w:sz w:val="28"/>
          <w:szCs w:val="28"/>
        </w:rPr>
        <w:t xml:space="preserve"> «общения» клиента и сервера, представлен на рисунке 1.1</w:t>
      </w:r>
      <w:r w:rsidRPr="00F62CC4">
        <w:rPr>
          <w:rFonts w:ascii="Times New Roman" w:hAnsi="Times New Roman" w:cs="Times New Roman"/>
          <w:sz w:val="28"/>
          <w:szCs w:val="28"/>
        </w:rPr>
        <w:t>.</w:t>
      </w:r>
    </w:p>
    <w:p w:rsidR="00AF0001" w:rsidRDefault="00AF0001" w:rsidP="00C923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922F3" w:rsidRPr="00F168E7" w:rsidRDefault="00C922F3" w:rsidP="00C92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82946FC" wp14:editId="2295143B">
            <wp:extent cx="5939790" cy="31623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 API Запрос_Ответ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F3" w:rsidRDefault="00C922F3" w:rsidP="00AF00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3240F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Схема получения информации о пользователе</w:t>
      </w:r>
    </w:p>
    <w:p w:rsidR="008F09E7" w:rsidRPr="00C3426C" w:rsidRDefault="008F09E7" w:rsidP="00B6472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GoBack"/>
      <w:bookmarkEnd w:id="11"/>
    </w:p>
    <w:p w:rsidR="001B29D0" w:rsidRDefault="001B29D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Компания ООО </w:t>
      </w:r>
      <w:r w:rsidRPr="00F168E7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6AF1">
        <w:rPr>
          <w:rFonts w:ascii="Times New Roman" w:hAnsi="Times New Roman" w:cs="Times New Roman"/>
          <w:sz w:val="28"/>
          <w:szCs w:val="28"/>
        </w:rPr>
        <w:t xml:space="preserve">разрабатывает </w:t>
      </w:r>
      <w:r w:rsidRPr="00750487">
        <w:rPr>
          <w:rFonts w:ascii="Times New Roman" w:hAnsi="Times New Roman" w:cs="Times New Roman"/>
          <w:color w:val="000000" w:themeColor="text1"/>
          <w:sz w:val="28"/>
          <w:szCs w:val="28"/>
        </w:rPr>
        <w:t>продукт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>
        <w:rPr>
          <w:rFonts w:ascii="Times New Roman" w:hAnsi="Times New Roman" w:cs="Times New Roman"/>
          <w:sz w:val="28"/>
          <w:szCs w:val="28"/>
        </w:rPr>
        <w:t xml:space="preserve">, серверная часть которого полностью базируется на </w:t>
      </w:r>
      <w:r w:rsidR="00254693">
        <w:rPr>
          <w:rFonts w:ascii="Times New Roman" w:hAnsi="Times New Roman" w:cs="Times New Roman"/>
          <w:sz w:val="28"/>
          <w:szCs w:val="28"/>
        </w:rPr>
        <w:t xml:space="preserve">технологии </w:t>
      </w:r>
      <w:r w:rsidRPr="00F168E7">
        <w:rPr>
          <w:rFonts w:ascii="Times New Roman" w:hAnsi="Times New Roman" w:cs="Times New Roman"/>
          <w:sz w:val="28"/>
          <w:szCs w:val="28"/>
        </w:rPr>
        <w:t>REST API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B7259">
        <w:rPr>
          <w:rFonts w:ascii="Times New Roman" w:hAnsi="Times New Roman" w:cs="Times New Roman"/>
          <w:sz w:val="28"/>
          <w:szCs w:val="28"/>
        </w:rPr>
        <w:t xml:space="preserve">то есть взаимодействие </w:t>
      </w:r>
      <w:r>
        <w:rPr>
          <w:rFonts w:ascii="Times New Roman" w:hAnsi="Times New Roman" w:cs="Times New Roman"/>
          <w:sz w:val="28"/>
          <w:szCs w:val="28"/>
        </w:rPr>
        <w:t>любого пользователя с</w:t>
      </w:r>
      <w:r w:rsidR="00254693">
        <w:rPr>
          <w:rFonts w:ascii="Times New Roman" w:hAnsi="Times New Roman" w:cs="Times New Roman"/>
          <w:sz w:val="28"/>
          <w:szCs w:val="28"/>
        </w:rPr>
        <w:t xml:space="preserve"> сервером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1B29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осуществляется через </w:t>
      </w:r>
      <w:r w:rsidR="00254693" w:rsidRPr="00F168E7">
        <w:rPr>
          <w:rFonts w:ascii="Times New Roman" w:hAnsi="Times New Roman" w:cs="Times New Roman"/>
          <w:sz w:val="28"/>
          <w:szCs w:val="28"/>
        </w:rPr>
        <w:t>REST API</w:t>
      </w:r>
      <w:r w:rsidR="00254693">
        <w:rPr>
          <w:rFonts w:ascii="Times New Roman" w:hAnsi="Times New Roman" w:cs="Times New Roman"/>
          <w:sz w:val="28"/>
          <w:szCs w:val="28"/>
        </w:rPr>
        <w:t>.</w:t>
      </w:r>
    </w:p>
    <w:p w:rsidR="00254693" w:rsidRPr="00254693" w:rsidRDefault="0025469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клиентами</w:t>
      </w:r>
      <w:r w:rsidR="00725269" w:rsidRPr="007252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:rsidR="00254693" w:rsidRDefault="00254693" w:rsidP="00FC2ECC">
      <w:pPr>
        <w:pStyle w:val="a7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5700D">
        <w:rPr>
          <w:rFonts w:ascii="Times New Roman" w:hAnsi="Times New Roman" w:cs="Times New Roman"/>
          <w:sz w:val="28"/>
          <w:szCs w:val="28"/>
        </w:rPr>
        <w:t>Веб-сайт fonmix.ru</w:t>
      </w:r>
      <w:r>
        <w:rPr>
          <w:rFonts w:ascii="Times New Roman" w:hAnsi="Times New Roman" w:cs="Times New Roman"/>
          <w:sz w:val="28"/>
          <w:szCs w:val="28"/>
        </w:rPr>
        <w:t xml:space="preserve"> – представляет собой в</w:t>
      </w:r>
      <w:r w:rsidRPr="0055700D">
        <w:rPr>
          <w:rFonts w:ascii="Times New Roman" w:hAnsi="Times New Roman" w:cs="Times New Roman"/>
          <w:sz w:val="28"/>
          <w:szCs w:val="28"/>
        </w:rPr>
        <w:t>еб интерфейс, в котором пользователи</w:t>
      </w:r>
      <w:r w:rsidR="00725269" w:rsidRPr="00725269">
        <w:rPr>
          <w:rFonts w:ascii="Times New Roman" w:hAnsi="Times New Roman" w:cs="Times New Roman"/>
          <w:sz w:val="28"/>
          <w:szCs w:val="28"/>
        </w:rPr>
        <w:t xml:space="preserve"> </w:t>
      </w:r>
      <w:r w:rsidRPr="0055700D">
        <w:rPr>
          <w:rFonts w:ascii="Times New Roman" w:hAnsi="Times New Roman" w:cs="Times New Roman"/>
          <w:sz w:val="28"/>
          <w:szCs w:val="28"/>
        </w:rPr>
        <w:t>могут управлять музыкой в своих заведения: создавать плейлисты, составлять музыкальное расписание, добавлять рекламу в перерывах между песнями и т.п.</w:t>
      </w:r>
    </w:p>
    <w:p w:rsidR="00254693" w:rsidRDefault="007447AD" w:rsidP="00FC2ECC">
      <w:pPr>
        <w:pStyle w:val="a7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A71E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A71E20">
        <w:rPr>
          <w:rFonts w:ascii="Times New Roman" w:hAnsi="Times New Roman" w:cs="Times New Roman"/>
          <w:sz w:val="28"/>
          <w:szCs w:val="28"/>
        </w:rPr>
        <w:t xml:space="preserve"> – кроссплатформенный </w:t>
      </w:r>
      <w:r w:rsidR="00AC6D5A" w:rsidRPr="00A71E20">
        <w:rPr>
          <w:rFonts w:ascii="Times New Roman" w:hAnsi="Times New Roman" w:cs="Times New Roman"/>
          <w:sz w:val="28"/>
          <w:szCs w:val="28"/>
        </w:rPr>
        <w:t>медиа проигрыватель</w:t>
      </w:r>
      <w:r>
        <w:rPr>
          <w:rFonts w:ascii="Times New Roman" w:hAnsi="Times New Roman" w:cs="Times New Roman"/>
          <w:sz w:val="28"/>
          <w:szCs w:val="28"/>
        </w:rPr>
        <w:t xml:space="preserve"> разрабатываемый также в компании ООО </w:t>
      </w:r>
      <w:r w:rsidRPr="00F168E7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>, с помощью которого воспроизводиться медиа контент правообладателей.</w:t>
      </w:r>
    </w:p>
    <w:p w:rsidR="00341BC8" w:rsidRPr="007447AD" w:rsidRDefault="007447AD" w:rsidP="00FC2ECC">
      <w:pPr>
        <w:pStyle w:val="a7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Правообладатель – </w:t>
      </w:r>
      <w:r w:rsidRPr="00254693">
        <w:rPr>
          <w:rFonts w:ascii="Times New Roman" w:hAnsi="Times New Roman" w:cs="Times New Roman"/>
          <w:sz w:val="28"/>
          <w:szCs w:val="28"/>
        </w:rPr>
        <w:t>это исполнитель и изготовитель фонограмм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54693">
        <w:rPr>
          <w:rFonts w:ascii="Times New Roman" w:hAnsi="Times New Roman" w:cs="Times New Roman"/>
          <w:sz w:val="28"/>
          <w:szCs w:val="28"/>
        </w:rPr>
        <w:t>с которым заключается договор о дистрибуции контента и предоставлении отчетов об использовании.</w:t>
      </w:r>
    </w:p>
    <w:p w:rsidR="002048AA" w:rsidRDefault="002048AA" w:rsidP="002048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6472C" w:rsidRDefault="00B6472C" w:rsidP="00B647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написания самих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342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необходимо написание подробной документации по ним, поскольку без нее попросту не удастся воспользоваться методом. А также не менее важно поддерживать документацию в актуальном состоянии поскольку если документация будет неправильная или устаревшая, то велика вероятность ошибок и в конечном итоге может сказывается на качестве и стоимости продуктов. Поэтому сопровождение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3426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 очень важная и актуальная тема.</w:t>
      </w:r>
    </w:p>
    <w:p w:rsidR="00B6472C" w:rsidRPr="001C607A" w:rsidRDefault="00B6472C" w:rsidP="00B647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6472C" w:rsidRDefault="00B6472C" w:rsidP="00B647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D2BB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представляет собой документ или набор документов, удобочитаемого формата. Наиболее популярные формат это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C923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документы размещены в сети интернет, поскольку их удобнее всего поддерживать в актуальном состоянии по сравнению, например, с печатными версиями документов.</w:t>
      </w:r>
    </w:p>
    <w:p w:rsidR="00B6472C" w:rsidRDefault="00B6472C" w:rsidP="002048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240F0" w:rsidRDefault="00C922F3" w:rsidP="003240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22F3">
        <w:rPr>
          <w:rFonts w:ascii="Times New Roman" w:hAnsi="Times New Roman" w:cs="Times New Roman"/>
          <w:sz w:val="28"/>
          <w:szCs w:val="28"/>
        </w:rPr>
        <w:t>Целью данной работы является создание системы</w:t>
      </w:r>
      <w:r>
        <w:rPr>
          <w:rFonts w:ascii="Times New Roman" w:hAnsi="Times New Roman" w:cs="Times New Roman"/>
          <w:sz w:val="28"/>
          <w:szCs w:val="28"/>
        </w:rPr>
        <w:t xml:space="preserve"> автоматического сопровождения </w:t>
      </w:r>
      <w:r w:rsidR="003240F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240F0">
        <w:rPr>
          <w:rFonts w:ascii="Times New Roman" w:hAnsi="Times New Roman" w:cs="Times New Roman"/>
          <w:sz w:val="28"/>
          <w:szCs w:val="28"/>
        </w:rPr>
        <w:t>-документации,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240F0" w:rsidRPr="003240F0">
        <w:rPr>
          <w:rFonts w:ascii="Times New Roman" w:hAnsi="Times New Roman" w:cs="Times New Roman"/>
          <w:sz w:val="28"/>
          <w:szCs w:val="28"/>
        </w:rPr>
        <w:t>позволяющей ускорить и повысить</w:t>
      </w:r>
      <w:r w:rsidR="003240F0">
        <w:rPr>
          <w:rFonts w:ascii="Times New Roman" w:hAnsi="Times New Roman" w:cs="Times New Roman"/>
          <w:sz w:val="28"/>
          <w:szCs w:val="28"/>
        </w:rPr>
        <w:t xml:space="preserve"> качество разработки. </w:t>
      </w:r>
      <w:r w:rsidR="003240F0" w:rsidRPr="003240F0">
        <w:rPr>
          <w:rFonts w:ascii="Times New Roman" w:hAnsi="Times New Roman" w:cs="Times New Roman"/>
          <w:sz w:val="28"/>
          <w:szCs w:val="28"/>
        </w:rPr>
        <w:t>В соответствии с поставленной целью, работа над АС (автоматизированной системой) была разделена на несколько этапов, в рамках которых решались следующие задачи:</w:t>
      </w:r>
    </w:p>
    <w:p w:rsidR="003240F0" w:rsidRDefault="003240F0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</w:p>
    <w:p w:rsidR="003240F0" w:rsidRDefault="0077102C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аналогов и прототипов </w:t>
      </w:r>
      <w:r w:rsidR="003240F0">
        <w:rPr>
          <w:rFonts w:ascii="Times New Roman" w:hAnsi="Times New Roman" w:cs="Times New Roman"/>
          <w:sz w:val="28"/>
          <w:szCs w:val="28"/>
        </w:rPr>
        <w:t xml:space="preserve">современных технологий по сопровождению </w:t>
      </w:r>
      <w:r w:rsidR="003240F0">
        <w:rPr>
          <w:rFonts w:ascii="Times New Roman" w:hAnsi="Times New Roman" w:cs="Times New Roman"/>
          <w:sz w:val="28"/>
          <w:szCs w:val="28"/>
          <w:lang w:val="en-US"/>
        </w:rPr>
        <w:t>API-</w:t>
      </w:r>
      <w:r w:rsidR="003240F0"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77102C" w:rsidRDefault="002E2644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и обоснование критериев качества,</w:t>
      </w:r>
      <w:r w:rsidR="0077102C">
        <w:rPr>
          <w:rFonts w:ascii="Times New Roman" w:hAnsi="Times New Roman" w:cs="Times New Roman"/>
          <w:sz w:val="28"/>
          <w:szCs w:val="28"/>
        </w:rPr>
        <w:t xml:space="preserve"> по которым сравнивать </w:t>
      </w:r>
      <w:r>
        <w:rPr>
          <w:rFonts w:ascii="Times New Roman" w:hAnsi="Times New Roman" w:cs="Times New Roman"/>
          <w:sz w:val="28"/>
          <w:szCs w:val="28"/>
        </w:rPr>
        <w:t>системы</w:t>
      </w:r>
    </w:p>
    <w:p w:rsidR="002E2644" w:rsidRDefault="002E2644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сравнение аналогов и прототипов с целью выбора системы</w:t>
      </w:r>
    </w:p>
    <w:p w:rsidR="003240F0" w:rsidRDefault="003240F0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31DC">
        <w:rPr>
          <w:rFonts w:ascii="Times New Roman" w:hAnsi="Times New Roman" w:cs="Times New Roman"/>
          <w:sz w:val="28"/>
          <w:szCs w:val="28"/>
        </w:rPr>
        <w:t>выделение перечня функций, подлежащих автоматизации</w:t>
      </w:r>
    </w:p>
    <w:p w:rsidR="004C5EF1" w:rsidRDefault="004C5EF1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требований к системе</w:t>
      </w:r>
    </w:p>
    <w:p w:rsidR="004C5EF1" w:rsidRDefault="004C5EF1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разработка интерфейса взаимодействия пользователя с системой</w:t>
      </w:r>
    </w:p>
    <w:p w:rsidR="004C5EF1" w:rsidRDefault="004C5EF1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алгоритмов и программных модулей системы</w:t>
      </w:r>
    </w:p>
    <w:p w:rsidR="004C5EF1" w:rsidRDefault="004C5EF1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тестирования и отладки системы</w:t>
      </w:r>
    </w:p>
    <w:p w:rsidR="004C5EF1" w:rsidRPr="004631DC" w:rsidRDefault="004C5EF1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руководства для пользователей системы</w:t>
      </w:r>
    </w:p>
    <w:p w:rsidR="00660D7D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30BEA" w:rsidRPr="00023C4C" w:rsidRDefault="00830BEA" w:rsidP="00FC2ECC">
      <w:pPr>
        <w:pStyle w:val="1"/>
        <w:numPr>
          <w:ilvl w:val="0"/>
          <w:numId w:val="1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12" w:name="_Toc56957439"/>
      <w:bookmarkStart w:id="13" w:name="_Toc61816096"/>
      <w:r w:rsidRPr="003F73AB">
        <w:rPr>
          <w:rFonts w:cs="Times New Roman"/>
          <w:szCs w:val="28"/>
        </w:rPr>
        <w:t>ОБЗОРНАЯ ЧАСТЬ</w:t>
      </w:r>
      <w:bookmarkEnd w:id="12"/>
      <w:bookmarkEnd w:id="13"/>
    </w:p>
    <w:p w:rsidR="00463B69" w:rsidRP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11DB6" w:rsidRDefault="000E0D09" w:rsidP="00FC2ECC">
      <w:pPr>
        <w:pStyle w:val="2"/>
        <w:numPr>
          <w:ilvl w:val="1"/>
          <w:numId w:val="2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14" w:name="_Toc61816097"/>
      <w:r>
        <w:rPr>
          <w:rFonts w:cs="Times New Roman"/>
          <w:b/>
          <w:szCs w:val="28"/>
        </w:rPr>
        <w:t>Описание предметной области</w:t>
      </w:r>
      <w:bookmarkEnd w:id="14"/>
    </w:p>
    <w:p w:rsidR="004A23CE" w:rsidRDefault="004A23CE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4495B" w:rsidRDefault="00D4495B" w:rsidP="00D4495B">
      <w:pPr>
        <w:pStyle w:val="3"/>
        <w:numPr>
          <w:ilvl w:val="2"/>
          <w:numId w:val="5"/>
        </w:numPr>
        <w:spacing w:before="0" w:line="360" w:lineRule="auto"/>
      </w:pPr>
      <w:bookmarkStart w:id="15" w:name="_Toc61816098"/>
      <w:r w:rsidRPr="00D4495B">
        <w:t>Актуальность выбранной тематики</w:t>
      </w:r>
      <w:bookmarkEnd w:id="15"/>
    </w:p>
    <w:p w:rsidR="00D4495B" w:rsidRDefault="00D4495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956BA" w:rsidRDefault="008956BA" w:rsidP="003A3D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956BA">
        <w:rPr>
          <w:rFonts w:ascii="Times New Roman" w:hAnsi="Times New Roman" w:cs="Times New Roman"/>
          <w:sz w:val="28"/>
          <w:szCs w:val="28"/>
        </w:rPr>
        <w:t>В качестве основных показателе актуальности разработки</w:t>
      </w:r>
      <w:r>
        <w:rPr>
          <w:rFonts w:ascii="Times New Roman" w:hAnsi="Times New Roman" w:cs="Times New Roman"/>
          <w:sz w:val="28"/>
          <w:szCs w:val="28"/>
        </w:rPr>
        <w:t xml:space="preserve"> АС </w:t>
      </w:r>
      <w:r w:rsidRPr="008956BA">
        <w:rPr>
          <w:rFonts w:ascii="Times New Roman" w:hAnsi="Times New Roman" w:cs="Times New Roman"/>
          <w:sz w:val="28"/>
          <w:szCs w:val="28"/>
        </w:rPr>
        <w:t>сопровождения API-документации</w:t>
      </w:r>
      <w:r>
        <w:rPr>
          <w:rFonts w:ascii="Times New Roman" w:hAnsi="Times New Roman" w:cs="Times New Roman"/>
          <w:sz w:val="28"/>
          <w:szCs w:val="28"/>
        </w:rPr>
        <w:tab/>
        <w:t xml:space="preserve">предлагается обратиться к </w:t>
      </w:r>
      <w:r w:rsidRPr="008956BA">
        <w:rPr>
          <w:rFonts w:ascii="Times New Roman" w:hAnsi="Times New Roman" w:cs="Times New Roman"/>
          <w:sz w:val="28"/>
          <w:szCs w:val="28"/>
        </w:rPr>
        <w:t>статистике «Яндекса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  <w:r w:rsidR="003B5ABF">
        <w:rPr>
          <w:rFonts w:ascii="Times New Roman" w:hAnsi="Times New Roman" w:cs="Times New Roman"/>
          <w:sz w:val="28"/>
          <w:szCs w:val="28"/>
        </w:rPr>
        <w:t xml:space="preserve">В качестве периода времени, взяты показатели за последние четыре месяца написания ВКР. </w:t>
      </w:r>
      <w:r w:rsidR="003D0861" w:rsidRPr="003D0861">
        <w:rPr>
          <w:rFonts w:ascii="Times New Roman" w:hAnsi="Times New Roman" w:cs="Times New Roman"/>
          <w:sz w:val="28"/>
          <w:szCs w:val="28"/>
        </w:rPr>
        <w:t>Статистика и показатели запросов «</w:t>
      </w:r>
      <w:r w:rsidR="0026474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D0861" w:rsidRPr="003D0861">
        <w:rPr>
          <w:rFonts w:ascii="Times New Roman" w:hAnsi="Times New Roman" w:cs="Times New Roman"/>
          <w:sz w:val="28"/>
          <w:szCs w:val="28"/>
        </w:rPr>
        <w:t xml:space="preserve">», «документация </w:t>
      </w:r>
      <w:r w:rsidR="0026474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D0861" w:rsidRPr="003D0861">
        <w:rPr>
          <w:rFonts w:ascii="Times New Roman" w:hAnsi="Times New Roman" w:cs="Times New Roman"/>
          <w:sz w:val="28"/>
          <w:szCs w:val="28"/>
        </w:rPr>
        <w:t>», «</w:t>
      </w:r>
      <w:r w:rsidR="0026474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6474E" w:rsidRPr="003D0861">
        <w:rPr>
          <w:rFonts w:ascii="Times New Roman" w:hAnsi="Times New Roman" w:cs="Times New Roman"/>
          <w:sz w:val="28"/>
          <w:szCs w:val="28"/>
        </w:rPr>
        <w:t xml:space="preserve"> </w:t>
      </w:r>
      <w:r w:rsidR="003D0861" w:rsidRPr="003D0861">
        <w:rPr>
          <w:rFonts w:ascii="Times New Roman" w:hAnsi="Times New Roman" w:cs="Times New Roman"/>
          <w:sz w:val="28"/>
          <w:szCs w:val="28"/>
        </w:rPr>
        <w:t xml:space="preserve">doc» за выбранные промежутки месяцев, согласно </w:t>
      </w:r>
      <w:r w:rsidR="003A3D26" w:rsidRPr="003D0861">
        <w:rPr>
          <w:rFonts w:ascii="Times New Roman" w:hAnsi="Times New Roman" w:cs="Times New Roman"/>
          <w:sz w:val="28"/>
          <w:szCs w:val="28"/>
        </w:rPr>
        <w:t>сайту https://wordstat.yandex.ru</w:t>
      </w:r>
      <w:r w:rsidR="003D0861" w:rsidRPr="003D0861">
        <w:rPr>
          <w:rFonts w:ascii="Times New Roman" w:hAnsi="Times New Roman" w:cs="Times New Roman"/>
          <w:sz w:val="28"/>
          <w:szCs w:val="28"/>
        </w:rPr>
        <w:t>, представлены в</w:t>
      </w:r>
      <w:r w:rsidR="003A3D26">
        <w:rPr>
          <w:rFonts w:ascii="Times New Roman" w:hAnsi="Times New Roman" w:cs="Times New Roman"/>
          <w:sz w:val="28"/>
          <w:szCs w:val="28"/>
        </w:rPr>
        <w:t xml:space="preserve"> таблице 1.1.</w:t>
      </w:r>
    </w:p>
    <w:p w:rsidR="003A3D26" w:rsidRDefault="003A3D26" w:rsidP="003A3D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E6635" w:rsidRDefault="00BE6635" w:rsidP="00BE663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1.1. – </w:t>
      </w:r>
      <w:r w:rsidRPr="00BE6635">
        <w:rPr>
          <w:rFonts w:ascii="Times New Roman" w:hAnsi="Times New Roman" w:cs="Times New Roman"/>
          <w:sz w:val="28"/>
          <w:szCs w:val="28"/>
        </w:rPr>
        <w:t>Статистика запросов в интернете по тематике API-документации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8956BA" w:rsidRPr="00BE6635" w:rsidTr="00F95403">
        <w:tc>
          <w:tcPr>
            <w:tcW w:w="3114" w:type="dxa"/>
            <w:vAlign w:val="center"/>
          </w:tcPr>
          <w:p w:rsidR="008956BA" w:rsidRPr="00BE6635" w:rsidRDefault="008956BA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b/>
                <w:sz w:val="28"/>
                <w:szCs w:val="28"/>
              </w:rPr>
              <w:t>Запрос</w:t>
            </w:r>
          </w:p>
        </w:tc>
        <w:tc>
          <w:tcPr>
            <w:tcW w:w="3115" w:type="dxa"/>
            <w:vAlign w:val="center"/>
          </w:tcPr>
          <w:p w:rsidR="008956BA" w:rsidRPr="00BE6635" w:rsidRDefault="008956BA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b/>
                <w:sz w:val="28"/>
                <w:szCs w:val="28"/>
              </w:rPr>
              <w:t>Период</w:t>
            </w:r>
          </w:p>
        </w:tc>
        <w:tc>
          <w:tcPr>
            <w:tcW w:w="3115" w:type="dxa"/>
            <w:vAlign w:val="center"/>
          </w:tcPr>
          <w:p w:rsidR="008956BA" w:rsidRPr="00BE6635" w:rsidRDefault="008956BA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b/>
                <w:sz w:val="28"/>
                <w:szCs w:val="28"/>
              </w:rPr>
              <w:t>Количество</w:t>
            </w:r>
          </w:p>
        </w:tc>
      </w:tr>
      <w:tr w:rsidR="00BE6635" w:rsidTr="00953006">
        <w:tc>
          <w:tcPr>
            <w:tcW w:w="3114" w:type="dxa"/>
            <w:vAlign w:val="center"/>
          </w:tcPr>
          <w:p w:rsidR="00BE6635" w:rsidRPr="00BE6635" w:rsidRDefault="003A3D26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</w:p>
        </w:tc>
        <w:tc>
          <w:tcPr>
            <w:tcW w:w="3115" w:type="dxa"/>
            <w:vMerge w:val="restart"/>
            <w:vAlign w:val="center"/>
          </w:tcPr>
          <w:p w:rsidR="00BE6635" w:rsidRPr="00BE6635" w:rsidRDefault="00BE6635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>01.09.2020 – 30.09.2020</w:t>
            </w:r>
          </w:p>
        </w:tc>
        <w:tc>
          <w:tcPr>
            <w:tcW w:w="3115" w:type="dxa"/>
            <w:vAlign w:val="center"/>
          </w:tcPr>
          <w:p w:rsidR="00BE6635" w:rsidRPr="00BE6635" w:rsidRDefault="00F95403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95403">
              <w:rPr>
                <w:rFonts w:ascii="Times New Roman" w:hAnsi="Times New Roman" w:cs="Times New Roman"/>
                <w:sz w:val="28"/>
                <w:szCs w:val="28"/>
              </w:rPr>
              <w:t>556682</w:t>
            </w:r>
          </w:p>
        </w:tc>
      </w:tr>
      <w:tr w:rsidR="00BE6635" w:rsidTr="00953006">
        <w:tc>
          <w:tcPr>
            <w:tcW w:w="3114" w:type="dxa"/>
            <w:vAlign w:val="center"/>
          </w:tcPr>
          <w:p w:rsidR="00BE6635" w:rsidRPr="00BE6635" w:rsidRDefault="00BE6635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 xml:space="preserve">документация </w:t>
            </w:r>
            <w:r w:rsidR="003A3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</w:p>
        </w:tc>
        <w:tc>
          <w:tcPr>
            <w:tcW w:w="3115" w:type="dxa"/>
            <w:vMerge/>
            <w:vAlign w:val="center"/>
          </w:tcPr>
          <w:p w:rsidR="00BE6635" w:rsidRPr="00BE6635" w:rsidRDefault="00BE6635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BE6635" w:rsidRPr="00BE6635" w:rsidRDefault="00BE6635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>2234</w:t>
            </w:r>
          </w:p>
        </w:tc>
      </w:tr>
      <w:tr w:rsidR="00BE6635" w:rsidTr="00953006">
        <w:tc>
          <w:tcPr>
            <w:tcW w:w="3114" w:type="dxa"/>
            <w:vAlign w:val="center"/>
          </w:tcPr>
          <w:p w:rsidR="00BE6635" w:rsidRPr="00BE6635" w:rsidRDefault="003A3D26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="00BE6635" w:rsidRPr="00BE6635">
              <w:rPr>
                <w:rFonts w:ascii="Times New Roman" w:hAnsi="Times New Roman" w:cs="Times New Roman"/>
                <w:sz w:val="28"/>
                <w:szCs w:val="28"/>
              </w:rPr>
              <w:t xml:space="preserve"> doc</w:t>
            </w:r>
          </w:p>
        </w:tc>
        <w:tc>
          <w:tcPr>
            <w:tcW w:w="3115" w:type="dxa"/>
            <w:vMerge/>
            <w:vAlign w:val="center"/>
          </w:tcPr>
          <w:p w:rsidR="00BE6635" w:rsidRPr="00BE6635" w:rsidRDefault="00BE6635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BE6635" w:rsidRPr="00BE6635" w:rsidRDefault="00BE6635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>2888</w:t>
            </w:r>
          </w:p>
        </w:tc>
      </w:tr>
      <w:tr w:rsidR="003B5ABF" w:rsidTr="00953006">
        <w:tc>
          <w:tcPr>
            <w:tcW w:w="3114" w:type="dxa"/>
            <w:vAlign w:val="center"/>
          </w:tcPr>
          <w:p w:rsidR="003B5ABF" w:rsidRPr="00BE6635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</w:p>
        </w:tc>
        <w:tc>
          <w:tcPr>
            <w:tcW w:w="3115" w:type="dxa"/>
            <w:vMerge w:val="restart"/>
            <w:vAlign w:val="center"/>
          </w:tcPr>
          <w:p w:rsidR="003B5ABF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>01.10.2020 – 31.10.2020</w:t>
            </w:r>
          </w:p>
        </w:tc>
        <w:tc>
          <w:tcPr>
            <w:tcW w:w="3115" w:type="dxa"/>
            <w:vAlign w:val="center"/>
          </w:tcPr>
          <w:p w:rsidR="003B5ABF" w:rsidRDefault="00F95403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95403">
              <w:rPr>
                <w:rFonts w:ascii="Times New Roman" w:hAnsi="Times New Roman" w:cs="Times New Roman"/>
                <w:sz w:val="28"/>
                <w:szCs w:val="28"/>
              </w:rPr>
              <w:t>553925</w:t>
            </w:r>
          </w:p>
        </w:tc>
      </w:tr>
      <w:tr w:rsidR="003B5ABF" w:rsidTr="00953006">
        <w:tc>
          <w:tcPr>
            <w:tcW w:w="3114" w:type="dxa"/>
            <w:vAlign w:val="center"/>
          </w:tcPr>
          <w:p w:rsidR="003B5ABF" w:rsidRPr="00BE6635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 xml:space="preserve">документация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</w:p>
        </w:tc>
        <w:tc>
          <w:tcPr>
            <w:tcW w:w="3115" w:type="dxa"/>
            <w:vMerge/>
            <w:vAlign w:val="center"/>
          </w:tcPr>
          <w:p w:rsidR="003B5ABF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3B5ABF" w:rsidRDefault="00953006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3006">
              <w:rPr>
                <w:rFonts w:ascii="Times New Roman" w:hAnsi="Times New Roman" w:cs="Times New Roman"/>
                <w:sz w:val="28"/>
                <w:szCs w:val="28"/>
              </w:rPr>
              <w:t>2265</w:t>
            </w:r>
          </w:p>
        </w:tc>
      </w:tr>
      <w:tr w:rsidR="003B5ABF" w:rsidTr="00953006">
        <w:tc>
          <w:tcPr>
            <w:tcW w:w="3114" w:type="dxa"/>
            <w:vAlign w:val="center"/>
          </w:tcPr>
          <w:p w:rsidR="003B5ABF" w:rsidRPr="00BE6635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 xml:space="preserve"> doc</w:t>
            </w:r>
          </w:p>
        </w:tc>
        <w:tc>
          <w:tcPr>
            <w:tcW w:w="3115" w:type="dxa"/>
            <w:vMerge/>
            <w:vAlign w:val="center"/>
          </w:tcPr>
          <w:p w:rsidR="003B5ABF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3B5ABF" w:rsidRDefault="002E2525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2525">
              <w:rPr>
                <w:rFonts w:ascii="Times New Roman" w:hAnsi="Times New Roman" w:cs="Times New Roman"/>
                <w:sz w:val="28"/>
                <w:szCs w:val="28"/>
              </w:rPr>
              <w:t>2811</w:t>
            </w:r>
          </w:p>
        </w:tc>
      </w:tr>
      <w:tr w:rsidR="003B5ABF" w:rsidTr="00953006">
        <w:tc>
          <w:tcPr>
            <w:tcW w:w="3114" w:type="dxa"/>
            <w:vAlign w:val="center"/>
          </w:tcPr>
          <w:p w:rsidR="003B5ABF" w:rsidRPr="00BE6635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</w:p>
        </w:tc>
        <w:tc>
          <w:tcPr>
            <w:tcW w:w="3115" w:type="dxa"/>
            <w:vMerge w:val="restart"/>
            <w:vAlign w:val="center"/>
          </w:tcPr>
          <w:p w:rsidR="003B5ABF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>01.11.2020 – 30.11.2020</w:t>
            </w:r>
          </w:p>
        </w:tc>
        <w:tc>
          <w:tcPr>
            <w:tcW w:w="3115" w:type="dxa"/>
            <w:vAlign w:val="center"/>
          </w:tcPr>
          <w:p w:rsidR="003B5ABF" w:rsidRDefault="002E2525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2525">
              <w:rPr>
                <w:rFonts w:ascii="Times New Roman" w:hAnsi="Times New Roman" w:cs="Times New Roman"/>
                <w:sz w:val="28"/>
                <w:szCs w:val="28"/>
              </w:rPr>
              <w:t>553925</w:t>
            </w:r>
          </w:p>
        </w:tc>
      </w:tr>
      <w:tr w:rsidR="003B5ABF" w:rsidTr="00953006">
        <w:tc>
          <w:tcPr>
            <w:tcW w:w="3114" w:type="dxa"/>
            <w:vAlign w:val="center"/>
          </w:tcPr>
          <w:p w:rsidR="003B5ABF" w:rsidRPr="00BE6635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документация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</w:p>
        </w:tc>
        <w:tc>
          <w:tcPr>
            <w:tcW w:w="3115" w:type="dxa"/>
            <w:vMerge/>
            <w:vAlign w:val="center"/>
          </w:tcPr>
          <w:p w:rsidR="003B5ABF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3B5ABF" w:rsidRDefault="00953006" w:rsidP="0023174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300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2317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Pr="00953006">
              <w:rPr>
                <w:rFonts w:ascii="Times New Roman" w:hAnsi="Times New Roman" w:cs="Times New Roman"/>
                <w:sz w:val="28"/>
                <w:szCs w:val="28"/>
              </w:rPr>
              <w:t>53</w:t>
            </w:r>
          </w:p>
        </w:tc>
      </w:tr>
      <w:tr w:rsidR="003B5ABF" w:rsidTr="00953006">
        <w:tc>
          <w:tcPr>
            <w:tcW w:w="3114" w:type="dxa"/>
            <w:vAlign w:val="center"/>
          </w:tcPr>
          <w:p w:rsidR="003B5ABF" w:rsidRPr="00BE6635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API</w:t>
            </w: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 xml:space="preserve"> doc</w:t>
            </w:r>
          </w:p>
        </w:tc>
        <w:tc>
          <w:tcPr>
            <w:tcW w:w="3115" w:type="dxa"/>
            <w:vMerge/>
            <w:vAlign w:val="center"/>
          </w:tcPr>
          <w:p w:rsidR="003B5ABF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3B5ABF" w:rsidRDefault="002E2525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2525">
              <w:rPr>
                <w:rFonts w:ascii="Times New Roman" w:hAnsi="Times New Roman" w:cs="Times New Roman"/>
                <w:sz w:val="28"/>
                <w:szCs w:val="28"/>
              </w:rPr>
              <w:t>2246</w:t>
            </w:r>
          </w:p>
        </w:tc>
      </w:tr>
      <w:tr w:rsidR="003B5ABF" w:rsidTr="00953006">
        <w:tc>
          <w:tcPr>
            <w:tcW w:w="3114" w:type="dxa"/>
            <w:vAlign w:val="center"/>
          </w:tcPr>
          <w:p w:rsidR="003B5ABF" w:rsidRPr="00BE6635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</w:p>
        </w:tc>
        <w:tc>
          <w:tcPr>
            <w:tcW w:w="3115" w:type="dxa"/>
            <w:vMerge w:val="restart"/>
            <w:vAlign w:val="center"/>
          </w:tcPr>
          <w:p w:rsidR="003B5ABF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>01.12.2020 – 31.12.2020</w:t>
            </w:r>
          </w:p>
        </w:tc>
        <w:tc>
          <w:tcPr>
            <w:tcW w:w="3115" w:type="dxa"/>
            <w:vAlign w:val="center"/>
          </w:tcPr>
          <w:p w:rsidR="003B5ABF" w:rsidRDefault="00F95403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95403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 w:rsidR="009530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6435</w:t>
            </w:r>
          </w:p>
        </w:tc>
      </w:tr>
      <w:tr w:rsidR="003B5ABF" w:rsidTr="00953006">
        <w:tc>
          <w:tcPr>
            <w:tcW w:w="3114" w:type="dxa"/>
            <w:vAlign w:val="center"/>
          </w:tcPr>
          <w:p w:rsidR="003B5ABF" w:rsidRPr="00BE6635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 xml:space="preserve">документация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</w:p>
        </w:tc>
        <w:tc>
          <w:tcPr>
            <w:tcW w:w="3115" w:type="dxa"/>
            <w:vMerge/>
            <w:vAlign w:val="center"/>
          </w:tcPr>
          <w:p w:rsidR="003B5ABF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3B5ABF" w:rsidRDefault="00953006" w:rsidP="0023174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300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2317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Pr="00953006">
              <w:rPr>
                <w:rFonts w:ascii="Times New Roman" w:hAnsi="Times New Roman" w:cs="Times New Roman"/>
                <w:sz w:val="28"/>
                <w:szCs w:val="28"/>
              </w:rPr>
              <w:t>36</w:t>
            </w:r>
          </w:p>
        </w:tc>
      </w:tr>
      <w:tr w:rsidR="003B5ABF" w:rsidTr="00953006">
        <w:tc>
          <w:tcPr>
            <w:tcW w:w="3114" w:type="dxa"/>
            <w:vAlign w:val="center"/>
          </w:tcPr>
          <w:p w:rsidR="003B5ABF" w:rsidRPr="00BE6635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 xml:space="preserve"> doc</w:t>
            </w:r>
          </w:p>
        </w:tc>
        <w:tc>
          <w:tcPr>
            <w:tcW w:w="3115" w:type="dxa"/>
            <w:vMerge/>
            <w:vAlign w:val="center"/>
          </w:tcPr>
          <w:p w:rsidR="003B5ABF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3B5ABF" w:rsidRDefault="002E2525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2525">
              <w:rPr>
                <w:rFonts w:ascii="Times New Roman" w:hAnsi="Times New Roman" w:cs="Times New Roman"/>
                <w:sz w:val="28"/>
                <w:szCs w:val="28"/>
              </w:rPr>
              <w:t>2246</w:t>
            </w:r>
          </w:p>
        </w:tc>
      </w:tr>
    </w:tbl>
    <w:p w:rsidR="008956BA" w:rsidRDefault="008956B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B5ABF" w:rsidRPr="003B5ABF" w:rsidRDefault="003B5AB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хочется обратить внимание что поисковый запрос «</w:t>
      </w:r>
      <w:r w:rsidRPr="003B5ABF"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» существенно превосходит показатели запроса «</w:t>
      </w:r>
      <w:r w:rsidRPr="003B5ABF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Pr="003B5ABF"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», поскольку существует огромное множество разновидностей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B5A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которые включают в себя как прикладные, аппаратные и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3B5A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на которую в основном и рассчитаны данные показатели.</w:t>
      </w:r>
    </w:p>
    <w:p w:rsidR="003B5ABF" w:rsidRDefault="00F9540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403">
        <w:rPr>
          <w:rFonts w:ascii="Times New Roman" w:hAnsi="Times New Roman" w:cs="Times New Roman"/>
          <w:sz w:val="28"/>
          <w:szCs w:val="28"/>
        </w:rPr>
        <w:t xml:space="preserve">Ниже, подводя итоги </w:t>
      </w:r>
      <w:r>
        <w:rPr>
          <w:rFonts w:ascii="Times New Roman" w:hAnsi="Times New Roman" w:cs="Times New Roman"/>
          <w:sz w:val="28"/>
          <w:szCs w:val="28"/>
        </w:rPr>
        <w:t>обзора</w:t>
      </w:r>
      <w:r w:rsidRPr="00F95403">
        <w:rPr>
          <w:rFonts w:ascii="Times New Roman" w:hAnsi="Times New Roman" w:cs="Times New Roman"/>
          <w:sz w:val="28"/>
          <w:szCs w:val="28"/>
        </w:rPr>
        <w:t xml:space="preserve"> актуальности тематики</w:t>
      </w:r>
      <w:r>
        <w:rPr>
          <w:rFonts w:ascii="Times New Roman" w:hAnsi="Times New Roman" w:cs="Times New Roman"/>
          <w:sz w:val="28"/>
          <w:szCs w:val="28"/>
        </w:rPr>
        <w:t xml:space="preserve"> будут </w:t>
      </w:r>
      <w:r w:rsidR="00373262">
        <w:rPr>
          <w:rFonts w:ascii="Times New Roman" w:hAnsi="Times New Roman" w:cs="Times New Roman"/>
          <w:sz w:val="28"/>
          <w:szCs w:val="28"/>
        </w:rPr>
        <w:t>приведены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96D94">
        <w:rPr>
          <w:rFonts w:ascii="Times New Roman" w:hAnsi="Times New Roman" w:cs="Times New Roman"/>
          <w:sz w:val="28"/>
          <w:szCs w:val="28"/>
        </w:rPr>
        <w:t>диаграммы,</w:t>
      </w:r>
      <w:r>
        <w:rPr>
          <w:rFonts w:ascii="Times New Roman" w:hAnsi="Times New Roman" w:cs="Times New Roman"/>
          <w:sz w:val="28"/>
          <w:szCs w:val="28"/>
        </w:rPr>
        <w:t xml:space="preserve"> которые показывают становиться ли тематика </w:t>
      </w:r>
      <w:r w:rsidRPr="00F95403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популярнее со временем или нет. </w:t>
      </w:r>
      <w:r w:rsidRPr="00F95403">
        <w:rPr>
          <w:rFonts w:ascii="Times New Roman" w:hAnsi="Times New Roman" w:cs="Times New Roman"/>
          <w:sz w:val="28"/>
          <w:szCs w:val="28"/>
        </w:rPr>
        <w:t>Также хочу отметить то, что количественный показатель некоторых запросов крайне неплохие, учитывая, что тематика весьма узкой направленности.</w:t>
      </w:r>
    </w:p>
    <w:p w:rsidR="003B5ABF" w:rsidRDefault="003B5AB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4495B" w:rsidRDefault="00F95403" w:rsidP="00F9540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35E2D7" wp14:editId="4A4C2FEA">
            <wp:extent cx="4895850" cy="2438400"/>
            <wp:effectExtent l="19050" t="19050" r="19050" b="190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tat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3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5ABF" w:rsidRDefault="003B5ABF" w:rsidP="003B5AB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ABF">
        <w:rPr>
          <w:rFonts w:ascii="Times New Roman" w:hAnsi="Times New Roman" w:cs="Times New Roman"/>
          <w:sz w:val="28"/>
          <w:szCs w:val="28"/>
        </w:rPr>
        <w:t>Диаграмма 1.1 Статистика запроса «API»</w:t>
      </w:r>
    </w:p>
    <w:p w:rsidR="003B5ABF" w:rsidRDefault="003B5AB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B5ABF" w:rsidRDefault="00E6556A" w:rsidP="00E655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D70DBB" wp14:editId="4036A416">
            <wp:extent cx="4656326" cy="2645228"/>
            <wp:effectExtent l="19050" t="19050" r="11430" b="222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tat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439" cy="2656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556A" w:rsidRDefault="00E6556A" w:rsidP="00E655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ABF">
        <w:rPr>
          <w:rFonts w:ascii="Times New Roman" w:hAnsi="Times New Roman" w:cs="Times New Roman"/>
          <w:sz w:val="28"/>
          <w:szCs w:val="28"/>
        </w:rPr>
        <w:t>Диаграмма 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B5ABF">
        <w:rPr>
          <w:rFonts w:ascii="Times New Roman" w:hAnsi="Times New Roman" w:cs="Times New Roman"/>
          <w:sz w:val="28"/>
          <w:szCs w:val="28"/>
        </w:rPr>
        <w:t xml:space="preserve"> Статистика запроса «</w:t>
      </w:r>
      <w:r w:rsidRPr="00BE6635">
        <w:rPr>
          <w:rFonts w:ascii="Times New Roman" w:hAnsi="Times New Roman" w:cs="Times New Roman"/>
          <w:sz w:val="28"/>
          <w:szCs w:val="28"/>
        </w:rPr>
        <w:t>документация</w:t>
      </w:r>
      <w:r w:rsidRPr="003B5ABF">
        <w:rPr>
          <w:rFonts w:ascii="Times New Roman" w:hAnsi="Times New Roman" w:cs="Times New Roman"/>
          <w:sz w:val="28"/>
          <w:szCs w:val="28"/>
        </w:rPr>
        <w:t xml:space="preserve"> API»</w:t>
      </w:r>
    </w:p>
    <w:p w:rsidR="003B5ABF" w:rsidRDefault="003B5AB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6556A" w:rsidRDefault="00E6556A" w:rsidP="00EC04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41C214" wp14:editId="74BF23D2">
            <wp:extent cx="4572000" cy="2598345"/>
            <wp:effectExtent l="19050" t="19050" r="19050" b="120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tat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219" cy="2612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556A" w:rsidRDefault="00E6556A" w:rsidP="00E655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ABF">
        <w:rPr>
          <w:rFonts w:ascii="Times New Roman" w:hAnsi="Times New Roman" w:cs="Times New Roman"/>
          <w:sz w:val="28"/>
          <w:szCs w:val="28"/>
        </w:rPr>
        <w:t>Диаграмма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B5ABF">
        <w:rPr>
          <w:rFonts w:ascii="Times New Roman" w:hAnsi="Times New Roman" w:cs="Times New Roman"/>
          <w:sz w:val="28"/>
          <w:szCs w:val="28"/>
        </w:rPr>
        <w:t xml:space="preserve"> Статистика запроса «</w:t>
      </w:r>
      <w:r w:rsidRPr="00BE6635">
        <w:rPr>
          <w:rFonts w:ascii="Times New Roman" w:hAnsi="Times New Roman" w:cs="Times New Roman"/>
          <w:sz w:val="28"/>
          <w:szCs w:val="28"/>
        </w:rPr>
        <w:t>документация</w:t>
      </w:r>
      <w:r w:rsidRPr="003B5ABF">
        <w:rPr>
          <w:rFonts w:ascii="Times New Roman" w:hAnsi="Times New Roman" w:cs="Times New Roman"/>
          <w:sz w:val="28"/>
          <w:szCs w:val="28"/>
        </w:rPr>
        <w:t xml:space="preserve"> API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</w:t>
      </w:r>
      <w:r w:rsidRPr="003B5ABF">
        <w:rPr>
          <w:rFonts w:ascii="Times New Roman" w:hAnsi="Times New Roman" w:cs="Times New Roman"/>
          <w:sz w:val="28"/>
          <w:szCs w:val="28"/>
        </w:rPr>
        <w:t>»</w:t>
      </w:r>
    </w:p>
    <w:p w:rsidR="003B5ABF" w:rsidRPr="00463B69" w:rsidRDefault="003B5AB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F554A" w:rsidRDefault="00463B69" w:rsidP="00FC2ECC">
      <w:pPr>
        <w:pStyle w:val="3"/>
        <w:numPr>
          <w:ilvl w:val="2"/>
          <w:numId w:val="5"/>
        </w:numPr>
        <w:spacing w:before="0" w:line="360" w:lineRule="auto"/>
        <w:ind w:left="0" w:firstLine="0"/>
      </w:pPr>
      <w:bookmarkStart w:id="16" w:name="_Toc61816099"/>
      <w:r>
        <w:t>Описание серверной архитектуры</w:t>
      </w:r>
      <w:bookmarkEnd w:id="16"/>
    </w:p>
    <w:p w:rsid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F554A" w:rsidRDefault="000D663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Серверная часть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0D66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0D6634">
        <w:rPr>
          <w:rFonts w:ascii="Times New Roman" w:hAnsi="Times New Roman" w:cs="Times New Roman"/>
          <w:sz w:val="28"/>
          <w:szCs w:val="28"/>
        </w:rPr>
        <w:t>разделена на микросервисы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D6634" w:rsidRDefault="0094170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41700">
        <w:rPr>
          <w:rFonts w:ascii="Times New Roman" w:hAnsi="Times New Roman" w:cs="Times New Roman"/>
          <w:sz w:val="28"/>
          <w:szCs w:val="28"/>
        </w:rPr>
        <w:t>Микросервисная архитектура</w:t>
      </w:r>
      <w:r w:rsidR="003C7045" w:rsidRPr="003C70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41700">
        <w:rPr>
          <w:rFonts w:ascii="Times New Roman" w:hAnsi="Times New Roman" w:cs="Times New Roman"/>
          <w:sz w:val="28"/>
          <w:szCs w:val="28"/>
        </w:rPr>
        <w:t xml:space="preserve">вариант сервис-ориентированной архитектуры программного обеспечения, направленный на взаимодействие насколько это возможно небольших, слабо связанных и легко изменяемых модулей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41700">
        <w:rPr>
          <w:rFonts w:ascii="Times New Roman" w:hAnsi="Times New Roman" w:cs="Times New Roman"/>
          <w:sz w:val="28"/>
          <w:szCs w:val="28"/>
        </w:rPr>
        <w:t>микросервисов</w:t>
      </w:r>
      <w:r w:rsidR="00447BBB" w:rsidRPr="00447BBB">
        <w:rPr>
          <w:rFonts w:ascii="Times New Roman" w:hAnsi="Times New Roman" w:cs="Times New Roman"/>
          <w:sz w:val="28"/>
          <w:szCs w:val="28"/>
        </w:rPr>
        <w:t xml:space="preserve"> </w:t>
      </w:r>
      <w:r w:rsidR="00447BBB" w:rsidRPr="003C7045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E5F6E" w:rsidRDefault="00941700" w:rsidP="008E5F6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Основными микросервисами являются</w:t>
      </w:r>
      <w:r w:rsidR="008E5F6E">
        <w:rPr>
          <w:rFonts w:ascii="Times New Roman" w:hAnsi="Times New Roman" w:cs="Times New Roman"/>
          <w:sz w:val="28"/>
          <w:szCs w:val="28"/>
        </w:rPr>
        <w:t>:</w:t>
      </w:r>
    </w:p>
    <w:p w:rsidR="008E5F6E" w:rsidRDefault="008E5F6E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8E5F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8E5F6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Основно</w:t>
      </w:r>
      <w:r w:rsidR="001A226C">
        <w:rPr>
          <w:rFonts w:ascii="Times New Roman" w:hAnsi="Times New Roman" w:cs="Times New Roman"/>
          <w:sz w:val="28"/>
          <w:szCs w:val="28"/>
        </w:rPr>
        <w:t>й сервис для работы с клиентам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253</w:t>
      </w:r>
    </w:p>
    <w:p w:rsidR="008E5F6E" w:rsidRDefault="008E5F6E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8E5F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8E5F6E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получения данных о пользователях для дальнейшего их анализа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40B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153</w:t>
      </w:r>
    </w:p>
    <w:p w:rsidR="00242985" w:rsidRDefault="0024298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авторизации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23</w:t>
      </w:r>
    </w:p>
    <w:p w:rsidR="00242985" w:rsidRPr="00242985" w:rsidRDefault="0024298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Notify</w:t>
      </w:r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отправки уведомлений пользователям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34</w:t>
      </w:r>
    </w:p>
    <w:p w:rsidR="00242985" w:rsidRPr="00242985" w:rsidRDefault="0024298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Store</w:t>
      </w:r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хранения и обработки файлов пользователей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15</w:t>
      </w:r>
    </w:p>
    <w:p w:rsidR="00242985" w:rsidRDefault="0024298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Media</w:t>
      </w:r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хранения и распространения медиа контента правообладателей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36</w:t>
      </w:r>
    </w:p>
    <w:p w:rsidR="008E5F6E" w:rsidRDefault="00E33D22" w:rsidP="00E33D2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33D22">
        <w:rPr>
          <w:rFonts w:ascii="Times New Roman" w:hAnsi="Times New Roman" w:cs="Times New Roman"/>
          <w:sz w:val="28"/>
          <w:szCs w:val="28"/>
        </w:rPr>
        <w:t>Итого, общее количество методов 514.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C2225" w:rsidRPr="005C2225">
        <w:rPr>
          <w:rFonts w:ascii="Times New Roman" w:hAnsi="Times New Roman" w:cs="Times New Roman"/>
          <w:sz w:val="28"/>
          <w:szCs w:val="28"/>
        </w:rPr>
        <w:t>Схема взаимодействия клиентов и сервера представлена на рисунке 1.2.</w:t>
      </w:r>
    </w:p>
    <w:p w:rsidR="005C2225" w:rsidRDefault="005C2225" w:rsidP="005C22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2225" w:rsidRPr="00E713ED" w:rsidRDefault="005C2225" w:rsidP="005C22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CE3615" wp14:editId="78FDBB23">
            <wp:extent cx="5866228" cy="3591606"/>
            <wp:effectExtent l="0" t="0" r="127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. FM-Page-3 (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614" cy="35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25" w:rsidRDefault="005C2225" w:rsidP="005C22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Схема </w:t>
      </w:r>
      <w:r w:rsidRPr="00B14067"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</w:rPr>
        <w:t>клиентов и сервера</w:t>
      </w:r>
    </w:p>
    <w:p w:rsidR="00AC01AC" w:rsidRDefault="00E33D22" w:rsidP="00E33D22">
      <w:pPr>
        <w:pStyle w:val="3"/>
        <w:numPr>
          <w:ilvl w:val="2"/>
          <w:numId w:val="5"/>
        </w:numPr>
        <w:spacing w:before="0" w:line="360" w:lineRule="auto"/>
      </w:pPr>
      <w:bookmarkStart w:id="17" w:name="_Toc61816100"/>
      <w:r>
        <w:lastRenderedPageBreak/>
        <w:t>Расчет затрат</w:t>
      </w:r>
      <w:r w:rsidR="004E57C8">
        <w:t>ы</w:t>
      </w:r>
      <w:r>
        <w:t xml:space="preserve"> времени с использованием АС и без</w:t>
      </w:r>
      <w:bookmarkEnd w:id="17"/>
    </w:p>
    <w:p w:rsidR="00E33D22" w:rsidRDefault="00E33D22" w:rsidP="00AC01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C01AC" w:rsidRDefault="00E33D22" w:rsidP="00E33D2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текущий момент общее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33D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методов, используемых на проектах в которых планируется использовать АС по </w:t>
      </w:r>
      <w:r w:rsidRPr="00E33D22">
        <w:rPr>
          <w:rFonts w:ascii="Times New Roman" w:hAnsi="Times New Roman" w:cs="Times New Roman"/>
          <w:sz w:val="28"/>
          <w:szCs w:val="28"/>
        </w:rPr>
        <w:t>сопровождени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E33D22">
        <w:rPr>
          <w:rFonts w:ascii="Times New Roman" w:hAnsi="Times New Roman" w:cs="Times New Roman"/>
          <w:sz w:val="28"/>
          <w:szCs w:val="28"/>
        </w:rPr>
        <w:t xml:space="preserve"> API-документации</w:t>
      </w:r>
      <w:r>
        <w:rPr>
          <w:rFonts w:ascii="Times New Roman" w:hAnsi="Times New Roman" w:cs="Times New Roman"/>
          <w:sz w:val="28"/>
          <w:szCs w:val="28"/>
        </w:rPr>
        <w:t>, равна 514.</w:t>
      </w:r>
    </w:p>
    <w:p w:rsidR="005662CF" w:rsidRDefault="005662CF" w:rsidP="005662C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использовании автоматизированной системы, все необходимые данные бэкенд разработчик вводит в процессе проверки работоспособности разрабатываемых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методов тем и ему достаточно опубликовать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-документацию в единую справочную систему.</w:t>
      </w:r>
    </w:p>
    <w:p w:rsidR="005662CF" w:rsidRPr="00E33D22" w:rsidRDefault="005662CF" w:rsidP="005662C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этого:</w:t>
      </w:r>
    </w:p>
    <w:p w:rsidR="00815E65" w:rsidRPr="005662CF" w:rsidRDefault="004B077E" w:rsidP="004E57C8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62CF">
        <w:rPr>
          <w:rFonts w:ascii="Times New Roman" w:hAnsi="Times New Roman" w:cs="Times New Roman"/>
          <w:sz w:val="28"/>
          <w:szCs w:val="28"/>
        </w:rPr>
        <w:t>Примерное время,</w:t>
      </w:r>
      <w:r w:rsidR="005C2225" w:rsidRPr="005662CF">
        <w:rPr>
          <w:rFonts w:ascii="Times New Roman" w:hAnsi="Times New Roman" w:cs="Times New Roman"/>
          <w:sz w:val="28"/>
          <w:szCs w:val="28"/>
        </w:rPr>
        <w:t xml:space="preserve"> затраченное на </w:t>
      </w:r>
      <w:r w:rsidRPr="005662CF">
        <w:rPr>
          <w:rFonts w:ascii="Times New Roman" w:hAnsi="Times New Roman" w:cs="Times New Roman"/>
          <w:sz w:val="28"/>
          <w:szCs w:val="28"/>
        </w:rPr>
        <w:t xml:space="preserve">написание </w:t>
      </w:r>
      <w:r w:rsidRPr="004E57C8">
        <w:rPr>
          <w:rFonts w:ascii="Times New Roman" w:hAnsi="Times New Roman" w:cs="Times New Roman"/>
          <w:sz w:val="28"/>
          <w:szCs w:val="28"/>
        </w:rPr>
        <w:t>API</w:t>
      </w:r>
      <w:r w:rsidRPr="005662CF">
        <w:rPr>
          <w:rFonts w:ascii="Times New Roman" w:hAnsi="Times New Roman" w:cs="Times New Roman"/>
          <w:sz w:val="28"/>
          <w:szCs w:val="28"/>
        </w:rPr>
        <w:t xml:space="preserve">-документации в ручном режиме равно 2 часам. Примерное время, затраченное на редактирование уже существующей </w:t>
      </w:r>
      <w:r w:rsidRPr="004E57C8">
        <w:rPr>
          <w:rFonts w:ascii="Times New Roman" w:hAnsi="Times New Roman" w:cs="Times New Roman"/>
          <w:sz w:val="28"/>
          <w:szCs w:val="28"/>
        </w:rPr>
        <w:t>API</w:t>
      </w:r>
      <w:r w:rsidRPr="005662CF">
        <w:rPr>
          <w:rFonts w:ascii="Times New Roman" w:hAnsi="Times New Roman" w:cs="Times New Roman"/>
          <w:sz w:val="28"/>
          <w:szCs w:val="28"/>
        </w:rPr>
        <w:t>-документации равно 1 часу.</w:t>
      </w:r>
    </w:p>
    <w:p w:rsidR="005C2225" w:rsidRPr="005662CF" w:rsidRDefault="004B077E" w:rsidP="004E57C8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62CF">
        <w:rPr>
          <w:rFonts w:ascii="Times New Roman" w:hAnsi="Times New Roman" w:cs="Times New Roman"/>
          <w:sz w:val="28"/>
          <w:szCs w:val="28"/>
        </w:rPr>
        <w:t>Примерное время, затраченное на заполнение форм и публикацию равно 30 минутам. Примерное время, на редактирование уже существующей документации 15 минут.</w:t>
      </w:r>
    </w:p>
    <w:p w:rsidR="00FA2931" w:rsidRDefault="005C2225" w:rsidP="0093023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можно составить примерные расчеты по количеству затраченного времени бэкенд разработчика или технического писателя при написании новой документации или редактирования уже существующей. Примерные расчеты представлены в таблице 1.</w:t>
      </w:r>
      <w:r w:rsidR="00C96D94" w:rsidRPr="00C96D94">
        <w:rPr>
          <w:rFonts w:ascii="Times New Roman" w:hAnsi="Times New Roman" w:cs="Times New Roman"/>
          <w:sz w:val="28"/>
          <w:szCs w:val="28"/>
        </w:rPr>
        <w:t>2</w:t>
      </w:r>
      <w:r w:rsidR="00930238">
        <w:rPr>
          <w:rFonts w:ascii="Times New Roman" w:hAnsi="Times New Roman" w:cs="Times New Roman"/>
          <w:sz w:val="28"/>
          <w:szCs w:val="28"/>
        </w:rPr>
        <w:t>.</w:t>
      </w:r>
    </w:p>
    <w:p w:rsidR="00FA2931" w:rsidRDefault="00FA2931" w:rsidP="00FA29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2225" w:rsidRPr="005F24B8" w:rsidRDefault="005C2225" w:rsidP="005F24B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9493" w:type="dxa"/>
        <w:tblLook w:val="04A0" w:firstRow="1" w:lastRow="0" w:firstColumn="1" w:lastColumn="0" w:noHBand="0" w:noVBand="1"/>
      </w:tblPr>
      <w:tblGrid>
        <w:gridCol w:w="2830"/>
        <w:gridCol w:w="2977"/>
        <w:gridCol w:w="3686"/>
      </w:tblGrid>
      <w:tr w:rsidR="004E57C8" w:rsidRPr="00E33D22" w:rsidTr="004E57C8">
        <w:trPr>
          <w:trHeight w:val="900"/>
          <w:tblHeader/>
        </w:trPr>
        <w:tc>
          <w:tcPr>
            <w:tcW w:w="9493" w:type="dxa"/>
            <w:gridSpan w:val="3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4E57C8" w:rsidRPr="00E33D22" w:rsidRDefault="004E57C8" w:rsidP="004E57C8">
            <w:pPr>
              <w:spacing w:after="0" w:line="360" w:lineRule="auto"/>
              <w:ind w:firstLine="598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 1.</w:t>
            </w:r>
            <w:r w:rsidRPr="00C96D9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– Примерные расчеты времени сопровождения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документации</w:t>
            </w:r>
          </w:p>
        </w:tc>
      </w:tr>
      <w:tr w:rsidR="005F24B8" w:rsidRPr="00E33D22" w:rsidTr="004E57C8">
        <w:trPr>
          <w:trHeight w:val="900"/>
          <w:tblHeader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E33D22" w:rsidRDefault="005F24B8" w:rsidP="00FA2931">
            <w:pPr>
              <w:spacing w:after="0" w:line="360" w:lineRule="auto"/>
              <w:ind w:firstLine="27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E33D22" w:rsidRDefault="005F24B8" w:rsidP="00FA2931">
            <w:pPr>
              <w:spacing w:after="0" w:line="360" w:lineRule="auto"/>
              <w:ind w:firstLine="2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33D22">
              <w:rPr>
                <w:rFonts w:ascii="Times New Roman" w:hAnsi="Times New Roman" w:cs="Times New Roman"/>
                <w:b/>
                <w:sz w:val="28"/>
                <w:szCs w:val="28"/>
              </w:rPr>
              <w:t>Время на создание новой документации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E33D22" w:rsidRDefault="005F24B8" w:rsidP="00FA2931">
            <w:pPr>
              <w:spacing w:after="0" w:line="360" w:lineRule="auto"/>
              <w:ind w:firstLine="2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33D22">
              <w:rPr>
                <w:rFonts w:ascii="Times New Roman" w:hAnsi="Times New Roman" w:cs="Times New Roman"/>
                <w:b/>
                <w:sz w:val="28"/>
                <w:szCs w:val="28"/>
              </w:rPr>
              <w:t>Время на редактирование уже существующей документации</w:t>
            </w:r>
          </w:p>
        </w:tc>
      </w:tr>
      <w:tr w:rsidR="005F24B8" w:rsidRPr="005F24B8" w:rsidTr="004E57C8">
        <w:trPr>
          <w:trHeight w:val="900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Сопровождение документации в ручном режиме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 xml:space="preserve">2 часа * 514 API методов = 1028 часов = 128 рабочих дня 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 xml:space="preserve">1 час * 514 API методов = 514 часов = 64 рабочих дня </w:t>
            </w:r>
          </w:p>
        </w:tc>
      </w:tr>
      <w:tr w:rsidR="005F24B8" w:rsidRPr="005F24B8" w:rsidTr="004E57C8">
        <w:trPr>
          <w:trHeight w:val="900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 xml:space="preserve">Сопровождение с помощью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автоматизированной</w:t>
            </w: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 xml:space="preserve"> системы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30 минут * 514 API методов = 154 часа = 19 рабочих дней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15 минут * 514 API методов = 77 часов = 9 рабочих дней</w:t>
            </w:r>
          </w:p>
        </w:tc>
      </w:tr>
    </w:tbl>
    <w:p w:rsidR="002E2644" w:rsidRPr="003F73AB" w:rsidRDefault="002E2644" w:rsidP="00F605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821B4" w:rsidRDefault="00B306CD" w:rsidP="00FC2ECC">
      <w:pPr>
        <w:pStyle w:val="2"/>
        <w:numPr>
          <w:ilvl w:val="1"/>
          <w:numId w:val="2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18" w:name="_Toc61816101"/>
      <w:r>
        <w:rPr>
          <w:rFonts w:cs="Times New Roman"/>
          <w:b/>
          <w:szCs w:val="28"/>
        </w:rPr>
        <w:t>Обзор</w:t>
      </w:r>
      <w:r w:rsidR="00D34A68" w:rsidRPr="00D34A68">
        <w:rPr>
          <w:rFonts w:cs="Times New Roman"/>
          <w:b/>
          <w:szCs w:val="28"/>
        </w:rPr>
        <w:t xml:space="preserve"> существующих технологий</w:t>
      </w:r>
      <w:bookmarkEnd w:id="18"/>
    </w:p>
    <w:p w:rsidR="00D34A68" w:rsidRP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FC2ECC">
      <w:pPr>
        <w:pStyle w:val="3"/>
        <w:numPr>
          <w:ilvl w:val="2"/>
          <w:numId w:val="7"/>
        </w:numPr>
        <w:spacing w:before="0" w:line="360" w:lineRule="auto"/>
        <w:ind w:left="0" w:firstLine="0"/>
      </w:pPr>
      <w:bookmarkStart w:id="19" w:name="_Toc61816102"/>
      <w:r w:rsidRPr="00D34A68">
        <w:t>Перечень функций, подлежащих автоматизации</w:t>
      </w:r>
      <w:bookmarkEnd w:id="19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C02BB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02BB8">
        <w:rPr>
          <w:rFonts w:ascii="Times New Roman" w:hAnsi="Times New Roman" w:cs="Times New Roman"/>
          <w:sz w:val="28"/>
          <w:szCs w:val="28"/>
        </w:rPr>
        <w:t>В ходе анализа было выявлено, что автоматизации подлежат следующие функции:</w:t>
      </w:r>
    </w:p>
    <w:p w:rsidR="00C02BB8" w:rsidRDefault="00C02BB8" w:rsidP="00FC2ECC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 данных </w:t>
      </w:r>
      <w:r w:rsidR="00666FFC"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 w:rsidR="00666FFC">
        <w:rPr>
          <w:rFonts w:ascii="Times New Roman" w:hAnsi="Times New Roman" w:cs="Times New Roman"/>
          <w:sz w:val="28"/>
          <w:szCs w:val="28"/>
        </w:rPr>
        <w:t>методов</w:t>
      </w:r>
    </w:p>
    <w:p w:rsidR="003E7F93" w:rsidRDefault="003E7F93" w:rsidP="00FC2ECC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Публикация документации в </w:t>
      </w:r>
      <w:r w:rsidR="004A28D0">
        <w:rPr>
          <w:rFonts w:ascii="Times New Roman" w:hAnsi="Times New Roman" w:cs="Times New Roman"/>
          <w:sz w:val="28"/>
          <w:szCs w:val="28"/>
        </w:rPr>
        <w:t>единой системе справочной документации</w:t>
      </w:r>
    </w:p>
    <w:p w:rsidR="003E7F93" w:rsidRDefault="004A28D0" w:rsidP="00FC2ECC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Предоставление данных по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>методу</w:t>
      </w:r>
    </w:p>
    <w:p w:rsidR="004A28D0" w:rsidRDefault="004A28D0" w:rsidP="00FC2ECC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и фильтрация</w:t>
      </w:r>
      <w:r w:rsidR="000C262D">
        <w:rPr>
          <w:rFonts w:ascii="Times New Roman" w:hAnsi="Times New Roman" w:cs="Times New Roman"/>
          <w:sz w:val="28"/>
          <w:szCs w:val="28"/>
        </w:rPr>
        <w:t xml:space="preserve"> данных в единой системе справочной документации</w:t>
      </w:r>
    </w:p>
    <w:p w:rsidR="00D26829" w:rsidRDefault="00D26829" w:rsidP="00FC2ECC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оставлять комментарии тем самым создавая обратную связь с разработчиком</w:t>
      </w:r>
    </w:p>
    <w:p w:rsidR="00D34A68" w:rsidRP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FC2ECC">
      <w:pPr>
        <w:pStyle w:val="3"/>
        <w:numPr>
          <w:ilvl w:val="2"/>
          <w:numId w:val="7"/>
        </w:numPr>
        <w:spacing w:before="0" w:line="360" w:lineRule="auto"/>
        <w:ind w:left="0" w:firstLine="0"/>
      </w:pPr>
      <w:bookmarkStart w:id="20" w:name="_Toc61816103"/>
      <w:r w:rsidRPr="00D34A68">
        <w:lastRenderedPageBreak/>
        <w:t>Выбор и обоснование критериев качества</w:t>
      </w:r>
      <w:bookmarkEnd w:id="20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486FD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Для проведения сравнительного анализа аналогов и прототипов выбраны следующие критерии:</w:t>
      </w:r>
    </w:p>
    <w:p w:rsidR="002A70B0" w:rsidRDefault="002A70B0" w:rsidP="00FC2ECC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Трудозатраты на изучение технологии</w:t>
      </w:r>
    </w:p>
    <w:p w:rsidR="002A70B0" w:rsidRDefault="002A70B0" w:rsidP="00FC2ECC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185E">
        <w:rPr>
          <w:rFonts w:ascii="Times New Roman" w:hAnsi="Times New Roman" w:cs="Times New Roman"/>
          <w:sz w:val="28"/>
          <w:szCs w:val="28"/>
        </w:rPr>
        <w:t>Потребность в дополнительном ПО</w:t>
      </w:r>
    </w:p>
    <w:p w:rsidR="0080622C" w:rsidRDefault="0080622C" w:rsidP="00FC2ECC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4F185E">
        <w:rPr>
          <w:rFonts w:ascii="Times New Roman" w:hAnsi="Times New Roman" w:cs="Times New Roman"/>
          <w:sz w:val="28"/>
          <w:szCs w:val="28"/>
        </w:rPr>
        <w:t>астраиваемость</w:t>
      </w:r>
      <w:r>
        <w:rPr>
          <w:rFonts w:ascii="Times New Roman" w:hAnsi="Times New Roman" w:cs="Times New Roman"/>
          <w:sz w:val="28"/>
          <w:szCs w:val="28"/>
        </w:rPr>
        <w:t xml:space="preserve"> системы</w:t>
      </w:r>
    </w:p>
    <w:p w:rsidR="00946C56" w:rsidRPr="0080622C" w:rsidRDefault="00946C56" w:rsidP="00FC2ECC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6C56">
        <w:rPr>
          <w:rFonts w:ascii="Times New Roman" w:hAnsi="Times New Roman" w:cs="Times New Roman"/>
          <w:sz w:val="28"/>
          <w:szCs w:val="28"/>
        </w:rPr>
        <w:t>Время, затрачиваемое на сопровождение документации</w:t>
      </w:r>
    </w:p>
    <w:p w:rsidR="002A70B0" w:rsidRDefault="002A70B0" w:rsidP="00FC2ECC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Публикация документации в </w:t>
      </w:r>
      <w:r w:rsidR="00EF3448">
        <w:rPr>
          <w:rFonts w:ascii="Times New Roman" w:hAnsi="Times New Roman" w:cs="Times New Roman"/>
          <w:sz w:val="28"/>
          <w:szCs w:val="28"/>
        </w:rPr>
        <w:t>единую справочную систему</w:t>
      </w:r>
      <w:r w:rsidR="0080622C" w:rsidRPr="0080622C">
        <w:rPr>
          <w:rFonts w:ascii="Times New Roman" w:hAnsi="Times New Roman" w:cs="Times New Roman"/>
          <w:sz w:val="28"/>
          <w:szCs w:val="28"/>
        </w:rPr>
        <w:t xml:space="preserve"> </w:t>
      </w:r>
      <w:r w:rsidR="0080622C">
        <w:rPr>
          <w:rFonts w:ascii="Times New Roman" w:hAnsi="Times New Roman" w:cs="Times New Roman"/>
          <w:sz w:val="28"/>
          <w:szCs w:val="28"/>
        </w:rPr>
        <w:t xml:space="preserve">(ЕСС) </w:t>
      </w:r>
      <w:r w:rsidR="00EF3448">
        <w:rPr>
          <w:rFonts w:ascii="Times New Roman" w:hAnsi="Times New Roman" w:cs="Times New Roman"/>
          <w:sz w:val="28"/>
          <w:szCs w:val="28"/>
        </w:rPr>
        <w:t>компании</w:t>
      </w:r>
    </w:p>
    <w:p w:rsidR="00002D63" w:rsidRPr="00002D63" w:rsidRDefault="00002D63" w:rsidP="00002D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A70B0" w:rsidRDefault="002A70B0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486FD3">
        <w:rPr>
          <w:rFonts w:ascii="Times New Roman" w:hAnsi="Times New Roman" w:cs="Times New Roman"/>
          <w:sz w:val="28"/>
          <w:szCs w:val="28"/>
        </w:rPr>
        <w:t>Трудозатраты на изучение технологии</w:t>
      </w:r>
      <w:r>
        <w:rPr>
          <w:rFonts w:ascii="Times New Roman" w:hAnsi="Times New Roman" w:cs="Times New Roman"/>
          <w:sz w:val="28"/>
          <w:szCs w:val="28"/>
        </w:rPr>
        <w:t>» определяет уровень трудозатрат для сроков обучения персонала навыками владения новой технологии.</w:t>
      </w:r>
    </w:p>
    <w:p w:rsidR="002A70B0" w:rsidRDefault="002A70B0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4F185E">
        <w:rPr>
          <w:rFonts w:ascii="Times New Roman" w:hAnsi="Times New Roman" w:cs="Times New Roman"/>
          <w:sz w:val="28"/>
          <w:szCs w:val="28"/>
        </w:rPr>
        <w:t>Потребность в дополнительном ПО</w:t>
      </w:r>
      <w:r>
        <w:rPr>
          <w:rFonts w:ascii="Times New Roman" w:hAnsi="Times New Roman" w:cs="Times New Roman"/>
          <w:sz w:val="28"/>
          <w:szCs w:val="28"/>
        </w:rPr>
        <w:t xml:space="preserve">» определяет объем дополнительного ПО для полного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80622C" w:rsidRDefault="0080622C" w:rsidP="008062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«Н</w:t>
      </w:r>
      <w:r w:rsidRPr="004F185E">
        <w:rPr>
          <w:rFonts w:ascii="Times New Roman" w:hAnsi="Times New Roman" w:cs="Times New Roman"/>
          <w:sz w:val="28"/>
          <w:szCs w:val="28"/>
        </w:rPr>
        <w:t>астраиваемость</w:t>
      </w:r>
      <w:r>
        <w:rPr>
          <w:rFonts w:ascii="Times New Roman" w:hAnsi="Times New Roman" w:cs="Times New Roman"/>
          <w:sz w:val="28"/>
          <w:szCs w:val="28"/>
        </w:rPr>
        <w:t xml:space="preserve"> системы» определяет уровень трудозатрат, требуемых на первичную и дальнейшую настройку системы.</w:t>
      </w:r>
    </w:p>
    <w:p w:rsidR="00946C56" w:rsidRDefault="00946C56" w:rsidP="008062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946C56">
        <w:rPr>
          <w:rFonts w:ascii="Times New Roman" w:hAnsi="Times New Roman" w:cs="Times New Roman"/>
          <w:sz w:val="28"/>
          <w:szCs w:val="28"/>
        </w:rPr>
        <w:t>Время, затрачиваемое на сопровождение документации</w:t>
      </w:r>
      <w:r>
        <w:rPr>
          <w:rFonts w:ascii="Times New Roman" w:hAnsi="Times New Roman" w:cs="Times New Roman"/>
          <w:sz w:val="28"/>
          <w:szCs w:val="28"/>
        </w:rPr>
        <w:t>» определяет продолжительность времени необходимое на сопровождение документации.</w:t>
      </w:r>
    </w:p>
    <w:p w:rsidR="00EF3448" w:rsidRPr="00BB5E32" w:rsidRDefault="00EF3448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«Публикация документации в единую справочную систему компании» возможность системы в отображении документации в единой справочной системе компании. На данный момент вся программная документация по проекту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EF34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храниться </w:t>
      </w:r>
      <w:r w:rsidR="00ED78AF">
        <w:rPr>
          <w:rFonts w:ascii="Times New Roman" w:hAnsi="Times New Roman" w:cs="Times New Roman"/>
          <w:sz w:val="28"/>
          <w:szCs w:val="28"/>
        </w:rPr>
        <w:t>вики-</w:t>
      </w:r>
      <w:r>
        <w:rPr>
          <w:rFonts w:ascii="Times New Roman" w:hAnsi="Times New Roman" w:cs="Times New Roman"/>
          <w:sz w:val="28"/>
          <w:szCs w:val="28"/>
        </w:rPr>
        <w:t xml:space="preserve">системе </w:t>
      </w:r>
      <w:r w:rsidR="0090073A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onfluence</w:t>
      </w:r>
      <w:r>
        <w:rPr>
          <w:rStyle w:val="ac"/>
          <w:rFonts w:ascii="Times New Roman" w:hAnsi="Times New Roman" w:cs="Times New Roman"/>
          <w:sz w:val="28"/>
          <w:szCs w:val="28"/>
        </w:rPr>
        <w:footnoteReference w:id="1"/>
      </w:r>
    </w:p>
    <w:p w:rsidR="004F35EA" w:rsidRDefault="004F35E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FC2ECC">
      <w:pPr>
        <w:pStyle w:val="3"/>
        <w:numPr>
          <w:ilvl w:val="2"/>
          <w:numId w:val="7"/>
        </w:numPr>
        <w:spacing w:before="0" w:line="360" w:lineRule="auto"/>
        <w:ind w:left="0" w:firstLine="0"/>
      </w:pPr>
      <w:bookmarkStart w:id="21" w:name="_Toc61816104"/>
      <w:r w:rsidRPr="00D34A68">
        <w:lastRenderedPageBreak/>
        <w:t>Анализ аналогов и прототипов</w:t>
      </w:r>
      <w:bookmarkEnd w:id="21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3756">
        <w:rPr>
          <w:rFonts w:ascii="Times New Roman" w:hAnsi="Times New Roman" w:cs="Times New Roman"/>
          <w:sz w:val="28"/>
          <w:szCs w:val="28"/>
        </w:rPr>
        <w:t>Рассмотрим аналоги и прототипы с точки зрения выбранных критериев качества.</w:t>
      </w:r>
    </w:p>
    <w:p w:rsidR="00CF3756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F3756" w:rsidRPr="00CF3756" w:rsidRDefault="00CF3756" w:rsidP="00FC2ECC">
      <w:pPr>
        <w:pStyle w:val="3"/>
        <w:numPr>
          <w:ilvl w:val="0"/>
          <w:numId w:val="12"/>
        </w:numPr>
        <w:spacing w:before="0" w:line="360" w:lineRule="auto"/>
        <w:jc w:val="left"/>
        <w:rPr>
          <w:lang w:val="en-US"/>
        </w:rPr>
      </w:pPr>
      <w:bookmarkStart w:id="22" w:name="_Toc61816105"/>
      <w:r>
        <w:rPr>
          <w:lang w:val="en-US"/>
        </w:rPr>
        <w:t>Swagger</w:t>
      </w:r>
      <w:bookmarkEnd w:id="22"/>
    </w:p>
    <w:p w:rsidR="00CF3756" w:rsidRDefault="00CF3756" w:rsidP="00B3097F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CF3756" w:rsidP="00B3097F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A957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 w:rsidR="00A957E4">
        <w:rPr>
          <w:rFonts w:ascii="Times New Roman" w:hAnsi="Times New Roman" w:cs="Times New Roman"/>
          <w:sz w:val="28"/>
          <w:szCs w:val="28"/>
        </w:rPr>
        <w:t xml:space="preserve">фреймворк состоящий из нескольких отдельных, независимых </w:t>
      </w:r>
      <w:r w:rsidR="00C94413">
        <w:rPr>
          <w:rFonts w:ascii="Times New Roman" w:hAnsi="Times New Roman" w:cs="Times New Roman"/>
          <w:sz w:val="28"/>
          <w:szCs w:val="28"/>
        </w:rPr>
        <w:t>утилит</w:t>
      </w:r>
    </w:p>
    <w:p w:rsidR="00C94413" w:rsidRDefault="00C94413" w:rsidP="00B3097F">
      <w:pPr>
        <w:pStyle w:val="a7"/>
        <w:numPr>
          <w:ilvl w:val="0"/>
          <w:numId w:val="13"/>
        </w:numPr>
        <w:spacing w:after="0" w:line="384" w:lineRule="auto"/>
        <w:ind w:left="924" w:hanging="357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C9441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онлайн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9441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документации. Представляет собой двухоконный текстовый редактор, слева пишется документация на специальном языке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EF3448" w:rsidRPr="00EF3448">
        <w:rPr>
          <w:rFonts w:ascii="Times New Roman" w:hAnsi="Times New Roman" w:cs="Times New Roman"/>
          <w:sz w:val="28"/>
          <w:szCs w:val="28"/>
        </w:rPr>
        <w:t xml:space="preserve">. </w:t>
      </w:r>
      <w:r w:rsidR="0096723A"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96723A"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96723A"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="0096723A"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96723A">
        <w:rPr>
          <w:rFonts w:ascii="Times New Roman" w:hAnsi="Times New Roman" w:cs="Times New Roman"/>
          <w:sz w:val="28"/>
          <w:szCs w:val="28"/>
        </w:rPr>
        <w:t xml:space="preserve"> представлен на рисунке 1.3.</w:t>
      </w:r>
    </w:p>
    <w:p w:rsidR="00C94413" w:rsidRDefault="00C94413" w:rsidP="00B3097F">
      <w:pPr>
        <w:pStyle w:val="a7"/>
        <w:numPr>
          <w:ilvl w:val="0"/>
          <w:numId w:val="13"/>
        </w:numPr>
        <w:spacing w:after="0" w:line="384" w:lineRule="auto"/>
        <w:ind w:left="924" w:hanging="357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</w:rPr>
        <w:t>Swagger UI</w:t>
      </w:r>
      <w:r>
        <w:rPr>
          <w:rFonts w:ascii="Times New Roman" w:hAnsi="Times New Roman" w:cs="Times New Roman"/>
          <w:sz w:val="28"/>
          <w:szCs w:val="28"/>
        </w:rPr>
        <w:t xml:space="preserve"> – веб интерфейс для отображения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C94413" w:rsidRDefault="00C94413" w:rsidP="00B3097F">
      <w:pPr>
        <w:pStyle w:val="a7"/>
        <w:numPr>
          <w:ilvl w:val="0"/>
          <w:numId w:val="13"/>
        </w:numPr>
        <w:spacing w:after="0" w:line="384" w:lineRule="auto"/>
        <w:ind w:left="924" w:hanging="357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</w:rPr>
        <w:t>Swagger Codegen</w:t>
      </w:r>
      <w:r>
        <w:rPr>
          <w:rFonts w:ascii="Times New Roman" w:hAnsi="Times New Roman" w:cs="Times New Roman"/>
          <w:sz w:val="28"/>
          <w:szCs w:val="28"/>
        </w:rPr>
        <w:t xml:space="preserve"> – автоматический генератор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 на основе исходного кода</w:t>
      </w:r>
    </w:p>
    <w:p w:rsidR="00EF3448" w:rsidRDefault="00EF3448" w:rsidP="00B3097F">
      <w:pPr>
        <w:pStyle w:val="a7"/>
        <w:numPr>
          <w:ilvl w:val="0"/>
          <w:numId w:val="13"/>
        </w:numPr>
        <w:spacing w:after="0" w:line="384" w:lineRule="auto"/>
        <w:ind w:left="924" w:hanging="357"/>
        <w:jc w:val="both"/>
        <w:rPr>
          <w:rFonts w:ascii="Times New Roman" w:hAnsi="Times New Roman" w:cs="Times New Roman"/>
          <w:sz w:val="28"/>
          <w:szCs w:val="28"/>
        </w:rPr>
      </w:pPr>
      <w:r w:rsidRPr="00EF3448">
        <w:rPr>
          <w:rFonts w:ascii="Times New Roman" w:hAnsi="Times New Roman" w:cs="Times New Roman"/>
          <w:sz w:val="28"/>
          <w:szCs w:val="28"/>
        </w:rPr>
        <w:t xml:space="preserve">Swagger Hub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EF3448">
        <w:rPr>
          <w:rFonts w:ascii="Times New Roman" w:hAnsi="Times New Roman" w:cs="Times New Roman"/>
          <w:sz w:val="28"/>
          <w:szCs w:val="28"/>
        </w:rPr>
        <w:t xml:space="preserve"> предоставляет собой </w:t>
      </w:r>
      <w:r>
        <w:rPr>
          <w:rFonts w:ascii="Times New Roman" w:hAnsi="Times New Roman" w:cs="Times New Roman"/>
          <w:sz w:val="28"/>
          <w:szCs w:val="28"/>
        </w:rPr>
        <w:t xml:space="preserve">платное </w:t>
      </w:r>
      <w:r w:rsidRPr="00EF3448">
        <w:rPr>
          <w:rFonts w:ascii="Times New Roman" w:hAnsi="Times New Roman" w:cs="Times New Roman"/>
          <w:sz w:val="28"/>
          <w:szCs w:val="28"/>
        </w:rPr>
        <w:t xml:space="preserve">программное решение для проектирования, управления и публикации документации </w:t>
      </w:r>
      <w:r w:rsidRPr="00EF3448"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42184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3097F" w:rsidRDefault="00B3097F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6723A" w:rsidRDefault="0096723A" w:rsidP="009672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01230E" wp14:editId="7BAA94F1">
            <wp:extent cx="5939790" cy="3159125"/>
            <wp:effectExtent l="19050" t="19050" r="22860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wagger_editornew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9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723A" w:rsidRDefault="0096723A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Графический интерфейс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</w:p>
    <w:p w:rsidR="0096723A" w:rsidRDefault="0096723A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94413" w:rsidRPr="0096723A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два подхода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</w:p>
    <w:p w:rsidR="00942184" w:rsidRPr="00942184" w:rsidRDefault="00942184" w:rsidP="00FC2ECC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184">
        <w:rPr>
          <w:rFonts w:ascii="Times New Roman" w:hAnsi="Times New Roman" w:cs="Times New Roman"/>
          <w:sz w:val="28"/>
          <w:szCs w:val="28"/>
        </w:rPr>
        <w:t xml:space="preserve">Документация генерируется из комментариев в исходном коде наподобие 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Javadoc</w:t>
      </w:r>
      <w:r w:rsidRPr="00942184">
        <w:rPr>
          <w:rFonts w:ascii="Times New Roman" w:hAnsi="Times New Roman" w:cs="Times New Roman"/>
          <w:sz w:val="28"/>
          <w:szCs w:val="28"/>
        </w:rPr>
        <w:t>. Отсюда есть ряд существенных недостатков</w:t>
      </w:r>
    </w:p>
    <w:p w:rsidR="00942184" w:rsidRDefault="00942184" w:rsidP="00FC2ECC">
      <w:pPr>
        <w:pStyle w:val="a7"/>
        <w:numPr>
          <w:ilvl w:val="3"/>
          <w:numId w:val="14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становится трудно читаем, даже если комментарии вынесены вне функций или классов</w:t>
      </w:r>
    </w:p>
    <w:p w:rsidR="00942184" w:rsidRPr="00942184" w:rsidRDefault="00904809" w:rsidP="00FC2ECC">
      <w:pPr>
        <w:pStyle w:val="a7"/>
        <w:numPr>
          <w:ilvl w:val="3"/>
          <w:numId w:val="14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автоматической генерации документации необходимо настраивать </w:t>
      </w:r>
      <w:r>
        <w:rPr>
          <w:rFonts w:ascii="Times New Roman" w:hAnsi="Times New Roman" w:cs="Times New Roman"/>
          <w:sz w:val="28"/>
          <w:szCs w:val="28"/>
          <w:lang w:val="en-US"/>
        </w:rPr>
        <w:t>CI</w:t>
      </w:r>
      <w:r w:rsidRPr="0090480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9048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</w:p>
    <w:p w:rsidR="00904809" w:rsidRDefault="00942184" w:rsidP="00FC2ECC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документации отдельно от кода. Данный способ не засоряет исходный код и достаточно гибок поэтому </w:t>
      </w:r>
      <w:r w:rsidR="00904809">
        <w:rPr>
          <w:rFonts w:ascii="Times New Roman" w:hAnsi="Times New Roman" w:cs="Times New Roman"/>
          <w:sz w:val="28"/>
          <w:szCs w:val="28"/>
        </w:rPr>
        <w:t xml:space="preserve">будет рассматривать </w:t>
      </w:r>
      <w:r>
        <w:rPr>
          <w:rFonts w:ascii="Times New Roman" w:hAnsi="Times New Roman" w:cs="Times New Roman"/>
          <w:sz w:val="28"/>
          <w:szCs w:val="28"/>
        </w:rPr>
        <w:t>его</w:t>
      </w:r>
    </w:p>
    <w:p w:rsidR="0009759D" w:rsidRDefault="0009759D" w:rsidP="00AC4F3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тем как начать писать документацию, необходимо пройти </w:t>
      </w:r>
      <w:r w:rsidR="009D245F">
        <w:rPr>
          <w:rFonts w:ascii="Times New Roman" w:hAnsi="Times New Roman" w:cs="Times New Roman"/>
          <w:sz w:val="28"/>
          <w:szCs w:val="28"/>
        </w:rPr>
        <w:t xml:space="preserve">учебное пособие на официальном сайте </w:t>
      </w:r>
      <w:r w:rsidR="009D245F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AC4F34">
        <w:rPr>
          <w:rFonts w:ascii="Times New Roman" w:hAnsi="Times New Roman" w:cs="Times New Roman"/>
          <w:sz w:val="28"/>
          <w:szCs w:val="28"/>
        </w:rPr>
        <w:t>.</w:t>
      </w:r>
    </w:p>
    <w:p w:rsidR="0009759D" w:rsidRPr="002A70B0" w:rsidRDefault="0009759D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начать писать документацию необходимо открыть страницу </w:t>
      </w:r>
      <w:hyperlink r:id="rId17" w:history="1">
        <w:r w:rsidRPr="005A174A">
          <w:rPr>
            <w:rStyle w:val="a8"/>
            <w:rFonts w:ascii="Times New Roman" w:hAnsi="Times New Roman" w:cs="Times New Roman"/>
            <w:sz w:val="28"/>
            <w:szCs w:val="28"/>
          </w:rPr>
          <w:t>https://editor.swagger.io/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после чего в левой части можно будет редактировать уже готовую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-документацию</w:t>
      </w:r>
      <w:r w:rsidR="00AC4F34" w:rsidRPr="002A70B0">
        <w:rPr>
          <w:rFonts w:ascii="Times New Roman" w:hAnsi="Times New Roman" w:cs="Times New Roman"/>
          <w:sz w:val="28"/>
          <w:szCs w:val="28"/>
        </w:rPr>
        <w:t>.</w:t>
      </w:r>
    </w:p>
    <w:p w:rsidR="0009759D" w:rsidRPr="0009759D" w:rsidRDefault="00F84E5F" w:rsidP="00B3097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написания документации на персональном компьютере, необходимо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F84E5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 как в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нет интерактивного взаимодействия, пользователь описывает </w:t>
      </w:r>
      <w:r w:rsidR="0071346A">
        <w:rPr>
          <w:rFonts w:ascii="Times New Roman" w:hAnsi="Times New Roman" w:cs="Times New Roman"/>
          <w:sz w:val="28"/>
          <w:szCs w:val="28"/>
        </w:rPr>
        <w:t xml:space="preserve">документацию на специальном языке разметки </w:t>
      </w:r>
      <w:r w:rsidR="0071346A"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71346A">
        <w:rPr>
          <w:rFonts w:ascii="Times New Roman" w:hAnsi="Times New Roman" w:cs="Times New Roman"/>
          <w:sz w:val="28"/>
          <w:szCs w:val="28"/>
        </w:rPr>
        <w:t xml:space="preserve">, то стоит также установить </w:t>
      </w:r>
      <w:r w:rsidR="0071346A" w:rsidRPr="0071346A">
        <w:rPr>
          <w:rFonts w:ascii="Times New Roman" w:hAnsi="Times New Roman" w:cs="Times New Roman"/>
          <w:sz w:val="28"/>
          <w:szCs w:val="28"/>
        </w:rPr>
        <w:t>Swagger</w:t>
      </w:r>
      <w:r w:rsidR="00AC6D5A">
        <w:rPr>
          <w:rFonts w:ascii="Times New Roman" w:hAnsi="Times New Roman" w:cs="Times New Roman"/>
          <w:sz w:val="28"/>
          <w:szCs w:val="28"/>
        </w:rPr>
        <w:t xml:space="preserve"> </w:t>
      </w:r>
      <w:r w:rsidR="0071346A" w:rsidRPr="0071346A">
        <w:rPr>
          <w:rFonts w:ascii="Times New Roman" w:hAnsi="Times New Roman" w:cs="Times New Roman"/>
          <w:sz w:val="28"/>
          <w:szCs w:val="28"/>
        </w:rPr>
        <w:t>Hub</w:t>
      </w:r>
      <w:r w:rsidR="0071346A">
        <w:rPr>
          <w:rFonts w:ascii="Times New Roman" w:hAnsi="Times New Roman" w:cs="Times New Roman"/>
          <w:sz w:val="28"/>
          <w:szCs w:val="28"/>
        </w:rPr>
        <w:t>.</w:t>
      </w:r>
    </w:p>
    <w:p w:rsidR="00904809" w:rsidRDefault="00904809" w:rsidP="009048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942184" w:rsidRPr="00904809" w:rsidRDefault="00904809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достоинством является выполнение запросов на сервер непосредственно из браузера. </w:t>
      </w:r>
      <w:r w:rsidRPr="00C94413">
        <w:rPr>
          <w:rFonts w:ascii="Times New Roman" w:hAnsi="Times New Roman" w:cs="Times New Roman"/>
          <w:sz w:val="28"/>
          <w:szCs w:val="28"/>
        </w:rPr>
        <w:t>Swagger UI</w:t>
      </w:r>
      <w:r>
        <w:rPr>
          <w:rFonts w:ascii="Times New Roman" w:hAnsi="Times New Roman" w:cs="Times New Roman"/>
          <w:sz w:val="28"/>
          <w:szCs w:val="28"/>
        </w:rPr>
        <w:t xml:space="preserve"> позволяет выполнить запрос и вывести ответ от сервера чтобы продемонстрировать работу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:rsidR="00904809" w:rsidRDefault="00904809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Автоматическая </w:t>
      </w:r>
      <w:r w:rsidR="0009759D">
        <w:rPr>
          <w:rFonts w:ascii="Times New Roman" w:hAnsi="Times New Roman" w:cs="Times New Roman"/>
          <w:sz w:val="28"/>
          <w:szCs w:val="28"/>
        </w:rPr>
        <w:t xml:space="preserve">генерация клиента на разных </w:t>
      </w:r>
      <w:r w:rsidR="00AC4F34">
        <w:rPr>
          <w:rFonts w:ascii="Times New Roman" w:hAnsi="Times New Roman" w:cs="Times New Roman"/>
          <w:sz w:val="28"/>
          <w:szCs w:val="28"/>
        </w:rPr>
        <w:t>языках программирования</w:t>
      </w:r>
      <w:r w:rsidR="0009759D">
        <w:rPr>
          <w:rFonts w:ascii="Times New Roman" w:hAnsi="Times New Roman" w:cs="Times New Roman"/>
          <w:sz w:val="28"/>
          <w:szCs w:val="28"/>
        </w:rPr>
        <w:t>.</w:t>
      </w:r>
    </w:p>
    <w:p w:rsidR="008B0CD4" w:rsidRDefault="008B0CD4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mock</w:t>
      </w:r>
      <w:r w:rsidRPr="008B0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сервера. Это очень удобная возможность описать то как будет работать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B0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ее фактического написания.</w:t>
      </w:r>
    </w:p>
    <w:p w:rsidR="00BA62D6" w:rsidRDefault="00BA62D6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полностью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BA62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BA62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его использование с компании не требует оплаты</w:t>
      </w:r>
    </w:p>
    <w:p w:rsidR="00267E72" w:rsidRPr="00267E72" w:rsidRDefault="00267E72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4809" w:rsidRDefault="00904809" w:rsidP="009048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904809" w:rsidRDefault="00A77B9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7B95">
        <w:rPr>
          <w:rFonts w:ascii="Times New Roman" w:hAnsi="Times New Roman" w:cs="Times New Roman"/>
          <w:sz w:val="28"/>
          <w:szCs w:val="28"/>
        </w:rPr>
        <w:t>Высокий порог вхождения</w:t>
      </w:r>
      <w:r>
        <w:rPr>
          <w:rFonts w:ascii="Times New Roman" w:hAnsi="Times New Roman" w:cs="Times New Roman"/>
          <w:sz w:val="28"/>
          <w:szCs w:val="28"/>
        </w:rPr>
        <w:t xml:space="preserve">. Необходимо изучать спецификацию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которой базируется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EF3448">
        <w:rPr>
          <w:rFonts w:ascii="Times New Roman" w:hAnsi="Times New Roman" w:cs="Times New Roman"/>
          <w:sz w:val="28"/>
          <w:szCs w:val="28"/>
        </w:rPr>
        <w:t xml:space="preserve">. Необходимо изучить синтаксис по работе со спецификацией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EF3448" w:rsidRP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EF3448" w:rsidRPr="00B9229C">
        <w:rPr>
          <w:rFonts w:ascii="Times New Roman" w:hAnsi="Times New Roman" w:cs="Times New Roman"/>
          <w:sz w:val="28"/>
          <w:szCs w:val="28"/>
        </w:rPr>
        <w:t>.</w:t>
      </w:r>
    </w:p>
    <w:p w:rsidR="00A77B95" w:rsidRDefault="00A77B9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Высока вероятность что документирование каких-то сложных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будет затруднительно поскольку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рассчитан на базовые, простые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 w:rsidR="00AC4F34">
        <w:rPr>
          <w:rFonts w:ascii="Times New Roman" w:hAnsi="Times New Roman" w:cs="Times New Roman"/>
          <w:sz w:val="28"/>
          <w:szCs w:val="28"/>
        </w:rPr>
        <w:t>методы</w:t>
      </w:r>
    </w:p>
    <w:p w:rsidR="00267E72" w:rsidRPr="00BA62D6" w:rsidRDefault="00A77B95" w:rsidP="00904809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Явная нехватка формы обратной связи или комментариев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методам. Если клиент захочет уточнить по поводу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метода, обратить внимание на неточность, опечатку и т.п. то скорее всего нужно будет обращаться непосредственно к разработчику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  <w:r w:rsidR="00EF3448">
        <w:rPr>
          <w:rFonts w:ascii="Times New Roman" w:hAnsi="Times New Roman" w:cs="Times New Roman"/>
          <w:sz w:val="28"/>
          <w:szCs w:val="28"/>
        </w:rPr>
        <w:t xml:space="preserve"> Комментарии к документации доступны только при платной подписки на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EF3448" w:rsidRPr="00EF3448">
        <w:rPr>
          <w:rFonts w:ascii="Times New Roman" w:hAnsi="Times New Roman" w:cs="Times New Roman"/>
          <w:sz w:val="28"/>
          <w:szCs w:val="28"/>
        </w:rPr>
        <w:t xml:space="preserve">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Hub</w:t>
      </w:r>
    </w:p>
    <w:p w:rsidR="00BA62D6" w:rsidRPr="00BA62D6" w:rsidRDefault="00BA62D6" w:rsidP="00BA62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942184" w:rsidRDefault="00942184" w:rsidP="00FC2ECC">
      <w:pPr>
        <w:pStyle w:val="3"/>
        <w:numPr>
          <w:ilvl w:val="0"/>
          <w:numId w:val="12"/>
        </w:numPr>
        <w:spacing w:before="0" w:line="360" w:lineRule="auto"/>
        <w:jc w:val="left"/>
      </w:pPr>
      <w:bookmarkStart w:id="23" w:name="_Toc61816106"/>
      <w:r w:rsidRPr="00942184">
        <w:rPr>
          <w:lang w:val="en-US"/>
        </w:rPr>
        <w:lastRenderedPageBreak/>
        <w:t>API</w:t>
      </w:r>
      <w:r w:rsidRPr="00942184">
        <w:t xml:space="preserve"> </w:t>
      </w:r>
      <w:r w:rsidRPr="00942184">
        <w:rPr>
          <w:lang w:val="en-US"/>
        </w:rPr>
        <w:t>Blueprint</w:t>
      </w:r>
      <w:bookmarkEnd w:id="23"/>
    </w:p>
    <w:p w:rsidR="00942184" w:rsidRDefault="00942184" w:rsidP="009421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инструмент для ведения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 с использованием специального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81491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Отличительной особенностью от других инструментов является то что можно описывать документацию в довольно гибком формате. Из основных минусов является то что нету автоматической поддержки публикаций документации.</w:t>
      </w:r>
    </w:p>
    <w:p w:rsidR="00814916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1.4.</w:t>
      </w:r>
    </w:p>
    <w:p w:rsidR="00814916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20DEFB" wp14:editId="3A171FB9">
            <wp:extent cx="5939790" cy="3128645"/>
            <wp:effectExtent l="19050" t="19050" r="22860" b="146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piary_editor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4916" w:rsidRPr="007204E1" w:rsidRDefault="0081491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1.4 – 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</w:p>
    <w:p w:rsidR="00814916" w:rsidRPr="0009759D" w:rsidRDefault="00814916" w:rsidP="00416B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814916" w:rsidRPr="00814916" w:rsidRDefault="00814916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Удобная навигация по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</w:t>
      </w:r>
      <w:r w:rsidR="005310AF">
        <w:rPr>
          <w:rFonts w:ascii="Times New Roman" w:hAnsi="Times New Roman" w:cs="Times New Roman"/>
          <w:sz w:val="28"/>
          <w:szCs w:val="28"/>
        </w:rPr>
        <w:t>.</w:t>
      </w:r>
    </w:p>
    <w:p w:rsidR="00814916" w:rsidRDefault="005310AF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сравнению с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которого используется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>
        <w:rPr>
          <w:rFonts w:ascii="Times New Roman" w:hAnsi="Times New Roman" w:cs="Times New Roman"/>
          <w:sz w:val="28"/>
          <w:szCs w:val="28"/>
        </w:rPr>
        <w:t xml:space="preserve">, у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 лучше человек читаем.</w:t>
      </w:r>
    </w:p>
    <w:p w:rsidR="005310AF" w:rsidRDefault="00611EC1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как и у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611E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отправлять запросы на сервер из 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267E72" w:rsidRPr="00267E72" w:rsidRDefault="00267E72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Недостатки:</w:t>
      </w:r>
    </w:p>
    <w:p w:rsidR="00814916" w:rsidRDefault="005310AF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изучать язык разметки и его особенности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</w:p>
    <w:p w:rsidR="00814916" w:rsidRDefault="00611EC1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Нету версионирования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 Последняя опубликованная документация является самой актуальной и нет никакой возможности откатить ее до предыдущей версии.</w:t>
      </w:r>
    </w:p>
    <w:p w:rsidR="00814916" w:rsidRPr="00323B6C" w:rsidRDefault="005310AF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как и в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>
        <w:rPr>
          <w:rFonts w:ascii="Times New Roman" w:hAnsi="Times New Roman" w:cs="Times New Roman"/>
          <w:sz w:val="28"/>
          <w:szCs w:val="28"/>
        </w:rPr>
        <w:t>, нету формы обратной связи. Нету возможности связаться с автором документации чтобы уточнить детали или указать на ошибку.</w:t>
      </w:r>
    </w:p>
    <w:p w:rsidR="00942184" w:rsidRPr="00465527" w:rsidRDefault="00942184" w:rsidP="00C02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2D63" w:rsidRPr="00814916" w:rsidRDefault="00002D63" w:rsidP="00FC2ECC">
      <w:pPr>
        <w:pStyle w:val="3"/>
        <w:numPr>
          <w:ilvl w:val="0"/>
          <w:numId w:val="12"/>
        </w:numPr>
        <w:spacing w:before="0" w:line="360" w:lineRule="auto"/>
        <w:jc w:val="left"/>
      </w:pPr>
      <w:bookmarkStart w:id="24" w:name="_Toc61816107"/>
      <w:r>
        <w:t xml:space="preserve">Ручной метод сопровождения </w:t>
      </w:r>
      <w:r>
        <w:rPr>
          <w:lang w:val="en-US"/>
        </w:rPr>
        <w:t>API</w:t>
      </w:r>
      <w:r>
        <w:t>-документации</w:t>
      </w:r>
      <w:bookmarkEnd w:id="24"/>
    </w:p>
    <w:p w:rsidR="00002D63" w:rsidRPr="00002D63" w:rsidRDefault="00002D63" w:rsidP="00002D63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E1B3D" w:rsidRDefault="00993471" w:rsidP="009E1B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ручном сопровождении документации необходимо выполнить ряд действий:</w:t>
      </w:r>
    </w:p>
    <w:p w:rsidR="00993471" w:rsidRDefault="00993471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Авторизоваться в ЕСС </w:t>
      </w:r>
      <w:r w:rsidRPr="00993471">
        <w:rPr>
          <w:rFonts w:ascii="Times New Roman" w:hAnsi="Times New Roman" w:cs="Times New Roman"/>
          <w:sz w:val="28"/>
          <w:szCs w:val="28"/>
        </w:rPr>
        <w:t>Confluence</w:t>
      </w:r>
    </w:p>
    <w:p w:rsidR="00993471" w:rsidRDefault="00993471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в раздел с общей технической документацией</w:t>
      </w:r>
    </w:p>
    <w:p w:rsidR="00993471" w:rsidRDefault="00993471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Перейти в раздел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9347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документацией проекта</w:t>
      </w:r>
    </w:p>
    <w:p w:rsidR="00993471" w:rsidRDefault="00993471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«Создать новую страницу»</w:t>
      </w:r>
    </w:p>
    <w:p w:rsidR="00993471" w:rsidRDefault="00993471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необходимые компоненты на страницу</w:t>
      </w:r>
    </w:p>
    <w:p w:rsidR="00993471" w:rsidRDefault="00B9229C" w:rsidP="00FC2ECC">
      <w:pPr>
        <w:pStyle w:val="a7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и н</w:t>
      </w:r>
      <w:r w:rsidR="00993471">
        <w:rPr>
          <w:rFonts w:ascii="Times New Roman" w:hAnsi="Times New Roman" w:cs="Times New Roman"/>
          <w:sz w:val="28"/>
          <w:szCs w:val="28"/>
        </w:rPr>
        <w:t xml:space="preserve">азвание </w:t>
      </w:r>
      <w:r w:rsidR="0099347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93471" w:rsidRP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993471">
        <w:rPr>
          <w:rFonts w:ascii="Times New Roman" w:hAnsi="Times New Roman" w:cs="Times New Roman"/>
          <w:sz w:val="28"/>
          <w:szCs w:val="28"/>
        </w:rPr>
        <w:t>метода</w:t>
      </w:r>
    </w:p>
    <w:p w:rsidR="00993471" w:rsidRDefault="00993471" w:rsidP="00FC2ECC">
      <w:pPr>
        <w:pStyle w:val="a7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Путь</w:t>
      </w:r>
      <w:r w:rsid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B9229C" w:rsidRPr="00C02B4E">
        <w:rPr>
          <w:rFonts w:ascii="Times New Roman" w:hAnsi="Times New Roman" w:cs="Times New Roman"/>
          <w:sz w:val="28"/>
          <w:szCs w:val="28"/>
        </w:rPr>
        <w:t>(</w:t>
      </w:r>
      <w:r w:rsidR="00B9229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B9229C" w:rsidRPr="00C02B4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="00B9229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9229C" w:rsidRPr="00C02B4E">
        <w:rPr>
          <w:rFonts w:ascii="Times New Roman" w:hAnsi="Times New Roman" w:cs="Times New Roman"/>
          <w:sz w:val="28"/>
          <w:szCs w:val="28"/>
        </w:rPr>
        <w:t xml:space="preserve"> </w:t>
      </w:r>
      <w:r w:rsidR="00B9229C">
        <w:rPr>
          <w:rFonts w:ascii="Times New Roman" w:hAnsi="Times New Roman" w:cs="Times New Roman"/>
          <w:sz w:val="28"/>
          <w:szCs w:val="28"/>
        </w:rPr>
        <w:t>метода</w:t>
      </w:r>
      <w:r w:rsidR="00C02B4E">
        <w:rPr>
          <w:rFonts w:ascii="Times New Roman" w:hAnsi="Times New Roman" w:cs="Times New Roman"/>
          <w:sz w:val="28"/>
          <w:szCs w:val="28"/>
        </w:rPr>
        <w:t xml:space="preserve"> на сервере</w:t>
      </w:r>
    </w:p>
    <w:p w:rsidR="006E0459" w:rsidRDefault="006E0459" w:rsidP="00FC2ECC">
      <w:pPr>
        <w:pStyle w:val="a7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Описать каким образом будет осуществляться авторизация для получения доступа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методу</w:t>
      </w:r>
    </w:p>
    <w:p w:rsidR="00993471" w:rsidRDefault="00993471" w:rsidP="00FC2ECC">
      <w:pPr>
        <w:pStyle w:val="a7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Описать перечень входящих параметров</w:t>
      </w:r>
    </w:p>
    <w:p w:rsidR="00B9229C" w:rsidRDefault="00B9229C" w:rsidP="00FC2ECC">
      <w:pPr>
        <w:pStyle w:val="a7"/>
        <w:numPr>
          <w:ilvl w:val="2"/>
          <w:numId w:val="17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параметра</w:t>
      </w:r>
    </w:p>
    <w:p w:rsidR="00B9229C" w:rsidRDefault="00B9229C" w:rsidP="00FC2ECC">
      <w:pPr>
        <w:pStyle w:val="a7"/>
        <w:numPr>
          <w:ilvl w:val="2"/>
          <w:numId w:val="17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параметра</w:t>
      </w:r>
    </w:p>
    <w:p w:rsidR="00B9229C" w:rsidRDefault="00B9229C" w:rsidP="00FC2ECC">
      <w:pPr>
        <w:pStyle w:val="a7"/>
        <w:numPr>
          <w:ilvl w:val="2"/>
          <w:numId w:val="17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B9229C" w:rsidRDefault="00B9229C" w:rsidP="00FC2ECC">
      <w:pPr>
        <w:pStyle w:val="a7"/>
        <w:numPr>
          <w:ilvl w:val="2"/>
          <w:numId w:val="17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 какое значение по умолчанию установлено у параметра на сервере</w:t>
      </w:r>
    </w:p>
    <w:p w:rsidR="00993471" w:rsidRDefault="00993471" w:rsidP="00FC2ECC">
      <w:pPr>
        <w:pStyle w:val="a7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Примеры запросов и ответов от сервера</w:t>
      </w:r>
    </w:p>
    <w:p w:rsidR="00DB6A40" w:rsidRDefault="00C02B4E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«Сохранить и выйти»</w:t>
      </w:r>
      <w:r w:rsidR="004C1C82">
        <w:rPr>
          <w:rFonts w:ascii="Times New Roman" w:hAnsi="Times New Roman" w:cs="Times New Roman"/>
          <w:sz w:val="28"/>
          <w:szCs w:val="28"/>
        </w:rPr>
        <w:t xml:space="preserve"> после чего передать готовую документацию в отдел клиентской разработки или в отдел тестирования для написания авто тестов. </w:t>
      </w:r>
    </w:p>
    <w:p w:rsidR="006E0459" w:rsidRDefault="002B7CBA" w:rsidP="00BA2C04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готовой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9229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 представлено на рисунке 1.</w:t>
      </w:r>
      <w:r w:rsidR="002829F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B7CBA" w:rsidRDefault="002B7CBA" w:rsidP="00BA2C04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E0459" w:rsidRDefault="006E0459" w:rsidP="00BA2C04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6E0459" w:rsidRDefault="006E0459" w:rsidP="00BA2C04">
      <w:pPr>
        <w:pStyle w:val="a7"/>
        <w:numPr>
          <w:ilvl w:val="0"/>
          <w:numId w:val="18"/>
        </w:numPr>
        <w:spacing w:after="0" w:line="38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459">
        <w:rPr>
          <w:rFonts w:ascii="Times New Roman" w:hAnsi="Times New Roman" w:cs="Times New Roman"/>
          <w:sz w:val="28"/>
          <w:szCs w:val="28"/>
        </w:rPr>
        <w:t>Нет необходимости в приобретении дополнительного ПО</w:t>
      </w:r>
    </w:p>
    <w:p w:rsidR="00267E72" w:rsidRDefault="002B7CBA" w:rsidP="00BA2C04">
      <w:pPr>
        <w:pStyle w:val="a7"/>
        <w:numPr>
          <w:ilvl w:val="0"/>
          <w:numId w:val="18"/>
        </w:numPr>
        <w:spacing w:after="0" w:line="38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описывать документацию в любом удобном формате, однако стоит придерживаться единого </w:t>
      </w:r>
      <w:r w:rsidR="0024620A">
        <w:rPr>
          <w:rFonts w:ascii="Times New Roman" w:hAnsi="Times New Roman" w:cs="Times New Roman"/>
          <w:sz w:val="28"/>
          <w:szCs w:val="28"/>
        </w:rPr>
        <w:t>формата всех документов</w:t>
      </w:r>
    </w:p>
    <w:p w:rsidR="00F63FBA" w:rsidRPr="00F63FBA" w:rsidRDefault="00F63FBA" w:rsidP="00BA2C04">
      <w:pPr>
        <w:spacing w:after="0" w:line="384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:rsidR="006E0459" w:rsidRDefault="006E0459" w:rsidP="00BA2C04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6E0459" w:rsidRDefault="006E0459" w:rsidP="00BA2C04">
      <w:pPr>
        <w:pStyle w:val="a7"/>
        <w:numPr>
          <w:ilvl w:val="0"/>
          <w:numId w:val="18"/>
        </w:numPr>
        <w:spacing w:after="0" w:line="38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459">
        <w:rPr>
          <w:rFonts w:ascii="Times New Roman" w:hAnsi="Times New Roman" w:cs="Times New Roman"/>
          <w:sz w:val="28"/>
          <w:szCs w:val="28"/>
        </w:rPr>
        <w:t xml:space="preserve">Время на создание и редактирование </w:t>
      </w:r>
      <w:r w:rsidRPr="006E045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E0459">
        <w:rPr>
          <w:rFonts w:ascii="Times New Roman" w:hAnsi="Times New Roman" w:cs="Times New Roman"/>
          <w:sz w:val="28"/>
          <w:szCs w:val="28"/>
        </w:rPr>
        <w:t>-документации занимает очень много времени</w:t>
      </w:r>
      <w:r w:rsidR="00B56550">
        <w:rPr>
          <w:rFonts w:ascii="Times New Roman" w:hAnsi="Times New Roman" w:cs="Times New Roman"/>
          <w:sz w:val="28"/>
          <w:szCs w:val="28"/>
        </w:rPr>
        <w:t>. Примерные расчеты затраты на сопровождения документации в ручном режиме и с помощью автоматизированной системы, описаны в главе «1.1.</w:t>
      </w:r>
      <w:r w:rsidR="008A460E">
        <w:rPr>
          <w:rFonts w:ascii="Times New Roman" w:hAnsi="Times New Roman" w:cs="Times New Roman"/>
          <w:sz w:val="28"/>
          <w:szCs w:val="28"/>
        </w:rPr>
        <w:t>2</w:t>
      </w:r>
      <w:r w:rsidR="00B56550">
        <w:rPr>
          <w:rFonts w:ascii="Times New Roman" w:hAnsi="Times New Roman" w:cs="Times New Roman"/>
          <w:sz w:val="28"/>
          <w:szCs w:val="28"/>
        </w:rPr>
        <w:t>»</w:t>
      </w:r>
    </w:p>
    <w:p w:rsidR="0024620A" w:rsidRPr="00416B2B" w:rsidRDefault="002B7CBA" w:rsidP="00BA2C04">
      <w:pPr>
        <w:pStyle w:val="a7"/>
        <w:numPr>
          <w:ilvl w:val="0"/>
          <w:numId w:val="18"/>
        </w:numPr>
        <w:spacing w:after="0" w:line="38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Необходимы дополнительные навыки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416B2B" w:rsidRPr="00416B2B" w:rsidRDefault="00416B2B" w:rsidP="00BA2C04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9229C" w:rsidRDefault="00B9229C" w:rsidP="000727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428BC33" wp14:editId="49C8A8A6">
            <wp:extent cx="6140135" cy="5809957"/>
            <wp:effectExtent l="19050" t="19050" r="13335" b="196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от 2021-01-05 15-08-4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452" cy="5811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229C" w:rsidRPr="00B60070" w:rsidRDefault="00B9229C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1.5 – </w:t>
      </w:r>
      <w:r w:rsidR="00176B85">
        <w:rPr>
          <w:rFonts w:ascii="Times New Roman" w:hAnsi="Times New Roman" w:cs="Times New Roman"/>
          <w:sz w:val="28"/>
          <w:szCs w:val="28"/>
        </w:rPr>
        <w:t xml:space="preserve">Пример ручного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002D63" w:rsidRPr="00814916" w:rsidRDefault="00002D63" w:rsidP="00176B8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B56550" w:rsidRDefault="000D765E" w:rsidP="00FC2ECC">
      <w:pPr>
        <w:pStyle w:val="3"/>
        <w:numPr>
          <w:ilvl w:val="0"/>
          <w:numId w:val="12"/>
        </w:numPr>
        <w:spacing w:before="0" w:line="360" w:lineRule="auto"/>
        <w:jc w:val="left"/>
      </w:pPr>
      <w:bookmarkStart w:id="25" w:name="_Toc61816108"/>
      <w:r>
        <w:rPr>
          <w:lang w:val="en-US"/>
        </w:rPr>
        <w:t>Postman</w:t>
      </w:r>
      <w:bookmarkEnd w:id="25"/>
    </w:p>
    <w:p w:rsidR="00942184" w:rsidRPr="00B56550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60070" w:rsidRDefault="00B60070" w:rsidP="000727EB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600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 w:rsidR="00AC6D5A">
        <w:rPr>
          <w:rFonts w:ascii="Times New Roman" w:hAnsi="Times New Roman" w:cs="Times New Roman"/>
          <w:sz w:val="28"/>
          <w:szCs w:val="28"/>
        </w:rPr>
        <w:t>кроссплатформенное</w:t>
      </w:r>
      <w:r>
        <w:rPr>
          <w:rFonts w:ascii="Times New Roman" w:hAnsi="Times New Roman" w:cs="Times New Roman"/>
          <w:sz w:val="28"/>
          <w:szCs w:val="28"/>
        </w:rPr>
        <w:t xml:space="preserve"> приложение с графическим интерфейсом для отправки запросов на сервер, получение ответа и его отображения.</w:t>
      </w:r>
    </w:p>
    <w:p w:rsidR="00B60070" w:rsidRPr="003732C6" w:rsidRDefault="00B60070" w:rsidP="000727EB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установки на персональный компьютер необходимо открыть страницу в браузере </w:t>
      </w:r>
      <w:hyperlink r:id="rId20" w:history="1">
        <w:r w:rsidRPr="00A26AF3">
          <w:rPr>
            <w:rStyle w:val="a8"/>
            <w:rFonts w:ascii="Times New Roman" w:hAnsi="Times New Roman" w:cs="Times New Roman"/>
            <w:sz w:val="28"/>
            <w:szCs w:val="28"/>
          </w:rPr>
          <w:t>https://www.getpostman.com/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, выбрать из выпадающего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списка операционную систему (ОС), скачать и установить. </w:t>
      </w:r>
      <w:r w:rsidR="008545AC"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8545AC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8545AC">
        <w:rPr>
          <w:rFonts w:ascii="Times New Roman" w:hAnsi="Times New Roman" w:cs="Times New Roman"/>
          <w:sz w:val="28"/>
          <w:szCs w:val="28"/>
        </w:rPr>
        <w:t xml:space="preserve"> представлен на рисунке 1.</w:t>
      </w:r>
      <w:r w:rsidR="002829F5">
        <w:rPr>
          <w:rFonts w:ascii="Times New Roman" w:hAnsi="Times New Roman" w:cs="Times New Roman"/>
          <w:sz w:val="28"/>
          <w:szCs w:val="28"/>
        </w:rPr>
        <w:t>6</w:t>
      </w:r>
      <w:r w:rsidR="008545AC">
        <w:rPr>
          <w:rFonts w:ascii="Times New Roman" w:hAnsi="Times New Roman" w:cs="Times New Roman"/>
          <w:sz w:val="28"/>
          <w:szCs w:val="28"/>
        </w:rPr>
        <w:t>.</w:t>
      </w:r>
    </w:p>
    <w:p w:rsidR="00B60070" w:rsidRDefault="00B60070" w:rsidP="000727EB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является условно бесплатным. Основной функционал доступен после авторизации на сайте.</w:t>
      </w:r>
    </w:p>
    <w:p w:rsidR="008545AC" w:rsidRDefault="00B35188" w:rsidP="000727EB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программный продукт </w:t>
      </w:r>
      <w:r w:rsidR="00120D84">
        <w:rPr>
          <w:rFonts w:ascii="Times New Roman" w:hAnsi="Times New Roman" w:cs="Times New Roman"/>
          <w:sz w:val="28"/>
          <w:szCs w:val="28"/>
        </w:rPr>
        <w:t>активно используется на проекте и находится в пере</w:t>
      </w:r>
      <w:r w:rsidR="00BE1E23">
        <w:rPr>
          <w:rFonts w:ascii="Times New Roman" w:hAnsi="Times New Roman" w:cs="Times New Roman"/>
          <w:sz w:val="28"/>
          <w:szCs w:val="28"/>
        </w:rPr>
        <w:t>чне обязательных</w:t>
      </w:r>
      <w:r w:rsidR="00A9569A">
        <w:rPr>
          <w:rFonts w:ascii="Times New Roman" w:hAnsi="Times New Roman" w:cs="Times New Roman"/>
          <w:sz w:val="28"/>
          <w:szCs w:val="28"/>
        </w:rPr>
        <w:t xml:space="preserve"> предустановленных программных продуктов</w:t>
      </w:r>
      <w:r w:rsidR="00927F0A">
        <w:rPr>
          <w:rFonts w:ascii="Times New Roman" w:hAnsi="Times New Roman" w:cs="Times New Roman"/>
          <w:sz w:val="28"/>
          <w:szCs w:val="28"/>
        </w:rPr>
        <w:t xml:space="preserve"> компании</w:t>
      </w:r>
      <w:r w:rsidR="00A9569A">
        <w:rPr>
          <w:rFonts w:ascii="Times New Roman" w:hAnsi="Times New Roman" w:cs="Times New Roman"/>
          <w:sz w:val="28"/>
          <w:szCs w:val="28"/>
        </w:rPr>
        <w:t>.</w:t>
      </w:r>
    </w:p>
    <w:p w:rsidR="00927F0A" w:rsidRDefault="00927F0A" w:rsidP="000727EB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02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предоставляет возможности для документации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02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единую справочную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B0235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реализации данного функционала было принято решение разработать отдельную утилиту. </w:t>
      </w:r>
    </w:p>
    <w:p w:rsidR="00927F0A" w:rsidRPr="00927F0A" w:rsidRDefault="00927F0A" w:rsidP="000727EB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927F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экспорта и импорта всех необходимых данных можно разработать специальную утилиту, которая агрегировала бы данные и публиковала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927F0A">
        <w:rPr>
          <w:rFonts w:ascii="Times New Roman" w:hAnsi="Times New Roman" w:cs="Times New Roman"/>
          <w:sz w:val="28"/>
          <w:szCs w:val="28"/>
        </w:rPr>
        <w:t>.</w:t>
      </w:r>
    </w:p>
    <w:p w:rsidR="00B0235A" w:rsidRDefault="00B0235A" w:rsidP="000727EB">
      <w:pPr>
        <w:spacing w:after="0" w:line="38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1E23" w:rsidRDefault="00BE1E23" w:rsidP="000727EB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5310AF" w:rsidRDefault="005310AF" w:rsidP="000727EB">
      <w:pPr>
        <w:pStyle w:val="a7"/>
        <w:numPr>
          <w:ilvl w:val="0"/>
          <w:numId w:val="16"/>
        </w:numPr>
        <w:spacing w:after="0" w:line="384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Пользователю не нужно изучать дополнительные языки программирования чтобы редактировать и создавать документацию. Вся информация заполняется в интерактивных формах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после чего публикуется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E1E23" w:rsidRDefault="008360A6" w:rsidP="000727EB">
      <w:pPr>
        <w:pStyle w:val="a7"/>
        <w:numPr>
          <w:ilvl w:val="0"/>
          <w:numId w:val="16"/>
        </w:numPr>
        <w:spacing w:after="0" w:line="384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Отправка запроса на сервер и получение ответа. Демонстрация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</w:t>
      </w:r>
    </w:p>
    <w:p w:rsidR="008360A6" w:rsidRDefault="00A9569A" w:rsidP="000727EB">
      <w:pPr>
        <w:pStyle w:val="a7"/>
        <w:numPr>
          <w:ilvl w:val="0"/>
          <w:numId w:val="16"/>
        </w:numPr>
        <w:spacing w:after="0" w:line="384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Экспорт и импорт коллекции для передачи сотрудникам компании</w:t>
      </w:r>
    </w:p>
    <w:p w:rsidR="00A9569A" w:rsidRDefault="003C6E96" w:rsidP="000727EB">
      <w:pPr>
        <w:pStyle w:val="a7"/>
        <w:numPr>
          <w:ilvl w:val="0"/>
          <w:numId w:val="16"/>
        </w:numPr>
        <w:spacing w:after="0" w:line="384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специальных скриптов для автоматического тестирования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C6E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методов.</w:t>
      </w:r>
    </w:p>
    <w:p w:rsidR="00BA2C04" w:rsidRPr="00267E72" w:rsidRDefault="00BA2C04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40673" w:rsidRDefault="00140673" w:rsidP="0014067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0673">
        <w:rPr>
          <w:rFonts w:ascii="Times New Roman" w:hAnsi="Times New Roman" w:cs="Times New Roman"/>
          <w:sz w:val="28"/>
          <w:szCs w:val="28"/>
        </w:rPr>
        <w:t>Недостатки:</w:t>
      </w:r>
    </w:p>
    <w:p w:rsidR="00140673" w:rsidRDefault="008360A6" w:rsidP="00FC2ECC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реализации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 требуется использование программного кода</w:t>
      </w:r>
    </w:p>
    <w:p w:rsidR="00140673" w:rsidRPr="006600FB" w:rsidRDefault="008360A6" w:rsidP="00FC2ECC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Возможны проблемы с реализацией возможных алгоритмов по сопровождению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140673" w:rsidRPr="00140673" w:rsidRDefault="00140673" w:rsidP="001406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60070" w:rsidRDefault="008545AC" w:rsidP="008545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FAC405" wp14:editId="7C3EB3E0">
            <wp:extent cx="5939790" cy="3710305"/>
            <wp:effectExtent l="19050" t="19050" r="22860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stman-screenshot-digitalcraft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0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F0A" w:rsidRPr="002829F5" w:rsidRDefault="008545AC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2829F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F3756" w:rsidRPr="00942184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FC2ECC">
      <w:pPr>
        <w:pStyle w:val="3"/>
        <w:numPr>
          <w:ilvl w:val="2"/>
          <w:numId w:val="7"/>
        </w:numPr>
        <w:spacing w:before="0" w:line="360" w:lineRule="auto"/>
        <w:ind w:left="0" w:firstLine="0"/>
      </w:pPr>
      <w:bookmarkStart w:id="26" w:name="_Toc61816109"/>
      <w:r w:rsidRPr="00D34A68">
        <w:t>Сравнение аналогов и прототипов</w:t>
      </w:r>
      <w:bookmarkEnd w:id="26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3761" w:rsidRPr="00793761" w:rsidRDefault="00002D63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02D63">
        <w:rPr>
          <w:rFonts w:ascii="Times New Roman" w:hAnsi="Times New Roman" w:cs="Times New Roman"/>
          <w:sz w:val="28"/>
          <w:szCs w:val="28"/>
        </w:rPr>
        <w:t>Соответствие рассматриваемых аналогов указанным критерием представлено в таблице 1.</w:t>
      </w:r>
      <w:r w:rsidR="00C96D94" w:rsidRPr="00C96D94">
        <w:rPr>
          <w:rFonts w:ascii="Times New Roman" w:hAnsi="Times New Roman" w:cs="Times New Roman"/>
          <w:sz w:val="28"/>
          <w:szCs w:val="28"/>
        </w:rPr>
        <w:t>3</w:t>
      </w:r>
      <w:r w:rsidRPr="00002D63">
        <w:rPr>
          <w:rFonts w:ascii="Times New Roman" w:hAnsi="Times New Roman" w:cs="Times New Roman"/>
          <w:sz w:val="28"/>
          <w:szCs w:val="28"/>
        </w:rPr>
        <w:t>.</w:t>
      </w:r>
    </w:p>
    <w:p w:rsidR="00793761" w:rsidRDefault="00B34CB7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каждой ячейке стоит соответствие критерия и степень качества критерия</w:t>
      </w:r>
      <w:r w:rsidR="00793761">
        <w:rPr>
          <w:rFonts w:ascii="Times New Roman" w:hAnsi="Times New Roman" w:cs="Times New Roman"/>
          <w:sz w:val="28"/>
          <w:szCs w:val="28"/>
        </w:rPr>
        <w:t>.</w:t>
      </w:r>
      <w:r w:rsidR="00793761" w:rsidRPr="00793761">
        <w:rPr>
          <w:rFonts w:ascii="Times New Roman" w:hAnsi="Times New Roman" w:cs="Times New Roman"/>
          <w:sz w:val="28"/>
          <w:szCs w:val="28"/>
        </w:rPr>
        <w:t xml:space="preserve"> </w:t>
      </w:r>
      <w:r w:rsidR="00793761">
        <w:rPr>
          <w:rFonts w:ascii="Times New Roman" w:hAnsi="Times New Roman" w:cs="Times New Roman"/>
          <w:sz w:val="28"/>
          <w:szCs w:val="28"/>
        </w:rPr>
        <w:t xml:space="preserve">Степень качества и его целочисленный аналог представлен в таблице </w:t>
      </w:r>
      <w:r w:rsidR="00793761" w:rsidRPr="00793761">
        <w:rPr>
          <w:rFonts w:ascii="Times New Roman" w:hAnsi="Times New Roman" w:cs="Times New Roman"/>
          <w:sz w:val="28"/>
          <w:szCs w:val="28"/>
        </w:rPr>
        <w:t>1.</w:t>
      </w:r>
      <w:r w:rsidR="00C96D94" w:rsidRPr="008A460E">
        <w:rPr>
          <w:rFonts w:ascii="Times New Roman" w:hAnsi="Times New Roman" w:cs="Times New Roman"/>
          <w:sz w:val="28"/>
          <w:szCs w:val="28"/>
        </w:rPr>
        <w:t>4</w:t>
      </w:r>
      <w:r w:rsidR="00793761" w:rsidRPr="00793761">
        <w:rPr>
          <w:rFonts w:ascii="Times New Roman" w:hAnsi="Times New Roman" w:cs="Times New Roman"/>
          <w:sz w:val="28"/>
          <w:szCs w:val="28"/>
        </w:rPr>
        <w:t>.</w:t>
      </w:r>
    </w:p>
    <w:p w:rsidR="00793761" w:rsidRDefault="00793761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3761" w:rsidRPr="00793761" w:rsidRDefault="00793761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A2C04" w:rsidRPr="00793761" w:rsidTr="00BA2C04">
        <w:tc>
          <w:tcPr>
            <w:tcW w:w="934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A2C04" w:rsidRPr="00BA2C04" w:rsidRDefault="00BA2C04" w:rsidP="00BA2C04">
            <w:pPr>
              <w:spacing w:line="360" w:lineRule="auto"/>
              <w:ind w:firstLine="59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 1.</w:t>
            </w:r>
            <w:r w:rsidRPr="00C96D9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– Шкала перевода степени качества критерия, в числовые</w:t>
            </w:r>
          </w:p>
        </w:tc>
      </w:tr>
      <w:tr w:rsidR="00793761" w:rsidRPr="00793761" w:rsidTr="00BA2C04">
        <w:tc>
          <w:tcPr>
            <w:tcW w:w="4672" w:type="dxa"/>
            <w:tcBorders>
              <w:top w:val="single" w:sz="4" w:space="0" w:color="auto"/>
            </w:tcBorders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34C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Отлично</w:t>
            </w:r>
          </w:p>
        </w:tc>
        <w:tc>
          <w:tcPr>
            <w:tcW w:w="4672" w:type="dxa"/>
            <w:tcBorders>
              <w:top w:val="single" w:sz="4" w:space="0" w:color="auto"/>
            </w:tcBorders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Очень хорошо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Хорошо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Удовлетворительно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Плохо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Очень плохо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AD42FE" w:rsidRDefault="00AD42FE" w:rsidP="004B7F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2D63" w:rsidRDefault="00002D6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C96D94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 w:rsidRPr="00002D63">
        <w:rPr>
          <w:rFonts w:ascii="Times New Roman" w:hAnsi="Times New Roman" w:cs="Times New Roman"/>
          <w:sz w:val="28"/>
          <w:szCs w:val="28"/>
        </w:rPr>
        <w:t>Качественные характеристики аналогов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77"/>
        <w:gridCol w:w="1288"/>
        <w:gridCol w:w="1368"/>
        <w:gridCol w:w="2145"/>
        <w:gridCol w:w="1259"/>
      </w:tblGrid>
      <w:tr w:rsidR="00C02D7E" w:rsidRPr="00E27EA9" w:rsidTr="00B3097F">
        <w:trPr>
          <w:tblHeader/>
        </w:trPr>
        <w:tc>
          <w:tcPr>
            <w:tcW w:w="2277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88" w:type="dxa"/>
          </w:tcPr>
          <w:p w:rsidR="00C02D7E" w:rsidRPr="00B3097F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3097F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Swagger</w:t>
            </w:r>
          </w:p>
        </w:tc>
        <w:tc>
          <w:tcPr>
            <w:tcW w:w="1354" w:type="dxa"/>
          </w:tcPr>
          <w:p w:rsidR="00C02D7E" w:rsidRPr="00B3097F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3097F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Blueprint</w:t>
            </w:r>
          </w:p>
        </w:tc>
        <w:tc>
          <w:tcPr>
            <w:tcW w:w="2067" w:type="dxa"/>
          </w:tcPr>
          <w:p w:rsidR="00C02D7E" w:rsidRPr="00B3097F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3097F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Ручное сопровождение документации</w:t>
            </w:r>
          </w:p>
        </w:tc>
        <w:tc>
          <w:tcPr>
            <w:tcW w:w="1217" w:type="dxa"/>
          </w:tcPr>
          <w:p w:rsidR="00C02D7E" w:rsidRPr="00B3097F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3097F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Postman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002D63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62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Трудозатраты на изучение технологии</w:t>
            </w:r>
          </w:p>
        </w:tc>
        <w:tc>
          <w:tcPr>
            <w:tcW w:w="1288" w:type="dxa"/>
            <w:vAlign w:val="center"/>
          </w:tcPr>
          <w:p w:rsidR="00C02D7E" w:rsidRPr="00B34CB7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354" w:type="dxa"/>
            <w:vAlign w:val="center"/>
          </w:tcPr>
          <w:p w:rsidR="00C02D7E" w:rsidRPr="00AD42FE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9C276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217" w:type="dxa"/>
            <w:vAlign w:val="center"/>
          </w:tcPr>
          <w:p w:rsidR="00C02D7E" w:rsidRPr="009C276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80622C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85E">
              <w:rPr>
                <w:rFonts w:ascii="Times New Roman" w:hAnsi="Times New Roman" w:cs="Times New Roman"/>
                <w:sz w:val="28"/>
                <w:szCs w:val="28"/>
              </w:rPr>
              <w:t>Потребность в дополнительном ПО</w:t>
            </w:r>
          </w:p>
        </w:tc>
        <w:tc>
          <w:tcPr>
            <w:tcW w:w="1288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54" w:type="dxa"/>
            <w:vAlign w:val="center"/>
          </w:tcPr>
          <w:p w:rsidR="00C02D7E" w:rsidRPr="00AD42FE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217" w:type="dxa"/>
            <w:vAlign w:val="center"/>
          </w:tcPr>
          <w:p w:rsidR="00C02D7E" w:rsidRPr="009C276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4F185E">
              <w:rPr>
                <w:rFonts w:ascii="Times New Roman" w:hAnsi="Times New Roman" w:cs="Times New Roman"/>
                <w:sz w:val="28"/>
                <w:szCs w:val="28"/>
              </w:rPr>
              <w:t>астраиваемость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системы</w:t>
            </w:r>
          </w:p>
        </w:tc>
        <w:tc>
          <w:tcPr>
            <w:tcW w:w="1288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1354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21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6C56">
              <w:rPr>
                <w:rFonts w:ascii="Times New Roman" w:hAnsi="Times New Roman" w:cs="Times New Roman"/>
                <w:sz w:val="28"/>
                <w:szCs w:val="28"/>
              </w:rPr>
              <w:t>Время, затрачиваемое на сопровождение документации</w:t>
            </w:r>
          </w:p>
        </w:tc>
        <w:tc>
          <w:tcPr>
            <w:tcW w:w="1288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354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1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80622C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Публикация документации в ЕСС</w:t>
            </w:r>
          </w:p>
        </w:tc>
        <w:tc>
          <w:tcPr>
            <w:tcW w:w="1288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354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06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21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80622C" w:rsidRDefault="00C02D7E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4757">
              <w:rPr>
                <w:sz w:val="24"/>
                <w:lang w:eastAsia="ar-SA"/>
              </w:rPr>
              <w:lastRenderedPageBreak/>
              <w:t>∑</w:t>
            </w:r>
          </w:p>
        </w:tc>
        <w:tc>
          <w:tcPr>
            <w:tcW w:w="1288" w:type="dxa"/>
          </w:tcPr>
          <w:p w:rsidR="00C02D7E" w:rsidRPr="0080622C" w:rsidRDefault="00C02D7E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354" w:type="dxa"/>
          </w:tcPr>
          <w:p w:rsidR="00C02D7E" w:rsidRPr="0080622C" w:rsidRDefault="00C02D7E" w:rsidP="00AD42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  <w:tc>
          <w:tcPr>
            <w:tcW w:w="2067" w:type="dxa"/>
          </w:tcPr>
          <w:p w:rsidR="00C02D7E" w:rsidRPr="006434CF" w:rsidRDefault="00C02D7E" w:rsidP="006434C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6434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17" w:type="dxa"/>
          </w:tcPr>
          <w:p w:rsidR="00C02D7E" w:rsidRPr="0080622C" w:rsidRDefault="00C02D7E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</w:rPr>
              <w:t>360</w:t>
            </w:r>
          </w:p>
        </w:tc>
      </w:tr>
    </w:tbl>
    <w:p w:rsidR="00E33D22" w:rsidRDefault="00E33D22" w:rsidP="00E33D2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56F27" w:rsidRPr="005A4300" w:rsidRDefault="00B56F27" w:rsidP="00FC2ECC">
      <w:pPr>
        <w:pStyle w:val="3"/>
        <w:numPr>
          <w:ilvl w:val="2"/>
          <w:numId w:val="7"/>
        </w:numPr>
        <w:spacing w:before="0" w:line="360" w:lineRule="auto"/>
        <w:ind w:left="0" w:firstLine="0"/>
        <w:jc w:val="left"/>
      </w:pPr>
      <w:bookmarkStart w:id="27" w:name="_Toc61816110"/>
      <w:r>
        <w:t>Вывод</w:t>
      </w:r>
      <w:bookmarkEnd w:id="27"/>
    </w:p>
    <w:p w:rsidR="00B56F27" w:rsidRDefault="00B56F2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F35EA" w:rsidRDefault="00B56F27" w:rsidP="00EA50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56F27">
        <w:rPr>
          <w:rFonts w:ascii="Times New Roman" w:hAnsi="Times New Roman" w:cs="Times New Roman"/>
          <w:sz w:val="28"/>
          <w:szCs w:val="28"/>
        </w:rPr>
        <w:t>По результатам сравнения аналогов видно, что</w:t>
      </w:r>
      <w:r w:rsidR="00A47240">
        <w:rPr>
          <w:rFonts w:ascii="Times New Roman" w:hAnsi="Times New Roman" w:cs="Times New Roman"/>
          <w:sz w:val="28"/>
          <w:szCs w:val="28"/>
        </w:rPr>
        <w:t xml:space="preserve"> утилита для </w:t>
      </w:r>
      <w:r w:rsidRPr="00B56F27">
        <w:rPr>
          <w:rFonts w:ascii="Times New Roman" w:hAnsi="Times New Roman" w:cs="Times New Roman"/>
          <w:sz w:val="28"/>
          <w:szCs w:val="28"/>
        </w:rPr>
        <w:t xml:space="preserve">Postman имеет наивысший балл и соответственно разработка </w:t>
      </w:r>
      <w:r w:rsidR="00A47240">
        <w:rPr>
          <w:rFonts w:ascii="Times New Roman" w:hAnsi="Times New Roman" w:cs="Times New Roman"/>
          <w:sz w:val="28"/>
          <w:szCs w:val="28"/>
        </w:rPr>
        <w:t xml:space="preserve">утилиты для </w:t>
      </w:r>
      <w:r w:rsidRPr="00B56F27">
        <w:rPr>
          <w:rFonts w:ascii="Times New Roman" w:hAnsi="Times New Roman" w:cs="Times New Roman"/>
          <w:sz w:val="28"/>
          <w:szCs w:val="28"/>
        </w:rPr>
        <w:t>Postman обоснована.</w:t>
      </w:r>
    </w:p>
    <w:p w:rsidR="00E33D22" w:rsidRDefault="00E33D22" w:rsidP="00E33D2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Предполагается что система будет активно использоваться на всех проектах и существенно сократит время, затраченное на сопровождение документации. Схема взаимодействия системы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 и программных продуктов представлена на рисунке 1.3.</w:t>
      </w:r>
    </w:p>
    <w:p w:rsidR="00E33D22" w:rsidRDefault="00E33D22" w:rsidP="00E33D2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33D22" w:rsidRDefault="00E33D22" w:rsidP="00EA50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87A432" wp14:editId="4AB2C38B">
            <wp:extent cx="5205046" cy="3650321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2c-if-f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172" cy="367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D22" w:rsidRPr="0037141D" w:rsidRDefault="00E33D22" w:rsidP="00E33D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Схема </w:t>
      </w:r>
      <w:r w:rsidRPr="00B14067">
        <w:rPr>
          <w:rFonts w:ascii="Times New Roman" w:hAnsi="Times New Roman" w:cs="Times New Roman"/>
          <w:sz w:val="28"/>
          <w:szCs w:val="28"/>
        </w:rPr>
        <w:t>взаимодейст</w:t>
      </w:r>
      <w:r>
        <w:rPr>
          <w:rFonts w:ascii="Times New Roman" w:hAnsi="Times New Roman" w:cs="Times New Roman"/>
          <w:sz w:val="28"/>
          <w:szCs w:val="28"/>
        </w:rPr>
        <w:t xml:space="preserve">вия системы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C222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 и серверов</w:t>
      </w:r>
    </w:p>
    <w:p w:rsidR="00E33D22" w:rsidRPr="003F73AB" w:rsidRDefault="00E33D22" w:rsidP="00B309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B1736" w:rsidRPr="00120E13" w:rsidRDefault="004F35EA" w:rsidP="00FC2ECC">
      <w:pPr>
        <w:pStyle w:val="1"/>
        <w:numPr>
          <w:ilvl w:val="0"/>
          <w:numId w:val="1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28" w:name="_Toc56957443"/>
      <w:bookmarkStart w:id="29" w:name="_Toc61816111"/>
      <w:r w:rsidRPr="00120E13">
        <w:rPr>
          <w:rFonts w:cs="Times New Roman"/>
          <w:szCs w:val="28"/>
        </w:rPr>
        <w:t>РАСЧЕТНО-КОНСТРУКТОРСКАЯ ЧАСТЬ</w:t>
      </w:r>
      <w:bookmarkEnd w:id="28"/>
      <w:bookmarkEnd w:id="29"/>
    </w:p>
    <w:p w:rsidR="007B1736" w:rsidRDefault="007B1736" w:rsidP="00147D54">
      <w:pPr>
        <w:keepNext/>
        <w:keepLines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30" w:name="_Toc56957444"/>
      <w:bookmarkStart w:id="31" w:name="_Toc56957512"/>
      <w:bookmarkStart w:id="32" w:name="_Toc56957631"/>
      <w:bookmarkStart w:id="33" w:name="_Toc57547508"/>
      <w:bookmarkStart w:id="34" w:name="_Toc58776094"/>
      <w:bookmarkStart w:id="35" w:name="_Toc58776533"/>
      <w:bookmarkEnd w:id="30"/>
      <w:bookmarkEnd w:id="31"/>
      <w:bookmarkEnd w:id="32"/>
      <w:bookmarkEnd w:id="33"/>
      <w:bookmarkEnd w:id="34"/>
      <w:bookmarkEnd w:id="35"/>
    </w:p>
    <w:p w:rsidR="007949BC" w:rsidRPr="007949BC" w:rsidRDefault="007949BC" w:rsidP="007949BC">
      <w:pPr>
        <w:pStyle w:val="2"/>
        <w:numPr>
          <w:ilvl w:val="0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6" w:name="_Toc61816112"/>
      <w:r w:rsidRPr="007949BC">
        <w:rPr>
          <w:rFonts w:cs="Times New Roman"/>
          <w:b/>
          <w:szCs w:val="28"/>
        </w:rPr>
        <w:t>Анализ сопровождения документации в ООО «ФорМакс»</w:t>
      </w:r>
      <w:bookmarkEnd w:id="36"/>
    </w:p>
    <w:p w:rsidR="007949BC" w:rsidRDefault="007949BC" w:rsidP="00147D54">
      <w:pPr>
        <w:keepNext/>
        <w:keepLines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49BC" w:rsidRDefault="007949BC" w:rsidP="007949B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данный момент в компании </w:t>
      </w:r>
      <w:r w:rsidRPr="007949BC">
        <w:rPr>
          <w:rFonts w:ascii="Times New Roman" w:hAnsi="Times New Roman" w:cs="Times New Roman"/>
          <w:sz w:val="28"/>
          <w:szCs w:val="28"/>
        </w:rPr>
        <w:t>ООО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949BC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ручной метод ведения документации, преимущества и недостатки которого о</w:t>
      </w:r>
      <w:r w:rsidRPr="008014CC">
        <w:rPr>
          <w:rFonts w:ascii="Times New Roman" w:hAnsi="Times New Roman" w:cs="Times New Roman"/>
          <w:sz w:val="28"/>
          <w:szCs w:val="28"/>
        </w:rPr>
        <w:t>писан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8014CC">
        <w:rPr>
          <w:rFonts w:ascii="Times New Roman" w:hAnsi="Times New Roman" w:cs="Times New Roman"/>
          <w:sz w:val="28"/>
          <w:szCs w:val="28"/>
        </w:rPr>
        <w:t xml:space="preserve">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949BC">
        <w:rPr>
          <w:rFonts w:ascii="Times New Roman" w:hAnsi="Times New Roman" w:cs="Times New Roman"/>
          <w:sz w:val="28"/>
          <w:szCs w:val="28"/>
        </w:rPr>
        <w:t>1.2.3.3. Ручной метод сопровождения API-документации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7949BC" w:rsidRDefault="007949BC" w:rsidP="007949B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основного хочется отметить что данный способ используется довольно долго и переход на новую систему будет проходить поэтапно:</w:t>
      </w:r>
    </w:p>
    <w:p w:rsidR="007949BC" w:rsidRDefault="007949BC" w:rsidP="007949B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Будет продублирована текущая </w:t>
      </w:r>
      <w:r w:rsidR="00C1472B">
        <w:rPr>
          <w:rFonts w:ascii="Times New Roman" w:hAnsi="Times New Roman" w:cs="Times New Roman"/>
          <w:sz w:val="28"/>
          <w:szCs w:val="28"/>
        </w:rPr>
        <w:t>структура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949BC">
        <w:rPr>
          <w:rFonts w:ascii="Times New Roman" w:hAnsi="Times New Roman" w:cs="Times New Roman"/>
          <w:sz w:val="28"/>
          <w:szCs w:val="28"/>
        </w:rPr>
        <w:t>-</w:t>
      </w:r>
      <w:r w:rsidR="00C1472B">
        <w:rPr>
          <w:rFonts w:ascii="Times New Roman" w:hAnsi="Times New Roman" w:cs="Times New Roman"/>
          <w:sz w:val="28"/>
          <w:szCs w:val="28"/>
        </w:rPr>
        <w:t xml:space="preserve">документации в структуру </w:t>
      </w:r>
      <w:r w:rsidR="00C1472B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1472B" w:rsidRDefault="00C1472B" w:rsidP="007949B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провести публикацию всех ранее созданных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147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в новый раздел</w:t>
      </w:r>
    </w:p>
    <w:p w:rsidR="00B3097F" w:rsidRDefault="00C1472B" w:rsidP="00B3097F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Новые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методы будут добавляется в структуру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C147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публиковаться с помощью утилиты. При этом старый раздел все также будет доступен, но с ссылкой на новую документацию</w:t>
      </w:r>
    </w:p>
    <w:p w:rsidR="00B3097F" w:rsidRPr="00B3097F" w:rsidRDefault="00B3097F" w:rsidP="00B309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3097F" w:rsidRDefault="00696EBB" w:rsidP="00B3097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3097F">
        <w:rPr>
          <w:rFonts w:ascii="Times New Roman" w:hAnsi="Times New Roman" w:cs="Times New Roman"/>
          <w:sz w:val="28"/>
          <w:szCs w:val="28"/>
        </w:rPr>
        <w:t xml:space="preserve">Основным, но не обязательным критерием при создании автоматизированной системы является публикация документации в единую справочную систему </w:t>
      </w:r>
      <w:r w:rsidRPr="00B3097F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B3097F">
        <w:rPr>
          <w:rFonts w:ascii="Times New Roman" w:hAnsi="Times New Roman" w:cs="Times New Roman"/>
          <w:sz w:val="28"/>
          <w:szCs w:val="28"/>
        </w:rPr>
        <w:t xml:space="preserve">, поскольку вся документация: продуктовое описание, функциональное описание, подробна описана вся техническая документация проекта в том числе и все </w:t>
      </w:r>
      <w:r w:rsidRPr="00B3097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3097F">
        <w:rPr>
          <w:rFonts w:ascii="Times New Roman" w:hAnsi="Times New Roman" w:cs="Times New Roman"/>
          <w:sz w:val="28"/>
          <w:szCs w:val="28"/>
        </w:rPr>
        <w:t xml:space="preserve"> методы которые используются на данный момент.</w:t>
      </w:r>
      <w:r w:rsidR="0079331A" w:rsidRPr="00B3097F">
        <w:rPr>
          <w:rFonts w:ascii="Times New Roman" w:hAnsi="Times New Roman" w:cs="Times New Roman"/>
          <w:sz w:val="28"/>
          <w:szCs w:val="28"/>
        </w:rPr>
        <w:t xml:space="preserve"> Поэтому хотелось бы сохранить возможность хранить всю справочную документацию в одном месте.</w:t>
      </w:r>
    </w:p>
    <w:p w:rsidR="0079331A" w:rsidRDefault="0079331A" w:rsidP="00B3097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 – это достаточно мощный </w:t>
      </w:r>
      <w:r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7933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движок предоставляемый компанией </w:t>
      </w:r>
      <w:r w:rsidRPr="0079331A">
        <w:rPr>
          <w:rFonts w:ascii="Times New Roman" w:hAnsi="Times New Roman" w:cs="Times New Roman"/>
          <w:sz w:val="28"/>
          <w:szCs w:val="28"/>
        </w:rPr>
        <w:t>Atlassian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 позволяет организовать всю документацию по проекту и предоставить доступ всем пользователям для редактирования или чтения. Основные преимущества:</w:t>
      </w:r>
    </w:p>
    <w:p w:rsidR="00B3097F" w:rsidRPr="00B3097F" w:rsidRDefault="00B3097F" w:rsidP="00B3097F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3097F">
        <w:rPr>
          <w:rFonts w:ascii="Times New Roman" w:hAnsi="Times New Roman" w:cs="Times New Roman"/>
          <w:sz w:val="28"/>
          <w:szCs w:val="28"/>
        </w:rPr>
        <w:lastRenderedPageBreak/>
        <w:t xml:space="preserve">Достаточно прост в изучении, для обучения достаточно нескольких часов. </w:t>
      </w:r>
    </w:p>
    <w:p w:rsidR="00B3097F" w:rsidRPr="00B3097F" w:rsidRDefault="00B3097F" w:rsidP="00B3097F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3097F">
        <w:rPr>
          <w:rFonts w:ascii="Times New Roman" w:hAnsi="Times New Roman" w:cs="Times New Roman"/>
          <w:sz w:val="28"/>
          <w:szCs w:val="28"/>
        </w:rPr>
        <w:t>Богатые возможности форматирования, необходимые для того чтобы сделать страницу красивой и легко читаемой</w:t>
      </w:r>
    </w:p>
    <w:p w:rsidR="00B3097F" w:rsidRPr="00B3097F" w:rsidRDefault="00B3097F" w:rsidP="00B3097F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3097F">
        <w:rPr>
          <w:rFonts w:ascii="Times New Roman" w:hAnsi="Times New Roman" w:cs="Times New Roman"/>
          <w:sz w:val="28"/>
          <w:szCs w:val="28"/>
        </w:rPr>
        <w:t>Имеется встроенный магазин плагинов в котором можно приобрести необходимый дополнительный функционал. Например, на проекте активно используется плагин draw.io в котором очень удобно рисовать диаграммы, составлять графики, разрабатывать алгоритмы программ.</w:t>
      </w:r>
    </w:p>
    <w:p w:rsidR="00B3097F" w:rsidRPr="00B3097F" w:rsidRDefault="00B3097F" w:rsidP="00B3097F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3097F">
        <w:rPr>
          <w:rFonts w:ascii="Times New Roman" w:hAnsi="Times New Roman" w:cs="Times New Roman"/>
          <w:sz w:val="28"/>
          <w:szCs w:val="28"/>
        </w:rPr>
        <w:t>При публикации документов всегда создается его новая версия при этом легко можно вернуть старую версию, увидеть кто какие вносил изменения, сравнить две версии документа попарно.</w:t>
      </w:r>
    </w:p>
    <w:p w:rsidR="00B3097F" w:rsidRPr="00B3097F" w:rsidRDefault="00B3097F" w:rsidP="00B3097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3097F">
        <w:rPr>
          <w:rFonts w:ascii="Times New Roman" w:hAnsi="Times New Roman" w:cs="Times New Roman"/>
          <w:sz w:val="28"/>
          <w:szCs w:val="28"/>
        </w:rPr>
        <w:t>Помимо Confluence в компании используется инструмент Jira, благодаря которому легок просматривается кто какой задачей занимается.</w:t>
      </w:r>
    </w:p>
    <w:p w:rsidR="00744FE3" w:rsidRDefault="00B3097F" w:rsidP="00B3097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3097F">
        <w:rPr>
          <w:rFonts w:ascii="Times New Roman" w:hAnsi="Times New Roman" w:cs="Times New Roman"/>
          <w:sz w:val="28"/>
          <w:szCs w:val="28"/>
        </w:rPr>
        <w:t>Jira также предоставляемый компанией Atlassian и очень тесно взаимодействует с Confluence</w:t>
      </w:r>
    </w:p>
    <w:p w:rsidR="00B3097F" w:rsidRPr="00413C5F" w:rsidRDefault="00B3097F" w:rsidP="00B3097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F35EA" w:rsidRDefault="007B1736" w:rsidP="00FC2ECC">
      <w:pPr>
        <w:pStyle w:val="2"/>
        <w:numPr>
          <w:ilvl w:val="0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7" w:name="_Toc56957445"/>
      <w:bookmarkStart w:id="38" w:name="_Toc61816113"/>
      <w:r w:rsidRPr="003F73AB">
        <w:rPr>
          <w:rFonts w:cs="Times New Roman"/>
          <w:b/>
          <w:szCs w:val="28"/>
        </w:rPr>
        <w:t>Определение требований к системе</w:t>
      </w:r>
      <w:bookmarkEnd w:id="37"/>
      <w:bookmarkEnd w:id="38"/>
    </w:p>
    <w:p w:rsidR="002B38E0" w:rsidRDefault="002B38E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07045" w:rsidRDefault="002B38E0" w:rsidP="002B38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Автоматизированная система должна обеспечивать следующих </w:t>
      </w:r>
      <w:r w:rsidR="00C77598">
        <w:rPr>
          <w:rFonts w:ascii="Times New Roman" w:hAnsi="Times New Roman" w:cs="Times New Roman"/>
          <w:sz w:val="28"/>
          <w:szCs w:val="28"/>
        </w:rPr>
        <w:t>функциональных требований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B38E0" w:rsidRPr="002B38E0" w:rsidRDefault="002B38E0" w:rsidP="00FC2EC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работать на персональном компьютере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 w:rsidR="008014CC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</w:p>
    <w:p w:rsidR="002B38E0" w:rsidRDefault="00C27504" w:rsidP="00FC2EC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позволять заполнять всю необходимую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методах</w:t>
      </w:r>
      <w:r w:rsidR="00C60228">
        <w:rPr>
          <w:rFonts w:ascii="Times New Roman" w:hAnsi="Times New Roman" w:cs="Times New Roman"/>
          <w:sz w:val="28"/>
          <w:szCs w:val="28"/>
        </w:rPr>
        <w:t>:</w:t>
      </w:r>
    </w:p>
    <w:p w:rsidR="00C02B4E" w:rsidRDefault="00C60228" w:rsidP="00FC2ECC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28">
        <w:rPr>
          <w:rFonts w:ascii="Times New Roman" w:hAnsi="Times New Roman" w:cs="Times New Roman"/>
          <w:sz w:val="28"/>
          <w:szCs w:val="28"/>
        </w:rPr>
        <w:t>Путь (URL) до API метода на сервере</w:t>
      </w:r>
    </w:p>
    <w:p w:rsidR="00C60228" w:rsidRDefault="00C60228" w:rsidP="00FC2ECC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28">
        <w:rPr>
          <w:rFonts w:ascii="Times New Roman" w:hAnsi="Times New Roman" w:cs="Times New Roman"/>
          <w:sz w:val="28"/>
          <w:szCs w:val="28"/>
        </w:rPr>
        <w:t>Название и подробное описание API метода</w:t>
      </w:r>
    </w:p>
    <w:p w:rsidR="00C60228" w:rsidRDefault="00C60228" w:rsidP="00FC2ECC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Предусмотреть возможность заполнения данных об возможностях авторизации на сервере для взаимодействия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602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методом.</w:t>
      </w:r>
    </w:p>
    <w:p w:rsidR="00B30F12" w:rsidRDefault="00B30F12" w:rsidP="00FC2ECC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Обеспечить возможность заполнения информации о входящих параметрах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30F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C95EDE" w:rsidRDefault="00C95EDE" w:rsidP="00FC2ECC">
      <w:pPr>
        <w:pStyle w:val="a7"/>
        <w:numPr>
          <w:ilvl w:val="2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Название параметра</w:t>
      </w:r>
    </w:p>
    <w:p w:rsidR="00C95EDE" w:rsidRDefault="00C95EDE" w:rsidP="00FC2ECC">
      <w:pPr>
        <w:pStyle w:val="a7"/>
        <w:numPr>
          <w:ilvl w:val="2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Тип параметра</w:t>
      </w:r>
    </w:p>
    <w:p w:rsidR="00C95EDE" w:rsidRDefault="00C95EDE" w:rsidP="00FC2ECC">
      <w:pPr>
        <w:pStyle w:val="a7"/>
        <w:numPr>
          <w:ilvl w:val="2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C95EDE" w:rsidRDefault="00C95EDE" w:rsidP="00FC2ECC">
      <w:pPr>
        <w:pStyle w:val="a7"/>
        <w:numPr>
          <w:ilvl w:val="2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 xml:space="preserve">Указать какое значение по умолчанию </w:t>
      </w:r>
      <w:r w:rsidR="00AF1230">
        <w:rPr>
          <w:rFonts w:ascii="Times New Roman" w:hAnsi="Times New Roman" w:cs="Times New Roman"/>
          <w:sz w:val="28"/>
          <w:szCs w:val="28"/>
        </w:rPr>
        <w:t xml:space="preserve">установленное </w:t>
      </w:r>
      <w:r w:rsidRPr="00C95EDE">
        <w:rPr>
          <w:rFonts w:ascii="Times New Roman" w:hAnsi="Times New Roman" w:cs="Times New Roman"/>
          <w:sz w:val="28"/>
          <w:szCs w:val="28"/>
        </w:rPr>
        <w:t>на сервере</w:t>
      </w:r>
    </w:p>
    <w:p w:rsidR="00C95EDE" w:rsidRPr="003B4662" w:rsidRDefault="00C95EDE" w:rsidP="00FC2ECC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позволять добавлять один или несколько примеров запросов на сервер и ответов от сервера</w:t>
      </w:r>
    </w:p>
    <w:p w:rsidR="00C27504" w:rsidRDefault="00C27504" w:rsidP="00FC2EC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Должна быть удобная навигация по структуре </w:t>
      </w:r>
      <w:r w:rsidR="00F0793C"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2B38E0" w:rsidRDefault="00C27504" w:rsidP="00FC2EC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предусмотреть поиск по документации, а также фильтрацию по: типам методов (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C275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C275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C27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т.д.),</w:t>
      </w:r>
      <w:r w:rsidRPr="00C27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C60228">
        <w:rPr>
          <w:rFonts w:ascii="Times New Roman" w:hAnsi="Times New Roman" w:cs="Times New Roman"/>
          <w:sz w:val="28"/>
          <w:szCs w:val="28"/>
        </w:rPr>
        <w:t xml:space="preserve"> версии документации</w:t>
      </w:r>
    </w:p>
    <w:p w:rsidR="00C60228" w:rsidRPr="00C02B4E" w:rsidRDefault="00C60228" w:rsidP="00FC2EC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обеспечить публикацию готовой документации в единой справочной системе компании</w:t>
      </w:r>
    </w:p>
    <w:p w:rsidR="00660D7D" w:rsidRPr="003F73AB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D603B" w:rsidRDefault="00B07045" w:rsidP="00FC2ECC">
      <w:pPr>
        <w:pStyle w:val="2"/>
        <w:numPr>
          <w:ilvl w:val="0"/>
          <w:numId w:val="3"/>
        </w:numPr>
        <w:spacing w:before="0" w:line="360" w:lineRule="auto"/>
        <w:ind w:left="0" w:firstLine="567"/>
        <w:jc w:val="both"/>
        <w:rPr>
          <w:rFonts w:cs="Times New Roman"/>
          <w:b/>
          <w:szCs w:val="28"/>
        </w:rPr>
      </w:pPr>
      <w:bookmarkStart w:id="39" w:name="_Toc56957446"/>
      <w:bookmarkStart w:id="40" w:name="_Toc61816114"/>
      <w:r w:rsidRPr="003F73AB">
        <w:rPr>
          <w:rFonts w:cs="Times New Roman"/>
          <w:b/>
          <w:szCs w:val="28"/>
        </w:rPr>
        <w:t>Разработка структуры автоматизированной системы</w:t>
      </w:r>
      <w:bookmarkEnd w:id="39"/>
      <w:bookmarkEnd w:id="40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660D7D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взаимодействия системы выглядит следующим образом:</w:t>
      </w:r>
    </w:p>
    <w:p w:rsidR="00E021DF" w:rsidRP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Пользователь, в данном случае бэкенд разработчик, в процессе разработки нового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метода проверяет его работоспособность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021DF">
        <w:rPr>
          <w:rFonts w:ascii="Times New Roman" w:hAnsi="Times New Roman" w:cs="Times New Roman"/>
          <w:sz w:val="28"/>
          <w:szCs w:val="28"/>
        </w:rPr>
        <w:t>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завершению кодирования функционала, заполняет необходимую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методе. Подробный список представлен в разделе «Требования к системе»</w:t>
      </w:r>
      <w:r w:rsidR="003B4662">
        <w:rPr>
          <w:rFonts w:ascii="Times New Roman" w:hAnsi="Times New Roman" w:cs="Times New Roman"/>
          <w:sz w:val="28"/>
          <w:szCs w:val="28"/>
        </w:rPr>
        <w:t>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добавляет примеры запросов и ответов от сервера.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интерфейсе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нажимает на «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структуры.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 место на компьютере куда происходит выгрузка структуры.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этого запускает </w:t>
      </w:r>
      <w:r w:rsidR="00A827D5">
        <w:rPr>
          <w:rFonts w:ascii="Times New Roman" w:hAnsi="Times New Roman" w:cs="Times New Roman"/>
          <w:sz w:val="28"/>
          <w:szCs w:val="28"/>
        </w:rPr>
        <w:t>утилиту</w:t>
      </w:r>
      <w:r>
        <w:rPr>
          <w:rFonts w:ascii="Times New Roman" w:hAnsi="Times New Roman" w:cs="Times New Roman"/>
          <w:sz w:val="28"/>
          <w:szCs w:val="28"/>
        </w:rPr>
        <w:t xml:space="preserve"> с указанием куда осуществлять публикацию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827D5">
        <w:rPr>
          <w:rFonts w:ascii="Times New Roman" w:hAnsi="Times New Roman" w:cs="Times New Roman"/>
          <w:sz w:val="28"/>
          <w:szCs w:val="28"/>
        </w:rPr>
        <w:t>-документации</w:t>
      </w:r>
      <w:r w:rsidRPr="003A6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путь до </w:t>
      </w:r>
      <w:r w:rsidR="003A60C2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3A60C2" w:rsidRPr="003A60C2">
        <w:rPr>
          <w:rFonts w:ascii="Times New Roman" w:hAnsi="Times New Roman" w:cs="Times New Roman"/>
          <w:sz w:val="28"/>
          <w:szCs w:val="28"/>
        </w:rPr>
        <w:t xml:space="preserve"> </w:t>
      </w:r>
      <w:r w:rsidR="003A60C2">
        <w:rPr>
          <w:rFonts w:ascii="Times New Roman" w:hAnsi="Times New Roman" w:cs="Times New Roman"/>
          <w:sz w:val="28"/>
          <w:szCs w:val="28"/>
        </w:rPr>
        <w:t>структуры.</w:t>
      </w:r>
    </w:p>
    <w:p w:rsidR="003A60C2" w:rsidRDefault="003A60C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Авторизовывается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3A6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того чтобы проверить корректность созданной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E021DF" w:rsidRPr="00E021DF" w:rsidRDefault="003A60C2" w:rsidP="003A60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Передает в отдел клиентской разработки либо в отдел тестирования.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и схема взаимодействия системы представлена на рисунке 2.1.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021DF" w:rsidRDefault="00E021DF" w:rsidP="00E021D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0479DF" wp14:editId="11C439B4">
            <wp:extent cx="5939790" cy="263461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stman - Создание документации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1DF" w:rsidRPr="003F73AB" w:rsidRDefault="00E021DF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Схема взаимодействия систем</w:t>
      </w:r>
    </w:p>
    <w:p w:rsidR="00B07045" w:rsidRDefault="00B07045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45EC" w:rsidRPr="009E27A4" w:rsidRDefault="004945EC" w:rsidP="00FC2ECC">
      <w:pPr>
        <w:pStyle w:val="2"/>
        <w:numPr>
          <w:ilvl w:val="0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1" w:name="_Toc61816115"/>
      <w:r>
        <w:rPr>
          <w:rFonts w:cs="Times New Roman"/>
          <w:b/>
          <w:szCs w:val="28"/>
        </w:rPr>
        <w:t>Выбор языка программирования</w:t>
      </w:r>
      <w:bookmarkEnd w:id="41"/>
    </w:p>
    <w:p w:rsidR="004945EC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10C3B" w:rsidRDefault="00160687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0687">
        <w:rPr>
          <w:rFonts w:ascii="Times New Roman" w:hAnsi="Times New Roman" w:cs="Times New Roman"/>
          <w:sz w:val="28"/>
          <w:szCs w:val="28"/>
        </w:rPr>
        <w:t>Язык программирования – это основной, но не единственный, инструмент программиста-разработчика, который объединяет в себе набор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0687">
        <w:rPr>
          <w:rFonts w:ascii="Times New Roman" w:hAnsi="Times New Roman" w:cs="Times New Roman"/>
          <w:sz w:val="28"/>
          <w:szCs w:val="28"/>
        </w:rPr>
        <w:t>лексических, логических и синтаксических правил. Как и любой разговорный язык, языки программирования может отличатся по виду и принципам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0687">
        <w:rPr>
          <w:rFonts w:ascii="Times New Roman" w:hAnsi="Times New Roman" w:cs="Times New Roman"/>
          <w:sz w:val="28"/>
          <w:szCs w:val="28"/>
        </w:rPr>
        <w:t>написания программ.</w:t>
      </w:r>
    </w:p>
    <w:p w:rsidR="00160687" w:rsidRDefault="00160687" w:rsidP="00FC1CC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0687">
        <w:rPr>
          <w:rFonts w:ascii="Times New Roman" w:hAnsi="Times New Roman" w:cs="Times New Roman"/>
          <w:sz w:val="28"/>
          <w:szCs w:val="28"/>
        </w:rPr>
        <w:t>Языки программирования различаются также по своему назначению, их можно разделить на три основных уровня: машинные, машинно-ориентированные, машинно-независимые. Первые два относятся к языкам низкого уровня, а вот последний – это язык высокого уровня.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0687">
        <w:rPr>
          <w:rFonts w:ascii="Times New Roman" w:hAnsi="Times New Roman" w:cs="Times New Roman"/>
          <w:sz w:val="28"/>
          <w:szCs w:val="28"/>
        </w:rPr>
        <w:t xml:space="preserve">Именно в рамках </w:t>
      </w:r>
      <w:r w:rsidRPr="00160687">
        <w:rPr>
          <w:rFonts w:ascii="Times New Roman" w:hAnsi="Times New Roman" w:cs="Times New Roman"/>
          <w:sz w:val="28"/>
          <w:szCs w:val="28"/>
        </w:rPr>
        <w:lastRenderedPageBreak/>
        <w:t>языков высокого уровня будет проходить обзор.</w:t>
      </w:r>
      <w:r w:rsidR="00FC1CC6">
        <w:rPr>
          <w:rFonts w:ascii="Times New Roman" w:hAnsi="Times New Roman" w:cs="Times New Roman"/>
          <w:sz w:val="28"/>
          <w:szCs w:val="28"/>
        </w:rPr>
        <w:t xml:space="preserve"> В обзоре будут участвовать следующие языки программирования: </w:t>
      </w:r>
      <w:r w:rsidR="00E109F1">
        <w:rPr>
          <w:rFonts w:ascii="Times New Roman" w:hAnsi="Times New Roman" w:cs="Times New Roman"/>
          <w:sz w:val="28"/>
          <w:szCs w:val="28"/>
        </w:rPr>
        <w:t>JS, C++, Python, Perl</w:t>
      </w:r>
      <w:r w:rsidR="00FC1CC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C1CC6" w:rsidRDefault="00FC1CC6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C1CC6">
        <w:rPr>
          <w:rFonts w:ascii="Times New Roman" w:hAnsi="Times New Roman" w:cs="Times New Roman"/>
          <w:sz w:val="28"/>
          <w:szCs w:val="28"/>
        </w:rPr>
        <w:t>Каждый из этих языков имеет свою аудиторию из разработчиков и имеет своё особое назначение, т.е. ту сферу применения, где удобней было бы использовать какой-то из перечисленных языков.</w:t>
      </w:r>
    </w:p>
    <w:p w:rsidR="00FC1CC6" w:rsidRDefault="00FC1CC6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C1CC6" w:rsidRDefault="00FC1CC6" w:rsidP="00FC1CC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C1CC6">
        <w:rPr>
          <w:rFonts w:ascii="Times New Roman" w:hAnsi="Times New Roman" w:cs="Times New Roman"/>
          <w:b/>
          <w:sz w:val="28"/>
          <w:szCs w:val="28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C1CC6">
        <w:rPr>
          <w:rFonts w:ascii="Times New Roman" w:hAnsi="Times New Roman" w:cs="Times New Roman"/>
          <w:sz w:val="28"/>
          <w:szCs w:val="28"/>
        </w:rPr>
        <w:t>объектно-ориентированный скриптовый язык программирования JavaScript (первоначально назван LiveScript его создателем, Бренданом Ваше, и развернут в составе браузера Netscape Navigator) был впервые представлены публике в 1995 году [49].</w:t>
      </w:r>
    </w:p>
    <w:p w:rsidR="00FC1CC6" w:rsidRDefault="006560BA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560BA">
        <w:rPr>
          <w:rFonts w:ascii="Times New Roman" w:hAnsi="Times New Roman" w:cs="Times New Roman"/>
          <w:sz w:val="28"/>
          <w:szCs w:val="28"/>
        </w:rPr>
        <w:t>JavaScript обычно используется как встраиваемый язык для программного доступа к объектам приложений. Наиболее широкое применение находит в браузерах, а также на серверах как язык сценариев для придания интерактивности веб-страницам.</w:t>
      </w:r>
    </w:p>
    <w:p w:rsidR="006560BA" w:rsidRDefault="006560BA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560BA" w:rsidRDefault="006560BA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60BA">
        <w:rPr>
          <w:rFonts w:ascii="Times New Roman" w:hAnsi="Times New Roman" w:cs="Times New Roman"/>
          <w:b/>
          <w:sz w:val="28"/>
          <w:szCs w:val="28"/>
        </w:rPr>
        <w:t>C++</w:t>
      </w:r>
      <w:r w:rsidRPr="006560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560BA">
        <w:rPr>
          <w:rFonts w:ascii="Times New Roman" w:hAnsi="Times New Roman" w:cs="Times New Roman"/>
          <w:sz w:val="28"/>
          <w:szCs w:val="28"/>
        </w:rPr>
        <w:t xml:space="preserve"> это объектно-ориентированный типизированный язык программирования общего назначения.</w:t>
      </w:r>
      <w:r w:rsidR="00C45A87" w:rsidRPr="00C45A87">
        <w:rPr>
          <w:rFonts w:ascii="Times New Roman" w:hAnsi="Times New Roman" w:cs="Times New Roman"/>
          <w:sz w:val="28"/>
          <w:szCs w:val="28"/>
        </w:rPr>
        <w:t xml:space="preserve"> Используется многими разработчиками для создания программного обеспечения различного уровня: операционные системы, драйверы различных устройств, для серверов и также на С++ разрабатывают некоторые компьютерные игры. Язык </w:t>
      </w:r>
      <w:r w:rsidR="00C45A87" w:rsidRPr="00C45A8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45A87" w:rsidRPr="00C45A87">
        <w:rPr>
          <w:rFonts w:ascii="Times New Roman" w:hAnsi="Times New Roman" w:cs="Times New Roman"/>
          <w:sz w:val="28"/>
          <w:szCs w:val="28"/>
        </w:rPr>
        <w:t xml:space="preserve">++ является потомком языка С (Си), поэтом основные свои особенности синтаксиса наследует именно от него. </w:t>
      </w:r>
      <w:r w:rsidR="00C45A87" w:rsidRPr="00C45A87">
        <w:rPr>
          <w:rFonts w:ascii="Times New Roman" w:hAnsi="Times New Roman" w:cs="Times New Roman"/>
          <w:sz w:val="28"/>
          <w:szCs w:val="28"/>
          <w:lang w:val="en-US"/>
        </w:rPr>
        <w:t>Некоторые особенности:</w:t>
      </w:r>
    </w:p>
    <w:p w:rsidR="00C45A87" w:rsidRPr="00C45A87" w:rsidRDefault="00C45A87" w:rsidP="00C45A87">
      <w:pPr>
        <w:pStyle w:val="a7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5A87">
        <w:rPr>
          <w:rFonts w:ascii="Times New Roman" w:hAnsi="Times New Roman" w:cs="Times New Roman"/>
          <w:sz w:val="28"/>
          <w:szCs w:val="28"/>
        </w:rPr>
        <w:t>Совместимость с языком С;</w:t>
      </w:r>
    </w:p>
    <w:p w:rsidR="00C45A87" w:rsidRPr="00C45A87" w:rsidRDefault="00C45A87" w:rsidP="00C45A87">
      <w:pPr>
        <w:pStyle w:val="a7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5A87">
        <w:rPr>
          <w:rFonts w:ascii="Times New Roman" w:hAnsi="Times New Roman" w:cs="Times New Roman"/>
          <w:sz w:val="28"/>
          <w:szCs w:val="28"/>
        </w:rPr>
        <w:t>Наличие встроенной стандартной библиотеки с обширным набором разделов;</w:t>
      </w:r>
    </w:p>
    <w:p w:rsidR="00C45A87" w:rsidRPr="00C45A87" w:rsidRDefault="00C45A87" w:rsidP="00C45A87">
      <w:pPr>
        <w:pStyle w:val="a7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5A87">
        <w:rPr>
          <w:rFonts w:ascii="Times New Roman" w:hAnsi="Times New Roman" w:cs="Times New Roman"/>
          <w:sz w:val="28"/>
          <w:szCs w:val="28"/>
        </w:rPr>
        <w:t>Сложная совместимость с другими языками программирования;</w:t>
      </w:r>
    </w:p>
    <w:p w:rsidR="00C45A87" w:rsidRPr="00C45A87" w:rsidRDefault="00C45A87" w:rsidP="00C45A87">
      <w:pPr>
        <w:pStyle w:val="a7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5A87">
        <w:rPr>
          <w:rFonts w:ascii="Times New Roman" w:hAnsi="Times New Roman" w:cs="Times New Roman"/>
          <w:sz w:val="28"/>
          <w:szCs w:val="28"/>
        </w:rPr>
        <w:t>Наличие шаблонов и шаблонизаторов;</w:t>
      </w:r>
    </w:p>
    <w:p w:rsidR="00C45A87" w:rsidRPr="00C45A87" w:rsidRDefault="00C45A87" w:rsidP="00C45A87">
      <w:pPr>
        <w:pStyle w:val="a7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5A87">
        <w:rPr>
          <w:rFonts w:ascii="Times New Roman" w:hAnsi="Times New Roman" w:cs="Times New Roman"/>
          <w:sz w:val="28"/>
          <w:szCs w:val="28"/>
        </w:rPr>
        <w:t>Проблемы с вычислительной эффективностью;</w:t>
      </w:r>
    </w:p>
    <w:p w:rsidR="00C45A87" w:rsidRPr="00C45A87" w:rsidRDefault="00C45A87" w:rsidP="00C45A87">
      <w:pPr>
        <w:pStyle w:val="a7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5A87">
        <w:rPr>
          <w:rFonts w:ascii="Times New Roman" w:hAnsi="Times New Roman" w:cs="Times New Roman"/>
          <w:sz w:val="28"/>
          <w:szCs w:val="28"/>
        </w:rPr>
        <w:t>Есть возможность программного обхода ограничений;</w:t>
      </w:r>
    </w:p>
    <w:p w:rsidR="006560BA" w:rsidRDefault="006560BA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45A87" w:rsidRDefault="004C06F3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C06F3">
        <w:rPr>
          <w:rFonts w:ascii="Times New Roman" w:hAnsi="Times New Roman" w:cs="Times New Roman"/>
          <w:b/>
          <w:sz w:val="28"/>
          <w:szCs w:val="28"/>
        </w:rPr>
        <w:t>Python</w:t>
      </w:r>
      <w:r w:rsidRPr="004C06F3">
        <w:rPr>
          <w:rFonts w:ascii="Times New Roman" w:hAnsi="Times New Roman" w:cs="Times New Roman"/>
          <w:sz w:val="28"/>
          <w:szCs w:val="28"/>
        </w:rPr>
        <w:t xml:space="preserve"> – это универсальный современный ЯП высокого уровня, к преимуществам которого относят высокую производительность программных решений и структурированный, хорошо читаемый код. Ядро имеет очень удобную структуру, а широкий перечень встроенных библиотек позволяет применять внушительный набор полезных функций и возможностей. ЯП может использоваться для написания прикладных приложений, а также разработки </w:t>
      </w:r>
      <w:r w:rsidRPr="004C06F3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4C06F3">
        <w:rPr>
          <w:rFonts w:ascii="Times New Roman" w:hAnsi="Times New Roman" w:cs="Times New Roman"/>
          <w:sz w:val="28"/>
          <w:szCs w:val="28"/>
        </w:rPr>
        <w:t>-сервисов.</w:t>
      </w:r>
    </w:p>
    <w:p w:rsidR="004C06F3" w:rsidRDefault="004C06F3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C06F3" w:rsidRPr="00A61BF6" w:rsidRDefault="004C06F3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61BF6">
        <w:rPr>
          <w:rFonts w:ascii="Times New Roman" w:hAnsi="Times New Roman" w:cs="Times New Roman"/>
          <w:b/>
          <w:sz w:val="28"/>
          <w:szCs w:val="28"/>
          <w:lang w:val="en-US"/>
        </w:rPr>
        <w:t>Perl</w:t>
      </w:r>
      <w:r w:rsidRPr="004C06F3">
        <w:rPr>
          <w:rFonts w:ascii="Times New Roman" w:hAnsi="Times New Roman" w:cs="Times New Roman"/>
          <w:sz w:val="28"/>
          <w:szCs w:val="28"/>
        </w:rPr>
        <w:t xml:space="preserve"> – общедоступный язык программирования, существующий на разных платформах ОС. Разработчики Perl – программисты, создают этот язык для своих нужд, и поэтому этот язык способен решать на удивление широкое разнообразие задач. </w:t>
      </w:r>
      <w:r>
        <w:rPr>
          <w:rFonts w:ascii="Times New Roman" w:hAnsi="Times New Roman" w:cs="Times New Roman"/>
          <w:sz w:val="28"/>
          <w:szCs w:val="28"/>
        </w:rPr>
        <w:t xml:space="preserve">Огромное множество готовых решений и библиотек размещены на специальном ресурсе </w:t>
      </w:r>
      <w:r>
        <w:rPr>
          <w:rFonts w:ascii="Times New Roman" w:hAnsi="Times New Roman" w:cs="Times New Roman"/>
          <w:sz w:val="28"/>
          <w:szCs w:val="28"/>
          <w:lang w:val="en-US"/>
        </w:rPr>
        <w:t>CPAN</w:t>
      </w:r>
      <w:r>
        <w:rPr>
          <w:rFonts w:ascii="Times New Roman" w:hAnsi="Times New Roman" w:cs="Times New Roman"/>
          <w:sz w:val="28"/>
          <w:szCs w:val="28"/>
        </w:rPr>
        <w:t xml:space="preserve"> [</w:t>
      </w:r>
      <w:r w:rsidRPr="004C06F3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]</w:t>
      </w:r>
      <w:r w:rsidR="00A61BF6" w:rsidRPr="00A61BF6">
        <w:rPr>
          <w:rFonts w:ascii="Times New Roman" w:hAnsi="Times New Roman" w:cs="Times New Roman"/>
          <w:sz w:val="28"/>
          <w:szCs w:val="28"/>
        </w:rPr>
        <w:t>.</w:t>
      </w:r>
    </w:p>
    <w:p w:rsidR="00C45A87" w:rsidRDefault="00C45A87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45EC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документации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4945EC">
        <w:rPr>
          <w:rFonts w:ascii="Times New Roman" w:hAnsi="Times New Roman" w:cs="Times New Roman"/>
          <w:sz w:val="28"/>
          <w:szCs w:val="28"/>
        </w:rPr>
        <w:t xml:space="preserve"> </w:t>
      </w:r>
      <w:r w:rsidR="00160687">
        <w:rPr>
          <w:rFonts w:ascii="Times New Roman" w:hAnsi="Times New Roman" w:cs="Times New Roman"/>
          <w:sz w:val="28"/>
          <w:szCs w:val="28"/>
        </w:rPr>
        <w:t>был выбран Я</w:t>
      </w:r>
      <w:r w:rsidR="00BA696A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perl</w:t>
      </w:r>
      <w:r w:rsidR="0016068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Основные причины данного выбора:</w:t>
      </w:r>
    </w:p>
    <w:p w:rsidR="004945EC" w:rsidRDefault="004945EC" w:rsidP="00336F46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4945EC">
        <w:rPr>
          <w:rFonts w:ascii="Times New Roman" w:hAnsi="Times New Roman" w:cs="Times New Roman"/>
          <w:sz w:val="28"/>
          <w:szCs w:val="28"/>
        </w:rPr>
        <w:t xml:space="preserve">Компания </w:t>
      </w:r>
      <w:r w:rsidR="00241CEC">
        <w:rPr>
          <w:rFonts w:ascii="Times New Roman" w:hAnsi="Times New Roman" w:cs="Times New Roman"/>
          <w:sz w:val="28"/>
          <w:szCs w:val="28"/>
        </w:rPr>
        <w:t>ООО </w:t>
      </w:r>
      <w:r w:rsidR="00241CEC" w:rsidRPr="00F168E7">
        <w:rPr>
          <w:rFonts w:ascii="Times New Roman" w:hAnsi="Times New Roman" w:cs="Times New Roman"/>
          <w:sz w:val="28"/>
          <w:szCs w:val="28"/>
        </w:rPr>
        <w:t>«ФорМакс»</w:t>
      </w:r>
      <w:r w:rsidRPr="004945EC">
        <w:rPr>
          <w:rFonts w:ascii="Times New Roman" w:hAnsi="Times New Roman" w:cs="Times New Roman"/>
          <w:sz w:val="28"/>
          <w:szCs w:val="28"/>
        </w:rPr>
        <w:t xml:space="preserve"> разрабатывает продукт Fonmix серверная часть которого написана с использованием языка программирования perl, тем самым </w:t>
      </w:r>
      <w:r>
        <w:rPr>
          <w:rFonts w:ascii="Times New Roman" w:hAnsi="Times New Roman" w:cs="Times New Roman"/>
          <w:sz w:val="28"/>
          <w:szCs w:val="28"/>
        </w:rPr>
        <w:t>бэкенд разработчики смогут поддерживать функционал публикации документации и добавлять его по мере необходимости</w:t>
      </w:r>
    </w:p>
    <w:p w:rsidR="004945EC" w:rsidRDefault="004945EC" w:rsidP="00336F46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ЯП </w:t>
      </w:r>
      <w:r w:rsidRPr="00336F46">
        <w:rPr>
          <w:rFonts w:ascii="Times New Roman" w:hAnsi="Times New Roman" w:cs="Times New Roman"/>
          <w:sz w:val="28"/>
          <w:szCs w:val="28"/>
        </w:rPr>
        <w:t>perl</w:t>
      </w:r>
      <w:r w:rsidRPr="00494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скриптовый язык и на нем довольно легко пишутся программы</w:t>
      </w:r>
    </w:p>
    <w:p w:rsidR="004945EC" w:rsidRPr="00A61BF6" w:rsidRDefault="004945EC" w:rsidP="00336F46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многих персональных компьютерах, под управлением операционной системы </w:t>
      </w:r>
      <w:r w:rsidRPr="00336F46">
        <w:rPr>
          <w:rFonts w:ascii="Times New Roman" w:hAnsi="Times New Roman" w:cs="Times New Roman"/>
          <w:sz w:val="28"/>
          <w:szCs w:val="28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336F46">
        <w:rPr>
          <w:rFonts w:ascii="Times New Roman" w:hAnsi="Times New Roman" w:cs="Times New Roman"/>
          <w:sz w:val="28"/>
          <w:szCs w:val="28"/>
        </w:rPr>
        <w:t>macOS</w:t>
      </w:r>
      <w:r>
        <w:rPr>
          <w:rFonts w:ascii="Times New Roman" w:hAnsi="Times New Roman" w:cs="Times New Roman"/>
          <w:sz w:val="28"/>
          <w:szCs w:val="28"/>
        </w:rPr>
        <w:t xml:space="preserve">, ЯП уже установлен с нужным набором библиотек для запуска скрипта из </w:t>
      </w:r>
      <w:r w:rsidRPr="00336F46">
        <w:rPr>
          <w:rFonts w:ascii="Times New Roman" w:hAnsi="Times New Roman" w:cs="Times New Roman"/>
          <w:sz w:val="28"/>
          <w:szCs w:val="28"/>
        </w:rPr>
        <w:t>CLI</w:t>
      </w:r>
      <w:r w:rsidR="00A61BF6" w:rsidRPr="00A61BF6">
        <w:rPr>
          <w:rFonts w:ascii="Times New Roman" w:hAnsi="Times New Roman" w:cs="Times New Roman"/>
          <w:sz w:val="28"/>
          <w:szCs w:val="28"/>
        </w:rPr>
        <w:t>.</w:t>
      </w:r>
    </w:p>
    <w:p w:rsidR="00A61BF6" w:rsidRPr="004945EC" w:rsidRDefault="00A61BF6" w:rsidP="00336F46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Из-за наличия огромного множества годовых решений с использованием данного языка, будет весьма непринужденно реализовать все поставленные задачи</w:t>
      </w:r>
    </w:p>
    <w:p w:rsidR="004945EC" w:rsidRPr="003F73AB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BD603B" w:rsidP="00FC2ECC">
      <w:pPr>
        <w:pStyle w:val="2"/>
        <w:numPr>
          <w:ilvl w:val="0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2" w:name="_Toc56957447"/>
      <w:bookmarkStart w:id="43" w:name="_Toc61816116"/>
      <w:r w:rsidRPr="003F73AB">
        <w:rPr>
          <w:rFonts w:cs="Times New Roman"/>
          <w:b/>
          <w:szCs w:val="28"/>
        </w:rPr>
        <w:lastRenderedPageBreak/>
        <w:t xml:space="preserve">Разработка </w:t>
      </w:r>
      <w:r w:rsidR="00063937">
        <w:rPr>
          <w:rFonts w:cs="Times New Roman"/>
          <w:b/>
          <w:szCs w:val="28"/>
        </w:rPr>
        <w:t xml:space="preserve">структуры </w:t>
      </w:r>
      <w:r w:rsidRPr="003F73AB">
        <w:rPr>
          <w:rFonts w:cs="Times New Roman"/>
          <w:b/>
          <w:szCs w:val="28"/>
        </w:rPr>
        <w:t>интерфейса взаимодействия пользователя с системой</w:t>
      </w:r>
      <w:bookmarkEnd w:id="42"/>
      <w:bookmarkEnd w:id="43"/>
    </w:p>
    <w:p w:rsidR="00126161" w:rsidRDefault="00126161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221785" w:rsidRDefault="0017575B" w:rsidP="00FC2ECC">
      <w:pPr>
        <w:pStyle w:val="3"/>
        <w:numPr>
          <w:ilvl w:val="2"/>
          <w:numId w:val="21"/>
        </w:numPr>
        <w:spacing w:before="0" w:line="360" w:lineRule="auto"/>
      </w:pPr>
      <w:bookmarkStart w:id="44" w:name="_Toc61816117"/>
      <w:r w:rsidRPr="00221785">
        <w:t xml:space="preserve">Создание структуры </w:t>
      </w:r>
      <w:r w:rsidR="00F0793C">
        <w:rPr>
          <w:lang w:val="en-US"/>
        </w:rPr>
        <w:t>API</w:t>
      </w:r>
      <w:r w:rsidR="00F0793C" w:rsidRPr="00F0793C">
        <w:t>-</w:t>
      </w:r>
      <w:r w:rsidR="00F0793C">
        <w:t>документации</w:t>
      </w:r>
      <w:r w:rsidRPr="00221785">
        <w:t xml:space="preserve"> в Postman</w:t>
      </w:r>
      <w:bookmarkEnd w:id="44"/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приложения</w:t>
      </w:r>
      <w:r w:rsidR="00342D1E">
        <w:rPr>
          <w:rFonts w:ascii="Times New Roman" w:hAnsi="Times New Roman" w:cs="Times New Roman"/>
          <w:sz w:val="28"/>
          <w:szCs w:val="28"/>
        </w:rPr>
        <w:t xml:space="preserve"> </w:t>
      </w:r>
      <w:r w:rsidR="00342D1E"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</w:t>
      </w:r>
      <w:r w:rsidR="00342D1E">
        <w:rPr>
          <w:rFonts w:ascii="Times New Roman" w:hAnsi="Times New Roman" w:cs="Times New Roman"/>
          <w:sz w:val="28"/>
          <w:szCs w:val="28"/>
        </w:rPr>
        <w:t xml:space="preserve">проходит авторизацию введя логин и пароль. </w:t>
      </w:r>
      <w:r w:rsidR="004530B2">
        <w:rPr>
          <w:rFonts w:ascii="Times New Roman" w:hAnsi="Times New Roman" w:cs="Times New Roman"/>
          <w:sz w:val="28"/>
          <w:szCs w:val="28"/>
        </w:rPr>
        <w:t xml:space="preserve">При нажатии на «Выход» приложение прекращает работу и закрывается. </w:t>
      </w:r>
    </w:p>
    <w:p w:rsidR="002820BD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не успешной авторизации пользователь возвращается к форме авторизации. </w:t>
      </w:r>
      <w:r w:rsidRPr="004530B2">
        <w:rPr>
          <w:rFonts w:ascii="Times New Roman" w:hAnsi="Times New Roman" w:cs="Times New Roman"/>
          <w:sz w:val="28"/>
          <w:szCs w:val="28"/>
        </w:rPr>
        <w:t>В случае успешной авторизации пользователь переходит в основное меню. При нажатии кнопки «Выход» приложение прекращает работу и закрывается.</w:t>
      </w:r>
    </w:p>
    <w:p w:rsidR="002820BD" w:rsidRDefault="00C63223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повторных запусках приложения, форма авторизации отобразиться только если пользователь выйдет из системы путем нажатия «Выход».</w:t>
      </w:r>
    </w:p>
    <w:p w:rsidR="004530B2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530B2">
        <w:rPr>
          <w:rFonts w:ascii="Times New Roman" w:hAnsi="Times New Roman" w:cs="Times New Roman"/>
          <w:sz w:val="28"/>
          <w:szCs w:val="28"/>
        </w:rPr>
        <w:t xml:space="preserve">Вид экранной формы </w:t>
      </w:r>
      <w:r>
        <w:rPr>
          <w:rFonts w:ascii="Times New Roman" w:hAnsi="Times New Roman" w:cs="Times New Roman"/>
          <w:sz w:val="28"/>
          <w:szCs w:val="28"/>
        </w:rPr>
        <w:t xml:space="preserve">авторизации, </w:t>
      </w:r>
      <w:r w:rsidRPr="004530B2">
        <w:rPr>
          <w:rFonts w:ascii="Times New Roman" w:hAnsi="Times New Roman" w:cs="Times New Roman"/>
          <w:sz w:val="28"/>
          <w:szCs w:val="28"/>
        </w:rPr>
        <w:t>представлен на рисунке 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530B2">
        <w:rPr>
          <w:rFonts w:ascii="Times New Roman" w:hAnsi="Times New Roman" w:cs="Times New Roman"/>
          <w:sz w:val="28"/>
          <w:szCs w:val="28"/>
        </w:rPr>
        <w:t>.</w:t>
      </w:r>
    </w:p>
    <w:p w:rsidR="004530B2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530B2" w:rsidRDefault="00C63223" w:rsidP="00C6322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FE67221" wp14:editId="36B51742">
            <wp:extent cx="3702904" cy="5120640"/>
            <wp:effectExtent l="19050" t="19050" r="12065" b="228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stman-auth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621" cy="5121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3223" w:rsidRPr="002820BD" w:rsidRDefault="00C63223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Форма авторизации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63223" w:rsidRDefault="00C63223" w:rsidP="00AA6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A694E" w:rsidRDefault="00AA694E" w:rsidP="00AA6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</w:t>
      </w:r>
      <w:r w:rsidR="002820BD">
        <w:rPr>
          <w:rFonts w:ascii="Times New Roman" w:hAnsi="Times New Roman" w:cs="Times New Roman"/>
          <w:sz w:val="28"/>
          <w:szCs w:val="28"/>
        </w:rPr>
        <w:t>и элементами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являются</w:t>
      </w:r>
      <w:r w:rsidR="00FF63A6">
        <w:rPr>
          <w:rFonts w:ascii="Times New Roman" w:hAnsi="Times New Roman" w:cs="Times New Roman"/>
          <w:sz w:val="28"/>
          <w:szCs w:val="28"/>
        </w:rPr>
        <w:t>:</w:t>
      </w:r>
    </w:p>
    <w:p w:rsidR="004530B2" w:rsidRDefault="00FF63A6" w:rsidP="00FC2ECC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63A6">
        <w:rPr>
          <w:rFonts w:ascii="Times New Roman" w:hAnsi="Times New Roman" w:cs="Times New Roman"/>
          <w:sz w:val="28"/>
          <w:szCs w:val="28"/>
        </w:rPr>
        <w:t>Collection (коллекции)</w:t>
      </w:r>
      <w:r>
        <w:rPr>
          <w:rFonts w:ascii="Times New Roman" w:hAnsi="Times New Roman" w:cs="Times New Roman"/>
          <w:sz w:val="28"/>
          <w:szCs w:val="28"/>
        </w:rPr>
        <w:t xml:space="preserve"> – верхнеуровневые каталоги в которых находятся запросы или папки</w:t>
      </w:r>
      <w:r w:rsidR="002820BD">
        <w:rPr>
          <w:rFonts w:ascii="Times New Roman" w:hAnsi="Times New Roman" w:cs="Times New Roman"/>
          <w:sz w:val="28"/>
          <w:szCs w:val="28"/>
        </w:rPr>
        <w:t>. Для удобства навигации коллекции называть в соответствии с разрабатываемыми приложениями.</w:t>
      </w:r>
    </w:p>
    <w:p w:rsidR="00FF63A6" w:rsidRDefault="00FF63A6" w:rsidP="00FC2ECC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Folder</w:t>
      </w:r>
      <w:r w:rsidRPr="00FF63A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папка) –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 для группировки запросов</w:t>
      </w:r>
    </w:p>
    <w:p w:rsidR="00FF63A6" w:rsidRDefault="00FF63A6" w:rsidP="00FC2ECC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63A6">
        <w:rPr>
          <w:rFonts w:ascii="Times New Roman" w:hAnsi="Times New Roman" w:cs="Times New Roman"/>
          <w:sz w:val="28"/>
          <w:szCs w:val="28"/>
        </w:rPr>
        <w:t>Request (запрос)</w:t>
      </w:r>
      <w:r>
        <w:rPr>
          <w:rFonts w:ascii="Times New Roman" w:hAnsi="Times New Roman" w:cs="Times New Roman"/>
          <w:sz w:val="28"/>
          <w:szCs w:val="28"/>
        </w:rPr>
        <w:t xml:space="preserve"> – основной объект для отправки запроса и получения ответа.</w:t>
      </w:r>
    </w:p>
    <w:p w:rsidR="00FF63A6" w:rsidRDefault="00FF63A6" w:rsidP="00FF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4A0C73" wp14:editId="1FCC90F0">
            <wp:extent cx="5939790" cy="3396615"/>
            <wp:effectExtent l="19050" t="19050" r="22860" b="133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stman-object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6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63A6" w:rsidRPr="00FF63A6" w:rsidRDefault="00FF63A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2.3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Основные объекты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FF63A6" w:rsidRDefault="00FF63A6" w:rsidP="00FF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B4545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первом запуске, пользователю необходимо создать коллекцию, а также необходимую структуру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которая в дальнейшем будет опубликована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FF63A6">
        <w:rPr>
          <w:rFonts w:ascii="Times New Roman" w:hAnsi="Times New Roman" w:cs="Times New Roman"/>
          <w:sz w:val="28"/>
          <w:szCs w:val="28"/>
        </w:rPr>
        <w:t>.</w:t>
      </w:r>
      <w:r w:rsidR="000B4545">
        <w:rPr>
          <w:rFonts w:ascii="Times New Roman" w:hAnsi="Times New Roman" w:cs="Times New Roman"/>
          <w:sz w:val="28"/>
          <w:szCs w:val="28"/>
        </w:rPr>
        <w:t xml:space="preserve"> Для создания коллекции и папок, используется контекстное меню, которое вызывается нажатием правой клавиши по панели навигации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B4545" w:rsidRPr="000B4545">
        <w:rPr>
          <w:rFonts w:ascii="Times New Roman" w:hAnsi="Times New Roman" w:cs="Times New Roman"/>
          <w:sz w:val="28"/>
          <w:szCs w:val="28"/>
        </w:rPr>
        <w:t xml:space="preserve">. </w:t>
      </w:r>
      <w:r w:rsidR="000B4545">
        <w:rPr>
          <w:rFonts w:ascii="Times New Roman" w:hAnsi="Times New Roman" w:cs="Times New Roman"/>
          <w:sz w:val="28"/>
          <w:szCs w:val="28"/>
        </w:rPr>
        <w:t xml:space="preserve">Отличительной особенностью является то что не нужно создавать структуру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B4545">
        <w:rPr>
          <w:rFonts w:ascii="Times New Roman" w:hAnsi="Times New Roman" w:cs="Times New Roman"/>
          <w:sz w:val="28"/>
          <w:szCs w:val="28"/>
        </w:rPr>
        <w:t xml:space="preserve">, достаточно расположить удобный формат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B4545">
        <w:rPr>
          <w:rFonts w:ascii="Times New Roman" w:hAnsi="Times New Roman" w:cs="Times New Roman"/>
          <w:sz w:val="28"/>
          <w:szCs w:val="28"/>
        </w:rPr>
        <w:t xml:space="preserve">. После запуска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 w:rsidR="000B4545">
        <w:rPr>
          <w:rFonts w:ascii="Times New Roman" w:hAnsi="Times New Roman" w:cs="Times New Roman"/>
          <w:sz w:val="28"/>
          <w:szCs w:val="28"/>
        </w:rPr>
        <w:t xml:space="preserve">, структура будет полностью продублирована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B4545" w:rsidRPr="000B4545">
        <w:rPr>
          <w:rFonts w:ascii="Times New Roman" w:hAnsi="Times New Roman" w:cs="Times New Roman"/>
          <w:sz w:val="28"/>
          <w:szCs w:val="28"/>
        </w:rPr>
        <w:t>.</w:t>
      </w:r>
    </w:p>
    <w:p w:rsidR="00FF63A6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соответствия коллекций и структуры вложенностей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представлено на рисунке 2.4.</w:t>
      </w:r>
    </w:p>
    <w:p w:rsidR="00FF63A6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91C81" w:rsidRDefault="00E87E62" w:rsidP="00391C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E11604" wp14:editId="27164E3A">
            <wp:extent cx="5939790" cy="3093720"/>
            <wp:effectExtent l="19050" t="19050" r="22860" b="114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stman-conf-struc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3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1C81" w:rsidRPr="00391C81" w:rsidRDefault="00391C81" w:rsidP="00391C81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391C8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Соответствие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91C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0B4545" w:rsidRDefault="000B4545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F63A6" w:rsidRDefault="00E87E62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структуры </w:t>
      </w:r>
      <w:r w:rsidR="002820BD">
        <w:rPr>
          <w:rFonts w:ascii="Times New Roman" w:hAnsi="Times New Roman" w:cs="Times New Roman"/>
          <w:sz w:val="28"/>
          <w:szCs w:val="28"/>
        </w:rPr>
        <w:t xml:space="preserve">необходимо заполнить информацию об </w:t>
      </w:r>
      <w:r w:rsidR="002820B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820BD" w:rsidRPr="002820BD">
        <w:rPr>
          <w:rFonts w:ascii="Times New Roman" w:hAnsi="Times New Roman" w:cs="Times New Roman"/>
          <w:sz w:val="28"/>
          <w:szCs w:val="28"/>
        </w:rPr>
        <w:t xml:space="preserve"> </w:t>
      </w:r>
      <w:r w:rsidR="002820BD">
        <w:rPr>
          <w:rFonts w:ascii="Times New Roman" w:hAnsi="Times New Roman" w:cs="Times New Roman"/>
          <w:sz w:val="28"/>
          <w:szCs w:val="28"/>
        </w:rPr>
        <w:t>методах.</w:t>
      </w:r>
    </w:p>
    <w:p w:rsidR="00D20D66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D20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>
        <w:rPr>
          <w:rFonts w:ascii="Times New Roman" w:hAnsi="Times New Roman" w:cs="Times New Roman"/>
          <w:sz w:val="28"/>
          <w:szCs w:val="28"/>
        </w:rPr>
        <w:t>» появляется форма в которой необходимо указать:</w:t>
      </w:r>
    </w:p>
    <w:p w:rsidR="002203D7" w:rsidRDefault="00D20D66" w:rsidP="00FC2ECC">
      <w:pPr>
        <w:pStyle w:val="a7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D20D66" w:rsidRDefault="00D20D66" w:rsidP="00FC2ECC">
      <w:pPr>
        <w:pStyle w:val="a7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Заполняется 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20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с помощью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D20D6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Опционально</w:t>
      </w:r>
    </w:p>
    <w:p w:rsidR="00D20D66" w:rsidRDefault="00D20D66" w:rsidP="00FC2ECC">
      <w:pPr>
        <w:pStyle w:val="a7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Выбирается место в структуре куда будет размещен метод</w:t>
      </w:r>
    </w:p>
    <w:p w:rsidR="000C2DC0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формы создания метода представлен на рисунке 2.5.</w:t>
      </w:r>
    </w:p>
    <w:p w:rsidR="00D20D66" w:rsidRPr="000C2DC0" w:rsidRDefault="00AB7F85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C2DC0">
        <w:rPr>
          <w:rFonts w:ascii="Times New Roman" w:hAnsi="Times New Roman" w:cs="Times New Roman"/>
          <w:sz w:val="28"/>
          <w:szCs w:val="28"/>
        </w:rPr>
        <w:t>Затем заполняется вся необходимая информация</w:t>
      </w:r>
      <w:r w:rsidR="000C2DC0">
        <w:rPr>
          <w:rFonts w:ascii="Times New Roman" w:hAnsi="Times New Roman" w:cs="Times New Roman"/>
          <w:sz w:val="28"/>
          <w:szCs w:val="28"/>
        </w:rPr>
        <w:t xml:space="preserve"> о методе с примером запроса и ответа от сервера:</w:t>
      </w:r>
    </w:p>
    <w:p w:rsidR="00AB7F85" w:rsidRPr="00AB7F85" w:rsidRDefault="00AB7F85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Выбирается какой метод будет использоваться в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B7F8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B7F85" w:rsidRDefault="00AB7F85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Заполняется путь до метода (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B7F85">
        <w:rPr>
          <w:rFonts w:ascii="Times New Roman" w:hAnsi="Times New Roman" w:cs="Times New Roman"/>
          <w:sz w:val="28"/>
          <w:szCs w:val="28"/>
        </w:rPr>
        <w:t>)</w:t>
      </w:r>
    </w:p>
    <w:p w:rsidR="00AB7F85" w:rsidRPr="00C5652E" w:rsidRDefault="00AB7F85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если метод поддерживает параметры из тела запроса, выбирается 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C5652E" w:rsidRPr="00C5652E">
        <w:rPr>
          <w:rFonts w:ascii="Times New Roman" w:hAnsi="Times New Roman" w:cs="Times New Roman"/>
          <w:sz w:val="28"/>
          <w:szCs w:val="28"/>
        </w:rPr>
        <w:t xml:space="preserve"> </w:t>
      </w:r>
      <w:r w:rsidR="00C5652E">
        <w:rPr>
          <w:rFonts w:ascii="Times New Roman" w:hAnsi="Times New Roman" w:cs="Times New Roman"/>
          <w:sz w:val="28"/>
          <w:szCs w:val="28"/>
        </w:rPr>
        <w:t xml:space="preserve">и 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C5652E" w:rsidRPr="00C5652E">
        <w:rPr>
          <w:rFonts w:ascii="Times New Roman" w:hAnsi="Times New Roman" w:cs="Times New Roman"/>
          <w:sz w:val="28"/>
          <w:szCs w:val="28"/>
        </w:rPr>
        <w:t>-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data</w:t>
      </w:r>
    </w:p>
    <w:p w:rsidR="00C5652E" w:rsidRDefault="00C5652E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Заполняется информация о входящих параметрах метода</w:t>
      </w:r>
    </w:p>
    <w:p w:rsidR="000C2DC0" w:rsidRDefault="000C2DC0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Делается запрос на сервер чтобы убедится в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C2D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0C2DC0" w:rsidRDefault="000C2DC0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Добавляется пример ответа от сервера</w:t>
      </w:r>
    </w:p>
    <w:p w:rsidR="000C2DC0" w:rsidRDefault="000C2DC0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Сохранение изменений происходит при нажатии клавиши «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C2DC0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последовательности действий представлен на рисунке </w:t>
      </w:r>
      <w:r w:rsidRPr="000C2DC0">
        <w:rPr>
          <w:rFonts w:ascii="Times New Roman" w:hAnsi="Times New Roman" w:cs="Times New Roman"/>
          <w:sz w:val="28"/>
          <w:szCs w:val="28"/>
        </w:rPr>
        <w:t>2.6.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20D66" w:rsidRDefault="00D20D66" w:rsidP="00D20D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C3D872" wp14:editId="7D534AED">
            <wp:extent cx="3545059" cy="505079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v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267" cy="506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D66" w:rsidRPr="00AB7F85" w:rsidRDefault="00D20D6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2.5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 w:rsidR="00AB7F85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AB7F8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B7F85" w:rsidRPr="00AB7F85">
        <w:rPr>
          <w:rFonts w:ascii="Times New Roman" w:hAnsi="Times New Roman" w:cs="Times New Roman"/>
          <w:sz w:val="28"/>
          <w:szCs w:val="28"/>
        </w:rPr>
        <w:t xml:space="preserve"> </w:t>
      </w:r>
      <w:r w:rsidR="00AB7F85">
        <w:rPr>
          <w:rFonts w:ascii="Times New Roman" w:hAnsi="Times New Roman" w:cs="Times New Roman"/>
          <w:sz w:val="28"/>
          <w:szCs w:val="28"/>
        </w:rPr>
        <w:t xml:space="preserve">метода в </w:t>
      </w:r>
      <w:r w:rsidR="00AB7F85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20D66" w:rsidRDefault="007B7CA0" w:rsidP="007B7C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6E6B2B" wp14:editId="4A12413D">
            <wp:extent cx="5939790" cy="3119120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q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CA0" w:rsidRPr="008A60F4" w:rsidRDefault="007B7CA0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7B7CA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 w:rsidR="008A60F4">
        <w:rPr>
          <w:rFonts w:ascii="Times New Roman" w:hAnsi="Times New Roman" w:cs="Times New Roman"/>
          <w:sz w:val="28"/>
          <w:szCs w:val="28"/>
        </w:rPr>
        <w:t xml:space="preserve">Схема заполнения информации в </w:t>
      </w:r>
      <w:r w:rsidR="008A60F4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B7CA0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заполнения данных о вход</w:t>
      </w:r>
      <w:r w:rsidR="006949BB">
        <w:rPr>
          <w:rFonts w:ascii="Times New Roman" w:hAnsi="Times New Roman" w:cs="Times New Roman"/>
          <w:sz w:val="28"/>
          <w:szCs w:val="28"/>
        </w:rPr>
        <w:t>ящих параметрах</w:t>
      </w:r>
      <w:r w:rsidR="00AF1230">
        <w:rPr>
          <w:rFonts w:ascii="Times New Roman" w:hAnsi="Times New Roman" w:cs="Times New Roman"/>
          <w:sz w:val="28"/>
          <w:szCs w:val="28"/>
        </w:rPr>
        <w:t xml:space="preserve"> необходимо указать:</w:t>
      </w:r>
    </w:p>
    <w:p w:rsid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</w:p>
    <w:p w:rsid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</w:p>
    <w:p w:rsid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</w:p>
    <w:p w:rsidR="00AF1230" w:rsidRP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</w:p>
    <w:p w:rsid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 xml:space="preserve">Указать какое значение по умолчанию </w:t>
      </w:r>
      <w:r>
        <w:rPr>
          <w:rFonts w:ascii="Times New Roman" w:hAnsi="Times New Roman" w:cs="Times New Roman"/>
          <w:sz w:val="28"/>
          <w:szCs w:val="28"/>
        </w:rPr>
        <w:t xml:space="preserve">установленное </w:t>
      </w:r>
      <w:r w:rsidRPr="00C95EDE">
        <w:rPr>
          <w:rFonts w:ascii="Times New Roman" w:hAnsi="Times New Roman" w:cs="Times New Roman"/>
          <w:sz w:val="28"/>
          <w:szCs w:val="28"/>
        </w:rPr>
        <w:t>на сервере</w:t>
      </w:r>
    </w:p>
    <w:p w:rsidR="00AF1230" w:rsidRPr="00AF1230" w:rsidRDefault="00AF1230" w:rsidP="00AF12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заполнения входящих параметров представлен на рисунке 2.7.</w:t>
      </w:r>
    </w:p>
    <w:p w:rsidR="00AF1230" w:rsidRDefault="00AF1230" w:rsidP="00AF12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F1230" w:rsidRDefault="00AF1230" w:rsidP="00AF12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5D9B4D" wp14:editId="571BA027">
            <wp:extent cx="5939790" cy="1312545"/>
            <wp:effectExtent l="0" t="0" r="381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ram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30" w:rsidRPr="00AF1230" w:rsidRDefault="00AF1230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2.7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заполнения входящих параметров</w:t>
      </w:r>
      <w:r w:rsidRPr="00AF12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505C6D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05C6D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создания примера ответа от сервера, необходимо после получения ответа от сервера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Examples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5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 затем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05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example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5C6D">
        <w:rPr>
          <w:rFonts w:ascii="Times New Roman" w:hAnsi="Times New Roman" w:cs="Times New Roman"/>
          <w:sz w:val="28"/>
          <w:szCs w:val="28"/>
        </w:rPr>
        <w:t>.</w:t>
      </w:r>
      <w:r w:rsidR="006949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чего выбрать </w:t>
      </w:r>
      <w:r w:rsidR="006949BB">
        <w:rPr>
          <w:rFonts w:ascii="Times New Roman" w:hAnsi="Times New Roman" w:cs="Times New Roman"/>
          <w:sz w:val="28"/>
          <w:szCs w:val="28"/>
        </w:rPr>
        <w:t>«</w:t>
      </w:r>
      <w:r w:rsidR="006949BB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="006949BB" w:rsidRPr="006949BB">
        <w:rPr>
          <w:rFonts w:ascii="Times New Roman" w:hAnsi="Times New Roman" w:cs="Times New Roman"/>
          <w:sz w:val="28"/>
          <w:szCs w:val="28"/>
        </w:rPr>
        <w:t xml:space="preserve"> </w:t>
      </w:r>
      <w:r w:rsidR="006949BB"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="006949BB">
        <w:rPr>
          <w:rFonts w:ascii="Times New Roman" w:hAnsi="Times New Roman" w:cs="Times New Roman"/>
          <w:sz w:val="28"/>
          <w:szCs w:val="28"/>
        </w:rPr>
        <w:t>»</w:t>
      </w:r>
      <w:r w:rsidR="006949BB" w:rsidRPr="006949BB">
        <w:rPr>
          <w:rFonts w:ascii="Times New Roman" w:hAnsi="Times New Roman" w:cs="Times New Roman"/>
          <w:sz w:val="28"/>
          <w:szCs w:val="28"/>
        </w:rPr>
        <w:t xml:space="preserve">. </w:t>
      </w:r>
      <w:r w:rsidR="006949BB">
        <w:rPr>
          <w:rFonts w:ascii="Times New Roman" w:hAnsi="Times New Roman" w:cs="Times New Roman"/>
          <w:sz w:val="28"/>
          <w:szCs w:val="28"/>
        </w:rPr>
        <w:t>При необходимости можно изменить параметры, с которыми выполнялся запрос. Схема создания примера ответа от сервера представлен на рисунке 2.</w:t>
      </w:r>
      <w:r w:rsidR="00BF7202">
        <w:rPr>
          <w:rFonts w:ascii="Times New Roman" w:hAnsi="Times New Roman" w:cs="Times New Roman"/>
          <w:sz w:val="28"/>
          <w:szCs w:val="28"/>
        </w:rPr>
        <w:t>8</w:t>
      </w:r>
      <w:r w:rsidR="006949BB">
        <w:rPr>
          <w:rFonts w:ascii="Times New Roman" w:hAnsi="Times New Roman" w:cs="Times New Roman"/>
          <w:sz w:val="28"/>
          <w:szCs w:val="28"/>
        </w:rPr>
        <w:t>.</w:t>
      </w:r>
    </w:p>
    <w:p w:rsidR="006949BB" w:rsidRDefault="006949B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949BB" w:rsidRPr="006949BB" w:rsidRDefault="006949BB" w:rsidP="00694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DBE76F" wp14:editId="644A8369">
            <wp:extent cx="5939790" cy="2372995"/>
            <wp:effectExtent l="19050" t="19050" r="22860" b="273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amp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2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1230" w:rsidRPr="00AE461E" w:rsidRDefault="006949BB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F123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Схема создания примера ответа от 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AF1230" w:rsidRDefault="00AF1230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выгрузить документацию на локальный компьютер необходимо нажать правой клавишей мыши на выгружаемую коллекцию тем самым вызвав контекстное меню и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зависимости от версии программы, будет показана форма, в которой нужно указать версию экспортируемой коллекции и путь куда ее сохранить. Необходимо указать «</w:t>
      </w:r>
      <w:r>
        <w:rPr>
          <w:rFonts w:ascii="Times New Roman" w:hAnsi="Times New Roman" w:cs="Times New Roman"/>
          <w:sz w:val="28"/>
          <w:szCs w:val="28"/>
          <w:lang w:val="en-US"/>
        </w:rPr>
        <w:t>Collection</w:t>
      </w:r>
      <w:r w:rsidRPr="00AE4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E461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E4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 как там присутствует рекурсивная структура данных в отличие от первой версии.</w:t>
      </w:r>
    </w:p>
    <w:p w:rsidR="00AE461E" w:rsidRP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формы выгрузки коллекции представлен на рисунке </w:t>
      </w:r>
      <w:r w:rsidRPr="00AE461E">
        <w:rPr>
          <w:rFonts w:ascii="Times New Roman" w:hAnsi="Times New Roman" w:cs="Times New Roman"/>
          <w:sz w:val="28"/>
          <w:szCs w:val="28"/>
        </w:rPr>
        <w:t>2.9.</w:t>
      </w: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461E" w:rsidRPr="00AE461E" w:rsidRDefault="00AE461E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A0372D" wp14:editId="32717FA2">
            <wp:extent cx="4591050" cy="3009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por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1E" w:rsidRPr="00AE461E" w:rsidRDefault="00AE461E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2.8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Схема создания примера ответа от 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AE461E" w:rsidRPr="0017575B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221785" w:rsidRDefault="00794D6D" w:rsidP="00FC2ECC">
      <w:pPr>
        <w:pStyle w:val="3"/>
        <w:numPr>
          <w:ilvl w:val="2"/>
          <w:numId w:val="21"/>
        </w:numPr>
        <w:spacing w:before="0" w:line="360" w:lineRule="auto"/>
      </w:pPr>
      <w:bookmarkStart w:id="45" w:name="_Toc61816118"/>
      <w:r>
        <w:t>Публикация</w:t>
      </w:r>
      <w:r w:rsidR="0017575B" w:rsidRPr="00221785">
        <w:t xml:space="preserve"> документации с помощью CLI</w:t>
      </w:r>
      <w:bookmarkEnd w:id="45"/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Default="004909CA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структура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выгружена на локальный компьютер можно приступить к ее публикации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909CA" w:rsidRDefault="004909CA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необходимо скачать </w:t>
      </w:r>
      <w:r w:rsidR="00A827D5">
        <w:rPr>
          <w:rFonts w:ascii="Times New Roman" w:hAnsi="Times New Roman" w:cs="Times New Roman"/>
          <w:sz w:val="28"/>
          <w:szCs w:val="28"/>
        </w:rPr>
        <w:t>утилиту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827D5">
        <w:rPr>
          <w:rFonts w:ascii="Times New Roman" w:hAnsi="Times New Roman" w:cs="Times New Roman"/>
          <w:sz w:val="28"/>
          <w:szCs w:val="28"/>
        </w:rPr>
        <w:t xml:space="preserve">которая </w:t>
      </w:r>
      <w:r>
        <w:rPr>
          <w:rFonts w:ascii="Times New Roman" w:hAnsi="Times New Roman" w:cs="Times New Roman"/>
          <w:sz w:val="28"/>
          <w:szCs w:val="28"/>
        </w:rPr>
        <w:t xml:space="preserve">публикует документацию на локальный компьютер. Для этого можно воспользоваться утилитой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C44857" w:rsidRPr="00C44857">
        <w:rPr>
          <w:rFonts w:ascii="Times New Roman" w:hAnsi="Times New Roman" w:cs="Times New Roman"/>
          <w:sz w:val="28"/>
          <w:szCs w:val="28"/>
        </w:rPr>
        <w:t xml:space="preserve"> </w:t>
      </w:r>
      <w:r w:rsidR="00F77CBA">
        <w:rPr>
          <w:rFonts w:ascii="Times New Roman" w:hAnsi="Times New Roman" w:cs="Times New Roman"/>
          <w:sz w:val="28"/>
          <w:szCs w:val="28"/>
        </w:rPr>
        <w:t>[5]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скачать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архив.</w:t>
      </w:r>
    </w:p>
    <w:p w:rsidR="00D67316" w:rsidRDefault="00D67316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Основными параметрами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:rsidR="00D67316" w:rsidRPr="00D67316" w:rsidRDefault="00D6731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путь до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D673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 располагается документация</w:t>
      </w:r>
    </w:p>
    <w:p w:rsidR="00D67316" w:rsidRPr="00D67316" w:rsidRDefault="00D67316" w:rsidP="00F0793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>login</w:t>
      </w:r>
      <w:r>
        <w:rPr>
          <w:rFonts w:ascii="Times New Roman" w:hAnsi="Times New Roman" w:cs="Times New Roman"/>
          <w:sz w:val="28"/>
          <w:szCs w:val="28"/>
        </w:rPr>
        <w:t xml:space="preserve"> – логин пользователя из-под которого будет производиться публикация </w:t>
      </w:r>
      <w:r w:rsidR="00F0793C" w:rsidRPr="00F0793C"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D67316" w:rsidRPr="00D67316" w:rsidRDefault="00D6731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 – пароль пользователя</w:t>
      </w:r>
    </w:p>
    <w:p w:rsidR="00D67316" w:rsidRPr="00D67316" w:rsidRDefault="00D67316" w:rsidP="00F0793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>file</w:t>
      </w:r>
      <w:r>
        <w:rPr>
          <w:rFonts w:ascii="Times New Roman" w:hAnsi="Times New Roman" w:cs="Times New Roman"/>
          <w:sz w:val="28"/>
          <w:szCs w:val="28"/>
        </w:rPr>
        <w:t xml:space="preserve"> – путь до </w:t>
      </w:r>
      <w:r w:rsidR="00F0793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F0793C" w:rsidRPr="00F079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 со структурой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67316" w:rsidRPr="00D67316" w:rsidRDefault="00D6731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 xml:space="preserve">space – </w:t>
      </w:r>
      <w:r>
        <w:rPr>
          <w:rFonts w:ascii="Times New Roman" w:hAnsi="Times New Roman" w:cs="Times New Roman"/>
          <w:sz w:val="28"/>
          <w:szCs w:val="28"/>
        </w:rPr>
        <w:t xml:space="preserve">название пространства имен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Pr="00D67316" w:rsidRDefault="00D6731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 xml:space="preserve">start_page – </w:t>
      </w:r>
      <w:r>
        <w:rPr>
          <w:rFonts w:ascii="Times New Roman" w:hAnsi="Times New Roman" w:cs="Times New Roman"/>
          <w:sz w:val="28"/>
          <w:szCs w:val="28"/>
        </w:rPr>
        <w:t>не обязательный параметр начальной страницы</w:t>
      </w:r>
    </w:p>
    <w:p w:rsidR="009E27A4" w:rsidRDefault="004909CA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Пример запуска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67316">
        <w:rPr>
          <w:rFonts w:ascii="Times New Roman" w:hAnsi="Times New Roman" w:cs="Times New Roman"/>
          <w:sz w:val="28"/>
          <w:szCs w:val="28"/>
        </w:rPr>
        <w:t>с минимальным перечнем параметров, представлен на рисунке 2.9.</w:t>
      </w: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09CA" w:rsidRDefault="00D67316" w:rsidP="00D673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3A2BDD" wp14:editId="1DB1981A">
            <wp:extent cx="5939790" cy="2131060"/>
            <wp:effectExtent l="0" t="0" r="381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16" w:rsidRPr="00D67316" w:rsidRDefault="00D67316" w:rsidP="00D67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2.9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запуска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публикации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результату работы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необходимо проверить</w:t>
      </w:r>
      <w:r w:rsidR="00E236F3">
        <w:rPr>
          <w:rFonts w:ascii="Times New Roman" w:hAnsi="Times New Roman" w:cs="Times New Roman"/>
          <w:sz w:val="28"/>
          <w:szCs w:val="28"/>
        </w:rPr>
        <w:t xml:space="preserve"> качество </w:t>
      </w:r>
      <w:r w:rsidR="00623C74">
        <w:rPr>
          <w:rFonts w:ascii="Times New Roman" w:hAnsi="Times New Roman" w:cs="Times New Roman"/>
          <w:sz w:val="28"/>
          <w:szCs w:val="28"/>
        </w:rPr>
        <w:t xml:space="preserve">созданной документации. Для этого необходимо авторизоваться в системе </w:t>
      </w:r>
      <w:r w:rsidR="00623C74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623C74" w:rsidRPr="00623C74">
        <w:rPr>
          <w:rFonts w:ascii="Times New Roman" w:hAnsi="Times New Roman" w:cs="Times New Roman"/>
          <w:sz w:val="28"/>
          <w:szCs w:val="28"/>
        </w:rPr>
        <w:t xml:space="preserve"> </w:t>
      </w:r>
      <w:r w:rsidR="00623C74">
        <w:rPr>
          <w:rFonts w:ascii="Times New Roman" w:hAnsi="Times New Roman" w:cs="Times New Roman"/>
          <w:sz w:val="28"/>
          <w:szCs w:val="28"/>
        </w:rPr>
        <w:t>и перейти по навигации на опубликованную страницу. Пример готовой документации представлен на рисунке 2.10.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23C74" w:rsidRDefault="00623C74" w:rsidP="00623C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124D69E" wp14:editId="3D4A3594">
            <wp:extent cx="4444980" cy="4844143"/>
            <wp:effectExtent l="19050" t="19050" r="13335" b="139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f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980" cy="4844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7316" w:rsidRPr="00CF13B0" w:rsidRDefault="00623C74" w:rsidP="00623C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2.10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опубликованной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67316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удобства использования к</w:t>
      </w:r>
      <w:r w:rsidR="00D67316">
        <w:rPr>
          <w:rFonts w:ascii="Times New Roman" w:hAnsi="Times New Roman" w:cs="Times New Roman"/>
          <w:sz w:val="28"/>
          <w:szCs w:val="28"/>
        </w:rPr>
        <w:t xml:space="preserve">аждый из перечисленных параметров можно </w:t>
      </w:r>
      <w:r>
        <w:rPr>
          <w:rFonts w:ascii="Times New Roman" w:hAnsi="Times New Roman" w:cs="Times New Roman"/>
          <w:sz w:val="28"/>
          <w:szCs w:val="28"/>
        </w:rPr>
        <w:t xml:space="preserve">вынести в отдельный файл. Для этого необходимо указать в переменные окружения </w:t>
      </w:r>
      <w:r w:rsidRPr="00623C74">
        <w:rPr>
          <w:rFonts w:ascii="Times New Roman" w:hAnsi="Times New Roman" w:cs="Times New Roman"/>
          <w:sz w:val="28"/>
          <w:szCs w:val="28"/>
        </w:rPr>
        <w:t>CONFIG_DIR</w:t>
      </w:r>
      <w:r>
        <w:rPr>
          <w:rFonts w:ascii="Times New Roman" w:hAnsi="Times New Roman" w:cs="Times New Roman"/>
          <w:sz w:val="28"/>
          <w:szCs w:val="28"/>
        </w:rPr>
        <w:t xml:space="preserve"> путь до конфигурационного файла с названием </w:t>
      </w:r>
      <w:r w:rsidRPr="00623C74">
        <w:rPr>
          <w:rFonts w:ascii="Times New Roman" w:hAnsi="Times New Roman" w:cs="Times New Roman"/>
          <w:sz w:val="28"/>
          <w:szCs w:val="28"/>
        </w:rPr>
        <w:t>postman.yaml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Формат файла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Pr="00623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 как он более всего подходит под эту задачу. Формат файла должен быть соответствовать входящим параметрам при вызове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. Пример конфигурационного файла представлен на рисунке </w:t>
      </w:r>
      <w:r w:rsidR="00AE540D">
        <w:rPr>
          <w:rFonts w:ascii="Times New Roman" w:hAnsi="Times New Roman" w:cs="Times New Roman"/>
          <w:sz w:val="28"/>
          <w:szCs w:val="28"/>
        </w:rPr>
        <w:t>2.11.</w:t>
      </w:r>
    </w:p>
    <w:p w:rsidR="00AE540D" w:rsidRDefault="00AE540D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540D" w:rsidRDefault="00AE540D" w:rsidP="00AE54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F641DC" wp14:editId="1C497F9F">
            <wp:extent cx="5939790" cy="1937385"/>
            <wp:effectExtent l="0" t="0" r="381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f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16" w:rsidRPr="00A46B7E" w:rsidRDefault="00AE540D" w:rsidP="008971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2.11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конфигурационного файла для публикации документации в </w:t>
      </w:r>
      <w:r w:rsidR="003C0C85"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Pr="003F73AB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A876B4" w:rsidP="00FC2ECC">
      <w:pPr>
        <w:pStyle w:val="2"/>
        <w:numPr>
          <w:ilvl w:val="0"/>
          <w:numId w:val="3"/>
        </w:numPr>
        <w:spacing w:before="0" w:line="360" w:lineRule="auto"/>
        <w:ind w:left="0" w:firstLine="567"/>
        <w:jc w:val="both"/>
        <w:rPr>
          <w:rFonts w:cs="Times New Roman"/>
          <w:b/>
          <w:szCs w:val="28"/>
        </w:rPr>
      </w:pPr>
      <w:bookmarkStart w:id="46" w:name="_Toc56957448"/>
      <w:bookmarkStart w:id="47" w:name="_Toc61816119"/>
      <w:r w:rsidRPr="003F73AB">
        <w:rPr>
          <w:rFonts w:cs="Times New Roman"/>
          <w:b/>
          <w:szCs w:val="28"/>
        </w:rPr>
        <w:t>Разработка алгоритмов программных модулей</w:t>
      </w:r>
      <w:bookmarkEnd w:id="46"/>
      <w:bookmarkEnd w:id="47"/>
    </w:p>
    <w:p w:rsidR="009E27A4" w:rsidRDefault="009E27A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документации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914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выполнить ряд условий:</w:t>
      </w:r>
    </w:p>
    <w:p w:rsidR="00C62CDB" w:rsidRDefault="00C62CDB" w:rsidP="00FC2ECC">
      <w:pPr>
        <w:pStyle w:val="a7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Авторизоваться в системе </w:t>
      </w:r>
      <w:r w:rsidRPr="00914A7D">
        <w:rPr>
          <w:rFonts w:ascii="Times New Roman" w:hAnsi="Times New Roman" w:cs="Times New Roman"/>
          <w:sz w:val="28"/>
          <w:szCs w:val="28"/>
        </w:rPr>
        <w:t xml:space="preserve">Confluence </w:t>
      </w:r>
    </w:p>
    <w:p w:rsidR="00C62CDB" w:rsidRDefault="00C62CDB" w:rsidP="00FC2ECC">
      <w:pPr>
        <w:pStyle w:val="a7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Найти корневую страницу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14A7D">
        <w:rPr>
          <w:rFonts w:ascii="Times New Roman" w:hAnsi="Times New Roman" w:cs="Times New Roman"/>
          <w:sz w:val="28"/>
          <w:szCs w:val="28"/>
        </w:rPr>
        <w:t xml:space="preserve"> </w:t>
      </w:r>
      <w:r w:rsidR="003C0C85">
        <w:rPr>
          <w:rFonts w:ascii="Times New Roman" w:hAnsi="Times New Roman" w:cs="Times New Roman"/>
          <w:sz w:val="28"/>
          <w:szCs w:val="28"/>
        </w:rPr>
        <w:t>методов,</w:t>
      </w:r>
      <w:r>
        <w:rPr>
          <w:rFonts w:ascii="Times New Roman" w:hAnsi="Times New Roman" w:cs="Times New Roman"/>
          <w:sz w:val="28"/>
          <w:szCs w:val="28"/>
        </w:rPr>
        <w:t xml:space="preserve"> предоставляемых </w:t>
      </w:r>
      <w:r w:rsidRPr="00914A7D">
        <w:rPr>
          <w:rFonts w:ascii="Times New Roman" w:hAnsi="Times New Roman" w:cs="Times New Roman"/>
          <w:sz w:val="28"/>
          <w:szCs w:val="28"/>
        </w:rPr>
        <w:t>Confluence</w:t>
      </w:r>
    </w:p>
    <w:p w:rsidR="00C62CDB" w:rsidRDefault="00C62CDB" w:rsidP="00FC2ECC">
      <w:pPr>
        <w:pStyle w:val="a7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Опубликовать новую версию документации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Соответственно, авторизации в системе происходит путем передачи заголовка </w:t>
      </w:r>
      <w:r w:rsidRPr="002D569C">
        <w:rPr>
          <w:rFonts w:ascii="Times New Roman" w:hAnsi="Times New Roman" w:cs="Times New Roman"/>
          <w:sz w:val="28"/>
          <w:szCs w:val="28"/>
        </w:rPr>
        <w:t>Basic</w:t>
      </w:r>
      <w:r>
        <w:rPr>
          <w:rFonts w:ascii="Times New Roman" w:hAnsi="Times New Roman" w:cs="Times New Roman"/>
          <w:sz w:val="28"/>
          <w:szCs w:val="28"/>
        </w:rPr>
        <w:t xml:space="preserve">, где значением является логин и пароль пользователя зашифрованный с помощью алгоритма </w:t>
      </w:r>
      <w:r w:rsidRPr="002D569C">
        <w:rPr>
          <w:rFonts w:ascii="Times New Roman" w:hAnsi="Times New Roman" w:cs="Times New Roman"/>
          <w:sz w:val="28"/>
          <w:szCs w:val="28"/>
        </w:rPr>
        <w:t>base64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Корневая страница в пространстве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2D5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начальной страницей, от которой в дальнейшем будет публиковаться остальная часть. Для ее нахождения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D5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D569C">
        <w:rPr>
          <w:rFonts w:ascii="Times New Roman" w:hAnsi="Times New Roman" w:cs="Times New Roman"/>
          <w:sz w:val="28"/>
          <w:szCs w:val="28"/>
        </w:rPr>
        <w:t xml:space="preserve">rest/api/content/ </w:t>
      </w:r>
      <w:r>
        <w:rPr>
          <w:rFonts w:ascii="Times New Roman" w:hAnsi="Times New Roman" w:cs="Times New Roman"/>
          <w:sz w:val="28"/>
          <w:szCs w:val="28"/>
        </w:rPr>
        <w:t xml:space="preserve">с передачей параметра </w:t>
      </w:r>
      <w:r w:rsidRPr="006A0F28">
        <w:rPr>
          <w:rFonts w:ascii="Times New Roman" w:hAnsi="Times New Roman" w:cs="Times New Roman"/>
          <w:sz w:val="28"/>
          <w:szCs w:val="28"/>
        </w:rPr>
        <w:t>title</w:t>
      </w:r>
      <w:r>
        <w:rPr>
          <w:rFonts w:ascii="Times New Roman" w:hAnsi="Times New Roman" w:cs="Times New Roman"/>
          <w:sz w:val="28"/>
          <w:szCs w:val="28"/>
        </w:rPr>
        <w:t xml:space="preserve"> равный названию проекта.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A0F2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-метод </w:t>
      </w:r>
      <w:r w:rsidRPr="002D569C">
        <w:rPr>
          <w:rFonts w:ascii="Times New Roman" w:hAnsi="Times New Roman" w:cs="Times New Roman"/>
          <w:sz w:val="28"/>
          <w:szCs w:val="28"/>
        </w:rPr>
        <w:t>rest/api/content/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публикации документации представлен на рисунке 2.12.</w:t>
      </w:r>
    </w:p>
    <w:p w:rsidR="00120F16" w:rsidRDefault="001E6AD2" w:rsidP="00120F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B1C36A" wp14:editId="20A28C61">
            <wp:extent cx="5939790" cy="766699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Алгоритм публикации документации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66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F16" w:rsidRDefault="00120F16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2.12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Алгоритм публикации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3F73AB" w:rsidRDefault="003F73AB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7E72" w:rsidRPr="003F73AB" w:rsidRDefault="00267E72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D603B" w:rsidRDefault="00BD603B" w:rsidP="00FC2ECC">
      <w:pPr>
        <w:pStyle w:val="2"/>
        <w:numPr>
          <w:ilvl w:val="0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8" w:name="_Toc56957449"/>
      <w:bookmarkStart w:id="49" w:name="_Toc61816120"/>
      <w:r w:rsidRPr="003F73AB">
        <w:rPr>
          <w:rFonts w:cs="Times New Roman"/>
          <w:b/>
          <w:szCs w:val="28"/>
        </w:rPr>
        <w:lastRenderedPageBreak/>
        <w:t>Разработка плана проведения тестирования</w:t>
      </w:r>
      <w:bookmarkEnd w:id="48"/>
      <w:bookmarkEnd w:id="49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Тестирование программного обеспечения – процесс анализа программного продукта и сопутствующей документации с целью выявления недостатков в работе и повышения его качества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 xml:space="preserve">Обычно для проверки работоспособности разработанного ПО проводят три вида тестирования: функциональное, интеграционное и нагрузочное. </w:t>
      </w:r>
    </w:p>
    <w:p w:rsidR="00C62CDB" w:rsidRPr="003F73A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Функциональное тестирование (Functional testing) – вид тестирования, направленный на проверку корректности работы функциональности приложения (корректность реализации функциональных требований).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Интеграционное тестирование (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03B15">
        <w:rPr>
          <w:rFonts w:ascii="Times New Roman" w:hAnsi="Times New Roman" w:cs="Times New Roman"/>
          <w:sz w:val="28"/>
          <w:szCs w:val="28"/>
        </w:rPr>
        <w:t>ntegration testing) направлено на проверку взаимодействия между несколькими частями приложения (каждая из которых, в свою очередь, проверена отдельно на стадии модульного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3B15">
        <w:rPr>
          <w:rFonts w:ascii="Times New Roman" w:hAnsi="Times New Roman" w:cs="Times New Roman"/>
          <w:sz w:val="28"/>
          <w:szCs w:val="28"/>
        </w:rPr>
        <w:t>тестирования).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Нагрузочное тестирование (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03B15">
        <w:rPr>
          <w:rFonts w:ascii="Times New Roman" w:hAnsi="Times New Roman" w:cs="Times New Roman"/>
          <w:sz w:val="28"/>
          <w:szCs w:val="28"/>
        </w:rPr>
        <w:t>oad testing, capacity testing) – исследование способности приложения сохранять заданные показатели качества при нагрузке в допустимых пределах и некотором превышении этих пределов.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для проведения тестирования системы необходимо выполнить все три вида тестирования.</w:t>
      </w:r>
    </w:p>
    <w:p w:rsidR="00C62CDB" w:rsidRDefault="00C62CDB" w:rsidP="00FC2ECC">
      <w:pPr>
        <w:pStyle w:val="a7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Функциональное тестирование</w:t>
      </w:r>
    </w:p>
    <w:p w:rsidR="001B2CD6" w:rsidRDefault="001B2CD6" w:rsidP="00FC2ECC">
      <w:pPr>
        <w:pStyle w:val="a7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что система работает на персональном компьютере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либо </w:t>
      </w:r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</w:p>
    <w:p w:rsidR="00C62CDB" w:rsidRPr="00C62CDB" w:rsidRDefault="00C62CDB" w:rsidP="00FC2ECC">
      <w:pPr>
        <w:pStyle w:val="a7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заполнение форм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62CDB" w:rsidRDefault="003B4662" w:rsidP="00FC2ECC">
      <w:pPr>
        <w:pStyle w:val="a7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выгрузку структуры документации на персональный компьютер пользователя</w:t>
      </w:r>
    </w:p>
    <w:p w:rsidR="00C62CDB" w:rsidRDefault="00C62CDB" w:rsidP="00FC2ECC">
      <w:pPr>
        <w:pStyle w:val="a7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Интеграционное тестирование</w:t>
      </w:r>
    </w:p>
    <w:p w:rsidR="00C62CDB" w:rsidRPr="00805856" w:rsidRDefault="00805856" w:rsidP="00FC2ECC">
      <w:pPr>
        <w:pStyle w:val="a7"/>
        <w:numPr>
          <w:ilvl w:val="0"/>
          <w:numId w:val="32"/>
        </w:numPr>
        <w:spacing w:after="0" w:line="360" w:lineRule="auto"/>
        <w:ind w:hanging="7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взаимодействия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публикации документации со структурой, выгружаемой из </w:t>
      </w:r>
      <w:r w:rsidRPr="00805856">
        <w:rPr>
          <w:rFonts w:ascii="Times New Roman" w:hAnsi="Times New Roman" w:cs="Times New Roman"/>
          <w:sz w:val="28"/>
          <w:szCs w:val="28"/>
        </w:rPr>
        <w:t>Postman</w:t>
      </w:r>
    </w:p>
    <w:p w:rsidR="00C62CDB" w:rsidRPr="00C62CDB" w:rsidRDefault="00C62CDB" w:rsidP="00C62C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876B4" w:rsidRPr="00120E13" w:rsidRDefault="003F73AB" w:rsidP="00FC2ECC">
      <w:pPr>
        <w:pStyle w:val="1"/>
        <w:numPr>
          <w:ilvl w:val="0"/>
          <w:numId w:val="1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50" w:name="_Toc56957450"/>
      <w:bookmarkStart w:id="51" w:name="_Toc61816121"/>
      <w:r w:rsidRPr="00120E13">
        <w:rPr>
          <w:rFonts w:cs="Times New Roman"/>
          <w:szCs w:val="28"/>
        </w:rPr>
        <w:lastRenderedPageBreak/>
        <w:t>ЭКСПЕРИМЕНТАЛЬНАЯ ЧАСТЬ</w:t>
      </w:r>
      <w:bookmarkEnd w:id="50"/>
      <w:bookmarkEnd w:id="51"/>
    </w:p>
    <w:p w:rsidR="003F73AB" w:rsidRP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3F73AB" w:rsidP="00FC2ECC">
      <w:pPr>
        <w:pStyle w:val="2"/>
        <w:numPr>
          <w:ilvl w:val="0"/>
          <w:numId w:val="4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52" w:name="_Toc56957451"/>
      <w:bookmarkStart w:id="53" w:name="_Toc61816122"/>
      <w:r w:rsidRPr="003F73AB">
        <w:rPr>
          <w:rFonts w:cs="Times New Roman"/>
          <w:b/>
          <w:szCs w:val="28"/>
        </w:rPr>
        <w:t>Реализация разработанных алгоритмов</w:t>
      </w:r>
      <w:bookmarkEnd w:id="52"/>
      <w:bookmarkEnd w:id="53"/>
    </w:p>
    <w:p w:rsidR="009E27A4" w:rsidRDefault="009E27A4" w:rsidP="009E27A4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запуске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>, а</w:t>
      </w:r>
      <w:r w:rsidR="003B4662">
        <w:rPr>
          <w:rFonts w:ascii="Times New Roman" w:hAnsi="Times New Roman" w:cs="Times New Roman"/>
          <w:sz w:val="28"/>
          <w:szCs w:val="28"/>
        </w:rPr>
        <w:t xml:space="preserve">лгоритм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A09A0">
        <w:rPr>
          <w:rFonts w:ascii="Times New Roman" w:hAnsi="Times New Roman" w:cs="Times New Roman"/>
          <w:sz w:val="28"/>
          <w:szCs w:val="28"/>
        </w:rPr>
        <w:t>-</w:t>
      </w:r>
      <w:r w:rsidR="003B4662">
        <w:rPr>
          <w:rFonts w:ascii="Times New Roman" w:hAnsi="Times New Roman" w:cs="Times New Roman"/>
          <w:sz w:val="28"/>
          <w:szCs w:val="28"/>
        </w:rPr>
        <w:t xml:space="preserve">документации состоит из </w:t>
      </w:r>
      <w:r>
        <w:rPr>
          <w:rFonts w:ascii="Times New Roman" w:hAnsi="Times New Roman" w:cs="Times New Roman"/>
          <w:sz w:val="28"/>
          <w:szCs w:val="28"/>
        </w:rPr>
        <w:t xml:space="preserve">нескольких этапов. </w:t>
      </w: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первую очередь проверяется наличие конфигурационного файла. Если он присутствует на локальной машине, то считывается в переменную с помощью стандартной библиотеки работы с файлами и в дальнейшем используются параметры из конфигурационного файла.</w:t>
      </w: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проверяются входящие аргументы при запуске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и записываются в словарь, который в дальнейшем используется в </w:t>
      </w:r>
      <w:r w:rsidR="00A827D5">
        <w:rPr>
          <w:rFonts w:ascii="Times New Roman" w:hAnsi="Times New Roman" w:cs="Times New Roman"/>
          <w:sz w:val="28"/>
          <w:szCs w:val="28"/>
        </w:rPr>
        <w:t>утилите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при запуске обнаружится </w:t>
      </w:r>
      <w:r w:rsidR="00881866">
        <w:rPr>
          <w:rFonts w:ascii="Times New Roman" w:hAnsi="Times New Roman" w:cs="Times New Roman"/>
          <w:sz w:val="28"/>
          <w:szCs w:val="28"/>
        </w:rPr>
        <w:t>параметр,</w:t>
      </w:r>
      <w:r>
        <w:rPr>
          <w:rFonts w:ascii="Times New Roman" w:hAnsi="Times New Roman" w:cs="Times New Roman"/>
          <w:sz w:val="28"/>
          <w:szCs w:val="28"/>
        </w:rPr>
        <w:t xml:space="preserve"> который присутствовал в конфигурационном файле, то он окажется приоритетнее и будет использоваться значение из аргументов.</w:t>
      </w:r>
    </w:p>
    <w:p w:rsidR="00881866" w:rsidRDefault="00881866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проверяется наличие обязательных параметров, без которых дальнейшая работа будет невозможной:</w:t>
      </w:r>
    </w:p>
    <w:p w:rsidR="00881866" w:rsidRPr="00D67316" w:rsidRDefault="0088186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путь до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D673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 располагается документация</w:t>
      </w:r>
    </w:p>
    <w:p w:rsidR="00881866" w:rsidRPr="00D67316" w:rsidRDefault="00881866" w:rsidP="00F0793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>login</w:t>
      </w:r>
      <w:r>
        <w:rPr>
          <w:rFonts w:ascii="Times New Roman" w:hAnsi="Times New Roman" w:cs="Times New Roman"/>
          <w:sz w:val="28"/>
          <w:szCs w:val="28"/>
        </w:rPr>
        <w:t xml:space="preserve"> – логин пользователя из-под которого будет производиться публикация </w:t>
      </w:r>
      <w:r w:rsidR="00F0793C" w:rsidRPr="00F0793C"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881866" w:rsidRPr="00D67316" w:rsidRDefault="0088186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 – пароль пользователя</w:t>
      </w:r>
    </w:p>
    <w:p w:rsidR="00881866" w:rsidRPr="00D67316" w:rsidRDefault="00881866" w:rsidP="00F0793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>file</w:t>
      </w:r>
      <w:r>
        <w:rPr>
          <w:rFonts w:ascii="Times New Roman" w:hAnsi="Times New Roman" w:cs="Times New Roman"/>
          <w:sz w:val="28"/>
          <w:szCs w:val="28"/>
        </w:rPr>
        <w:t xml:space="preserve"> – путь до </w:t>
      </w:r>
      <w:r w:rsidR="00F0793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F0793C" w:rsidRPr="00F079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 со структурой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881866" w:rsidRPr="00881866" w:rsidRDefault="0088186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 xml:space="preserve">space – </w:t>
      </w:r>
      <w:r>
        <w:rPr>
          <w:rFonts w:ascii="Times New Roman" w:hAnsi="Times New Roman" w:cs="Times New Roman"/>
          <w:sz w:val="28"/>
          <w:szCs w:val="28"/>
        </w:rPr>
        <w:t xml:space="preserve">название пространства имен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881866" w:rsidRDefault="00881866" w:rsidP="008818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дальнейшем происходит инициализация и считывание шаблонов в которые затем происходит вставка параметров из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881866">
        <w:rPr>
          <w:rFonts w:ascii="Times New Roman" w:hAnsi="Times New Roman" w:cs="Times New Roman"/>
          <w:sz w:val="28"/>
          <w:szCs w:val="28"/>
        </w:rPr>
        <w:t>.</w:t>
      </w:r>
    </w:p>
    <w:p w:rsidR="00881866" w:rsidRDefault="00881866" w:rsidP="00881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шаблонами документов, используется сторонний модуль </w:t>
      </w:r>
      <w:r w:rsidRPr="00881866">
        <w:rPr>
          <w:rFonts w:ascii="Times New Roman" w:hAnsi="Times New Roman" w:cs="Times New Roman"/>
          <w:sz w:val="28"/>
          <w:szCs w:val="28"/>
        </w:rPr>
        <w:t>Template Toolkit</w:t>
      </w:r>
      <w:r>
        <w:rPr>
          <w:rFonts w:ascii="Times New Roman" w:hAnsi="Times New Roman" w:cs="Times New Roman"/>
          <w:sz w:val="28"/>
          <w:szCs w:val="28"/>
        </w:rPr>
        <w:t xml:space="preserve">. Это достаточно гибкий шаблонизатор который предлагает довольно </w:t>
      </w:r>
      <w:r w:rsidR="002669AA">
        <w:rPr>
          <w:rFonts w:ascii="Times New Roman" w:hAnsi="Times New Roman" w:cs="Times New Roman"/>
          <w:sz w:val="28"/>
          <w:szCs w:val="28"/>
        </w:rPr>
        <w:t>широкий набор функций,</w:t>
      </w:r>
      <w:r>
        <w:rPr>
          <w:rFonts w:ascii="Times New Roman" w:hAnsi="Times New Roman" w:cs="Times New Roman"/>
          <w:sz w:val="28"/>
          <w:szCs w:val="28"/>
        </w:rPr>
        <w:t xml:space="preserve"> которые активно используются при генерации документации. </w:t>
      </w:r>
      <w:r w:rsidR="002669AA">
        <w:rPr>
          <w:rFonts w:ascii="Times New Roman" w:hAnsi="Times New Roman" w:cs="Times New Roman"/>
          <w:sz w:val="28"/>
          <w:szCs w:val="28"/>
        </w:rPr>
        <w:t xml:space="preserve">Например, нет никакой необходимости держать шаблоны документов в коде программы, гораздо лучше вынести их в </w:t>
      </w:r>
      <w:r w:rsidR="002669AA">
        <w:rPr>
          <w:rFonts w:ascii="Times New Roman" w:hAnsi="Times New Roman" w:cs="Times New Roman"/>
          <w:sz w:val="28"/>
          <w:szCs w:val="28"/>
        </w:rPr>
        <w:lastRenderedPageBreak/>
        <w:t>отдельные файлы и подключать по мере необходимости тем самым облегчая чтение исходного кода.</w:t>
      </w:r>
    </w:p>
    <w:p w:rsidR="00F402FA" w:rsidRDefault="00F402FA" w:rsidP="00881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при запуске был передан параметр </w:t>
      </w:r>
      <w:r w:rsidRPr="00F402FA">
        <w:rPr>
          <w:rFonts w:ascii="Times New Roman" w:hAnsi="Times New Roman" w:cs="Times New Roman"/>
          <w:sz w:val="28"/>
          <w:szCs w:val="28"/>
        </w:rPr>
        <w:t>start_page</w:t>
      </w:r>
      <w:r>
        <w:rPr>
          <w:rFonts w:ascii="Times New Roman" w:hAnsi="Times New Roman" w:cs="Times New Roman"/>
          <w:sz w:val="28"/>
          <w:szCs w:val="28"/>
        </w:rPr>
        <w:t xml:space="preserve">, то в структуре документации происходит поиск подходящей страницы. В противном случае берется первый элемент структуры. Это необходимо для того чтобы при запуске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>, указать страницу, с которой нужно начать публиковать.</w:t>
      </w:r>
    </w:p>
    <w:p w:rsidR="002669AA" w:rsidRDefault="00F402FA" w:rsidP="00881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Дальнейшая работа заключается в нахождении страницы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. Для </w:t>
      </w:r>
      <w:r w:rsidR="005857AA">
        <w:rPr>
          <w:rFonts w:ascii="Times New Roman" w:hAnsi="Times New Roman" w:cs="Times New Roman"/>
          <w:sz w:val="28"/>
          <w:szCs w:val="28"/>
        </w:rPr>
        <w:t>этого:</w:t>
      </w:r>
    </w:p>
    <w:p w:rsidR="005857AA" w:rsidRDefault="005857AA" w:rsidP="00FC2ECC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Происходит авторизация на сервере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5857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переданным логином и паролем при запуске. Если не удалось авторизоваться, выводится сообщение об ошибке и программа завершается.</w:t>
      </w:r>
    </w:p>
    <w:p w:rsidR="005857AA" w:rsidRPr="005857AA" w:rsidRDefault="005857AA" w:rsidP="00FC2ECC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Происходит поиск стартовой страницы по ее названию. Если страница не найдена, то она создается.</w:t>
      </w:r>
    </w:p>
    <w:p w:rsidR="005857AA" w:rsidRDefault="005857AA" w:rsidP="00FC2ECC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Опубликовать новую версию документации</w:t>
      </w:r>
    </w:p>
    <w:p w:rsidR="003D374B" w:rsidRPr="003D374B" w:rsidRDefault="003D374B" w:rsidP="00FC2ECC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к следующему элементу списка документации.</w:t>
      </w:r>
    </w:p>
    <w:p w:rsidR="005857AA" w:rsidRPr="003D374B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Дальнейшая обработка происходит аналогичным образом пока не опубликуется последний элемент в структуре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, то есть реализована в виде цикла по структуре, выгруженной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D374B">
        <w:rPr>
          <w:rFonts w:ascii="Times New Roman" w:hAnsi="Times New Roman" w:cs="Times New Roman"/>
          <w:sz w:val="28"/>
          <w:szCs w:val="28"/>
        </w:rPr>
        <w:t>.</w:t>
      </w:r>
    </w:p>
    <w:p w:rsidR="00572086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Ключевой особенностью является то что структура из </w:t>
      </w:r>
      <w:r w:rsidRPr="003D374B">
        <w:rPr>
          <w:rFonts w:ascii="Times New Roman" w:hAnsi="Times New Roman" w:cs="Times New Roman"/>
          <w:sz w:val="28"/>
          <w:szCs w:val="28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представляет собой древовидную структуру, листьями которой являются</w:t>
      </w:r>
      <w:r w:rsidRPr="003D37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запросы (</w:t>
      </w:r>
      <w:r w:rsidRPr="003D374B">
        <w:rPr>
          <w:rFonts w:ascii="Times New Roman" w:hAnsi="Times New Roman" w:cs="Times New Roman"/>
          <w:sz w:val="28"/>
          <w:szCs w:val="28"/>
        </w:rPr>
        <w:t>Request</w:t>
      </w:r>
      <w:r>
        <w:rPr>
          <w:rFonts w:ascii="Times New Roman" w:hAnsi="Times New Roman" w:cs="Times New Roman"/>
          <w:sz w:val="28"/>
          <w:szCs w:val="28"/>
        </w:rPr>
        <w:t>) с необходимым набором данных.</w:t>
      </w:r>
      <w:r w:rsidR="00572086">
        <w:rPr>
          <w:rFonts w:ascii="Times New Roman" w:hAnsi="Times New Roman" w:cs="Times New Roman"/>
          <w:sz w:val="28"/>
          <w:szCs w:val="28"/>
        </w:rPr>
        <w:t xml:space="preserve"> Благодаря формату </w:t>
      </w:r>
      <w:r w:rsidR="00572086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572086" w:rsidRPr="00572086">
        <w:rPr>
          <w:rFonts w:ascii="Times New Roman" w:hAnsi="Times New Roman" w:cs="Times New Roman"/>
          <w:sz w:val="28"/>
          <w:szCs w:val="28"/>
        </w:rPr>
        <w:t xml:space="preserve"> </w:t>
      </w:r>
      <w:r w:rsidR="00572086">
        <w:rPr>
          <w:rFonts w:ascii="Times New Roman" w:hAnsi="Times New Roman" w:cs="Times New Roman"/>
          <w:sz w:val="28"/>
          <w:szCs w:val="28"/>
        </w:rPr>
        <w:t>этого довольно легко добиться и даже без наличия необходимых инструментов можно увидеть структуру и понять ее ключевые особенности.</w:t>
      </w:r>
    </w:p>
    <w:p w:rsidR="003D374B" w:rsidRPr="00DE7D71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</w:t>
      </w:r>
      <w:r w:rsidRPr="003D374B">
        <w:rPr>
          <w:rFonts w:ascii="Times New Roman" w:hAnsi="Times New Roman" w:cs="Times New Roman"/>
          <w:sz w:val="28"/>
          <w:szCs w:val="28"/>
        </w:rPr>
        <w:t xml:space="preserve">структура API методов для </w:t>
      </w:r>
      <w:r>
        <w:rPr>
          <w:rFonts w:ascii="Times New Roman" w:hAnsi="Times New Roman" w:cs="Times New Roman"/>
          <w:sz w:val="28"/>
          <w:szCs w:val="28"/>
        </w:rPr>
        <w:t>авторизации пользователя представлена на рисунке 3.1.</w:t>
      </w:r>
      <w:r w:rsidR="00873457">
        <w:rPr>
          <w:rFonts w:ascii="Times New Roman" w:hAnsi="Times New Roman" w:cs="Times New Roman"/>
          <w:sz w:val="28"/>
          <w:szCs w:val="28"/>
        </w:rPr>
        <w:t xml:space="preserve"> Визуализация </w:t>
      </w:r>
      <w:r w:rsidR="00873457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873457" w:rsidRPr="00DE7D71">
        <w:rPr>
          <w:rFonts w:ascii="Times New Roman" w:hAnsi="Times New Roman" w:cs="Times New Roman"/>
          <w:sz w:val="28"/>
          <w:szCs w:val="28"/>
        </w:rPr>
        <w:t xml:space="preserve"> </w:t>
      </w:r>
      <w:r w:rsidR="00873457">
        <w:rPr>
          <w:rFonts w:ascii="Times New Roman" w:hAnsi="Times New Roman" w:cs="Times New Roman"/>
          <w:sz w:val="28"/>
          <w:szCs w:val="28"/>
        </w:rPr>
        <w:t>структуры представлена на рисунке 3.2</w:t>
      </w:r>
      <w:r w:rsidR="00873457" w:rsidRPr="00DE7D71">
        <w:rPr>
          <w:rFonts w:ascii="Times New Roman" w:hAnsi="Times New Roman" w:cs="Times New Roman"/>
          <w:sz w:val="28"/>
          <w:szCs w:val="28"/>
        </w:rPr>
        <w:t>.</w:t>
      </w:r>
    </w:p>
    <w:p w:rsidR="003D374B" w:rsidRPr="00DE7D71" w:rsidRDefault="00DE7D71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отладки программы необходимо передать параметр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E7D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указанием уровня вывода логов.</w:t>
      </w:r>
    </w:p>
    <w:p w:rsidR="003D374B" w:rsidRDefault="00873457" w:rsidP="008734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F03B09" wp14:editId="19157AEC">
            <wp:extent cx="4321628" cy="545586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json-struc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16" cy="546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4B" w:rsidRPr="003D374B" w:rsidRDefault="00706B87" w:rsidP="00706B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Структура документации,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73457" w:rsidRDefault="00873457" w:rsidP="008734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19817B" wp14:editId="35892C0B">
            <wp:extent cx="5939790" cy="1289050"/>
            <wp:effectExtent l="19050" t="19050" r="22860" b="2540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-json-stuct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89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3457" w:rsidRPr="00873457" w:rsidRDefault="00873457" w:rsidP="008734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87345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Визуализация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873457" w:rsidRDefault="0087345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472E9" w:rsidRDefault="000472E9" w:rsidP="009709C9">
      <w:pPr>
        <w:spacing w:after="0" w:line="33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генерации страниц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472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 используются параметры из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472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структуры. Перечень параметров, используемых для описания запроса представлены в таблице 3.1.</w:t>
      </w:r>
    </w:p>
    <w:p w:rsidR="00B64200" w:rsidRDefault="00B64200" w:rsidP="009709C9">
      <w:pPr>
        <w:spacing w:after="0" w:line="33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вызове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с передачей параметров в </w:t>
      </w:r>
      <w:r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sz w:val="28"/>
          <w:szCs w:val="28"/>
        </w:rPr>
        <w:t xml:space="preserve">, параметры находятся в объекте </w:t>
      </w:r>
      <w:r w:rsidRPr="000472E9">
        <w:rPr>
          <w:rFonts w:ascii="Times New Roman" w:hAnsi="Times New Roman" w:cs="Times New Roman"/>
          <w:sz w:val="28"/>
          <w:szCs w:val="28"/>
        </w:rPr>
        <w:t>query</w:t>
      </w:r>
      <w:r>
        <w:rPr>
          <w:rFonts w:ascii="Times New Roman" w:hAnsi="Times New Roman" w:cs="Times New Roman"/>
          <w:sz w:val="28"/>
          <w:szCs w:val="28"/>
        </w:rPr>
        <w:t>. Перечень используемых параметров представлены в таблице 3.2.</w:t>
      </w:r>
    </w:p>
    <w:p w:rsidR="000472E9" w:rsidRDefault="00B64200" w:rsidP="00B642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 случае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запроса, параметры будут находится в объекте </w:t>
      </w:r>
      <w:r w:rsidRPr="000472E9">
        <w:rPr>
          <w:rFonts w:ascii="Times New Roman" w:hAnsi="Times New Roman" w:cs="Times New Roman"/>
          <w:sz w:val="28"/>
          <w:szCs w:val="28"/>
        </w:rPr>
        <w:t>body</w:t>
      </w:r>
      <w:r>
        <w:rPr>
          <w:rFonts w:ascii="Times New Roman" w:hAnsi="Times New Roman" w:cs="Times New Roman"/>
          <w:sz w:val="28"/>
          <w:szCs w:val="28"/>
        </w:rPr>
        <w:t>. Перечень используемых параметров представлены в таблице 3.3.</w:t>
      </w:r>
    </w:p>
    <w:p w:rsidR="000472E9" w:rsidRDefault="00B64200" w:rsidP="00251C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Параметры, используемые для генерации примера ответа от сервера представлены в таблице 3.4.</w:t>
      </w:r>
    </w:p>
    <w:p w:rsidR="00251C9F" w:rsidRDefault="00251C9F" w:rsidP="00251C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Перечень входящих параметров, с которыми были сделаны запросы на сервер, а также ответы от сервера представлены в таблице 3.4.</w:t>
      </w:r>
    </w:p>
    <w:p w:rsidR="009709C9" w:rsidRDefault="009709C9" w:rsidP="00251C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472E9" w:rsidRDefault="000472E9" w:rsidP="000472E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6420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B6420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 – Параметры, используемые для описания запроса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4"/>
        <w:gridCol w:w="1417"/>
        <w:gridCol w:w="4813"/>
      </w:tblGrid>
      <w:tr w:rsidR="000472E9" w:rsidTr="00F7527B">
        <w:tc>
          <w:tcPr>
            <w:tcW w:w="3114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417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3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472E9" w:rsidTr="00F7527B">
        <w:tc>
          <w:tcPr>
            <w:tcW w:w="3114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request.url</w:t>
            </w:r>
          </w:p>
        </w:tc>
        <w:tc>
          <w:tcPr>
            <w:tcW w:w="1417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Путь (URL) до API метода на сервер</w:t>
            </w:r>
          </w:p>
        </w:tc>
      </w:tr>
      <w:tr w:rsidR="000472E9" w:rsidTr="00F7527B">
        <w:tc>
          <w:tcPr>
            <w:tcW w:w="3114" w:type="dxa"/>
          </w:tcPr>
          <w:p w:rsidR="000472E9" w:rsidRPr="00475FAF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request.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method</w:t>
            </w:r>
          </w:p>
        </w:tc>
        <w:tc>
          <w:tcPr>
            <w:tcW w:w="1417" w:type="dxa"/>
          </w:tcPr>
          <w:p w:rsidR="000472E9" w:rsidRPr="00475FAF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0472E9" w:rsidRPr="00127CB2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Метод,</w:t>
            </w:r>
            <w:r w:rsidR="000472E9">
              <w:rPr>
                <w:rFonts w:ascii="Times New Roman" w:hAnsi="Times New Roman" w:cs="Times New Roman"/>
                <w:sz w:val="28"/>
                <w:szCs w:val="28"/>
              </w:rPr>
              <w:t xml:space="preserve"> по которому идет обращение к ресурсу. Может принимать значения </w:t>
            </w:r>
            <w:r w:rsidR="000472E9" w:rsidRPr="00127CB2">
              <w:rPr>
                <w:rFonts w:ascii="Times New Roman" w:hAnsi="Times New Roman" w:cs="Times New Roman"/>
                <w:sz w:val="28"/>
                <w:szCs w:val="28"/>
              </w:rPr>
              <w:t>(GET, POST, PUT и т.д.)</w:t>
            </w:r>
          </w:p>
        </w:tc>
      </w:tr>
      <w:tr w:rsidR="000472E9" w:rsidTr="00F7527B">
        <w:tc>
          <w:tcPr>
            <w:tcW w:w="3114" w:type="dxa"/>
          </w:tcPr>
          <w:p w:rsidR="000472E9" w:rsidRPr="00475FAF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request.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417" w:type="dxa"/>
          </w:tcPr>
          <w:p w:rsidR="000472E9" w:rsidRPr="00475FAF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0472E9" w:rsidRPr="00127CB2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Краткое название 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API метода</w:t>
            </w:r>
          </w:p>
        </w:tc>
      </w:tr>
      <w:tr w:rsidR="000472E9" w:rsidTr="00F7527B">
        <w:tc>
          <w:tcPr>
            <w:tcW w:w="3114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request.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1417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писание API метода</w:t>
            </w:r>
          </w:p>
        </w:tc>
      </w:tr>
    </w:tbl>
    <w:p w:rsidR="000472E9" w:rsidRDefault="000472E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75FAF" w:rsidRPr="00251C9F" w:rsidRDefault="00B64200" w:rsidP="00B642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251C9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– Параметры, используемые для описания входящих параметров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в случае передачи в </w:t>
      </w:r>
      <w:r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4"/>
        <w:gridCol w:w="1417"/>
        <w:gridCol w:w="4813"/>
      </w:tblGrid>
      <w:tr w:rsidR="00B64200" w:rsidTr="00F7527B">
        <w:tc>
          <w:tcPr>
            <w:tcW w:w="3114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417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3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64200" w:rsidTr="00F7527B">
        <w:tc>
          <w:tcPr>
            <w:tcW w:w="3114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request.query.key</w:t>
            </w:r>
          </w:p>
        </w:tc>
        <w:tc>
          <w:tcPr>
            <w:tcW w:w="1417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B64200" w:rsidRP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входящего параметра</w:t>
            </w:r>
          </w:p>
        </w:tc>
      </w:tr>
      <w:tr w:rsidR="00B64200" w:rsidTr="00F7527B">
        <w:tc>
          <w:tcPr>
            <w:tcW w:w="3114" w:type="dxa"/>
          </w:tcPr>
          <w:p w:rsidR="00B64200" w:rsidRPr="000472E9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request.query.value</w:t>
            </w:r>
          </w:p>
        </w:tc>
        <w:tc>
          <w:tcPr>
            <w:tcW w:w="1417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принимаемое параметров</w:t>
            </w:r>
          </w:p>
        </w:tc>
      </w:tr>
      <w:tr w:rsidR="00B64200" w:rsidTr="00F7527B">
        <w:tc>
          <w:tcPr>
            <w:tcW w:w="3114" w:type="dxa"/>
          </w:tcPr>
          <w:p w:rsidR="00B64200" w:rsidRPr="000472E9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request.query.description</w:t>
            </w:r>
          </w:p>
        </w:tc>
        <w:tc>
          <w:tcPr>
            <w:tcW w:w="1417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параметра</w:t>
            </w:r>
          </w:p>
        </w:tc>
      </w:tr>
    </w:tbl>
    <w:p w:rsidR="00B64200" w:rsidRDefault="00B64200" w:rsidP="00B642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4200" w:rsidRPr="00B64200" w:rsidRDefault="00B64200" w:rsidP="00B642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251C9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– Параметры, используемые для описания входящих параметров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</w:t>
      </w:r>
      <w:r w:rsidR="00251C9F">
        <w:rPr>
          <w:rFonts w:ascii="Times New Roman" w:hAnsi="Times New Roman" w:cs="Times New Roman"/>
          <w:sz w:val="28"/>
          <w:szCs w:val="28"/>
        </w:rPr>
        <w:t xml:space="preserve">случае использования </w:t>
      </w:r>
      <w:r w:rsidR="00251C9F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251C9F" w:rsidRPr="00B64200">
        <w:rPr>
          <w:rFonts w:ascii="Times New Roman" w:hAnsi="Times New Roman" w:cs="Times New Roman"/>
          <w:sz w:val="28"/>
          <w:szCs w:val="28"/>
        </w:rPr>
        <w:t xml:space="preserve"> </w:t>
      </w:r>
      <w:r w:rsidR="00251C9F">
        <w:rPr>
          <w:rFonts w:ascii="Times New Roman" w:hAnsi="Times New Roman" w:cs="Times New Roman"/>
          <w:sz w:val="28"/>
          <w:szCs w:val="28"/>
        </w:rPr>
        <w:t>запроса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4"/>
        <w:gridCol w:w="1417"/>
        <w:gridCol w:w="4813"/>
      </w:tblGrid>
      <w:tr w:rsidR="000D473E" w:rsidTr="000D473E">
        <w:tc>
          <w:tcPr>
            <w:tcW w:w="3114" w:type="dxa"/>
          </w:tcPr>
          <w:p w:rsidR="000D473E" w:rsidRDefault="000D473E" w:rsidP="00660D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417" w:type="dxa"/>
          </w:tcPr>
          <w:p w:rsidR="000D473E" w:rsidRDefault="000D473E" w:rsidP="00660D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3" w:type="dxa"/>
          </w:tcPr>
          <w:p w:rsidR="000D473E" w:rsidRDefault="000D473E" w:rsidP="00660D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64200" w:rsidTr="000D473E">
        <w:tc>
          <w:tcPr>
            <w:tcW w:w="3114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request.body.key</w:t>
            </w:r>
          </w:p>
        </w:tc>
        <w:tc>
          <w:tcPr>
            <w:tcW w:w="1417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B64200" w:rsidRPr="00B64200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параметра</w:t>
            </w:r>
          </w:p>
        </w:tc>
      </w:tr>
      <w:tr w:rsidR="00B64200" w:rsidTr="000D473E">
        <w:tc>
          <w:tcPr>
            <w:tcW w:w="3114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4200">
              <w:rPr>
                <w:rFonts w:ascii="Times New Roman" w:hAnsi="Times New Roman" w:cs="Times New Roman"/>
                <w:sz w:val="28"/>
                <w:szCs w:val="28"/>
              </w:rPr>
              <w:t>request.body.value</w:t>
            </w:r>
          </w:p>
        </w:tc>
        <w:tc>
          <w:tcPr>
            <w:tcW w:w="1417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B64200" w:rsidRDefault="00B64200" w:rsidP="009F61C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Значение принимаемое </w:t>
            </w:r>
            <w:r w:rsidR="009F61C1">
              <w:rPr>
                <w:rFonts w:ascii="Times New Roman" w:hAnsi="Times New Roman" w:cs="Times New Roman"/>
                <w:sz w:val="28"/>
                <w:szCs w:val="28"/>
              </w:rPr>
              <w:t>параметром</w:t>
            </w:r>
          </w:p>
        </w:tc>
      </w:tr>
      <w:tr w:rsidR="00B64200" w:rsidTr="000D473E">
        <w:tc>
          <w:tcPr>
            <w:tcW w:w="3114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4200">
              <w:rPr>
                <w:rFonts w:ascii="Times New Roman" w:hAnsi="Times New Roman" w:cs="Times New Roman"/>
                <w:sz w:val="28"/>
                <w:szCs w:val="28"/>
              </w:rPr>
              <w:t>request.body.description</w:t>
            </w:r>
          </w:p>
        </w:tc>
        <w:tc>
          <w:tcPr>
            <w:tcW w:w="1417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B64200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параметра</w:t>
            </w:r>
          </w:p>
        </w:tc>
      </w:tr>
      <w:tr w:rsidR="00B64200" w:rsidTr="000D473E">
        <w:tc>
          <w:tcPr>
            <w:tcW w:w="3114" w:type="dxa"/>
          </w:tcPr>
          <w:p w:rsidR="00B64200" w:rsidRPr="00B64200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4200">
              <w:rPr>
                <w:rFonts w:ascii="Times New Roman" w:hAnsi="Times New Roman" w:cs="Times New Roman"/>
                <w:sz w:val="28"/>
                <w:szCs w:val="28"/>
              </w:rPr>
              <w:t>request.body.type</w:t>
            </w:r>
          </w:p>
        </w:tc>
        <w:tc>
          <w:tcPr>
            <w:tcW w:w="1417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B64200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параметра</w:t>
            </w:r>
          </w:p>
        </w:tc>
      </w:tr>
    </w:tbl>
    <w:p w:rsidR="00B64200" w:rsidRDefault="00B64200" w:rsidP="00B642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64200" w:rsidRPr="00B64200" w:rsidRDefault="00B64200" w:rsidP="00B642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251C9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– Параметры, используемые составления примера ответа от сервера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4"/>
        <w:gridCol w:w="1417"/>
        <w:gridCol w:w="4813"/>
      </w:tblGrid>
      <w:tr w:rsidR="00B64200" w:rsidTr="00F7527B">
        <w:tc>
          <w:tcPr>
            <w:tcW w:w="3114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417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3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64200" w:rsidTr="00F7527B">
        <w:tc>
          <w:tcPr>
            <w:tcW w:w="3114" w:type="dxa"/>
          </w:tcPr>
          <w:p w:rsidR="00B64200" w:rsidRPr="00127CB2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esponse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417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B64200" w:rsidRPr="00127CB2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примера ответа от сервера</w:t>
            </w:r>
          </w:p>
        </w:tc>
      </w:tr>
      <w:tr w:rsidR="00B64200" w:rsidTr="00F7527B">
        <w:tc>
          <w:tcPr>
            <w:tcW w:w="3114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esponse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1417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B64200" w:rsidRPr="00127CB2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 xml:space="preserve">писание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ответа от сервера</w:t>
            </w:r>
          </w:p>
        </w:tc>
      </w:tr>
      <w:tr w:rsidR="00B64200" w:rsidTr="00F7527B">
        <w:tc>
          <w:tcPr>
            <w:tcW w:w="3114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response.status</w:t>
            </w:r>
          </w:p>
        </w:tc>
        <w:tc>
          <w:tcPr>
            <w:tcW w:w="1417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B64200" w:rsidRPr="00127CB2" w:rsidRDefault="00E7393B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Статус ответа от сервера</w:t>
            </w:r>
          </w:p>
        </w:tc>
      </w:tr>
      <w:tr w:rsidR="00B64200" w:rsidTr="00F7527B">
        <w:tc>
          <w:tcPr>
            <w:tcW w:w="3114" w:type="dxa"/>
          </w:tcPr>
          <w:p w:rsidR="00B64200" w:rsidRPr="000472E9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response.code</w:t>
            </w:r>
          </w:p>
        </w:tc>
        <w:tc>
          <w:tcPr>
            <w:tcW w:w="1417" w:type="dxa"/>
          </w:tcPr>
          <w:p w:rsidR="00B64200" w:rsidRPr="000472E9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4813" w:type="dxa"/>
          </w:tcPr>
          <w:p w:rsidR="00B64200" w:rsidRPr="00127CB2" w:rsidRDefault="00E7393B" w:rsidP="00E7393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ответа от сервера</w:t>
            </w:r>
          </w:p>
        </w:tc>
      </w:tr>
    </w:tbl>
    <w:p w:rsidR="00873457" w:rsidRDefault="00873457" w:rsidP="00251C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51C9F" w:rsidRDefault="00251C9F" w:rsidP="00251C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3.5. – Параметры, используемые для описания, входящих параметров, которые использовались при выполнении запроса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40"/>
        <w:gridCol w:w="1413"/>
        <w:gridCol w:w="4791"/>
      </w:tblGrid>
      <w:tr w:rsidR="00251C9F" w:rsidTr="00251C9F">
        <w:tc>
          <w:tcPr>
            <w:tcW w:w="3140" w:type="dxa"/>
          </w:tcPr>
          <w:p w:rsidR="00251C9F" w:rsidRDefault="00251C9F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413" w:type="dxa"/>
          </w:tcPr>
          <w:p w:rsidR="00251C9F" w:rsidRDefault="00251C9F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791" w:type="dxa"/>
          </w:tcPr>
          <w:p w:rsidR="00251C9F" w:rsidRDefault="00251C9F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51C9F" w:rsidTr="00251C9F">
        <w:tc>
          <w:tcPr>
            <w:tcW w:w="3140" w:type="dxa"/>
          </w:tcPr>
          <w:p w:rsidR="00251C9F" w:rsidRPr="00127CB2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response.body.key</w:t>
            </w:r>
          </w:p>
        </w:tc>
        <w:tc>
          <w:tcPr>
            <w:tcW w:w="1413" w:type="dxa"/>
          </w:tcPr>
          <w:p w:rsidR="00251C9F" w:rsidRPr="00475FA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791" w:type="dxa"/>
          </w:tcPr>
          <w:p w:rsidR="00251C9F" w:rsidRPr="00B64200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параметра</w:t>
            </w:r>
            <w:r w:rsidR="009F61C1">
              <w:rPr>
                <w:rFonts w:ascii="Times New Roman" w:hAnsi="Times New Roman" w:cs="Times New Roman"/>
                <w:sz w:val="28"/>
                <w:szCs w:val="28"/>
              </w:rPr>
              <w:t xml:space="preserve"> в примере запроса на сервер</w:t>
            </w:r>
          </w:p>
        </w:tc>
      </w:tr>
      <w:tr w:rsidR="00251C9F" w:rsidTr="00251C9F">
        <w:tc>
          <w:tcPr>
            <w:tcW w:w="3140" w:type="dxa"/>
          </w:tcPr>
          <w:p w:rsidR="00251C9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51C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response.body.value</w:t>
            </w:r>
          </w:p>
        </w:tc>
        <w:tc>
          <w:tcPr>
            <w:tcW w:w="1413" w:type="dxa"/>
          </w:tcPr>
          <w:p w:rsidR="00251C9F" w:rsidRPr="00475FA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791" w:type="dxa"/>
          </w:tcPr>
          <w:p w:rsidR="00251C9F" w:rsidRDefault="00251C9F" w:rsidP="009F61C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Значение принимаемое </w:t>
            </w:r>
            <w:r w:rsidR="009F61C1">
              <w:rPr>
                <w:rFonts w:ascii="Times New Roman" w:hAnsi="Times New Roman" w:cs="Times New Roman"/>
                <w:sz w:val="28"/>
                <w:szCs w:val="28"/>
              </w:rPr>
              <w:t>параметром в примере запроса на сервер</w:t>
            </w:r>
          </w:p>
        </w:tc>
      </w:tr>
      <w:tr w:rsidR="00251C9F" w:rsidTr="00251C9F">
        <w:tc>
          <w:tcPr>
            <w:tcW w:w="3140" w:type="dxa"/>
          </w:tcPr>
          <w:p w:rsidR="00251C9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51C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response.body.description</w:t>
            </w:r>
          </w:p>
        </w:tc>
        <w:tc>
          <w:tcPr>
            <w:tcW w:w="1413" w:type="dxa"/>
          </w:tcPr>
          <w:p w:rsidR="00251C9F" w:rsidRPr="00475FA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791" w:type="dxa"/>
          </w:tcPr>
          <w:p w:rsidR="00251C9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параметра</w:t>
            </w:r>
          </w:p>
        </w:tc>
      </w:tr>
      <w:tr w:rsidR="00251C9F" w:rsidTr="00251C9F">
        <w:tc>
          <w:tcPr>
            <w:tcW w:w="3140" w:type="dxa"/>
          </w:tcPr>
          <w:p w:rsidR="00251C9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51C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response.body.type</w:t>
            </w:r>
          </w:p>
        </w:tc>
        <w:tc>
          <w:tcPr>
            <w:tcW w:w="1413" w:type="dxa"/>
          </w:tcPr>
          <w:p w:rsidR="00251C9F" w:rsidRPr="00475FA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791" w:type="dxa"/>
          </w:tcPr>
          <w:p w:rsidR="00251C9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параметра</w:t>
            </w:r>
          </w:p>
        </w:tc>
      </w:tr>
    </w:tbl>
    <w:p w:rsidR="00251C9F" w:rsidRDefault="00251C9F" w:rsidP="00251C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59DB" w:rsidRDefault="001659DB" w:rsidP="00251C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20E13" w:rsidRPr="00FC2ECC" w:rsidRDefault="003F73AB" w:rsidP="00FC2ECC">
      <w:pPr>
        <w:pStyle w:val="2"/>
        <w:numPr>
          <w:ilvl w:val="0"/>
          <w:numId w:val="4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54" w:name="_Toc56957452"/>
      <w:bookmarkStart w:id="55" w:name="_Toc61816123"/>
      <w:r w:rsidRPr="003F73AB">
        <w:rPr>
          <w:rFonts w:cs="Times New Roman"/>
          <w:b/>
          <w:szCs w:val="28"/>
        </w:rPr>
        <w:lastRenderedPageBreak/>
        <w:t>Тестирование и отладка системы</w:t>
      </w:r>
      <w:bookmarkEnd w:id="54"/>
      <w:bookmarkEnd w:id="55"/>
    </w:p>
    <w:p w:rsidR="00FC2ECC" w:rsidRDefault="00FC2ECC" w:rsidP="00FC2E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Default="008014CC" w:rsidP="00FC2ECC">
      <w:pPr>
        <w:pStyle w:val="2"/>
        <w:numPr>
          <w:ilvl w:val="0"/>
          <w:numId w:val="31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6" w:name="_Toc61816124"/>
      <w:r w:rsidRPr="008014CC">
        <w:rPr>
          <w:rFonts w:cs="Times New Roman"/>
          <w:b/>
          <w:szCs w:val="28"/>
        </w:rPr>
        <w:t>Тестирование алгоритма установки программного обеспечения</w:t>
      </w:r>
      <w:bookmarkEnd w:id="56"/>
    </w:p>
    <w:p w:rsidR="00FC2ECC" w:rsidRPr="009709C9" w:rsidRDefault="00FC2ECC" w:rsidP="009709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Pr="008014CC" w:rsidRDefault="008014CC" w:rsidP="00F13BD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Алгоритм:</w:t>
      </w:r>
    </w:p>
    <w:p w:rsidR="008014CC" w:rsidRPr="001B2CD6" w:rsidRDefault="008014CC" w:rsidP="00FC2ECC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Установить на компьютер программу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</w:p>
    <w:p w:rsidR="008014CC" w:rsidRDefault="008014CC" w:rsidP="00FC2ECC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Скачать, или склонировать с помощью утилиты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C44857" w:rsidRPr="00C44857">
        <w:rPr>
          <w:rFonts w:ascii="Times New Roman" w:hAnsi="Times New Roman" w:cs="Times New Roman"/>
          <w:sz w:val="28"/>
          <w:szCs w:val="28"/>
        </w:rPr>
        <w:t xml:space="preserve"> </w:t>
      </w:r>
      <w:r w:rsidR="00F77CBA">
        <w:rPr>
          <w:rFonts w:ascii="Times New Roman" w:hAnsi="Times New Roman" w:cs="Times New Roman"/>
          <w:sz w:val="28"/>
          <w:szCs w:val="28"/>
        </w:rPr>
        <w:t>[5]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827D5">
        <w:rPr>
          <w:rFonts w:ascii="Times New Roman" w:hAnsi="Times New Roman" w:cs="Times New Roman"/>
          <w:sz w:val="28"/>
          <w:szCs w:val="28"/>
        </w:rPr>
        <w:t>утилиту</w:t>
      </w:r>
      <w:r>
        <w:rPr>
          <w:rFonts w:ascii="Times New Roman" w:hAnsi="Times New Roman" w:cs="Times New Roman"/>
          <w:sz w:val="28"/>
          <w:szCs w:val="28"/>
        </w:rPr>
        <w:t xml:space="preserve"> публикации документации</w:t>
      </w:r>
    </w:p>
    <w:p w:rsidR="008014CC" w:rsidRPr="008014CC" w:rsidRDefault="008014CC" w:rsidP="00FC2ECC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конфигурационный файл с указанием необходимых параметров</w:t>
      </w:r>
    </w:p>
    <w:p w:rsidR="008014CC" w:rsidRDefault="008014CC" w:rsidP="00F13BD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Программное обеспечение установлено на операционные системы </w:t>
      </w:r>
      <w:r w:rsidRPr="008014CC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8014CC">
        <w:rPr>
          <w:rFonts w:ascii="Times New Roman" w:hAnsi="Times New Roman" w:cs="Times New Roman"/>
          <w:sz w:val="28"/>
          <w:szCs w:val="28"/>
        </w:rPr>
        <w:t xml:space="preserve"> и </w:t>
      </w:r>
      <w:r w:rsidRPr="008014CC">
        <w:rPr>
          <w:rFonts w:ascii="Times New Roman" w:hAnsi="Times New Roman" w:cs="Times New Roman"/>
          <w:sz w:val="28"/>
          <w:szCs w:val="28"/>
          <w:lang w:val="en-US"/>
        </w:rPr>
        <w:t>macOS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014CC" w:rsidRPr="008014CC" w:rsidRDefault="008014CC" w:rsidP="00F13BD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>Программное обеспечение установлено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8014C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Default="008014CC" w:rsidP="00FC2ECC">
      <w:pPr>
        <w:pStyle w:val="2"/>
        <w:numPr>
          <w:ilvl w:val="0"/>
          <w:numId w:val="31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7" w:name="_Toc61816125"/>
      <w:r w:rsidRPr="008014CC">
        <w:rPr>
          <w:rFonts w:cs="Times New Roman"/>
          <w:b/>
          <w:szCs w:val="28"/>
        </w:rPr>
        <w:t xml:space="preserve">Тестирование алгоритма </w:t>
      </w:r>
      <w:r>
        <w:rPr>
          <w:rFonts w:cs="Times New Roman"/>
          <w:b/>
          <w:szCs w:val="28"/>
        </w:rPr>
        <w:t xml:space="preserve">создания структуры и заполнения форм </w:t>
      </w:r>
      <w:r>
        <w:rPr>
          <w:rFonts w:cs="Times New Roman"/>
          <w:b/>
          <w:szCs w:val="28"/>
          <w:lang w:val="en-US"/>
        </w:rPr>
        <w:t>API</w:t>
      </w:r>
      <w:r>
        <w:rPr>
          <w:rFonts w:cs="Times New Roman"/>
          <w:b/>
          <w:szCs w:val="28"/>
        </w:rPr>
        <w:t xml:space="preserve"> методов в интерфейсе </w:t>
      </w:r>
      <w:r>
        <w:rPr>
          <w:rFonts w:cs="Times New Roman"/>
          <w:b/>
          <w:szCs w:val="28"/>
          <w:lang w:val="en-US"/>
        </w:rPr>
        <w:t>Postman</w:t>
      </w:r>
      <w:bookmarkEnd w:id="57"/>
      <w:r>
        <w:rPr>
          <w:rFonts w:cs="Times New Roman"/>
          <w:b/>
          <w:szCs w:val="28"/>
        </w:rPr>
        <w:t xml:space="preserve"> </w:t>
      </w:r>
    </w:p>
    <w:p w:rsidR="00FC2ECC" w:rsidRPr="009709C9" w:rsidRDefault="00FC2ECC" w:rsidP="009709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Default="008014CC" w:rsidP="008014C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Алгоритм:</w:t>
      </w:r>
    </w:p>
    <w:p w:rsidR="008014CC" w:rsidRPr="008014CC" w:rsidRDefault="008014CC" w:rsidP="008014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Алгоритм по созданию структуры и заполнению форм в интерфейсе Postman описан в пункте </w:t>
      </w:r>
      <w:r w:rsidR="008F221C"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 w:rsidR="00F0793C">
        <w:rPr>
          <w:rFonts w:ascii="Times New Roman" w:hAnsi="Times New Roman" w:cs="Times New Roman"/>
          <w:sz w:val="28"/>
          <w:szCs w:val="28"/>
        </w:rPr>
        <w:t>4</w:t>
      </w:r>
      <w:r w:rsidR="008F221C">
        <w:rPr>
          <w:rFonts w:ascii="Times New Roman" w:hAnsi="Times New Roman" w:cs="Times New Roman"/>
          <w:sz w:val="28"/>
          <w:szCs w:val="28"/>
        </w:rPr>
        <w:t>.</w:t>
      </w:r>
      <w:r w:rsidR="00F0793C">
        <w:rPr>
          <w:rFonts w:ascii="Times New Roman" w:hAnsi="Times New Roman" w:cs="Times New Roman"/>
          <w:sz w:val="28"/>
          <w:szCs w:val="28"/>
        </w:rPr>
        <w:t>1</w:t>
      </w:r>
      <w:r w:rsidR="008F221C">
        <w:rPr>
          <w:rFonts w:ascii="Times New Roman" w:hAnsi="Times New Roman" w:cs="Times New Roman"/>
          <w:sz w:val="28"/>
          <w:szCs w:val="28"/>
        </w:rPr>
        <w:t xml:space="preserve"> </w:t>
      </w:r>
      <w:r w:rsidR="008F221C" w:rsidRPr="008F221C">
        <w:rPr>
          <w:rFonts w:ascii="Times New Roman" w:hAnsi="Times New Roman" w:cs="Times New Roman"/>
          <w:sz w:val="28"/>
          <w:szCs w:val="28"/>
        </w:rPr>
        <w:t xml:space="preserve">Создание структуры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 w:rsidR="008F221C" w:rsidRPr="008F221C">
        <w:rPr>
          <w:rFonts w:ascii="Times New Roman" w:hAnsi="Times New Roman" w:cs="Times New Roman"/>
          <w:sz w:val="28"/>
          <w:szCs w:val="28"/>
        </w:rPr>
        <w:t xml:space="preserve"> в Postman</w:t>
      </w:r>
      <w:r w:rsidR="008F221C">
        <w:rPr>
          <w:rFonts w:ascii="Times New Roman" w:hAnsi="Times New Roman" w:cs="Times New Roman"/>
          <w:sz w:val="28"/>
          <w:szCs w:val="28"/>
        </w:rPr>
        <w:t>»</w:t>
      </w:r>
    </w:p>
    <w:p w:rsidR="008014CC" w:rsidRDefault="008014CC" w:rsidP="008014C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F221C" w:rsidRP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>Структура документации создается и формы для заполнения данными работают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014CC" w:rsidRDefault="008014CC" w:rsidP="008014C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lastRenderedPageBreak/>
        <w:t>Фактический результат, полученный после выполнения алгоритма,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8F221C" w:rsidRP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F221C" w:rsidRDefault="008F221C" w:rsidP="00FC2ECC">
      <w:pPr>
        <w:pStyle w:val="2"/>
        <w:numPr>
          <w:ilvl w:val="0"/>
          <w:numId w:val="31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8" w:name="_Toc61816126"/>
      <w:r w:rsidRPr="008014CC">
        <w:rPr>
          <w:rFonts w:cs="Times New Roman"/>
          <w:b/>
          <w:szCs w:val="28"/>
        </w:rPr>
        <w:t xml:space="preserve">Тестирование алгоритма </w:t>
      </w:r>
      <w:r>
        <w:rPr>
          <w:rFonts w:cs="Times New Roman"/>
          <w:b/>
          <w:szCs w:val="28"/>
        </w:rPr>
        <w:t>выгрузки структуры документации на локальный компьютер</w:t>
      </w:r>
      <w:bookmarkEnd w:id="58"/>
    </w:p>
    <w:p w:rsidR="00FC2ECC" w:rsidRPr="009709C9" w:rsidRDefault="00FC2ECC" w:rsidP="009709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</w:t>
      </w:r>
      <w:r w:rsidRPr="008014CC">
        <w:rPr>
          <w:rFonts w:ascii="Times New Roman" w:hAnsi="Times New Roman" w:cs="Times New Roman"/>
          <w:b/>
          <w:sz w:val="28"/>
          <w:szCs w:val="28"/>
        </w:rPr>
        <w:t>лгоритм:</w:t>
      </w:r>
    </w:p>
    <w:p w:rsidR="008F221C" w:rsidRPr="008014C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Алгоритм по </w:t>
      </w:r>
      <w:r>
        <w:rPr>
          <w:rFonts w:ascii="Times New Roman" w:hAnsi="Times New Roman" w:cs="Times New Roman"/>
          <w:sz w:val="28"/>
          <w:szCs w:val="28"/>
        </w:rPr>
        <w:t xml:space="preserve">выгрузке структуры документации </w:t>
      </w:r>
      <w:r w:rsidRPr="008014CC">
        <w:rPr>
          <w:rFonts w:ascii="Times New Roman" w:hAnsi="Times New Roman" w:cs="Times New Roman"/>
          <w:sz w:val="28"/>
          <w:szCs w:val="28"/>
        </w:rPr>
        <w:t xml:space="preserve">описан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 w:rsidR="00F0793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="00F0793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 w:rsidRPr="008F221C">
        <w:rPr>
          <w:rFonts w:ascii="Times New Roman" w:hAnsi="Times New Roman" w:cs="Times New Roman"/>
          <w:sz w:val="28"/>
          <w:szCs w:val="28"/>
        </w:rPr>
        <w:t xml:space="preserve"> в Postman</w:t>
      </w:r>
      <w:r>
        <w:rPr>
          <w:rFonts w:ascii="Times New Roman" w:hAnsi="Times New Roman" w:cs="Times New Roman"/>
          <w:sz w:val="28"/>
          <w:szCs w:val="28"/>
        </w:rPr>
        <w:t>», раздел «Выгрузка структуры документации»</w:t>
      </w: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F221C" w:rsidRP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 xml:space="preserve">Структура документации </w:t>
      </w:r>
      <w:r>
        <w:rPr>
          <w:rFonts w:ascii="Times New Roman" w:hAnsi="Times New Roman" w:cs="Times New Roman"/>
          <w:sz w:val="28"/>
          <w:szCs w:val="28"/>
        </w:rPr>
        <w:t xml:space="preserve">выгружается на локальный компьютер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>Фактический результат, полученный после выполнения алгоритма,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8F221C" w:rsidRPr="001B2CD6" w:rsidRDefault="008F221C" w:rsidP="008F22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Pr="004A23CE" w:rsidRDefault="008014CC" w:rsidP="00FC2ECC">
      <w:pPr>
        <w:pStyle w:val="2"/>
        <w:numPr>
          <w:ilvl w:val="0"/>
          <w:numId w:val="31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9" w:name="_Toc61816127"/>
      <w:r w:rsidRPr="008014CC">
        <w:rPr>
          <w:rFonts w:cs="Times New Roman"/>
          <w:b/>
          <w:szCs w:val="28"/>
        </w:rPr>
        <w:t xml:space="preserve">Тестирование алгоритма </w:t>
      </w:r>
      <w:r w:rsidR="008F221C">
        <w:rPr>
          <w:rFonts w:cs="Times New Roman"/>
          <w:b/>
          <w:szCs w:val="28"/>
        </w:rPr>
        <w:t xml:space="preserve">публикации документации в </w:t>
      </w:r>
      <w:r w:rsidR="008F221C">
        <w:rPr>
          <w:rFonts w:cs="Times New Roman"/>
          <w:b/>
          <w:szCs w:val="28"/>
          <w:lang w:val="en-US"/>
        </w:rPr>
        <w:t>Confluence</w:t>
      </w:r>
      <w:bookmarkEnd w:id="59"/>
    </w:p>
    <w:p w:rsidR="00FC2ECC" w:rsidRPr="009709C9" w:rsidRDefault="00FC2ECC" w:rsidP="009709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F221C" w:rsidRDefault="008014C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А</w:t>
      </w:r>
      <w:r w:rsidR="008F221C" w:rsidRPr="008014CC">
        <w:rPr>
          <w:rFonts w:ascii="Times New Roman" w:hAnsi="Times New Roman" w:cs="Times New Roman"/>
          <w:b/>
          <w:sz w:val="28"/>
          <w:szCs w:val="28"/>
        </w:rPr>
        <w:t>лгоритм:</w:t>
      </w:r>
    </w:p>
    <w:p w:rsidR="008F221C" w:rsidRPr="008014C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Алгоритм по </w:t>
      </w:r>
      <w:r>
        <w:rPr>
          <w:rFonts w:ascii="Times New Roman" w:hAnsi="Times New Roman" w:cs="Times New Roman"/>
          <w:sz w:val="28"/>
          <w:szCs w:val="28"/>
        </w:rPr>
        <w:t>публикации документации о</w:t>
      </w:r>
      <w:r w:rsidRPr="008014CC">
        <w:rPr>
          <w:rFonts w:ascii="Times New Roman" w:hAnsi="Times New Roman" w:cs="Times New Roman"/>
          <w:sz w:val="28"/>
          <w:szCs w:val="28"/>
        </w:rPr>
        <w:t xml:space="preserve">писан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3.3 </w:t>
      </w:r>
      <w:r w:rsidR="006C64CA" w:rsidRPr="006C64CA">
        <w:rPr>
          <w:rFonts w:ascii="Times New Roman" w:hAnsi="Times New Roman" w:cs="Times New Roman"/>
          <w:sz w:val="28"/>
          <w:szCs w:val="28"/>
        </w:rPr>
        <w:t>Публикация документации с помощью CLI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F221C" w:rsidRPr="006C64CA" w:rsidRDefault="006C64CA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публикуется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6C64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доступна авторизованным пользователям.</w:t>
      </w: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7F4999" w:rsidRDefault="008F221C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>Фактический результат, полученный после выполнения алгоритма,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621072" w:rsidRDefault="006210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709C9" w:rsidRPr="009709C9" w:rsidRDefault="009709C9" w:rsidP="009709C9">
      <w:pPr>
        <w:pStyle w:val="2"/>
        <w:numPr>
          <w:ilvl w:val="0"/>
          <w:numId w:val="31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60" w:name="_Toc61816128"/>
      <w:r>
        <w:rPr>
          <w:rFonts w:cs="Times New Roman"/>
          <w:b/>
          <w:szCs w:val="28"/>
        </w:rPr>
        <w:lastRenderedPageBreak/>
        <w:t>Вывод</w:t>
      </w:r>
      <w:bookmarkEnd w:id="60"/>
    </w:p>
    <w:p w:rsidR="00156F83" w:rsidRDefault="001659DB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59DB">
        <w:rPr>
          <w:rFonts w:ascii="Times New Roman" w:hAnsi="Times New Roman" w:cs="Times New Roman"/>
          <w:sz w:val="28"/>
          <w:szCs w:val="28"/>
        </w:rPr>
        <w:t>Подводя итоги тестирования</w:t>
      </w:r>
      <w:r>
        <w:rPr>
          <w:rFonts w:ascii="Times New Roman" w:hAnsi="Times New Roman" w:cs="Times New Roman"/>
          <w:sz w:val="28"/>
          <w:szCs w:val="28"/>
        </w:rPr>
        <w:t xml:space="preserve"> АС по </w:t>
      </w:r>
      <w:r w:rsidRPr="001659DB">
        <w:rPr>
          <w:rFonts w:ascii="Times New Roman" w:hAnsi="Times New Roman" w:cs="Times New Roman"/>
          <w:sz w:val="28"/>
          <w:szCs w:val="28"/>
        </w:rPr>
        <w:t>сопровождению 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59DB">
        <w:rPr>
          <w:rFonts w:ascii="Times New Roman" w:hAnsi="Times New Roman" w:cs="Times New Roman"/>
          <w:sz w:val="28"/>
          <w:szCs w:val="28"/>
        </w:rPr>
        <w:t>можно сделать вывод</w:t>
      </w:r>
      <w:r>
        <w:rPr>
          <w:rFonts w:ascii="Times New Roman" w:hAnsi="Times New Roman" w:cs="Times New Roman"/>
          <w:sz w:val="28"/>
          <w:szCs w:val="28"/>
        </w:rPr>
        <w:t xml:space="preserve"> что </w:t>
      </w:r>
      <w:r w:rsidRPr="001659DB">
        <w:rPr>
          <w:rFonts w:ascii="Times New Roman" w:hAnsi="Times New Roman" w:cs="Times New Roman"/>
          <w:sz w:val="28"/>
          <w:szCs w:val="28"/>
        </w:rPr>
        <w:t>система протестирована на 100% и имеет оптимизированный и отлаженный программный код.</w:t>
      </w:r>
    </w:p>
    <w:p w:rsidR="009709C9" w:rsidRDefault="009709C9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21072" w:rsidRDefault="00621072" w:rsidP="00FC2ECC">
      <w:pPr>
        <w:pStyle w:val="2"/>
        <w:numPr>
          <w:ilvl w:val="0"/>
          <w:numId w:val="4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61" w:name="_Toc61816129"/>
      <w:r>
        <w:rPr>
          <w:rFonts w:cs="Times New Roman"/>
          <w:b/>
          <w:szCs w:val="28"/>
        </w:rPr>
        <w:t>Руководство пользователя</w:t>
      </w:r>
      <w:bookmarkEnd w:id="61"/>
    </w:p>
    <w:p w:rsidR="00621072" w:rsidRDefault="006210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A492A" w:rsidRPr="003A492A" w:rsidRDefault="00FE63F3" w:rsidP="003A492A">
      <w:pPr>
        <w:pStyle w:val="2"/>
        <w:numPr>
          <w:ilvl w:val="0"/>
          <w:numId w:val="36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62" w:name="_Toc61816130"/>
      <w:r w:rsidRPr="00FE63F3">
        <w:rPr>
          <w:rFonts w:cs="Times New Roman"/>
          <w:b/>
          <w:szCs w:val="28"/>
        </w:rPr>
        <w:t>Уст</w:t>
      </w:r>
      <w:r w:rsidR="003A492A">
        <w:rPr>
          <w:rFonts w:cs="Times New Roman"/>
          <w:b/>
          <w:szCs w:val="28"/>
        </w:rPr>
        <w:t>ановка программного обеспечения</w:t>
      </w:r>
      <w:bookmarkEnd w:id="62"/>
    </w:p>
    <w:p w:rsidR="003A492A" w:rsidRDefault="003A492A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E63F3" w:rsidRDefault="00FE63F3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E63F3">
        <w:rPr>
          <w:rFonts w:ascii="Times New Roman" w:hAnsi="Times New Roman" w:cs="Times New Roman"/>
          <w:sz w:val="28"/>
          <w:szCs w:val="28"/>
        </w:rPr>
        <w:t>Дл</w:t>
      </w:r>
      <w:r>
        <w:rPr>
          <w:rFonts w:ascii="Times New Roman" w:hAnsi="Times New Roman" w:cs="Times New Roman"/>
          <w:sz w:val="28"/>
          <w:szCs w:val="28"/>
        </w:rPr>
        <w:t>я использования автоматизированной системы необходимо установить на персональный компьютер оператора системы следующее программное обеспечение:</w:t>
      </w:r>
    </w:p>
    <w:p w:rsidR="00FE63F3" w:rsidRDefault="00FE63F3" w:rsidP="00FC2ECC">
      <w:pPr>
        <w:pStyle w:val="a7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Установить на компьютер программу </w:t>
      </w:r>
      <w:r w:rsidRPr="00FE63F3">
        <w:rPr>
          <w:rFonts w:ascii="Times New Roman" w:hAnsi="Times New Roman" w:cs="Times New Roman"/>
          <w:sz w:val="28"/>
          <w:szCs w:val="28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. Для этого </w:t>
      </w:r>
      <w:r w:rsidRPr="00FE63F3">
        <w:rPr>
          <w:rFonts w:ascii="Times New Roman" w:hAnsi="Times New Roman" w:cs="Times New Roman"/>
          <w:sz w:val="28"/>
          <w:szCs w:val="28"/>
        </w:rPr>
        <w:t>необходимо открыть страницу в браузере https://www.getpostman.com/, выбрать из выпадающего списка операционную систему (ОС), скачать и установить приложение.</w:t>
      </w:r>
    </w:p>
    <w:p w:rsidR="00FE63F3" w:rsidRDefault="00FE63F3" w:rsidP="00FC2ECC">
      <w:pPr>
        <w:pStyle w:val="a7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установки утилиты публикации документации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, необходимо скачать либо склонировать с помощью утилиты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C44857" w:rsidRPr="00C44857">
        <w:rPr>
          <w:rFonts w:ascii="Times New Roman" w:hAnsi="Times New Roman" w:cs="Times New Roman"/>
          <w:sz w:val="28"/>
          <w:szCs w:val="28"/>
        </w:rPr>
        <w:t xml:space="preserve"> </w:t>
      </w:r>
      <w:r w:rsidR="00F77CBA">
        <w:rPr>
          <w:rFonts w:ascii="Times New Roman" w:hAnsi="Times New Roman" w:cs="Times New Roman"/>
          <w:sz w:val="28"/>
          <w:szCs w:val="28"/>
        </w:rPr>
        <w:t>[5]</w:t>
      </w:r>
      <w:r w:rsidRPr="00FE63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r w:rsidR="00882FDC" w:rsidRPr="00882FDC">
        <w:rPr>
          <w:rFonts w:ascii="Times New Roman" w:hAnsi="Times New Roman" w:cs="Times New Roman"/>
          <w:sz w:val="28"/>
          <w:szCs w:val="28"/>
        </w:rPr>
        <w:t>репозитория</w:t>
      </w:r>
      <w:r w:rsidR="00882FDC">
        <w:rPr>
          <w:rFonts w:ascii="Times New Roman" w:hAnsi="Times New Roman" w:cs="Times New Roman"/>
          <w:sz w:val="28"/>
          <w:szCs w:val="28"/>
        </w:rPr>
        <w:t xml:space="preserve"> компании </w:t>
      </w:r>
      <w:r w:rsidR="00882FDC" w:rsidRPr="00882FDC">
        <w:rPr>
          <w:rFonts w:ascii="Times New Roman" w:hAnsi="Times New Roman" w:cs="Times New Roman"/>
          <w:sz w:val="28"/>
          <w:szCs w:val="28"/>
        </w:rPr>
        <w:t>ООО</w:t>
      </w:r>
      <w:r w:rsidR="00882FD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882FDC" w:rsidRPr="00882FDC">
        <w:rPr>
          <w:rFonts w:ascii="Times New Roman" w:hAnsi="Times New Roman" w:cs="Times New Roman"/>
          <w:sz w:val="28"/>
          <w:szCs w:val="28"/>
        </w:rPr>
        <w:t>«ФорМакс».</w:t>
      </w:r>
      <w:r w:rsidR="00882FDC">
        <w:rPr>
          <w:rFonts w:ascii="Times New Roman" w:hAnsi="Times New Roman" w:cs="Times New Roman"/>
          <w:sz w:val="28"/>
          <w:szCs w:val="28"/>
        </w:rPr>
        <w:t xml:space="preserve"> Доступ к репозиторию предоставляется руководителем разработки.</w:t>
      </w:r>
      <w:r w:rsidR="00882FDC" w:rsidRPr="00882FDC">
        <w:rPr>
          <w:rFonts w:ascii="Times New Roman" w:hAnsi="Times New Roman" w:cs="Times New Roman"/>
          <w:sz w:val="28"/>
          <w:szCs w:val="28"/>
        </w:rPr>
        <w:t xml:space="preserve"> </w:t>
      </w:r>
      <w:r w:rsidR="00882FDC">
        <w:rPr>
          <w:rFonts w:ascii="Times New Roman" w:hAnsi="Times New Roman" w:cs="Times New Roman"/>
          <w:sz w:val="28"/>
          <w:szCs w:val="28"/>
        </w:rPr>
        <w:t xml:space="preserve">Утилита находится общем репозитории компании, путь которого </w:t>
      </w:r>
      <w:hyperlink r:id="rId38" w:history="1">
        <w:r w:rsidR="00882FDC" w:rsidRPr="00437DE6">
          <w:rPr>
            <w:rStyle w:val="a8"/>
            <w:rFonts w:ascii="Times New Roman" w:hAnsi="Times New Roman" w:cs="Times New Roman"/>
            <w:sz w:val="28"/>
            <w:szCs w:val="28"/>
          </w:rPr>
          <w:t>https://gitlab.id-network.ru/backend/internal/lib-external/blob/stable/script/postman2confluence.pl</w:t>
        </w:r>
      </w:hyperlink>
      <w:r w:rsidR="00882FD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E7A81" w:rsidRDefault="00BE7A81" w:rsidP="00BE7A81">
      <w:pPr>
        <w:pStyle w:val="a7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у пользователя до этого не было аккаунта в системе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E7A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то нужно открыть страницу </w:t>
      </w:r>
      <w:hyperlink r:id="rId39" w:history="1">
        <w:r w:rsidRPr="00887A30">
          <w:rPr>
            <w:rStyle w:val="a8"/>
            <w:rFonts w:ascii="Times New Roman" w:hAnsi="Times New Roman" w:cs="Times New Roman"/>
            <w:sz w:val="28"/>
            <w:szCs w:val="28"/>
          </w:rPr>
          <w:t>https://www.postman.com/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и нажать на «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BE7A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E7A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чего ввести корпоративный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>, ФИО и должность.</w:t>
      </w:r>
    </w:p>
    <w:p w:rsidR="00882FDC" w:rsidRPr="00882FDC" w:rsidRDefault="00882FDC" w:rsidP="00882FD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82FDC" w:rsidRPr="00882FDC" w:rsidRDefault="00882FDC" w:rsidP="00F0793C">
      <w:pPr>
        <w:pStyle w:val="2"/>
        <w:numPr>
          <w:ilvl w:val="0"/>
          <w:numId w:val="36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63" w:name="_Toc61816131"/>
      <w:r w:rsidRPr="00882FDC">
        <w:rPr>
          <w:rFonts w:cs="Times New Roman"/>
          <w:b/>
          <w:szCs w:val="28"/>
        </w:rPr>
        <w:lastRenderedPageBreak/>
        <w:t xml:space="preserve">Авторизация в системе и создание структуры </w:t>
      </w:r>
      <w:r w:rsidR="00F0793C" w:rsidRPr="00F0793C">
        <w:rPr>
          <w:rFonts w:cs="Times New Roman"/>
          <w:b/>
          <w:szCs w:val="28"/>
        </w:rPr>
        <w:t>API-документации</w:t>
      </w:r>
      <w:r w:rsidRPr="00882FDC">
        <w:rPr>
          <w:rFonts w:cs="Times New Roman"/>
          <w:b/>
          <w:szCs w:val="28"/>
        </w:rPr>
        <w:t xml:space="preserve"> в </w:t>
      </w:r>
      <w:r w:rsidRPr="00267E72">
        <w:rPr>
          <w:rFonts w:cs="Times New Roman"/>
          <w:b/>
          <w:szCs w:val="28"/>
        </w:rPr>
        <w:t>Postman</w:t>
      </w:r>
      <w:r w:rsidRPr="00882FDC">
        <w:rPr>
          <w:rFonts w:cs="Times New Roman"/>
          <w:b/>
          <w:szCs w:val="28"/>
        </w:rPr>
        <w:t>:</w:t>
      </w:r>
      <w:bookmarkEnd w:id="63"/>
    </w:p>
    <w:p w:rsidR="003A492A" w:rsidRDefault="003A492A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428C4" w:rsidRDefault="00882FDC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</w:t>
      </w:r>
      <w:r w:rsidR="00284EA7">
        <w:rPr>
          <w:rFonts w:ascii="Times New Roman" w:hAnsi="Times New Roman" w:cs="Times New Roman"/>
          <w:sz w:val="28"/>
          <w:szCs w:val="28"/>
        </w:rPr>
        <w:t>на пер</w:t>
      </w:r>
      <w:r w:rsidR="009428C4">
        <w:rPr>
          <w:rFonts w:ascii="Times New Roman" w:hAnsi="Times New Roman" w:cs="Times New Roman"/>
          <w:sz w:val="28"/>
          <w:szCs w:val="28"/>
        </w:rPr>
        <w:t>сональный компьютер будет установлено ПО, необходимо:</w:t>
      </w:r>
    </w:p>
    <w:p w:rsidR="009428C4" w:rsidRDefault="003665A0" w:rsidP="00FC2ECC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Запустить программу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66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</w:t>
      </w:r>
      <w:r w:rsidR="009428C4">
        <w:rPr>
          <w:rFonts w:ascii="Times New Roman" w:hAnsi="Times New Roman" w:cs="Times New Roman"/>
          <w:sz w:val="28"/>
          <w:szCs w:val="28"/>
        </w:rPr>
        <w:t xml:space="preserve">ройти авторизацию </w:t>
      </w:r>
      <w:r>
        <w:rPr>
          <w:rFonts w:ascii="Times New Roman" w:hAnsi="Times New Roman" w:cs="Times New Roman"/>
          <w:sz w:val="28"/>
          <w:szCs w:val="28"/>
        </w:rPr>
        <w:t>на сервере</w:t>
      </w:r>
      <w:r w:rsidR="009428C4">
        <w:rPr>
          <w:rFonts w:ascii="Times New Roman" w:hAnsi="Times New Roman" w:cs="Times New Roman"/>
          <w:sz w:val="28"/>
          <w:szCs w:val="28"/>
        </w:rPr>
        <w:t xml:space="preserve">. Для этого нужно чтобы руководитель разработки добавил оператора в систему и выслал по почте логин и пароль от системы. После чего ввести данные в форму авторизации </w:t>
      </w:r>
      <w:r>
        <w:rPr>
          <w:rFonts w:ascii="Times New Roman" w:hAnsi="Times New Roman" w:cs="Times New Roman"/>
          <w:sz w:val="28"/>
          <w:szCs w:val="28"/>
        </w:rPr>
        <w:t>и нажать «</w:t>
      </w:r>
      <w:r>
        <w:rPr>
          <w:rFonts w:ascii="Times New Roman" w:hAnsi="Times New Roman" w:cs="Times New Roman"/>
          <w:sz w:val="28"/>
          <w:szCs w:val="28"/>
          <w:lang w:val="en-US"/>
        </w:rPr>
        <w:t>Sing</w:t>
      </w:r>
      <w:r w:rsidRPr="00366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9428C4" w:rsidRDefault="003665A0" w:rsidP="00FC2ECC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создать или использовать уже существующую структуру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3665A0" w:rsidRDefault="003665A0" w:rsidP="00F0793C">
      <w:pPr>
        <w:pStyle w:val="a7"/>
        <w:numPr>
          <w:ilvl w:val="1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 создания новой структуры </w:t>
      </w:r>
      <w:r w:rsidRPr="008014CC">
        <w:rPr>
          <w:rFonts w:ascii="Times New Roman" w:hAnsi="Times New Roman" w:cs="Times New Roman"/>
          <w:sz w:val="28"/>
          <w:szCs w:val="28"/>
        </w:rPr>
        <w:t xml:space="preserve">описан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3.2 </w:t>
      </w:r>
      <w:r w:rsidRPr="008F221C">
        <w:rPr>
          <w:rFonts w:ascii="Times New Roman" w:hAnsi="Times New Roman" w:cs="Times New Roman"/>
          <w:sz w:val="28"/>
          <w:szCs w:val="28"/>
        </w:rPr>
        <w:t xml:space="preserve">Создание структуры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 w:rsidRPr="008F221C">
        <w:rPr>
          <w:rFonts w:ascii="Times New Roman" w:hAnsi="Times New Roman" w:cs="Times New Roman"/>
          <w:sz w:val="28"/>
          <w:szCs w:val="28"/>
        </w:rPr>
        <w:t xml:space="preserve"> в Postman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3665A0" w:rsidRDefault="003665A0" w:rsidP="00FC2ECC">
      <w:pPr>
        <w:pStyle w:val="a7"/>
        <w:numPr>
          <w:ilvl w:val="1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использования уже существующей структуры, необходимо скачать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файл из репозитория проекта и в интерфейсе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66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настройках программы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Import</w:t>
      </w:r>
      <w:r>
        <w:rPr>
          <w:rFonts w:ascii="Times New Roman" w:hAnsi="Times New Roman" w:cs="Times New Roman"/>
          <w:sz w:val="28"/>
          <w:szCs w:val="28"/>
        </w:rPr>
        <w:t xml:space="preserve">», после чего указать путь до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366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 со структурой</w:t>
      </w:r>
      <w:r w:rsidR="003A492A" w:rsidRPr="003A492A">
        <w:rPr>
          <w:rFonts w:ascii="Times New Roman" w:hAnsi="Times New Roman" w:cs="Times New Roman"/>
          <w:sz w:val="28"/>
          <w:szCs w:val="28"/>
        </w:rPr>
        <w:t xml:space="preserve">. </w:t>
      </w:r>
      <w:r w:rsidR="003A492A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3A492A" w:rsidRPr="003A492A">
        <w:rPr>
          <w:rFonts w:ascii="Times New Roman" w:hAnsi="Times New Roman" w:cs="Times New Roman"/>
          <w:sz w:val="28"/>
          <w:szCs w:val="28"/>
        </w:rPr>
        <w:t xml:space="preserve"> </w:t>
      </w:r>
      <w:r w:rsidR="003A492A">
        <w:rPr>
          <w:rFonts w:ascii="Times New Roman" w:hAnsi="Times New Roman" w:cs="Times New Roman"/>
          <w:sz w:val="28"/>
          <w:szCs w:val="28"/>
        </w:rPr>
        <w:t xml:space="preserve">файл со структурой </w:t>
      </w:r>
      <w:r w:rsidR="003A492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A492A" w:rsidRPr="003A492A">
        <w:rPr>
          <w:rFonts w:ascii="Times New Roman" w:hAnsi="Times New Roman" w:cs="Times New Roman"/>
          <w:sz w:val="28"/>
          <w:szCs w:val="28"/>
        </w:rPr>
        <w:t>-</w:t>
      </w:r>
      <w:r w:rsidR="003A492A">
        <w:rPr>
          <w:rFonts w:ascii="Times New Roman" w:hAnsi="Times New Roman" w:cs="Times New Roman"/>
          <w:sz w:val="28"/>
          <w:szCs w:val="28"/>
        </w:rPr>
        <w:t xml:space="preserve">документации должен располагается в </w:t>
      </w:r>
      <w:r w:rsidR="00073C47">
        <w:rPr>
          <w:rFonts w:ascii="Times New Roman" w:hAnsi="Times New Roman" w:cs="Times New Roman"/>
          <w:sz w:val="28"/>
          <w:szCs w:val="28"/>
        </w:rPr>
        <w:t>директории</w:t>
      </w:r>
      <w:r w:rsidR="003A492A">
        <w:rPr>
          <w:rFonts w:ascii="Times New Roman" w:hAnsi="Times New Roman" w:cs="Times New Roman"/>
          <w:sz w:val="28"/>
          <w:szCs w:val="28"/>
        </w:rPr>
        <w:t xml:space="preserve"> </w:t>
      </w:r>
      <w:r w:rsidR="003A492A" w:rsidRPr="003A492A">
        <w:rPr>
          <w:rFonts w:ascii="Times New Roman" w:hAnsi="Times New Roman" w:cs="Times New Roman"/>
          <w:sz w:val="28"/>
          <w:szCs w:val="28"/>
        </w:rPr>
        <w:t>/</w:t>
      </w:r>
      <w:r w:rsidR="003A492A">
        <w:rPr>
          <w:rFonts w:ascii="Times New Roman" w:hAnsi="Times New Roman" w:cs="Times New Roman"/>
          <w:sz w:val="28"/>
          <w:szCs w:val="28"/>
          <w:lang w:val="en-US"/>
        </w:rPr>
        <w:t>doc</w:t>
      </w:r>
      <w:r w:rsidR="003A492A" w:rsidRPr="003A492A">
        <w:rPr>
          <w:rFonts w:ascii="Times New Roman" w:hAnsi="Times New Roman" w:cs="Times New Roman"/>
          <w:sz w:val="28"/>
          <w:szCs w:val="28"/>
        </w:rPr>
        <w:t xml:space="preserve"> </w:t>
      </w:r>
      <w:r w:rsidR="003A492A">
        <w:rPr>
          <w:rFonts w:ascii="Times New Roman" w:hAnsi="Times New Roman" w:cs="Times New Roman"/>
          <w:sz w:val="28"/>
          <w:szCs w:val="28"/>
        </w:rPr>
        <w:t>каждого проекта компании.</w:t>
      </w:r>
    </w:p>
    <w:p w:rsidR="003665A0" w:rsidRPr="003665A0" w:rsidRDefault="003665A0" w:rsidP="00F0793C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запроса на сервер, необходимо выбрать из структуры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нужный запрос и нажать клавишу «</w:t>
      </w:r>
      <w:r>
        <w:rPr>
          <w:rFonts w:ascii="Times New Roman" w:hAnsi="Times New Roman" w:cs="Times New Roman"/>
          <w:sz w:val="28"/>
          <w:szCs w:val="28"/>
          <w:lang w:val="en-US"/>
        </w:rPr>
        <w:t>Send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621072" w:rsidRDefault="006210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67E72" w:rsidRPr="00267E72" w:rsidRDefault="00267E72" w:rsidP="00FC2ECC">
      <w:pPr>
        <w:pStyle w:val="2"/>
        <w:numPr>
          <w:ilvl w:val="0"/>
          <w:numId w:val="36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64" w:name="_Toc61816132"/>
      <w:r w:rsidRPr="00267E72">
        <w:rPr>
          <w:rFonts w:cs="Times New Roman"/>
          <w:b/>
          <w:szCs w:val="28"/>
        </w:rPr>
        <w:t xml:space="preserve">Создание запросов и добавление в структуру </w:t>
      </w:r>
      <w:r w:rsidRPr="00FC2ECC">
        <w:rPr>
          <w:rFonts w:cs="Times New Roman"/>
          <w:b/>
          <w:szCs w:val="28"/>
        </w:rPr>
        <w:t>API</w:t>
      </w:r>
      <w:r w:rsidRPr="00267E72">
        <w:rPr>
          <w:rFonts w:cs="Times New Roman"/>
          <w:b/>
          <w:szCs w:val="28"/>
        </w:rPr>
        <w:t>-документации</w:t>
      </w:r>
      <w:bookmarkEnd w:id="64"/>
    </w:p>
    <w:p w:rsidR="00267E72" w:rsidRDefault="00267E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87E1C" w:rsidRPr="00187E1C" w:rsidRDefault="00187E1C" w:rsidP="00187E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или в процессе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87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методов, необходимо заполнить обязательные формы в интерфейсе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, после чего произвести выгрузку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187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структуры на персональный компьютер. Данный процесс </w:t>
      </w:r>
      <w:r w:rsidRPr="008014CC">
        <w:rPr>
          <w:rFonts w:ascii="Times New Roman" w:hAnsi="Times New Roman" w:cs="Times New Roman"/>
          <w:sz w:val="28"/>
          <w:szCs w:val="28"/>
        </w:rPr>
        <w:t xml:space="preserve">описан в </w:t>
      </w:r>
      <w:r w:rsidRPr="008014CC">
        <w:rPr>
          <w:rFonts w:ascii="Times New Roman" w:hAnsi="Times New Roman" w:cs="Times New Roman"/>
          <w:sz w:val="28"/>
          <w:szCs w:val="28"/>
        </w:rPr>
        <w:lastRenderedPageBreak/>
        <w:t xml:space="preserve">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3.2 </w:t>
      </w:r>
      <w:r w:rsidRPr="008F221C">
        <w:rPr>
          <w:rFonts w:ascii="Times New Roman" w:hAnsi="Times New Roman" w:cs="Times New Roman"/>
          <w:sz w:val="28"/>
          <w:szCs w:val="28"/>
        </w:rPr>
        <w:t xml:space="preserve">Создание структуры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 w:rsidRPr="008F221C">
        <w:rPr>
          <w:rFonts w:ascii="Times New Roman" w:hAnsi="Times New Roman" w:cs="Times New Roman"/>
          <w:sz w:val="28"/>
          <w:szCs w:val="28"/>
        </w:rPr>
        <w:t xml:space="preserve"> в Postman</w:t>
      </w:r>
      <w:r>
        <w:rPr>
          <w:rFonts w:ascii="Times New Roman" w:hAnsi="Times New Roman" w:cs="Times New Roman"/>
          <w:sz w:val="28"/>
          <w:szCs w:val="28"/>
        </w:rPr>
        <w:t>», раздел «Выгрузка структуры документации»</w:t>
      </w:r>
    </w:p>
    <w:p w:rsidR="00267E72" w:rsidRDefault="00267E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665A0" w:rsidRPr="00267E72" w:rsidRDefault="00267E72" w:rsidP="00FC2ECC">
      <w:pPr>
        <w:pStyle w:val="2"/>
        <w:numPr>
          <w:ilvl w:val="0"/>
          <w:numId w:val="36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65" w:name="_Toc61816133"/>
      <w:r w:rsidRPr="00267E72">
        <w:rPr>
          <w:rFonts w:cs="Times New Roman"/>
          <w:b/>
          <w:szCs w:val="28"/>
        </w:rPr>
        <w:t xml:space="preserve">Публикация </w:t>
      </w:r>
      <w:r w:rsidRPr="00FC2ECC">
        <w:rPr>
          <w:rFonts w:cs="Times New Roman"/>
          <w:b/>
          <w:szCs w:val="28"/>
        </w:rPr>
        <w:t>API</w:t>
      </w:r>
      <w:r w:rsidRPr="00267E72">
        <w:rPr>
          <w:rFonts w:cs="Times New Roman"/>
          <w:b/>
          <w:szCs w:val="28"/>
        </w:rPr>
        <w:t>-документации в ЕСС компании</w:t>
      </w:r>
      <w:bookmarkEnd w:id="65"/>
    </w:p>
    <w:p w:rsidR="00267E72" w:rsidRDefault="00267E72" w:rsidP="00187E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46B7E" w:rsidRDefault="00267E72" w:rsidP="00156F8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67E7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 необходимо воспользоваться </w:t>
      </w:r>
      <w:r w:rsidR="00187E1C">
        <w:rPr>
          <w:rFonts w:ascii="Times New Roman" w:hAnsi="Times New Roman" w:cs="Times New Roman"/>
          <w:sz w:val="28"/>
          <w:szCs w:val="28"/>
        </w:rPr>
        <w:t xml:space="preserve">установленной </w:t>
      </w:r>
      <w:r>
        <w:rPr>
          <w:rFonts w:ascii="Times New Roman" w:hAnsi="Times New Roman" w:cs="Times New Roman"/>
          <w:sz w:val="28"/>
          <w:szCs w:val="28"/>
        </w:rPr>
        <w:t xml:space="preserve">утилитой </w:t>
      </w:r>
      <w:r w:rsidR="00187E1C" w:rsidRPr="00187E1C">
        <w:rPr>
          <w:rFonts w:ascii="Times New Roman" w:hAnsi="Times New Roman" w:cs="Times New Roman"/>
          <w:sz w:val="28"/>
          <w:szCs w:val="28"/>
        </w:rPr>
        <w:t>postman2confluence.pl</w:t>
      </w:r>
      <w:r w:rsidR="00187E1C">
        <w:rPr>
          <w:rFonts w:ascii="Times New Roman" w:hAnsi="Times New Roman" w:cs="Times New Roman"/>
          <w:sz w:val="28"/>
          <w:szCs w:val="28"/>
        </w:rPr>
        <w:t xml:space="preserve"> предварительно подготовив конфигурационный файл. Процесс публикации документации о</w:t>
      </w:r>
      <w:r w:rsidR="00187E1C" w:rsidRPr="008014CC">
        <w:rPr>
          <w:rFonts w:ascii="Times New Roman" w:hAnsi="Times New Roman" w:cs="Times New Roman"/>
          <w:sz w:val="28"/>
          <w:szCs w:val="28"/>
        </w:rPr>
        <w:t xml:space="preserve">писан в пункте </w:t>
      </w:r>
      <w:r w:rsidR="00187E1C">
        <w:rPr>
          <w:rFonts w:ascii="Times New Roman" w:hAnsi="Times New Roman" w:cs="Times New Roman"/>
          <w:sz w:val="28"/>
          <w:szCs w:val="28"/>
        </w:rPr>
        <w:t>«</w:t>
      </w:r>
      <w:r w:rsidR="00187E1C" w:rsidRPr="008014CC">
        <w:rPr>
          <w:rFonts w:ascii="Times New Roman" w:hAnsi="Times New Roman" w:cs="Times New Roman"/>
          <w:sz w:val="28"/>
          <w:szCs w:val="28"/>
        </w:rPr>
        <w:t>2.</w:t>
      </w:r>
      <w:r w:rsidR="00187E1C">
        <w:rPr>
          <w:rFonts w:ascii="Times New Roman" w:hAnsi="Times New Roman" w:cs="Times New Roman"/>
          <w:sz w:val="28"/>
          <w:szCs w:val="28"/>
        </w:rPr>
        <w:t xml:space="preserve">3.3 </w:t>
      </w:r>
      <w:r w:rsidR="00187E1C" w:rsidRPr="006C64CA">
        <w:rPr>
          <w:rFonts w:ascii="Times New Roman" w:hAnsi="Times New Roman" w:cs="Times New Roman"/>
          <w:sz w:val="28"/>
          <w:szCs w:val="28"/>
        </w:rPr>
        <w:t>Публикация документации с помощью CLI</w:t>
      </w:r>
      <w:r w:rsidR="00187E1C">
        <w:rPr>
          <w:rFonts w:ascii="Times New Roman" w:hAnsi="Times New Roman" w:cs="Times New Roman"/>
          <w:sz w:val="28"/>
          <w:szCs w:val="28"/>
        </w:rPr>
        <w:t>»</w:t>
      </w:r>
    </w:p>
    <w:p w:rsidR="00D3459A" w:rsidRDefault="00D3459A" w:rsidP="00156F8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20306" w:rsidRDefault="00A20306" w:rsidP="009E27A4">
      <w:pPr>
        <w:pStyle w:val="1"/>
        <w:spacing w:before="0" w:line="360" w:lineRule="auto"/>
      </w:pPr>
      <w:bookmarkStart w:id="66" w:name="_Toc56957454"/>
      <w:bookmarkStart w:id="67" w:name="_Toc61816134"/>
      <w:r>
        <w:t>ЗАКЛЮЧЕНИЕ</w:t>
      </w:r>
      <w:bookmarkEnd w:id="66"/>
      <w:bookmarkEnd w:id="67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C83B84" w:rsidRPr="00C83B84" w:rsidRDefault="00365B52" w:rsidP="00C83B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65B52">
        <w:rPr>
          <w:rFonts w:ascii="Times New Roman" w:hAnsi="Times New Roman" w:cs="Times New Roman"/>
          <w:sz w:val="28"/>
          <w:szCs w:val="28"/>
        </w:rPr>
        <w:t xml:space="preserve"> рамках выпускной квалификационной работы </w:t>
      </w:r>
      <w:r w:rsidR="00C83B84">
        <w:rPr>
          <w:rFonts w:ascii="Times New Roman" w:hAnsi="Times New Roman" w:cs="Times New Roman"/>
          <w:sz w:val="28"/>
          <w:szCs w:val="28"/>
        </w:rPr>
        <w:t xml:space="preserve">разработана система </w:t>
      </w:r>
      <w:r w:rsidR="00C83B84" w:rsidRPr="00365B52">
        <w:rPr>
          <w:rFonts w:ascii="Times New Roman" w:hAnsi="Times New Roman" w:cs="Times New Roman"/>
          <w:sz w:val="28"/>
          <w:szCs w:val="28"/>
        </w:rPr>
        <w:t>по сопровождению</w:t>
      </w:r>
      <w:r w:rsidR="00C83B84">
        <w:rPr>
          <w:rFonts w:ascii="Times New Roman" w:hAnsi="Times New Roman" w:cs="Times New Roman"/>
          <w:sz w:val="28"/>
          <w:szCs w:val="28"/>
        </w:rPr>
        <w:t xml:space="preserve"> </w:t>
      </w:r>
      <w:r w:rsidR="00C83B8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C83B84" w:rsidRPr="00365B52">
        <w:rPr>
          <w:rFonts w:ascii="Times New Roman" w:hAnsi="Times New Roman" w:cs="Times New Roman"/>
          <w:sz w:val="28"/>
          <w:szCs w:val="28"/>
        </w:rPr>
        <w:t>-документации</w:t>
      </w:r>
      <w:r w:rsidR="00C83B84">
        <w:rPr>
          <w:rFonts w:ascii="Times New Roman" w:hAnsi="Times New Roman" w:cs="Times New Roman"/>
          <w:sz w:val="28"/>
          <w:szCs w:val="28"/>
        </w:rPr>
        <w:t>.</w:t>
      </w:r>
    </w:p>
    <w:p w:rsidR="00C83B84" w:rsidRPr="000F5126" w:rsidRDefault="00C83B84" w:rsidP="00C83B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65B52">
        <w:rPr>
          <w:rFonts w:ascii="Times New Roman" w:hAnsi="Times New Roman" w:cs="Times New Roman"/>
          <w:sz w:val="28"/>
          <w:szCs w:val="28"/>
        </w:rPr>
        <w:t>В ходе выполнения работы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C754C" w:rsidRPr="002C754C">
        <w:rPr>
          <w:rFonts w:ascii="Times New Roman" w:hAnsi="Times New Roman" w:cs="Times New Roman"/>
          <w:sz w:val="28"/>
          <w:szCs w:val="28"/>
        </w:rPr>
        <w:t>был выполнен анализ тематики сопровождения API-документации. Обосновывается актуальность выбранной тематики.</w:t>
      </w:r>
      <w:r w:rsidR="002C754C" w:rsidRPr="0077102C">
        <w:rPr>
          <w:rFonts w:ascii="Times New Roman" w:hAnsi="Times New Roman" w:cs="Times New Roman"/>
          <w:sz w:val="28"/>
          <w:szCs w:val="28"/>
        </w:rPr>
        <w:t xml:space="preserve"> </w:t>
      </w:r>
      <w:r w:rsidR="002C754C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роведен анализ аналогов и прототипов</w:t>
      </w:r>
      <w:r w:rsidR="00D3459A"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0F5126">
        <w:rPr>
          <w:rFonts w:ascii="Times New Roman" w:hAnsi="Times New Roman" w:cs="Times New Roman"/>
          <w:sz w:val="28"/>
          <w:szCs w:val="28"/>
        </w:rPr>
        <w:t>Составлен перечень критериев качества, по которым происходило сравнение систем. Выбран</w:t>
      </w:r>
      <w:r w:rsidR="00CD2E77">
        <w:rPr>
          <w:rFonts w:ascii="Times New Roman" w:hAnsi="Times New Roman" w:cs="Times New Roman"/>
          <w:sz w:val="28"/>
          <w:szCs w:val="28"/>
        </w:rPr>
        <w:t>а</w:t>
      </w:r>
      <w:r w:rsidR="000F5126">
        <w:rPr>
          <w:rFonts w:ascii="Times New Roman" w:hAnsi="Times New Roman" w:cs="Times New Roman"/>
          <w:sz w:val="28"/>
          <w:szCs w:val="28"/>
        </w:rPr>
        <w:t xml:space="preserve"> и обоснована система </w:t>
      </w:r>
      <w:r w:rsidR="000F5126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F5126" w:rsidRPr="000F5126">
        <w:rPr>
          <w:rFonts w:ascii="Times New Roman" w:hAnsi="Times New Roman" w:cs="Times New Roman"/>
          <w:sz w:val="28"/>
          <w:szCs w:val="28"/>
        </w:rPr>
        <w:t xml:space="preserve"> </w:t>
      </w:r>
      <w:r w:rsidR="000F5126">
        <w:rPr>
          <w:rFonts w:ascii="Times New Roman" w:hAnsi="Times New Roman" w:cs="Times New Roman"/>
          <w:sz w:val="28"/>
          <w:szCs w:val="28"/>
        </w:rPr>
        <w:t xml:space="preserve">с реализацией дополнительного ПО в виде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 w:rsidR="000F5126">
        <w:rPr>
          <w:rFonts w:ascii="Times New Roman" w:hAnsi="Times New Roman" w:cs="Times New Roman"/>
          <w:sz w:val="28"/>
          <w:szCs w:val="28"/>
        </w:rPr>
        <w:t xml:space="preserve"> публикации </w:t>
      </w:r>
      <w:r w:rsidR="000F512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0F5126" w:rsidRPr="000F5126">
        <w:rPr>
          <w:rFonts w:ascii="Times New Roman" w:hAnsi="Times New Roman" w:cs="Times New Roman"/>
          <w:sz w:val="28"/>
          <w:szCs w:val="28"/>
        </w:rPr>
        <w:t>-</w:t>
      </w:r>
      <w:r w:rsidR="000F5126">
        <w:rPr>
          <w:rFonts w:ascii="Times New Roman" w:hAnsi="Times New Roman" w:cs="Times New Roman"/>
          <w:sz w:val="28"/>
          <w:szCs w:val="28"/>
        </w:rPr>
        <w:t>документации</w:t>
      </w:r>
      <w:r w:rsidR="00D3459A">
        <w:rPr>
          <w:rFonts w:ascii="Times New Roman" w:hAnsi="Times New Roman" w:cs="Times New Roman"/>
          <w:sz w:val="28"/>
          <w:szCs w:val="28"/>
        </w:rPr>
        <w:t xml:space="preserve"> в единую справочную систему компании </w:t>
      </w:r>
      <w:r w:rsidR="00D3459A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F5126">
        <w:rPr>
          <w:rFonts w:ascii="Times New Roman" w:hAnsi="Times New Roman" w:cs="Times New Roman"/>
          <w:sz w:val="28"/>
          <w:szCs w:val="28"/>
        </w:rPr>
        <w:t>.</w:t>
      </w:r>
    </w:p>
    <w:p w:rsidR="00C83B84" w:rsidRPr="00CD2E77" w:rsidRDefault="000F5126" w:rsidP="00365B5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Составлен </w:t>
      </w:r>
      <w:r w:rsidR="006948DB">
        <w:rPr>
          <w:rFonts w:ascii="Times New Roman" w:hAnsi="Times New Roman" w:cs="Times New Roman"/>
          <w:sz w:val="28"/>
          <w:szCs w:val="28"/>
        </w:rPr>
        <w:t xml:space="preserve">список функциональных требований, </w:t>
      </w:r>
      <w:r>
        <w:rPr>
          <w:rFonts w:ascii="Times New Roman" w:hAnsi="Times New Roman" w:cs="Times New Roman"/>
          <w:sz w:val="28"/>
          <w:szCs w:val="28"/>
        </w:rPr>
        <w:t>которые полностью реализованы в рамках ВКР.</w:t>
      </w:r>
    </w:p>
    <w:p w:rsidR="006948DB" w:rsidRDefault="000F5126" w:rsidP="006174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</w:t>
      </w:r>
      <w:r w:rsidR="006948DB">
        <w:rPr>
          <w:rFonts w:ascii="Times New Roman" w:hAnsi="Times New Roman" w:cs="Times New Roman"/>
          <w:sz w:val="28"/>
          <w:szCs w:val="28"/>
        </w:rPr>
        <w:t xml:space="preserve"> и </w:t>
      </w:r>
      <w:r w:rsidR="006948DB" w:rsidRPr="006948DB">
        <w:rPr>
          <w:rFonts w:ascii="Times New Roman" w:hAnsi="Times New Roman" w:cs="Times New Roman"/>
          <w:sz w:val="28"/>
          <w:szCs w:val="28"/>
        </w:rPr>
        <w:t>протестирован</w:t>
      </w:r>
      <w:r>
        <w:rPr>
          <w:rFonts w:ascii="Times New Roman" w:hAnsi="Times New Roman" w:cs="Times New Roman"/>
          <w:sz w:val="28"/>
          <w:szCs w:val="28"/>
        </w:rPr>
        <w:t xml:space="preserve"> интерфейс взаимодействия пользователя с </w:t>
      </w:r>
      <w:r w:rsidR="004945EC">
        <w:rPr>
          <w:rFonts w:ascii="Times New Roman" w:hAnsi="Times New Roman" w:cs="Times New Roman"/>
          <w:sz w:val="28"/>
          <w:szCs w:val="28"/>
        </w:rPr>
        <w:t xml:space="preserve">системой. Выбран и обоснован язык программирования </w:t>
      </w:r>
      <w:r w:rsidR="004945EC">
        <w:rPr>
          <w:rFonts w:ascii="Times New Roman" w:hAnsi="Times New Roman" w:cs="Times New Roman"/>
          <w:sz w:val="28"/>
          <w:szCs w:val="28"/>
          <w:lang w:val="en-US"/>
        </w:rPr>
        <w:t>perl</w:t>
      </w:r>
      <w:r w:rsidR="006948DB">
        <w:rPr>
          <w:rFonts w:ascii="Times New Roman" w:hAnsi="Times New Roman" w:cs="Times New Roman"/>
          <w:sz w:val="28"/>
          <w:szCs w:val="28"/>
        </w:rPr>
        <w:t xml:space="preserve">. Разработан и </w:t>
      </w:r>
      <w:r w:rsidR="006948DB" w:rsidRPr="006948DB">
        <w:rPr>
          <w:rFonts w:ascii="Times New Roman" w:hAnsi="Times New Roman" w:cs="Times New Roman"/>
          <w:sz w:val="28"/>
          <w:szCs w:val="28"/>
        </w:rPr>
        <w:t>протестирован</w:t>
      </w:r>
      <w:r w:rsidR="00CD2E77">
        <w:rPr>
          <w:rFonts w:ascii="Times New Roman" w:hAnsi="Times New Roman" w:cs="Times New Roman"/>
          <w:sz w:val="28"/>
          <w:szCs w:val="28"/>
        </w:rPr>
        <w:t>а</w:t>
      </w:r>
      <w:r w:rsidR="006948DB">
        <w:rPr>
          <w:rFonts w:ascii="Times New Roman" w:hAnsi="Times New Roman" w:cs="Times New Roman"/>
          <w:sz w:val="28"/>
          <w:szCs w:val="28"/>
        </w:rPr>
        <w:t xml:space="preserve"> </w:t>
      </w:r>
      <w:r w:rsidR="00A827D5">
        <w:rPr>
          <w:rFonts w:ascii="Times New Roman" w:hAnsi="Times New Roman" w:cs="Times New Roman"/>
          <w:sz w:val="28"/>
          <w:szCs w:val="28"/>
        </w:rPr>
        <w:t>утилита</w:t>
      </w:r>
      <w:r w:rsidR="006948DB">
        <w:rPr>
          <w:rFonts w:ascii="Times New Roman" w:hAnsi="Times New Roman" w:cs="Times New Roman"/>
          <w:sz w:val="28"/>
          <w:szCs w:val="28"/>
        </w:rPr>
        <w:t xml:space="preserve"> публикации документации в единую справочную систему компании.</w:t>
      </w:r>
    </w:p>
    <w:p w:rsidR="00156F83" w:rsidRPr="00D3459A" w:rsidRDefault="00CD2E77" w:rsidP="006174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Реализованы и протестированы все алгоритмы программных модулей Проверена работоспособность автоматизированной системы </w:t>
      </w:r>
      <w:r w:rsidRPr="00CD2E77">
        <w:rPr>
          <w:rFonts w:ascii="Times New Roman" w:hAnsi="Times New Roman" w:cs="Times New Roman"/>
          <w:sz w:val="28"/>
          <w:szCs w:val="28"/>
        </w:rPr>
        <w:t xml:space="preserve">под управлением </w:t>
      </w:r>
      <w:r w:rsidRPr="00CD2E77">
        <w:rPr>
          <w:rFonts w:ascii="Times New Roman" w:hAnsi="Times New Roman" w:cs="Times New Roman"/>
          <w:sz w:val="28"/>
          <w:szCs w:val="28"/>
        </w:rPr>
        <w:lastRenderedPageBreak/>
        <w:t>операционной системы Linux и macOS</w:t>
      </w:r>
      <w:r>
        <w:rPr>
          <w:rFonts w:ascii="Times New Roman" w:hAnsi="Times New Roman" w:cs="Times New Roman"/>
          <w:sz w:val="28"/>
          <w:szCs w:val="28"/>
        </w:rPr>
        <w:t xml:space="preserve">. Составлено руководство </w:t>
      </w:r>
      <w:r w:rsidR="00156F83">
        <w:rPr>
          <w:rFonts w:ascii="Times New Roman" w:hAnsi="Times New Roman" w:cs="Times New Roman"/>
          <w:sz w:val="28"/>
          <w:szCs w:val="28"/>
        </w:rPr>
        <w:t xml:space="preserve">пользователя </w:t>
      </w:r>
      <w:r w:rsidR="00EB0DE0">
        <w:rPr>
          <w:rFonts w:ascii="Times New Roman" w:hAnsi="Times New Roman" w:cs="Times New Roman"/>
          <w:sz w:val="28"/>
          <w:szCs w:val="28"/>
        </w:rPr>
        <w:t xml:space="preserve">автоматизированной </w:t>
      </w:r>
      <w:r w:rsidR="00156F83">
        <w:rPr>
          <w:rFonts w:ascii="Times New Roman" w:hAnsi="Times New Roman" w:cs="Times New Roman"/>
          <w:sz w:val="28"/>
          <w:szCs w:val="28"/>
        </w:rPr>
        <w:t xml:space="preserve">системой. А также в процессе выполнения ВКР была разработана </w:t>
      </w:r>
      <w:r w:rsidR="00D3459A">
        <w:rPr>
          <w:rFonts w:ascii="Times New Roman" w:hAnsi="Times New Roman" w:cs="Times New Roman"/>
          <w:sz w:val="28"/>
          <w:szCs w:val="28"/>
        </w:rPr>
        <w:t xml:space="preserve">инструкция по использованию АС </w:t>
      </w:r>
      <w:r w:rsidR="00D3459A" w:rsidRPr="00EB0DE0">
        <w:rPr>
          <w:rFonts w:ascii="Times New Roman" w:hAnsi="Times New Roman" w:cs="Times New Roman"/>
          <w:sz w:val="28"/>
          <w:szCs w:val="28"/>
        </w:rPr>
        <w:t>сопровождения API-документации</w:t>
      </w:r>
      <w:r w:rsidR="00D3459A">
        <w:rPr>
          <w:rFonts w:ascii="Times New Roman" w:hAnsi="Times New Roman" w:cs="Times New Roman"/>
          <w:sz w:val="28"/>
          <w:szCs w:val="28"/>
        </w:rPr>
        <w:t xml:space="preserve"> </w:t>
      </w:r>
      <w:r w:rsidR="00EB0DE0">
        <w:rPr>
          <w:rFonts w:ascii="Times New Roman" w:hAnsi="Times New Roman" w:cs="Times New Roman"/>
          <w:sz w:val="28"/>
          <w:szCs w:val="28"/>
        </w:rPr>
        <w:t xml:space="preserve">и опубликована в </w:t>
      </w:r>
      <w:r w:rsidR="00D3459A">
        <w:rPr>
          <w:rFonts w:ascii="Times New Roman" w:hAnsi="Times New Roman" w:cs="Times New Roman"/>
          <w:sz w:val="28"/>
          <w:szCs w:val="28"/>
        </w:rPr>
        <w:t xml:space="preserve">единую справочную систему компании </w:t>
      </w:r>
      <w:r w:rsidR="00D3459A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D3459A">
        <w:rPr>
          <w:rFonts w:ascii="Times New Roman" w:hAnsi="Times New Roman" w:cs="Times New Roman"/>
          <w:sz w:val="28"/>
          <w:szCs w:val="28"/>
        </w:rPr>
        <w:t>.</w:t>
      </w:r>
    </w:p>
    <w:p w:rsidR="00E94BEC" w:rsidRDefault="00486531" w:rsidP="0048653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6531">
        <w:rPr>
          <w:rFonts w:ascii="Times New Roman" w:hAnsi="Times New Roman" w:cs="Times New Roman"/>
          <w:sz w:val="28"/>
          <w:szCs w:val="28"/>
        </w:rPr>
        <w:t>Таким образом, работа выполнена в полном объёме. Описанная система удовлетворяет всем требованиям технического задания и пригодна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6531">
        <w:rPr>
          <w:rFonts w:ascii="Times New Roman" w:hAnsi="Times New Roman" w:cs="Times New Roman"/>
          <w:sz w:val="28"/>
          <w:szCs w:val="28"/>
        </w:rPr>
        <w:t>функционирования в ООО</w:t>
      </w:r>
      <w:r w:rsidR="00156F83">
        <w:rPr>
          <w:rFonts w:ascii="Times New Roman" w:hAnsi="Times New Roman" w:cs="Times New Roman"/>
          <w:sz w:val="28"/>
          <w:szCs w:val="28"/>
        </w:rPr>
        <w:t> </w:t>
      </w:r>
      <w:r w:rsidRPr="00486531">
        <w:rPr>
          <w:rFonts w:ascii="Times New Roman" w:hAnsi="Times New Roman" w:cs="Times New Roman"/>
          <w:sz w:val="28"/>
          <w:szCs w:val="28"/>
        </w:rPr>
        <w:t>«ФорМакс».</w:t>
      </w:r>
    </w:p>
    <w:p w:rsidR="006948DB" w:rsidRDefault="006948DB" w:rsidP="0048653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20306" w:rsidRPr="00FA53DD" w:rsidRDefault="00FA53DD" w:rsidP="00FA53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20306" w:rsidRDefault="00A20306" w:rsidP="000A3323">
      <w:pPr>
        <w:pStyle w:val="1"/>
        <w:spacing w:before="0" w:line="360" w:lineRule="auto"/>
      </w:pPr>
      <w:bookmarkStart w:id="68" w:name="_Toc56957455"/>
      <w:bookmarkStart w:id="69" w:name="_Toc61816135"/>
      <w:r w:rsidRPr="00A20306">
        <w:lastRenderedPageBreak/>
        <w:t>СПИСОК ЛИТЕРАТУРЫ</w:t>
      </w:r>
      <w:bookmarkEnd w:id="68"/>
      <w:bookmarkEnd w:id="69"/>
    </w:p>
    <w:p w:rsidR="000A3323" w:rsidRPr="005635D7" w:rsidRDefault="000A3323" w:rsidP="000A3323">
      <w:pPr>
        <w:rPr>
          <w:rFonts w:ascii="Times New Roman" w:hAnsi="Times New Roman" w:cs="Times New Roman"/>
          <w:sz w:val="28"/>
          <w:szCs w:val="28"/>
        </w:rPr>
      </w:pPr>
    </w:p>
    <w:p w:rsidR="00922699" w:rsidRPr="005635D7" w:rsidRDefault="00922699" w:rsidP="00FC2ECC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OpenAPI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Specification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40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OAI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OpenAPI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-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Specification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FC2ECC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41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apiblueprint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documentation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FC2ECC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42" w:history="1"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https://learning.postman.com/docs/publishing-your-api/documenting-your-api/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231901" w:rsidRDefault="003C7045" w:rsidP="00231901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C7045">
        <w:rPr>
          <w:rFonts w:ascii="Times New Roman" w:hAnsi="Times New Roman" w:cs="Times New Roman"/>
          <w:sz w:val="28"/>
          <w:szCs w:val="28"/>
        </w:rPr>
        <w:t>Крис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5635D7">
        <w:rPr>
          <w:rFonts w:ascii="Times New Roman" w:hAnsi="Times New Roman" w:cs="Times New Roman"/>
          <w:sz w:val="28"/>
          <w:szCs w:val="28"/>
        </w:rPr>
        <w:t xml:space="preserve">. </w:t>
      </w:r>
      <w:r w:rsidRPr="003C7045">
        <w:rPr>
          <w:rFonts w:ascii="Times New Roman" w:hAnsi="Times New Roman" w:cs="Times New Roman"/>
          <w:sz w:val="28"/>
          <w:szCs w:val="28"/>
        </w:rPr>
        <w:t>Микросервисы. Паттерны разработки и рефакторинга</w:t>
      </w:r>
      <w:r w:rsidRPr="005635D7">
        <w:rPr>
          <w:rFonts w:ascii="Times New Roman" w:hAnsi="Times New Roman" w:cs="Times New Roman"/>
          <w:sz w:val="28"/>
          <w:szCs w:val="28"/>
        </w:rPr>
        <w:t xml:space="preserve">. – СПб.: </w:t>
      </w:r>
      <w:r w:rsidRPr="003C7045">
        <w:rPr>
          <w:rFonts w:ascii="Times New Roman" w:hAnsi="Times New Roman" w:cs="Times New Roman"/>
          <w:sz w:val="28"/>
          <w:szCs w:val="28"/>
        </w:rPr>
        <w:t>Питер</w:t>
      </w:r>
      <w:r w:rsidRPr="005635D7">
        <w:rPr>
          <w:rFonts w:ascii="Times New Roman" w:hAnsi="Times New Roman" w:cs="Times New Roman"/>
          <w:sz w:val="28"/>
          <w:szCs w:val="28"/>
        </w:rPr>
        <w:t>, 201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5635D7"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</w:rPr>
        <w:t>544</w:t>
      </w:r>
      <w:r w:rsidRPr="005635D7">
        <w:rPr>
          <w:rFonts w:ascii="Times New Roman" w:hAnsi="Times New Roman" w:cs="Times New Roman"/>
          <w:sz w:val="28"/>
          <w:szCs w:val="28"/>
        </w:rPr>
        <w:t xml:space="preserve"> с.</w:t>
      </w:r>
    </w:p>
    <w:p w:rsidR="00AD26FE" w:rsidRDefault="00AD26FE" w:rsidP="00FC2ECC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D26FE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AD26FE">
        <w:rPr>
          <w:rFonts w:ascii="Times New Roman" w:hAnsi="Times New Roman" w:cs="Times New Roman"/>
          <w:sz w:val="28"/>
          <w:szCs w:val="28"/>
          <w:lang w:val="en-US"/>
        </w:rPr>
        <w:t>How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AD26FE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43" w:history="1">
        <w:r w:rsidRPr="00C22AC1">
          <w:rPr>
            <w:rStyle w:val="a8"/>
            <w:rFonts w:ascii="Times New Roman" w:hAnsi="Times New Roman" w:cs="Times New Roman"/>
            <w:sz w:val="28"/>
            <w:szCs w:val="28"/>
          </w:rPr>
          <w:t>https://githowto.com/</w:t>
        </w:r>
      </w:hyperlink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B046F" w:rsidRDefault="009B046F" w:rsidP="00FC2ECC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46B8A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44" w:history="1"/>
      <w:r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Style w:val="a8"/>
          <w:rFonts w:ascii="Times New Roman" w:hAnsi="Times New Roman" w:cs="Times New Roman"/>
          <w:sz w:val="28"/>
          <w:szCs w:val="28"/>
        </w:rPr>
        <w:t>https://developer.atlassian.com/server/confluence/confluence-server-rest-api/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</w:p>
    <w:p w:rsidR="002669AA" w:rsidRPr="002669AA" w:rsidRDefault="002669AA" w:rsidP="00FC2ECC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669AA">
        <w:rPr>
          <w:rFonts w:ascii="Times New Roman" w:hAnsi="Times New Roman" w:cs="Times New Roman"/>
          <w:sz w:val="28"/>
          <w:szCs w:val="28"/>
          <w:lang w:val="en-US"/>
        </w:rPr>
        <w:t>Template</w:t>
      </w:r>
      <w:r w:rsidRPr="002669AA">
        <w:rPr>
          <w:rFonts w:ascii="Times New Roman" w:hAnsi="Times New Roman" w:cs="Times New Roman"/>
          <w:sz w:val="28"/>
          <w:szCs w:val="28"/>
        </w:rPr>
        <w:t xml:space="preserve"> </w:t>
      </w:r>
      <w:r w:rsidRPr="002669AA">
        <w:rPr>
          <w:rFonts w:ascii="Times New Roman" w:hAnsi="Times New Roman" w:cs="Times New Roman"/>
          <w:sz w:val="28"/>
          <w:szCs w:val="28"/>
          <w:lang w:val="en-US"/>
        </w:rPr>
        <w:t>Toolkit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45" w:history="1"/>
      <w:r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Pr="002669AA">
        <w:rPr>
          <w:rStyle w:val="a8"/>
          <w:rFonts w:ascii="Times New Roman" w:hAnsi="Times New Roman" w:cs="Times New Roman"/>
          <w:sz w:val="28"/>
          <w:szCs w:val="28"/>
        </w:rPr>
        <w:t>http://www.template-toolkit.org/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</w:p>
    <w:p w:rsidR="00922699" w:rsidRPr="005635D7" w:rsidRDefault="00922699" w:rsidP="00FC2ECC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>Bootstrap Documentation – [Электронный ресурс]:</w:t>
      </w:r>
      <w:r w:rsidRPr="005635D7">
        <w:rPr>
          <w:rFonts w:ascii="Times New Roman" w:hAnsi="Times New Roman" w:cs="Times New Roman"/>
          <w:sz w:val="28"/>
          <w:szCs w:val="28"/>
        </w:rPr>
        <w:br/>
      </w:r>
      <w:hyperlink r:id="rId46" w:history="1">
        <w:r w:rsidRPr="005635D7">
          <w:rPr>
            <w:rFonts w:ascii="Times New Roman" w:hAnsi="Times New Roman" w:cs="Times New Roman"/>
            <w:sz w:val="28"/>
            <w:szCs w:val="28"/>
          </w:rPr>
          <w:t>https://getbootstrap.com/docs/3.3/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922699" w:rsidRPr="005635D7" w:rsidRDefault="00922699" w:rsidP="00FC2ECC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 xml:space="preserve">PostgreSQL Database Documentation – [Электронный ресурс]: </w:t>
      </w:r>
      <w:hyperlink r:id="rId47" w:history="1">
        <w:r w:rsidRPr="005635D7">
          <w:rPr>
            <w:rFonts w:ascii="Times New Roman" w:hAnsi="Times New Roman" w:cs="Times New Roman"/>
            <w:sz w:val="28"/>
            <w:szCs w:val="28"/>
          </w:rPr>
          <w:t>https://www.postgresql.org/docs/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A20306" w:rsidRDefault="00922699" w:rsidP="00FC2ECC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>Скотт Б., Нейл Т. Проектирование веб-интерфейсов. – СПб.: Символ-Плюс, 2010. – 352 с.</w:t>
      </w:r>
    </w:p>
    <w:p w:rsidR="00FC1CC6" w:rsidRDefault="00286434" w:rsidP="00FC1CC6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C1CC6">
        <w:rPr>
          <w:rFonts w:ascii="Times New Roman" w:hAnsi="Times New Roman" w:cs="Times New Roman"/>
          <w:sz w:val="28"/>
          <w:szCs w:val="28"/>
        </w:rPr>
        <w:t>JavaScript</w:t>
      </w:r>
      <w:r w:rsidR="00FC1CC6"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r w:rsidRPr="00FC1CC6">
        <w:rPr>
          <w:rFonts w:ascii="Times New Roman" w:hAnsi="Times New Roman" w:cs="Times New Roman"/>
          <w:sz w:val="28"/>
          <w:szCs w:val="28"/>
        </w:rPr>
        <w:t>https://ru.wikipedia.org/wiki/JavaScript</w:t>
      </w:r>
      <w:r>
        <w:rPr>
          <w:rFonts w:ascii="Times New Roman" w:hAnsi="Times New Roman" w:cs="Times New Roman"/>
          <w:sz w:val="28"/>
          <w:szCs w:val="28"/>
        </w:rPr>
        <w:t>/</w:t>
      </w:r>
      <w:r w:rsidR="00FC1CC6"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67484A" w:rsidRPr="0067484A" w:rsidRDefault="004A758E" w:rsidP="0067484A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A758E">
        <w:rPr>
          <w:rFonts w:ascii="Times New Roman" w:hAnsi="Times New Roman" w:cs="Times New Roman"/>
          <w:sz w:val="28"/>
          <w:szCs w:val="28"/>
        </w:rPr>
        <w:t>etacpan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r w:rsidRPr="004A758E">
        <w:rPr>
          <w:rFonts w:ascii="Times New Roman" w:hAnsi="Times New Roman" w:cs="Times New Roman"/>
          <w:sz w:val="28"/>
          <w:szCs w:val="28"/>
        </w:rPr>
        <w:t>https://metacpan.org/</w:t>
      </w:r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</w:t>
      </w:r>
      <w:r w:rsidRPr="004A758E">
        <w:rPr>
          <w:rFonts w:ascii="Times New Roman" w:hAnsi="Times New Roman" w:cs="Times New Roman"/>
          <w:sz w:val="28"/>
          <w:szCs w:val="28"/>
        </w:rPr>
        <w:t>10</w:t>
      </w:r>
      <w:r w:rsidRPr="005635D7">
        <w:rPr>
          <w:rFonts w:ascii="Times New Roman" w:hAnsi="Times New Roman" w:cs="Times New Roman"/>
          <w:sz w:val="28"/>
          <w:szCs w:val="28"/>
        </w:rPr>
        <w:t>.2020)</w:t>
      </w:r>
    </w:p>
    <w:p w:rsidR="00B81131" w:rsidRPr="00B81131" w:rsidRDefault="00B81131" w:rsidP="00B81131">
      <w:pPr>
        <w:pStyle w:val="1"/>
        <w:spacing w:before="0" w:line="360" w:lineRule="auto"/>
        <w:rPr>
          <w:rFonts w:cs="Times New Roman"/>
          <w:szCs w:val="28"/>
        </w:rPr>
      </w:pPr>
      <w:bookmarkStart w:id="70" w:name="_Toc61816136"/>
      <w:r>
        <w:rPr>
          <w:rFonts w:cs="Times New Roman"/>
          <w:szCs w:val="28"/>
        </w:rPr>
        <w:lastRenderedPageBreak/>
        <w:t xml:space="preserve">ПРИЛОЖЕНИЕ </w:t>
      </w:r>
      <w:r w:rsidR="00156F83">
        <w:rPr>
          <w:rFonts w:cs="Times New Roman"/>
          <w:szCs w:val="28"/>
        </w:rPr>
        <w:t>А</w:t>
      </w:r>
      <w:r w:rsidRPr="00B81131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Листинг программы публикации документации</w:t>
      </w:r>
      <w:bookmarkEnd w:id="70"/>
    </w:p>
    <w:p w:rsidR="00B81131" w:rsidRDefault="00B81131" w:rsidP="00B81131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#!/usr/bin/perl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utf8;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strict;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warnings;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lib::abs        qw| ../../../lib |;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Encode          qw| encode decode |;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JSON::XS   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qw| decode_json encode_json |;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Data::Dumper;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URI::Escape;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HTTP::Request;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LWP::UserAgent;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MIME::Base64;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Template;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External::Config2;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our $VERSION = v1.5.7;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constant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SEND_TO_SERVER_OFF =&gt; 1,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API_CONTENT =&gt; 'rest/api/content/',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# 0 - nothing, 1 - show config, 2 - show template, 3 - show requests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 $DEBUG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4F2748">
        <w:rPr>
          <w:rFonts w:ascii="Times New Roman" w:hAnsi="Times New Roman" w:cs="Times New Roman"/>
          <w:sz w:val="28"/>
          <w:szCs w:val="28"/>
        </w:rPr>
        <w:t>Загружаем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конфиг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%config_sample = (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'Confluence'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'host'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'space'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'Sign_in'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'login'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'password'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'file'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$path = ( ( $ENV{CONFIG_DIR}.'/' || '/spool/' ).'postman.yaml');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%config = -e $path ? %{ External::Config2-&gt;new( 'project' =&gt; 'postman' ) } : %config_sample;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%args = map { /^-(file|login|password|space|host|help|template|v|start_page|only_page)=(.*)/ ? ($1 =&gt; $2) : () } @ARGV;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$DEBUG = $args{v} if $args{v};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print_help() if ( $args{'help'}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# Если есть параметры, то изменяем/дополняем конфиг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$is_found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while ( my ($key, $value) = each %args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( defined $config{$key}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$config{$key} = $value;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$is_found =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next;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for ( grep ref $_ eq 'HASH', %config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if ( defined $_-&gt;{$key}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  $_-&gt;{$key} = $value;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$is_found =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  next;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$config{$key} = $value unless $is_found;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# Проверяем обязательные параметры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my $bad_param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foreach my $key ( keys %config_sample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( ref $config{$key} eq 'HASH'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for ( my ($k2, $v2) = each %{ $config{$key}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$bad_param = $k2 unless $v2;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$bad_param = $key unless $config{$key};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die "param: $bad_param is required" if $bad_param;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die "$config{file} does not exist" unless -f $config{file};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warn Dumper %config if $DEBUG &gt;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4F2748">
        <w:rPr>
          <w:rFonts w:ascii="Times New Roman" w:hAnsi="Times New Roman" w:cs="Times New Roman"/>
          <w:sz w:val="28"/>
          <w:szCs w:val="28"/>
        </w:rPr>
        <w:t>Подготавливаем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шаблон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$tt = Template-&gt;new({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INCLUDE_PATH    =&gt; 'template/',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ABSOLUTE        =&gt; 1,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>});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$api_page_template =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'type'      =&gt; 'page',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'title'    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'version'  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'number' =&gt; 1,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'space'    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'key'  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'body'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'storage'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'representation' =&gt; 'storage',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$api_page_template-&gt;{'space'}-&gt;{'key'} = $config{'Confluence'}-&gt;{'space'};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$config{'path_to_template'} = lib::abs::path('/template/').'/';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$config{'main_template'} = $config{'path_to_template'}.( $config{'template'} || 'fonmix' ).'.tt';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open my $fh, $config{file} or die "Can't open file $config{file}: $!";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$json;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while ( &lt;$fh&gt;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chomp;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s/\r$//g;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$json .= $_;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close $fh;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$hash;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eval { $hash =  decode_json( encode('utf8', $json ) )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die $@ if $@;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# Находим или создаем корневую страницу, от которой будут наследоваться остальные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$root_page_name = $hash-&gt;{info}-&gt;{name};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if ( $args{start_page}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( $hash-&gt;{item}, my $prev_page_name ) = find_start_page( $hash-&gt;{item}, $args{start_page}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die "Can't find start page: $args{start_page}" unless $hash-&gt;{item} || $prev_page_name;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$root_page_name = $prev_page_name;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die "OK, don't update\n" unless ask("Are you shure want to update all workspace?");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$root_page_id = find_to_confluence( $root_page_name )-&gt;{results}-&gt;[0]-&gt;{id};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unless ( $root_page_id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$api_page_template-&gt;{'title'} = $root_page_name;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$root_page_in_space_id = find_to_confluence()-&gt;{results}-&gt;[0]-&gt;{id};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push @{ $api_page_template-&gt;{'ancestors'} }, { 'id' =&gt; $root_page_in_space_id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$root_page_id = add_to_confluence( $api_page_template )-&gt;{id} unless $config{start_page};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die decode('utf8', "Не удалось найти или создать корневую страницу" ) unless defined $root_page_id;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4F2748">
        <w:rPr>
          <w:rFonts w:ascii="Times New Roman" w:hAnsi="Times New Roman" w:cs="Times New Roman"/>
          <w:sz w:val="28"/>
          <w:szCs w:val="28"/>
        </w:rPr>
        <w:t>Создаем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вложенности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print_item( $hash-&gt;{item}, $root_page_id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exit;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find_start_page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( $parent, $page_name, $prev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our @found;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foreach my $item ( @{ $parent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$item-&gt;{name} eq $page_name ? @found = ( [ $item ], $prev ) : find_start_page( $item-&gt;{item}, $page_name, $item-&gt;{name}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@found;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print_item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( $parent, $parent_id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my $page_id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$api_page_template-&gt;{'ancestors'} = [];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$api_page_template-&gt;{'body'}-&gt;{'storage'}-&gt;{'value'} = {};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foreach my $item ( @{ $parent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return if $item-&gt;{request};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my ( $output, $page_in_confluence ) = '';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$tt-&gt;process( $config{'path_to_template'}.'/block/toc.tt', $item, \$output) or die $tt-&gt;error();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4F2748">
        <w:rPr>
          <w:rFonts w:ascii="Times New Roman" w:hAnsi="Times New Roman" w:cs="Times New Roman"/>
          <w:sz w:val="28"/>
          <w:szCs w:val="28"/>
        </w:rPr>
        <w:t># Исключаем дубли и добавляем шаблон запросу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        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>my %hash;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foreach my $page ( grep $_-&gt;{request}, @{ $item-&gt;{item}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my $url = ( ref $page-&gt;{request}-&gt;{url} eq 'HASH' ? $page-&gt;{request}-&gt;{url}-&gt;{raw} : $page-&gt;{request}-&gt;{url}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next if $hash{$url}++;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$tt-&gt;process($config{'main_template'}, processing( $page ), \$output) or die $tt-&gt;error();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decode('utf8', $output) if $DEBUG &gt;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$api_page_template-&gt;{'title'} = $item-&gt;{name};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push @{ $api_page_template-&gt;{'ancestors'} }, { 'id' =&gt; $parent_id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$api_page_template-&gt;{'body'}-&gt;{'storage'}-&gt;{'value'} = decode('utf8', $output);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$page_in_confluence = find_to_confluence( $item-&gt;{name} )-&gt;{results}-&gt;[0];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if ( exists $page_in_confluence-&gt;{'id'}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$api_page_template-&gt;{'id'} = $page_in_confluence-&gt;{'id'};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# </w:t>
      </w:r>
      <w:r w:rsidRPr="004F2748">
        <w:rPr>
          <w:rFonts w:ascii="Times New Roman" w:hAnsi="Times New Roman" w:cs="Times New Roman"/>
          <w:sz w:val="28"/>
          <w:szCs w:val="28"/>
        </w:rPr>
        <w:t>Инкремент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версии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страницы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$api_page_template-&gt;{'version'}-&gt;{'number'} =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( defined $page_in_confluence-&gt;{'version'}-&gt;{'number'} ?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  ++$page_in_confluence-&gt;{'version'}-&gt;{'number'} : 1 );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4F2748">
        <w:rPr>
          <w:rFonts w:ascii="Times New Roman" w:hAnsi="Times New Roman" w:cs="Times New Roman"/>
          <w:sz w:val="28"/>
          <w:szCs w:val="28"/>
        </w:rPr>
        <w:t># Не обновлять страницу если в описании DONT CHANGE ORIGINAL!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>$page_id = $item-&gt;{description} =~ m/^DONT CHANGE ORIGINAL!/ ? $page_in_confluence-&gt;{'id'} :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update_to_confluence( $page_in_confluence-&gt;{'id'}, $api_page_template )-&gt;{'id'};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$page_id = add_to_confluence( $api_page_template )-&gt;{'id'};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"\t$item-&gt;{name} --- my $page_id, $parent_id\n" if $DEBUG &gt;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print_item( $item-&gt;{item}, $page_id ) unless $args{only_page};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processing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( $page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$request = $page-&gt;{request};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4F2748">
        <w:rPr>
          <w:rFonts w:ascii="Times New Roman" w:hAnsi="Times New Roman" w:cs="Times New Roman"/>
          <w:sz w:val="28"/>
          <w:szCs w:val="28"/>
        </w:rPr>
        <w:t># Обработка заголовка запроса</w:t>
      </w:r>
    </w:p>
    <w:p w:rsidR="004F2748" w:rsidRPr="004E57C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    </w:t>
      </w:r>
      <w:r w:rsidRPr="00EE6471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4E57C8">
        <w:rPr>
          <w:rFonts w:ascii="Times New Roman" w:hAnsi="Times New Roman" w:cs="Times New Roman"/>
          <w:sz w:val="28"/>
          <w:szCs w:val="28"/>
        </w:rPr>
        <w:t xml:space="preserve"> ( $</w:t>
      </w:r>
      <w:r w:rsidRPr="00EE6471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4E57C8">
        <w:rPr>
          <w:rFonts w:ascii="Times New Roman" w:hAnsi="Times New Roman" w:cs="Times New Roman"/>
          <w:sz w:val="28"/>
          <w:szCs w:val="28"/>
        </w:rPr>
        <w:t>-&gt;{</w:t>
      </w:r>
      <w:r w:rsidRPr="00EE6471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4E57C8">
        <w:rPr>
          <w:rFonts w:ascii="Times New Roman" w:hAnsi="Times New Roman" w:cs="Times New Roman"/>
          <w:sz w:val="28"/>
          <w:szCs w:val="28"/>
        </w:rPr>
        <w:t>}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E57C8">
        <w:rPr>
          <w:rFonts w:ascii="Times New Roman" w:hAnsi="Times New Roman" w:cs="Times New Roman"/>
          <w:sz w:val="28"/>
          <w:szCs w:val="28"/>
        </w:rPr>
        <w:t xml:space="preserve">        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>if ( $request-&gt;{description} =~ s/^# (.*)\n//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$request-&gt;{desc}-&gt;{header} = $1;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$request-&gt;{more} = [ map $_, split /- /, $request-&gt;{description} 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$request-&gt;{desc}-&gt;{header} = $request-&gt;{description};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$url_hash = ref $request-&gt;{url} eq 'HASH' ? $request-&gt;{url} : {};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( $request-&gt;{method} eq 'POST' || !$url_hash-&gt;{path}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if ( $request-&gt;{url}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my $url = exists $url_hash-&gt;{raw} ? $url_hash-&gt;{raw} : $request-&gt;{url};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( undef, $request-&gt;{path} ) = $url =~ m/^(?:\{\{(\w+)?host\}\}|http[s]?:\/\/(?:[\da-z\.-]+))(.*)\??/;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foreach my $raw ( @{ $request-&gt;{body}-&gt;{formdata}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 = undef if $raw-&gt;{disabled};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$raw-&gt;{name} = $raw-&gt;{key};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 = [ split /\|/, $raw-&gt;{description} ] if $raw-&gt;{description};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$raw-&gt;{data}-&gt;[1] = [ split /\n/, $raw-&gt;{data}-&gt;[1] ] if $raw-&gt;{data}-&gt;[1];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$request-&gt;{path} = '/'. join '/', @{ $request-&gt;{url}-&gt;{path} || []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foreach my $raw ( @{ $request-&gt;{url}-&gt;{query}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$raw-&gt;{name} = $raw-&gt;{key};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 = [ split /\|/, $raw-&gt;{description} ] if $raw-&gt;{description};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$raw-&gt;{data}-&gt;[1] = [ split /\n/, $raw-&gt;{data}-&gt;[1] ] if $raw-&gt;{data}-&gt;[1];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$request-&gt;{host} = $config{host_replace};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$j = JSON::XS-&gt;new-&gt;pretty(1);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( @{ $page-&gt;{response} || [] } &amp;&amp; $page-&gt;{response}-&gt;[0]-&gt;{body}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$request-&gt;{response_params} = $page-&gt;{response}-&gt;[0]-&gt;{originalRequest};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$request-&gt;{response} = $j-&gt;decode( $page-&gt;{response}-&gt;[0]-&gt;{body}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$request-&gt;{response} = $j-&gt;encode( $page-&gt;{request}-&gt;{response}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$page;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find_to_confluence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$page_name = shift;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$page_name = uri_escape($page_name);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request('GET', $config{Confluence}-&gt;{host}.API_CONTENT.'?expand=version&amp;spaceKey='.$config{Confluence}-&gt;{space}.'&amp;title='.$page_name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add_to_confluence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$template = shift;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request('POST', $config{Confluence}-&gt;{host}.API_CONTENT, encode_json( $template )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update_to_confluence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( $id, $template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request('PUT', $config{Confluence}-&gt;{host}.API_CONTENT.$id, encode_json( $template )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request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( $method, $uri, $json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$req = HTTP::Request-&gt;new( $method, $uri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$req-&gt;header(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'accept'          =&gt; 'application/json',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'content-type'    =&gt; 'application/json',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'authorization'   =&gt; 'Basic ' . encode_base64($config{Sign_in}-&gt;{login} . ':' . $config{Sign_in}-&gt;{password}),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$req-&gt;content( $json ) if defined $json;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warn decode('utf8', Dumper $req ) if $DEBUG &gt; 2;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$ua = LWP::UserAgent-&gt;new();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$response = $ua-&gt;request( $req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$res_hash;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eval { $res_hash = decode_json($response-&gt;decoded_content)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( $@ || defined $res_hash-&gt;{statusCode}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$@;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$response-&gt;decoded_content;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$res_hash;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ask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( $question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1 if ( $args{force} == 1 );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warn "$question (y/n): ";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while( &lt;STDIN&gt;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chomp;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last if /^y$/;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return 0;</w:t>
      </w:r>
    </w:p>
    <w:p w:rsidR="004F2748" w:rsidRPr="004E57C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4E57C8">
        <w:rPr>
          <w:rFonts w:ascii="Times New Roman" w:hAnsi="Times New Roman" w:cs="Times New Roman"/>
          <w:sz w:val="28"/>
          <w:szCs w:val="28"/>
        </w:rPr>
        <w:t>}</w:t>
      </w:r>
    </w:p>
    <w:p w:rsidR="004F2748" w:rsidRPr="004E57C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E57C8">
        <w:rPr>
          <w:rFonts w:ascii="Times New Roman" w:hAnsi="Times New Roman" w:cs="Times New Roman"/>
          <w:sz w:val="28"/>
          <w:szCs w:val="28"/>
        </w:rPr>
        <w:t xml:space="preserve">    </w:t>
      </w:r>
      <w:r w:rsidRPr="00EE6471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4E57C8">
        <w:rPr>
          <w:rFonts w:ascii="Times New Roman" w:hAnsi="Times New Roman" w:cs="Times New Roman"/>
          <w:sz w:val="28"/>
          <w:szCs w:val="28"/>
        </w:rPr>
        <w:t xml:space="preserve"> 1;</w:t>
      </w:r>
    </w:p>
    <w:p w:rsid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};</w:t>
      </w:r>
    </w:p>
    <w:p w:rsidR="00156F83" w:rsidRDefault="00156F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56F83" w:rsidRPr="00EB0DE0" w:rsidRDefault="00156F83" w:rsidP="00EB0DE0">
      <w:pPr>
        <w:pStyle w:val="1"/>
        <w:spacing w:before="0" w:line="360" w:lineRule="auto"/>
        <w:rPr>
          <w:rFonts w:cs="Times New Roman"/>
          <w:szCs w:val="28"/>
        </w:rPr>
      </w:pPr>
      <w:bookmarkStart w:id="71" w:name="Bookmark1"/>
      <w:bookmarkStart w:id="72" w:name="_Toc61816137"/>
      <w:bookmarkEnd w:id="71"/>
      <w:r>
        <w:rPr>
          <w:rFonts w:cs="Times New Roman"/>
          <w:szCs w:val="28"/>
        </w:rPr>
        <w:lastRenderedPageBreak/>
        <w:t>ПРИЛОЖЕНИЕ Б</w:t>
      </w:r>
      <w:r w:rsidRPr="00B81131">
        <w:rPr>
          <w:rFonts w:cs="Times New Roman"/>
          <w:szCs w:val="28"/>
        </w:rPr>
        <w:t xml:space="preserve">: </w:t>
      </w:r>
      <w:r w:rsidR="00EB0DE0">
        <w:rPr>
          <w:rFonts w:cs="Times New Roman"/>
          <w:szCs w:val="28"/>
        </w:rPr>
        <w:t>Инструкция использования АС в компании ООО </w:t>
      </w:r>
      <w:r w:rsidR="00EB0DE0" w:rsidRPr="00EB0DE0">
        <w:rPr>
          <w:rFonts w:cs="Times New Roman"/>
          <w:szCs w:val="28"/>
        </w:rPr>
        <w:t>«ФорМакс»</w:t>
      </w:r>
      <w:bookmarkEnd w:id="72"/>
    </w:p>
    <w:p w:rsidR="00156F83" w:rsidRDefault="00DA5B2D" w:rsidP="00156F8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w:anchor="Bookmark2" w:tooltip="0. Глоссарий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0. Глоссарий</w:t>
        </w:r>
      </w:hyperlink>
    </w:p>
    <w:p w:rsidR="00156F83" w:rsidRDefault="00DA5B2D" w:rsidP="00156F8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w:anchor="Bookmark3" w:tooltip="2. Использование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2. Использование</w:t>
        </w:r>
      </w:hyperlink>
      <w:r w:rsidR="00156F83">
        <w:rPr>
          <w:rFonts w:ascii="Arial" w:eastAsia="Times New Roman" w:hAnsi="Arial" w:cs="Arial"/>
          <w:sz w:val="18"/>
          <w:szCs w:val="18"/>
        </w:rPr>
        <w:t xml:space="preserve"> </w:t>
      </w:r>
    </w:p>
    <w:p w:rsidR="00156F83" w:rsidRDefault="00DA5B2D" w:rsidP="00156F8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w:anchor="Bookmark4" w:tooltip="2.1 Добавление дополнительной информации в метод 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2.1 Добавление дополнительной информации в метод </w:t>
        </w:r>
      </w:hyperlink>
    </w:p>
    <w:p w:rsidR="00156F83" w:rsidRDefault="00DA5B2D" w:rsidP="00156F8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w:anchor="Bookmark5" w:tooltip="2.2 Добавить страницу в игнор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2.2 Добавить страницу в игнор</w:t>
        </w:r>
      </w:hyperlink>
    </w:p>
    <w:p w:rsidR="00156F83" w:rsidRDefault="00DA5B2D" w:rsidP="00156F8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w:anchor="Bookmark6" w:tooltip="3. Подготовка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3. Подготовка</w:t>
        </w:r>
      </w:hyperlink>
    </w:p>
    <w:p w:rsidR="00156F83" w:rsidRDefault="00DA5B2D" w:rsidP="00156F8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w:anchor="Bookmark7" w:tooltip="4. Создание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4. Создание</w:t>
        </w:r>
      </w:hyperlink>
    </w:p>
    <w:p w:rsidR="00156F83" w:rsidRDefault="00B37656" w:rsidP="00156F83">
      <w:pPr>
        <w:pStyle w:val="3"/>
        <w:rPr>
          <w:rFonts w:ascii="Arial" w:eastAsia="Times New Roman" w:hAnsi="Arial" w:cs="Arial"/>
          <w:sz w:val="27"/>
          <w:szCs w:val="27"/>
        </w:rPr>
      </w:pPr>
      <w:bookmarkStart w:id="73" w:name="Bookmark2"/>
      <w:bookmarkStart w:id="74" w:name="_Toc61816138"/>
      <w:bookmarkEnd w:id="73"/>
      <w:r>
        <w:rPr>
          <w:rFonts w:ascii="Arial" w:eastAsia="Times New Roman" w:hAnsi="Arial" w:cs="Arial"/>
          <w:lang w:val="en-US"/>
        </w:rPr>
        <w:t>1</w:t>
      </w:r>
      <w:r w:rsidR="00156F83">
        <w:rPr>
          <w:rFonts w:ascii="Arial" w:eastAsia="Times New Roman" w:hAnsi="Arial" w:cs="Arial"/>
        </w:rPr>
        <w:t>. Глоссарий</w:t>
      </w:r>
      <w:bookmarkEnd w:id="74"/>
    </w:p>
    <w:p w:rsidR="00156F83" w:rsidRDefault="00DA5B2D" w:rsidP="00156F8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r:id="rId48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Postman</w:t>
        </w:r>
      </w:hyperlink>
      <w:r w:rsidR="00156F83">
        <w:rPr>
          <w:rFonts w:ascii="Arial" w:eastAsia="Times New Roman" w:hAnsi="Arial" w:cs="Arial"/>
          <w:sz w:val="18"/>
          <w:szCs w:val="18"/>
        </w:rPr>
        <w:t xml:space="preserve"> - это инструмент, который позволяет создавать и выполнять запросы, документировать и мониторить сервисы в одном месте.</w:t>
      </w:r>
    </w:p>
    <w:p w:rsidR="00156F83" w:rsidRDefault="00DA5B2D" w:rsidP="00156F8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r:id="rId49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JSON</w:t>
        </w:r>
      </w:hyperlink>
      <w:r w:rsidR="00156F83">
        <w:rPr>
          <w:rFonts w:ascii="Arial" w:eastAsia="Times New Roman" w:hAnsi="Arial" w:cs="Arial"/>
          <w:sz w:val="18"/>
          <w:szCs w:val="18"/>
        </w:rPr>
        <w:t xml:space="preserve"> (англ. JavaScript Object Notation) - текстовый формат обмена данными, основанный на JavaScript.</w:t>
      </w:r>
    </w:p>
    <w:p w:rsidR="00156F83" w:rsidRDefault="00DA5B2D" w:rsidP="00156F8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r:id="rId50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Template Toolkit</w:t>
        </w:r>
      </w:hyperlink>
      <w:r w:rsidR="00156F83">
        <w:rPr>
          <w:rFonts w:ascii="Arial" w:eastAsia="Times New Roman" w:hAnsi="Arial" w:cs="Arial"/>
          <w:sz w:val="18"/>
          <w:szCs w:val="18"/>
        </w:rPr>
        <w:t xml:space="preserve"> (TT) - мощная «легковесная» perl-библиотека для работы с шаблонами, позволяющая разделять код, данные и представление.</w:t>
      </w:r>
    </w:p>
    <w:p w:rsidR="00156F83" w:rsidRDefault="00156F83" w:rsidP="00156F8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Репозиторий — место, где хранятся и поддерживаются какие-либо данные.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bCs/>
          <w:color w:val="333333"/>
          <w:spacing w:val="-1"/>
        </w:rPr>
        <w:t>1. Ссылки</w:t>
      </w:r>
    </w:p>
    <w:p w:rsidR="00156F83" w:rsidRDefault="00DA5B2D" w:rsidP="00156F83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r:id="rId51" w:tooltip="https://confluence.id-network.ru/display/DU/Postman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Postman - Цифровой Университет</w:t>
        </w:r>
      </w:hyperlink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Разработчик самостоятельно тестирует API методы в процессе работы. Для этого можно использовать Postman.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После завершения работы над задачей, обновлённые методы из Postman можно выгрузить в виде json. Скрипт берёт json и по заданному шаблону (TT) загоняет данные в confluence.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Данный способ позволяет сэкономить время и упростить работу:</w:t>
      </w:r>
    </w:p>
    <w:p w:rsidR="00156F83" w:rsidRDefault="00156F83" w:rsidP="00156F83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разработчику</w:t>
      </w:r>
    </w:p>
    <w:p w:rsidR="00156F83" w:rsidRDefault="00156F83" w:rsidP="00156F83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тестировщику</w:t>
      </w:r>
    </w:p>
    <w:p w:rsidR="00156F83" w:rsidRDefault="00156F83" w:rsidP="00156F83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фронтенд разработчику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Из-за простоты создания документации бекенд-разработчик с большей вероятностью будет следить за актуализацией документации. Благодаря шаблонам, документация будет всегда в одном формате. При изменении формата можно будет повторить операцию со скриптом, чтобы не вносить вручную правки в confluence.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Выгруженные данные из Postman, для сокращения времени на актуализацию методов, можно передать коллеге по работе (см. </w:t>
      </w:r>
      <w:hyperlink r:id="rId52" w:anchor="exporting-postman-data" w:history="1">
        <w:r>
          <w:rPr>
            <w:rStyle w:val="a8"/>
            <w:rFonts w:ascii="Arial" w:hAnsi="Arial" w:cs="Arial"/>
            <w:sz w:val="18"/>
            <w:szCs w:val="18"/>
          </w:rPr>
          <w:t>Экспорт/Импорт</w:t>
        </w:r>
      </w:hyperlink>
      <w:r>
        <w:rPr>
          <w:rFonts w:ascii="Arial" w:hAnsi="Arial" w:cs="Arial"/>
          <w:sz w:val="18"/>
          <w:szCs w:val="18"/>
        </w:rPr>
        <w:t xml:space="preserve"> коллекций) </w:t>
      </w:r>
    </w:p>
    <w:p w:rsidR="00156F83" w:rsidRDefault="00156F83" w:rsidP="00156F83">
      <w:pPr>
        <w:pStyle w:val="3"/>
        <w:rPr>
          <w:rFonts w:ascii="Arial" w:eastAsia="Times New Roman" w:hAnsi="Arial" w:cs="Arial"/>
          <w:sz w:val="27"/>
          <w:szCs w:val="27"/>
        </w:rPr>
      </w:pPr>
      <w:bookmarkStart w:id="75" w:name="Bookmark3"/>
      <w:bookmarkStart w:id="76" w:name="_Toc61816139"/>
      <w:bookmarkEnd w:id="75"/>
      <w:r>
        <w:rPr>
          <w:rFonts w:ascii="Arial" w:eastAsia="Times New Roman" w:hAnsi="Arial" w:cs="Arial"/>
        </w:rPr>
        <w:t>2. Использование</w:t>
      </w:r>
      <w:bookmarkEnd w:id="76"/>
    </w:p>
    <w:p w:rsidR="00156F83" w:rsidRDefault="00156F83" w:rsidP="00156F83">
      <w:pPr>
        <w:pStyle w:val="4"/>
        <w:rPr>
          <w:rFonts w:ascii="Arial" w:eastAsia="Times New Roman" w:hAnsi="Arial" w:cs="Arial"/>
        </w:rPr>
      </w:pPr>
      <w:bookmarkStart w:id="77" w:name="Bookmark4"/>
      <w:bookmarkEnd w:id="77"/>
      <w:r>
        <w:rPr>
          <w:rFonts w:ascii="Arial" w:eastAsia="Times New Roman" w:hAnsi="Arial" w:cs="Arial"/>
        </w:rPr>
        <w:t>2.1 Добавление дополнительной информации в метод 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Если нужно добавить доп. инфу в метод, так чтобы ее было видно, нужно</w:t>
      </w:r>
    </w:p>
    <w:p w:rsidR="00156F83" w:rsidRDefault="00156F83" w:rsidP="00156F83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В описание к методу, добавляется</w:t>
      </w:r>
    </w:p>
    <w:p w:rsidR="00156F83" w:rsidRDefault="00156F83" w:rsidP="00156F83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В описание, первым символом - "#"</w:t>
      </w:r>
    </w:p>
    <w:p w:rsidR="00156F83" w:rsidRDefault="00156F83" w:rsidP="00156F83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Каждая след строка через символ "-"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Пример - </w:t>
      </w:r>
      <w:hyperlink r:id="rId53" w:tooltip="https://confluence.id-network.ru/display/FONMIX/Callback%3A%3AOnPay" w:history="1">
        <w:r>
          <w:rPr>
            <w:rStyle w:val="a8"/>
            <w:rFonts w:ascii="Arial" w:hAnsi="Arial" w:cs="Arial"/>
            <w:sz w:val="18"/>
            <w:szCs w:val="18"/>
          </w:rPr>
          <w:t xml:space="preserve"> Callback/OnPay - Обновление статусов платежа</w:t>
        </w:r>
      </w:hyperlink>
      <w:r>
        <w:rPr>
          <w:rFonts w:ascii="Arial" w:hAnsi="Arial" w:cs="Arial"/>
          <w:sz w:val="18"/>
          <w:szCs w:val="18"/>
        </w:rPr>
        <w:t> 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lastRenderedPageBreak/>
        <w:drawing>
          <wp:inline distT="0" distB="0" distL="0" distR="0" wp14:anchorId="6A6B6C19" wp14:editId="361EED93">
            <wp:extent cx="5949950" cy="1268095"/>
            <wp:effectExtent l="0" t="0" r="0" b="8255"/>
            <wp:docPr id="26" name="Рисунок 26" descr="C:\img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img_1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4"/>
        <w:rPr>
          <w:rFonts w:ascii="Arial" w:eastAsia="Times New Roman" w:hAnsi="Arial" w:cs="Arial"/>
          <w:sz w:val="24"/>
          <w:szCs w:val="24"/>
        </w:rPr>
      </w:pPr>
      <w:bookmarkStart w:id="78" w:name="Bookmark5"/>
      <w:bookmarkEnd w:id="78"/>
      <w:r>
        <w:rPr>
          <w:rFonts w:ascii="Arial" w:eastAsia="Times New Roman" w:hAnsi="Arial" w:cs="Arial"/>
          <w:color w:val="333333"/>
          <w:spacing w:val="-1"/>
        </w:rPr>
        <w:br/>
        <w:t>2.2 Добавить страницу в игнор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При заливке страницы в confluence, она создается заново ( создается новая версия), при этом внесенные вручную изменения на странице затрутся. Во избежание этого можно добавить страницу в игнор. Например:</w:t>
      </w:r>
    </w:p>
    <w:p w:rsidR="00156F83" w:rsidRDefault="00156F83" w:rsidP="00156F83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В описание к странице добавляется строка "DONT CHANGE ORIGINAL!". Пример - </w:t>
      </w:r>
      <w:hyperlink r:id="rId55" w:tooltip="https://confluence.id-network.ru/pages/createpage.action?spaceKey=FONMIX&amp;title=API&amp;linkCreation=true&amp;fromPageId=171016194" w:history="1">
        <w:r>
          <w:rPr>
            <w:rStyle w:val="a8"/>
            <w:rFonts w:ascii="Arial" w:eastAsia="Times New Roman" w:hAnsi="Arial" w:cs="Arial"/>
            <w:sz w:val="18"/>
            <w:szCs w:val="18"/>
          </w:rPr>
          <w:t>API</w:t>
        </w:r>
      </w:hyperlink>
      <w:r>
        <w:rPr>
          <w:rFonts w:ascii="Arial" w:eastAsia="Times New Roman" w:hAnsi="Arial" w:cs="Arial"/>
          <w:sz w:val="18"/>
          <w:szCs w:val="18"/>
        </w:rPr>
        <w:br/>
      </w:r>
      <w:r>
        <w:rPr>
          <w:rFonts w:ascii="Arial" w:eastAsia="Times New Roman" w:hAnsi="Arial" w:cs="Arial"/>
          <w:sz w:val="18"/>
          <w:szCs w:val="18"/>
        </w:rPr>
        <w:br/>
      </w:r>
      <w:r>
        <w:rPr>
          <w:rFonts w:ascii="Arial" w:eastAsia="Times New Roman" w:hAnsi="Arial" w:cs="Arial"/>
          <w:noProof/>
          <w:sz w:val="18"/>
          <w:szCs w:val="18"/>
          <w:lang w:eastAsia="ru-RU"/>
        </w:rPr>
        <w:drawing>
          <wp:inline distT="0" distB="0" distL="0" distR="0" wp14:anchorId="5B8CE8DB" wp14:editId="47CE0C33">
            <wp:extent cx="5949950" cy="1828800"/>
            <wp:effectExtent l="0" t="0" r="0" b="0"/>
            <wp:docPr id="27" name="Рисунок 27" descr="C:\img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img_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3"/>
        <w:rPr>
          <w:rFonts w:ascii="Arial" w:eastAsia="Times New Roman" w:hAnsi="Arial" w:cs="Arial"/>
          <w:sz w:val="27"/>
          <w:szCs w:val="27"/>
        </w:rPr>
      </w:pPr>
      <w:bookmarkStart w:id="79" w:name="Bookmark6"/>
      <w:bookmarkStart w:id="80" w:name="_Toc61816140"/>
      <w:bookmarkEnd w:id="79"/>
      <w:r>
        <w:rPr>
          <w:rFonts w:ascii="Arial" w:eastAsia="Times New Roman" w:hAnsi="Arial" w:cs="Arial"/>
        </w:rPr>
        <w:t>3. Подготовка</w:t>
      </w:r>
      <w:bookmarkEnd w:id="80"/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3.1. Создать корневую страницу от которой будут наследоваться остальные</w:t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46B6D6EB" wp14:editId="6F5FDFC4">
            <wp:extent cx="5949950" cy="1304290"/>
            <wp:effectExtent l="0" t="0" r="0" b="0"/>
            <wp:docPr id="28" name="Рисунок 28" descr="C:\img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img_3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</w:p>
    <w:p w:rsidR="00156F83" w:rsidRDefault="00156F83" w:rsidP="00156F83">
      <w:pPr>
        <w:pStyle w:val="af3"/>
        <w:spacing w:after="240" w:afterAutospacing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3.2. Создание структуры</w:t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4C185FB5" wp14:editId="5E1C862F">
            <wp:extent cx="5949950" cy="1487170"/>
            <wp:effectExtent l="0" t="0" r="0" b="0"/>
            <wp:docPr id="29" name="Рисунок 29" descr="C:\img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img_4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3.3. Создание запросов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3.3.1 Сохранить запрос и добавить описание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07549457" wp14:editId="52CB8A39">
            <wp:extent cx="5949950" cy="377825"/>
            <wp:effectExtent l="0" t="0" r="0" b="3175"/>
            <wp:docPr id="30" name="Рисунок 30" descr="C:\img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img_5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7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65828485" wp14:editId="5B22DE06">
            <wp:extent cx="4207903" cy="4181856"/>
            <wp:effectExtent l="0" t="0" r="2540" b="0"/>
            <wp:docPr id="31" name="Рисунок 31" descr="C:\img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img_6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994" cy="419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lastRenderedPageBreak/>
        <w:drawing>
          <wp:inline distT="0" distB="0" distL="0" distR="0" wp14:anchorId="63AC61BF" wp14:editId="672EC6DC">
            <wp:extent cx="4230624" cy="1543252"/>
            <wp:effectExtent l="0" t="0" r="0" b="0"/>
            <wp:docPr id="32" name="Рисунок 32" descr="C:\img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img_7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291" cy="154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Если нужно указать дополнительные параметры, то можно воспользоваться разметкой markdown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088FC409" wp14:editId="0E604625">
            <wp:extent cx="5657215" cy="3291840"/>
            <wp:effectExtent l="0" t="0" r="635" b="3810"/>
            <wp:docPr id="33" name="Рисунок 33" descr="C:\img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img_8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21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3.3.2. Указать параметры запроса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При GET запросе параметры указываются во вкладке Params, при POST запросе - во вкладке Body/from-data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1E6FA7C0" wp14:editId="3C832DF8">
            <wp:extent cx="5949950" cy="1463040"/>
            <wp:effectExtent l="0" t="0" r="0" b="3810"/>
            <wp:docPr id="34" name="Рисунок 34" descr="C:\img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img_9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в поле description с разделителем pipe - | указываются:</w:t>
      </w:r>
    </w:p>
    <w:p w:rsidR="00156F83" w:rsidRDefault="00156F83" w:rsidP="00156F83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тип</w:t>
      </w:r>
    </w:p>
    <w:p w:rsidR="00156F83" w:rsidRDefault="00156F83" w:rsidP="00156F83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описание</w:t>
      </w:r>
    </w:p>
    <w:p w:rsidR="00156F83" w:rsidRDefault="00156F83" w:rsidP="00156F83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параметр обязательный - да/нет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3.3.3 Если нужен пример запроса, необходимо: 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3.3.3.1 Выполнить запрос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0F8745EF" wp14:editId="53929633">
            <wp:extent cx="5949950" cy="3596640"/>
            <wp:effectExtent l="0" t="0" r="0" b="3810"/>
            <wp:docPr id="35" name="Рисунок 35" descr="C:\img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img_10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3.3.3.2 Добавить в примеры</w:t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3998FB18" wp14:editId="3CE59605">
            <wp:extent cx="2792095" cy="3255010"/>
            <wp:effectExtent l="0" t="0" r="8255" b="2540"/>
            <wp:docPr id="36" name="Рисунок 36" descr="C:\img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img_11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9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4EB91089" wp14:editId="2CBC45FE">
            <wp:extent cx="2072640" cy="2780030"/>
            <wp:effectExtent l="0" t="0" r="3810" b="1270"/>
            <wp:docPr id="37" name="Рисунок 37" descr="C:\img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img_12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3.3.4 Экспортировать структуру во временную папку (нужно выбрать 2-ю версию)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lastRenderedPageBreak/>
        <w:drawing>
          <wp:inline distT="0" distB="0" distL="0" distR="0" wp14:anchorId="4DD5DC2B" wp14:editId="206C2E9F">
            <wp:extent cx="2804160" cy="4257714"/>
            <wp:effectExtent l="0" t="0" r="0" b="9525"/>
            <wp:docPr id="38" name="Рисунок 38" descr="C:\img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img_13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958" cy="42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71454ACC" wp14:editId="0A53676D">
            <wp:extent cx="5108448" cy="2920593"/>
            <wp:effectExtent l="0" t="0" r="0" b="0"/>
            <wp:docPr id="39" name="Рисунок 39" descr="C:\img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img_14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562" cy="29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3"/>
        <w:rPr>
          <w:rFonts w:ascii="Arial" w:eastAsia="Times New Roman" w:hAnsi="Arial" w:cs="Arial"/>
          <w:sz w:val="27"/>
          <w:szCs w:val="27"/>
        </w:rPr>
      </w:pPr>
      <w:bookmarkStart w:id="81" w:name="Bookmark7"/>
      <w:bookmarkStart w:id="82" w:name="_Toc61816141"/>
      <w:bookmarkEnd w:id="81"/>
      <w:r>
        <w:rPr>
          <w:rFonts w:ascii="Arial" w:eastAsia="Times New Roman" w:hAnsi="Arial" w:cs="Arial"/>
        </w:rPr>
        <w:t>4. Создание</w:t>
      </w:r>
      <w:bookmarkEnd w:id="82"/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Скрипт находится в репозитории - </w:t>
      </w:r>
      <w:hyperlink r:id="rId69" w:history="1">
        <w:r>
          <w:rPr>
            <w:rStyle w:val="a8"/>
            <w:rFonts w:ascii="Arial" w:hAnsi="Arial" w:cs="Arial"/>
            <w:sz w:val="18"/>
            <w:szCs w:val="18"/>
          </w:rPr>
          <w:t>https://gitlab.id-network.ru/backend/internal/lib-external</w:t>
        </w:r>
      </w:hyperlink>
    </w:p>
    <w:p w:rsidR="00156F83" w:rsidRPr="00156F83" w:rsidRDefault="00156F83" w:rsidP="00156F83">
      <w:pPr>
        <w:pStyle w:val="HTML"/>
        <w:rPr>
          <w:lang w:val="en-US"/>
        </w:rPr>
      </w:pPr>
      <w:r w:rsidRPr="00156F83">
        <w:rPr>
          <w:lang w:val="en-US"/>
        </w:rPr>
        <w:t>perl projects/fonmix.ru/lib/External/script/postman2confluence.pl -login='&lt;your login&gt;' -password=&lt;your password&gt; -file=/home/orlov/doc/Fonmix.postman_collection.json -space='~y.orlov' -host='http://fonmix.ru'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где:</w:t>
      </w:r>
    </w:p>
    <w:p w:rsidR="00156F83" w:rsidRDefault="00156F83" w:rsidP="00156F83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Обязательные параметры</w:t>
      </w:r>
    </w:p>
    <w:p w:rsid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perl - программа запуска</w:t>
      </w:r>
    </w:p>
    <w:p w:rsidR="00156F83" w:rsidRP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  <w:lang w:val="en-US"/>
        </w:rPr>
      </w:pP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projects/fonmix.ru/lib/External/script/postman2confluence.pl - </w:t>
      </w:r>
      <w:r>
        <w:rPr>
          <w:rFonts w:ascii="Arial" w:eastAsia="Times New Roman" w:hAnsi="Arial" w:cs="Arial"/>
          <w:sz w:val="18"/>
          <w:szCs w:val="18"/>
        </w:rPr>
        <w:t>скрипт</w:t>
      </w:r>
    </w:p>
    <w:p w:rsidR="00156F83" w:rsidRP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  <w:lang w:val="en-US"/>
        </w:rPr>
      </w:pP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-login='&lt;your login&gt;' - </w:t>
      </w:r>
      <w:r>
        <w:rPr>
          <w:rFonts w:ascii="Arial" w:eastAsia="Times New Roman" w:hAnsi="Arial" w:cs="Arial"/>
          <w:sz w:val="18"/>
          <w:szCs w:val="18"/>
        </w:rPr>
        <w:t>логин</w:t>
      </w: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 </w:t>
      </w:r>
      <w:r>
        <w:rPr>
          <w:rFonts w:ascii="Arial" w:eastAsia="Times New Roman" w:hAnsi="Arial" w:cs="Arial"/>
          <w:sz w:val="18"/>
          <w:szCs w:val="18"/>
        </w:rPr>
        <w:t>от</w:t>
      </w: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 confluence</w:t>
      </w:r>
    </w:p>
    <w:p w:rsidR="00156F83" w:rsidRP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  <w:lang w:val="en-US"/>
        </w:rPr>
      </w:pP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-password=&lt;your password&gt; - </w:t>
      </w:r>
      <w:r>
        <w:rPr>
          <w:rFonts w:ascii="Arial" w:eastAsia="Times New Roman" w:hAnsi="Arial" w:cs="Arial"/>
          <w:sz w:val="18"/>
          <w:szCs w:val="18"/>
        </w:rPr>
        <w:t>пароль</w:t>
      </w: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 </w:t>
      </w:r>
      <w:r>
        <w:rPr>
          <w:rFonts w:ascii="Arial" w:eastAsia="Times New Roman" w:hAnsi="Arial" w:cs="Arial"/>
          <w:sz w:val="18"/>
          <w:szCs w:val="18"/>
        </w:rPr>
        <w:t>от</w:t>
      </w: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 confluence</w:t>
      </w:r>
    </w:p>
    <w:p w:rsid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-space='~y.orlov' - пространство в котором будут созданы страницы</w:t>
      </w:r>
    </w:p>
    <w:p w:rsid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-file=/home/orlov/doc/Fonmix.postman_collection.json - путь до json файла, экспортированного из postman</w:t>
      </w:r>
    </w:p>
    <w:p w:rsidR="00156F83" w:rsidRDefault="00156F83" w:rsidP="00156F83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Не обязательные параметры</w:t>
      </w:r>
    </w:p>
    <w:p w:rsid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-start_page='[auto] API::Yellow::Cabinet'  - раздел документации который нужно обновить</w:t>
      </w:r>
    </w:p>
    <w:p w:rsid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-template='fonmix' - шаблон который использует скрипт, по умолчанию fonmix. Шаблоны лежат в lib/External/script/template</w:t>
      </w:r>
    </w:p>
    <w:p w:rsid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-host='http://fonmix.ru' - заменяет в примерах хост на который был запрос</w:t>
      </w:r>
    </w:p>
    <w:p w:rsidR="00156F83" w:rsidRDefault="00156F83" w:rsidP="00156F83">
      <w:pPr>
        <w:pStyle w:val="af3"/>
        <w:shd w:val="clear" w:color="auto" w:fill="FCFCFC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/>
          <w:color w:val="333333"/>
          <w:sz w:val="18"/>
          <w:szCs w:val="18"/>
        </w:rPr>
        <w:t>Важно использовать параметр start_page т.к. иначе скрипт будет обновлять всю документацию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PS. Для частого использования, все параметры скрипта можно перенести в конфиг, для этого</w:t>
      </w:r>
    </w:p>
    <w:p w:rsidR="00156F83" w:rsidRDefault="00156F83" w:rsidP="00156F83">
      <w:pPr>
        <w:pStyle w:val="auto-cursor-target"/>
        <w:numPr>
          <w:ilvl w:val="0"/>
          <w:numId w:val="45"/>
        </w:num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Создается yaml конфиг, пример</w:t>
      </w:r>
    </w:p>
    <w:p w:rsidR="00156F83" w:rsidRP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  <w:rPr>
          <w:lang w:val="en-US"/>
        </w:rPr>
      </w:pPr>
      <w:r w:rsidRPr="00156F83">
        <w:rPr>
          <w:lang w:val="en-US"/>
        </w:rPr>
        <w:t xml:space="preserve">$ cat ./config-dir/dev/postman.yaml </w:t>
      </w:r>
    </w:p>
    <w:p w:rsidR="00156F83" w:rsidRP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  <w:rPr>
          <w:lang w:val="en-US"/>
        </w:rPr>
      </w:pP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>Confluence:</w:t>
      </w:r>
    </w:p>
    <w:p w:rsidR="00156F83" w:rsidRP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  <w:rPr>
          <w:lang w:val="en-US"/>
        </w:rPr>
      </w:pPr>
      <w:r w:rsidRPr="00156F83">
        <w:rPr>
          <w:lang w:val="en-US"/>
        </w:rPr>
        <w:t xml:space="preserve">    host: https://confluence.id-network.ru/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 w:rsidRPr="00156F83">
        <w:rPr>
          <w:lang w:val="en-US"/>
        </w:rPr>
        <w:t xml:space="preserve">    </w:t>
      </w:r>
      <w:r>
        <w:t># space: ~y.orlov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 xml:space="preserve">    space: FONMIX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>Sign_in: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 xml:space="preserve">    login: &lt;you login&gt;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 xml:space="preserve">    password: &lt;you pass&gt;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>host_replace: fonmix.ru</w:t>
      </w:r>
    </w:p>
    <w:p w:rsidR="00156F83" w:rsidRP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  <w:rPr>
          <w:lang w:val="en-US"/>
        </w:rPr>
      </w:pPr>
      <w:r w:rsidRPr="00156F83">
        <w:rPr>
          <w:lang w:val="en-US"/>
        </w:rPr>
        <w:t>file: /home/orlov/doc/Tech.Doc.FonMix.1.0.postman_collection.json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># host_replace: crm.fonmix.ru</w:t>
      </w:r>
    </w:p>
    <w:p w:rsidR="00156F83" w:rsidRP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  <w:rPr>
          <w:lang w:val="en-US"/>
        </w:rPr>
      </w:pPr>
      <w:r w:rsidRPr="00156F83">
        <w:rPr>
          <w:lang w:val="en-US"/>
        </w:rPr>
        <w:t># file: /home/orlov/doc/Tech.Doc.FonMix.CRM-1.0.postman_collection.json</w:t>
      </w:r>
    </w:p>
    <w:p w:rsidR="00156F83" w:rsidRP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  <w:rPr>
          <w:lang w:val="en-US"/>
        </w:rPr>
      </w:pPr>
    </w:p>
    <w:p w:rsidR="00156F83" w:rsidRDefault="00156F83" w:rsidP="00156F83">
      <w:pPr>
        <w:pStyle w:val="auto-cursor-target"/>
        <w:numPr>
          <w:ilvl w:val="0"/>
          <w:numId w:val="45"/>
        </w:num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Устанавливается переменные окружения 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>export CONFIG_PROJECT=postman;</w:t>
      </w:r>
    </w:p>
    <w:p w:rsidR="00156F83" w:rsidRPr="00156F83" w:rsidRDefault="00156F83" w:rsidP="00156F83">
      <w:pPr>
        <w:pStyle w:val="HTML"/>
        <w:ind w:left="720"/>
        <w:rPr>
          <w:lang w:val="en-US"/>
        </w:rPr>
      </w:pPr>
      <w:r w:rsidRPr="00156F83">
        <w:rPr>
          <w:lang w:val="en-US"/>
        </w:rPr>
        <w:t>export CONFIG_DIR=/home/orlov/config-dir/dev;</w:t>
      </w:r>
    </w:p>
    <w:p w:rsidR="00156F83" w:rsidRDefault="00156F83" w:rsidP="00156F83">
      <w:pPr>
        <w:pStyle w:val="auto-cursor-target"/>
        <w:ind w:left="72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По окончанию работы скрипта будут созданы страницы в указанном пространстве.</w:t>
      </w:r>
    </w:p>
    <w:p w:rsidR="00156F83" w:rsidRPr="00EB0DE0" w:rsidRDefault="00156F83" w:rsidP="00EB0DE0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br/>
      </w:r>
      <w:r>
        <w:rPr>
          <w:rStyle w:val="af4"/>
          <w:rFonts w:ascii="Arial" w:hAnsi="Arial" w:cs="Arial"/>
          <w:sz w:val="18"/>
          <w:szCs w:val="18"/>
        </w:rPr>
        <w:t>Пример:</w:t>
      </w: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69B4236F" wp14:editId="3EC05555">
            <wp:extent cx="6114983" cy="8583168"/>
            <wp:effectExtent l="19050" t="19050" r="19685" b="27940"/>
            <wp:docPr id="40" name="Рисунок 40" descr="C:\img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img_15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421" cy="863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156F83" w:rsidRPr="00EB0DE0" w:rsidSect="00B07045">
      <w:footerReference w:type="default" r:id="rId71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5B2D" w:rsidRDefault="00DA5B2D" w:rsidP="00756CCC">
      <w:pPr>
        <w:spacing w:after="0" w:line="240" w:lineRule="auto"/>
      </w:pPr>
      <w:r>
        <w:separator/>
      </w:r>
    </w:p>
  </w:endnote>
  <w:endnote w:type="continuationSeparator" w:id="0">
    <w:p w:rsidR="00DA5B2D" w:rsidRDefault="00DA5B2D" w:rsidP="00756C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68557262"/>
      <w:docPartObj>
        <w:docPartGallery w:val="Page Numbers (Bottom of Page)"/>
        <w:docPartUnique/>
      </w:docPartObj>
    </w:sdtPr>
    <w:sdtContent>
      <w:p w:rsidR="00DA5B2D" w:rsidRPr="00EC6AB3" w:rsidRDefault="00DA5B2D" w:rsidP="00EC6AB3">
        <w:pPr>
          <w:pStyle w:val="a5"/>
          <w:rPr>
            <w:rFonts w:ascii="Times New Roman" w:hAnsi="Times New Roman" w:cs="Times New Roman"/>
            <w:sz w:val="28"/>
            <w:szCs w:val="28"/>
          </w:rPr>
        </w:pPr>
      </w:p>
      <w:p w:rsidR="00DA5B2D" w:rsidRPr="00EC6AB3" w:rsidRDefault="00DA5B2D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EC6AB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C6AB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C6AB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B6472C">
          <w:rPr>
            <w:rFonts w:ascii="Times New Roman" w:hAnsi="Times New Roman" w:cs="Times New Roman"/>
            <w:noProof/>
            <w:sz w:val="28"/>
            <w:szCs w:val="28"/>
          </w:rPr>
          <w:t>14</w:t>
        </w:r>
        <w:r w:rsidRPr="00EC6AB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DA5B2D" w:rsidRPr="00EC6AB3" w:rsidRDefault="00DA5B2D">
    <w:pPr>
      <w:pStyle w:val="a5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5B2D" w:rsidRDefault="00DA5B2D" w:rsidP="00756CCC">
      <w:pPr>
        <w:spacing w:after="0" w:line="240" w:lineRule="auto"/>
      </w:pPr>
      <w:r>
        <w:separator/>
      </w:r>
    </w:p>
  </w:footnote>
  <w:footnote w:type="continuationSeparator" w:id="0">
    <w:p w:rsidR="00DA5B2D" w:rsidRDefault="00DA5B2D" w:rsidP="00756CCC">
      <w:pPr>
        <w:spacing w:after="0" w:line="240" w:lineRule="auto"/>
      </w:pPr>
      <w:r>
        <w:continuationSeparator/>
      </w:r>
    </w:p>
  </w:footnote>
  <w:footnote w:id="1">
    <w:p w:rsidR="00DA5B2D" w:rsidRPr="00EF3448" w:rsidRDefault="00DA5B2D">
      <w:pPr>
        <w:pStyle w:val="aa"/>
      </w:pPr>
      <w:r>
        <w:rPr>
          <w:rStyle w:val="ac"/>
        </w:rPr>
        <w:footnoteRef/>
      </w:r>
      <w:r>
        <w:t xml:space="preserve"> </w:t>
      </w:r>
      <w:r w:rsidRPr="00EF3448">
        <w:t>https://ru.wikipedia.org/wiki/confluence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</w:abstractNum>
  <w:abstractNum w:abstractNumId="1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  <w:sz w:val="24"/>
      </w:rPr>
    </w:lvl>
  </w:abstractNum>
  <w:abstractNum w:abstractNumId="2" w15:restartNumberingAfterBreak="0">
    <w:nsid w:val="00000005"/>
    <w:multiLevelType w:val="singleLevel"/>
    <w:tmpl w:val="00000005"/>
    <w:name w:val="WW8Num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  <w:sz w:val="24"/>
      </w:rPr>
    </w:lvl>
  </w:abstractNum>
  <w:abstractNum w:abstractNumId="3" w15:restartNumberingAfterBreak="0">
    <w:nsid w:val="00000006"/>
    <w:multiLevelType w:val="single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</w:abstractNum>
  <w:abstractNum w:abstractNumId="4" w15:restartNumberingAfterBreak="0">
    <w:nsid w:val="007958A0"/>
    <w:multiLevelType w:val="hybridMultilevel"/>
    <w:tmpl w:val="C526DA44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7B30488"/>
    <w:multiLevelType w:val="hybridMultilevel"/>
    <w:tmpl w:val="A30EE16E"/>
    <w:lvl w:ilvl="0" w:tplc="70389EB8">
      <w:start w:val="1"/>
      <w:numFmt w:val="decimal"/>
      <w:lvlText w:val="3.3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1123A9"/>
    <w:multiLevelType w:val="multilevel"/>
    <w:tmpl w:val="AAEA5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8277C8E"/>
    <w:multiLevelType w:val="multilevel"/>
    <w:tmpl w:val="3A789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D9C53BE"/>
    <w:multiLevelType w:val="hybridMultilevel"/>
    <w:tmpl w:val="CF9C4E76"/>
    <w:lvl w:ilvl="0" w:tplc="6DA25F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E190273"/>
    <w:multiLevelType w:val="hybridMultilevel"/>
    <w:tmpl w:val="92868B28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0FD476BA"/>
    <w:multiLevelType w:val="multilevel"/>
    <w:tmpl w:val="28D85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0E54309"/>
    <w:multiLevelType w:val="hybridMultilevel"/>
    <w:tmpl w:val="13C60CA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A1943546">
      <w:start w:val="1"/>
      <w:numFmt w:val="decimal"/>
      <w:lvlText w:val="1.%2)"/>
      <w:lvlJc w:val="right"/>
      <w:pPr>
        <w:ind w:left="164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367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16166BBC"/>
    <w:multiLevelType w:val="multilevel"/>
    <w:tmpl w:val="6ACA53C4"/>
    <w:lvl w:ilvl="0">
      <w:start w:val="1"/>
      <w:numFmt w:val="bullet"/>
      <w:lvlText w:val=""/>
      <w:lvlJc w:val="left"/>
      <w:pPr>
        <w:ind w:left="675" w:hanging="675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1703003D"/>
    <w:multiLevelType w:val="multilevel"/>
    <w:tmpl w:val="C86C9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72942A7"/>
    <w:multiLevelType w:val="hybridMultilevel"/>
    <w:tmpl w:val="89C84B72"/>
    <w:lvl w:ilvl="0" w:tplc="F5BA68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18DF45FE"/>
    <w:multiLevelType w:val="hybridMultilevel"/>
    <w:tmpl w:val="92BE30E4"/>
    <w:lvl w:ilvl="0" w:tplc="5412A3AC">
      <w:start w:val="1"/>
      <w:numFmt w:val="decimal"/>
      <w:lvlText w:val="1.2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BEE3683"/>
    <w:multiLevelType w:val="hybridMultilevel"/>
    <w:tmpl w:val="D37257B8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1E846CEF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1F716965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206C082B"/>
    <w:multiLevelType w:val="hybridMultilevel"/>
    <w:tmpl w:val="D110E7AC"/>
    <w:lvl w:ilvl="0" w:tplc="51EAF722">
      <w:start w:val="1"/>
      <w:numFmt w:val="decimal"/>
      <w:lvlText w:val="%1)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E2DEEEFE">
      <w:start w:val="1"/>
      <w:numFmt w:val="decimal"/>
      <w:lvlText w:val="1.%2."/>
      <w:lvlJc w:val="left"/>
      <w:pPr>
        <w:ind w:left="2007" w:hanging="360"/>
      </w:pPr>
      <w:rPr>
        <w:rFonts w:hint="default"/>
        <w:i w:val="0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CAD00AFA">
      <w:start w:val="1"/>
      <w:numFmt w:val="bullet"/>
      <w:lvlText w:val=""/>
      <w:lvlJc w:val="left"/>
      <w:pPr>
        <w:ind w:left="3447" w:hanging="360"/>
      </w:pPr>
      <w:rPr>
        <w:rFonts w:ascii="Symbol" w:eastAsiaTheme="minorHAnsi" w:hAnsi="Symbol" w:cs="Times New Roman" w:hint="default"/>
      </w:r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ADE60040">
      <w:start w:val="1"/>
      <w:numFmt w:val="decimal"/>
      <w:lvlText w:val="%6)"/>
      <w:lvlJc w:val="left"/>
      <w:pPr>
        <w:ind w:left="5067" w:hanging="360"/>
      </w:pPr>
      <w:rPr>
        <w:rFonts w:hint="default"/>
      </w:r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24087647"/>
    <w:multiLevelType w:val="hybridMultilevel"/>
    <w:tmpl w:val="B9B865E6"/>
    <w:lvl w:ilvl="0" w:tplc="F5BA68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26216B01"/>
    <w:multiLevelType w:val="hybridMultilevel"/>
    <w:tmpl w:val="CDCEE6A2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D4AA218E">
      <w:start w:val="1"/>
      <w:numFmt w:val="decimal"/>
      <w:lvlText w:val="2.%2)"/>
      <w:lvlJc w:val="lef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26A70EC9"/>
    <w:multiLevelType w:val="hybridMultilevel"/>
    <w:tmpl w:val="CB0076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B4108F1"/>
    <w:multiLevelType w:val="hybridMultilevel"/>
    <w:tmpl w:val="BA968AC4"/>
    <w:lvl w:ilvl="0" w:tplc="F5BA686E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2CE9333A"/>
    <w:multiLevelType w:val="hybridMultilevel"/>
    <w:tmpl w:val="8D08D508"/>
    <w:lvl w:ilvl="0" w:tplc="3F4241A4">
      <w:start w:val="1"/>
      <w:numFmt w:val="decimal"/>
      <w:lvlText w:val="2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AF5AF8"/>
    <w:multiLevelType w:val="hybridMultilevel"/>
    <w:tmpl w:val="D21E442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357D44F0"/>
    <w:multiLevelType w:val="multilevel"/>
    <w:tmpl w:val="8AF693EA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1.2.%3.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35E95830"/>
    <w:multiLevelType w:val="hybridMultilevel"/>
    <w:tmpl w:val="DBC6EBB2"/>
    <w:lvl w:ilvl="0" w:tplc="75D4CA20">
      <w:start w:val="1"/>
      <w:numFmt w:val="decimal"/>
      <w:lvlText w:val="3.2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6C614E4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36E6624E"/>
    <w:multiLevelType w:val="multilevel"/>
    <w:tmpl w:val="39668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9A5237B"/>
    <w:multiLevelType w:val="multilevel"/>
    <w:tmpl w:val="05A281DA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2.5.%3.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3EA630FA"/>
    <w:multiLevelType w:val="hybridMultilevel"/>
    <w:tmpl w:val="114CE3C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AB569FFA">
      <w:start w:val="1"/>
      <w:numFmt w:val="decimal"/>
      <w:lvlText w:val="2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3F6B33A1"/>
    <w:multiLevelType w:val="hybridMultilevel"/>
    <w:tmpl w:val="D110E7AC"/>
    <w:lvl w:ilvl="0" w:tplc="51EAF722">
      <w:start w:val="1"/>
      <w:numFmt w:val="decimal"/>
      <w:lvlText w:val="%1)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E2DEEEFE">
      <w:start w:val="1"/>
      <w:numFmt w:val="decimal"/>
      <w:lvlText w:val="1.%2."/>
      <w:lvlJc w:val="left"/>
      <w:pPr>
        <w:ind w:left="2007" w:hanging="360"/>
      </w:pPr>
      <w:rPr>
        <w:rFonts w:hint="default"/>
        <w:i w:val="0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CAD00AFA">
      <w:start w:val="1"/>
      <w:numFmt w:val="bullet"/>
      <w:lvlText w:val=""/>
      <w:lvlJc w:val="left"/>
      <w:pPr>
        <w:ind w:left="3447" w:hanging="360"/>
      </w:pPr>
      <w:rPr>
        <w:rFonts w:ascii="Symbol" w:eastAsiaTheme="minorHAnsi" w:hAnsi="Symbol" w:cs="Times New Roman" w:hint="default"/>
      </w:r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ADE60040">
      <w:start w:val="1"/>
      <w:numFmt w:val="decimal"/>
      <w:lvlText w:val="%6)"/>
      <w:lvlJc w:val="left"/>
      <w:pPr>
        <w:ind w:left="5067" w:hanging="360"/>
      </w:pPr>
      <w:rPr>
        <w:rFonts w:hint="default"/>
      </w:r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40083192"/>
    <w:multiLevelType w:val="multilevel"/>
    <w:tmpl w:val="D48A3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46E91B00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47EB3863"/>
    <w:multiLevelType w:val="multilevel"/>
    <w:tmpl w:val="B87AC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4AFB3118"/>
    <w:multiLevelType w:val="multilevel"/>
    <w:tmpl w:val="5A9C6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BE14983"/>
    <w:multiLevelType w:val="hybridMultilevel"/>
    <w:tmpl w:val="D9FC195C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4F292C56"/>
    <w:multiLevelType w:val="hybridMultilevel"/>
    <w:tmpl w:val="057474EE"/>
    <w:lvl w:ilvl="0" w:tplc="6DA4B41C">
      <w:start w:val="1"/>
      <w:numFmt w:val="decimal"/>
      <w:lvlText w:val="2.%1)"/>
      <w:lvlJc w:val="left"/>
      <w:pPr>
        <w:ind w:left="1644" w:hanging="1077"/>
      </w:pPr>
      <w:rPr>
        <w:rFonts w:hint="default"/>
      </w:rPr>
    </w:lvl>
    <w:lvl w:ilvl="1" w:tplc="AB569FFA">
      <w:start w:val="1"/>
      <w:numFmt w:val="decimal"/>
      <w:lvlText w:val="2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 w15:restartNumberingAfterBreak="0">
    <w:nsid w:val="4F2E4AF8"/>
    <w:multiLevelType w:val="hybridMultilevel"/>
    <w:tmpl w:val="69685B50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12F20D92">
      <w:start w:val="1"/>
      <w:numFmt w:val="decimal"/>
      <w:lvlText w:val="5.%2)"/>
      <w:lvlJc w:val="left"/>
      <w:pPr>
        <w:ind w:left="164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367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 w15:restartNumberingAfterBreak="0">
    <w:nsid w:val="50632CA2"/>
    <w:multiLevelType w:val="hybridMultilevel"/>
    <w:tmpl w:val="3D00A9CA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54F50F73"/>
    <w:multiLevelType w:val="hybridMultilevel"/>
    <w:tmpl w:val="639E26AC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58CA7476"/>
    <w:multiLevelType w:val="hybridMultilevel"/>
    <w:tmpl w:val="2D0463A4"/>
    <w:lvl w:ilvl="0" w:tplc="F5BA68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3" w15:restartNumberingAfterBreak="0">
    <w:nsid w:val="5A3E3A3E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4" w15:restartNumberingAfterBreak="0">
    <w:nsid w:val="5E12280F"/>
    <w:multiLevelType w:val="hybridMultilevel"/>
    <w:tmpl w:val="ACD84FA0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5" w15:restartNumberingAfterBreak="0">
    <w:nsid w:val="5FCC6B88"/>
    <w:multiLevelType w:val="hybridMultilevel"/>
    <w:tmpl w:val="FB382378"/>
    <w:lvl w:ilvl="0" w:tplc="F5BA68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6" w15:restartNumberingAfterBreak="0">
    <w:nsid w:val="60AC6F48"/>
    <w:multiLevelType w:val="hybridMultilevel"/>
    <w:tmpl w:val="CADCFF06"/>
    <w:lvl w:ilvl="0" w:tplc="F5BA68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7" w15:restartNumberingAfterBreak="0">
    <w:nsid w:val="60BF3CCD"/>
    <w:multiLevelType w:val="multilevel"/>
    <w:tmpl w:val="9904C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8" w15:restartNumberingAfterBreak="0">
    <w:nsid w:val="651D4E5F"/>
    <w:multiLevelType w:val="hybridMultilevel"/>
    <w:tmpl w:val="D21E442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9" w15:restartNumberingAfterBreak="0">
    <w:nsid w:val="70E2659A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0" w15:restartNumberingAfterBreak="0">
    <w:nsid w:val="710A64CF"/>
    <w:multiLevelType w:val="hybridMultilevel"/>
    <w:tmpl w:val="58DC5942"/>
    <w:lvl w:ilvl="0" w:tplc="CB26E9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1" w15:restartNumberingAfterBreak="0">
    <w:nsid w:val="7A136B52"/>
    <w:multiLevelType w:val="hybridMultilevel"/>
    <w:tmpl w:val="1A9C3252"/>
    <w:lvl w:ilvl="0" w:tplc="94F8737E">
      <w:start w:val="1"/>
      <w:numFmt w:val="decimal"/>
      <w:lvlText w:val="3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A2C4172"/>
    <w:multiLevelType w:val="multilevel"/>
    <w:tmpl w:val="E8E64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BAE2597"/>
    <w:multiLevelType w:val="multilevel"/>
    <w:tmpl w:val="84CE3840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4" w15:restartNumberingAfterBreak="0">
    <w:nsid w:val="7DA03DBA"/>
    <w:multiLevelType w:val="hybridMultilevel"/>
    <w:tmpl w:val="77F09C0A"/>
    <w:lvl w:ilvl="0" w:tplc="F5BA68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47"/>
  </w:num>
  <w:num w:numId="2">
    <w:abstractNumId w:val="19"/>
  </w:num>
  <w:num w:numId="3">
    <w:abstractNumId w:val="24"/>
  </w:num>
  <w:num w:numId="4">
    <w:abstractNumId w:val="51"/>
  </w:num>
  <w:num w:numId="5">
    <w:abstractNumId w:val="53"/>
  </w:num>
  <w:num w:numId="6">
    <w:abstractNumId w:val="16"/>
  </w:num>
  <w:num w:numId="7">
    <w:abstractNumId w:val="26"/>
  </w:num>
  <w:num w:numId="8">
    <w:abstractNumId w:val="23"/>
  </w:num>
  <w:num w:numId="9">
    <w:abstractNumId w:val="12"/>
  </w:num>
  <w:num w:numId="10">
    <w:abstractNumId w:val="41"/>
  </w:num>
  <w:num w:numId="11">
    <w:abstractNumId w:val="48"/>
  </w:num>
  <w:num w:numId="12">
    <w:abstractNumId w:val="15"/>
  </w:num>
  <w:num w:numId="13">
    <w:abstractNumId w:val="50"/>
  </w:num>
  <w:num w:numId="14">
    <w:abstractNumId w:val="32"/>
  </w:num>
  <w:num w:numId="15">
    <w:abstractNumId w:val="22"/>
  </w:num>
  <w:num w:numId="16">
    <w:abstractNumId w:val="37"/>
  </w:num>
  <w:num w:numId="17">
    <w:abstractNumId w:val="39"/>
  </w:num>
  <w:num w:numId="18">
    <w:abstractNumId w:val="9"/>
  </w:num>
  <w:num w:numId="19">
    <w:abstractNumId w:val="31"/>
  </w:num>
  <w:num w:numId="20">
    <w:abstractNumId w:val="44"/>
  </w:num>
  <w:num w:numId="21">
    <w:abstractNumId w:val="30"/>
  </w:num>
  <w:num w:numId="22">
    <w:abstractNumId w:val="43"/>
  </w:num>
  <w:num w:numId="23">
    <w:abstractNumId w:val="17"/>
  </w:num>
  <w:num w:numId="24">
    <w:abstractNumId w:val="4"/>
  </w:num>
  <w:num w:numId="25">
    <w:abstractNumId w:val="25"/>
  </w:num>
  <w:num w:numId="26">
    <w:abstractNumId w:val="40"/>
  </w:num>
  <w:num w:numId="27">
    <w:abstractNumId w:val="34"/>
  </w:num>
  <w:num w:numId="28">
    <w:abstractNumId w:val="11"/>
  </w:num>
  <w:num w:numId="29">
    <w:abstractNumId w:val="18"/>
  </w:num>
  <w:num w:numId="30">
    <w:abstractNumId w:val="28"/>
  </w:num>
  <w:num w:numId="31">
    <w:abstractNumId w:val="27"/>
  </w:num>
  <w:num w:numId="32">
    <w:abstractNumId w:val="38"/>
  </w:num>
  <w:num w:numId="33">
    <w:abstractNumId w:val="42"/>
  </w:num>
  <w:num w:numId="34">
    <w:abstractNumId w:val="49"/>
  </w:num>
  <w:num w:numId="35">
    <w:abstractNumId w:val="21"/>
  </w:num>
  <w:num w:numId="36">
    <w:abstractNumId w:val="5"/>
  </w:num>
  <w:num w:numId="37">
    <w:abstractNumId w:val="6"/>
  </w:num>
  <w:num w:numId="38">
    <w:abstractNumId w:val="10"/>
  </w:num>
  <w:num w:numId="39">
    <w:abstractNumId w:val="33"/>
  </w:num>
  <w:num w:numId="40">
    <w:abstractNumId w:val="35"/>
  </w:num>
  <w:num w:numId="41">
    <w:abstractNumId w:val="52"/>
  </w:num>
  <w:num w:numId="42">
    <w:abstractNumId w:val="13"/>
  </w:num>
  <w:num w:numId="43">
    <w:abstractNumId w:val="7"/>
  </w:num>
  <w:num w:numId="44">
    <w:abstractNumId w:val="29"/>
  </w:num>
  <w:num w:numId="45">
    <w:abstractNumId w:val="36"/>
  </w:num>
  <w:num w:numId="46">
    <w:abstractNumId w:val="14"/>
  </w:num>
  <w:num w:numId="47">
    <w:abstractNumId w:val="0"/>
  </w:num>
  <w:num w:numId="48">
    <w:abstractNumId w:val="1"/>
  </w:num>
  <w:num w:numId="49">
    <w:abstractNumId w:val="2"/>
  </w:num>
  <w:num w:numId="50">
    <w:abstractNumId w:val="3"/>
  </w:num>
  <w:num w:numId="51">
    <w:abstractNumId w:val="8"/>
  </w:num>
  <w:num w:numId="52">
    <w:abstractNumId w:val="45"/>
  </w:num>
  <w:num w:numId="53">
    <w:abstractNumId w:val="46"/>
  </w:num>
  <w:num w:numId="54">
    <w:abstractNumId w:val="54"/>
  </w:num>
  <w:num w:numId="55">
    <w:abstractNumId w:val="20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defaultTabStop w:val="708"/>
  <w:characterSpacingControl w:val="doNotCompress"/>
  <w:hdrShapeDefaults>
    <o:shapedefaults v:ext="edit" spidmax="5632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D45"/>
    <w:rsid w:val="00000988"/>
    <w:rsid w:val="00000ACC"/>
    <w:rsid w:val="00002D63"/>
    <w:rsid w:val="00005848"/>
    <w:rsid w:val="00010C3B"/>
    <w:rsid w:val="00023C4C"/>
    <w:rsid w:val="00026715"/>
    <w:rsid w:val="0003284E"/>
    <w:rsid w:val="000337C7"/>
    <w:rsid w:val="00043D5F"/>
    <w:rsid w:val="000472E9"/>
    <w:rsid w:val="00063937"/>
    <w:rsid w:val="000727EB"/>
    <w:rsid w:val="00073C47"/>
    <w:rsid w:val="00076AFA"/>
    <w:rsid w:val="00080CC1"/>
    <w:rsid w:val="00090951"/>
    <w:rsid w:val="00091719"/>
    <w:rsid w:val="00096C43"/>
    <w:rsid w:val="0009759D"/>
    <w:rsid w:val="000A3323"/>
    <w:rsid w:val="000A694F"/>
    <w:rsid w:val="000A6A1C"/>
    <w:rsid w:val="000B4545"/>
    <w:rsid w:val="000B5045"/>
    <w:rsid w:val="000B510D"/>
    <w:rsid w:val="000B5E2C"/>
    <w:rsid w:val="000C1381"/>
    <w:rsid w:val="000C262D"/>
    <w:rsid w:val="000C2DC0"/>
    <w:rsid w:val="000D003D"/>
    <w:rsid w:val="000D473E"/>
    <w:rsid w:val="000D5126"/>
    <w:rsid w:val="000D6634"/>
    <w:rsid w:val="000D765E"/>
    <w:rsid w:val="000E0D09"/>
    <w:rsid w:val="000E7633"/>
    <w:rsid w:val="000F46BB"/>
    <w:rsid w:val="000F5126"/>
    <w:rsid w:val="00110404"/>
    <w:rsid w:val="001133AD"/>
    <w:rsid w:val="00120D84"/>
    <w:rsid w:val="00120E13"/>
    <w:rsid w:val="00120F16"/>
    <w:rsid w:val="00126161"/>
    <w:rsid w:val="00127CB2"/>
    <w:rsid w:val="00140673"/>
    <w:rsid w:val="00142864"/>
    <w:rsid w:val="00147D54"/>
    <w:rsid w:val="00151624"/>
    <w:rsid w:val="00152F2C"/>
    <w:rsid w:val="00156F83"/>
    <w:rsid w:val="00160687"/>
    <w:rsid w:val="00161CDC"/>
    <w:rsid w:val="001659DB"/>
    <w:rsid w:val="00171FD4"/>
    <w:rsid w:val="0017575B"/>
    <w:rsid w:val="001758CE"/>
    <w:rsid w:val="00176B85"/>
    <w:rsid w:val="00187B78"/>
    <w:rsid w:val="00187E1C"/>
    <w:rsid w:val="00193334"/>
    <w:rsid w:val="00196766"/>
    <w:rsid w:val="001A0140"/>
    <w:rsid w:val="001A1CAD"/>
    <w:rsid w:val="001A226C"/>
    <w:rsid w:val="001A55E7"/>
    <w:rsid w:val="001B0864"/>
    <w:rsid w:val="001B29D0"/>
    <w:rsid w:val="001B2CD6"/>
    <w:rsid w:val="001C2965"/>
    <w:rsid w:val="001C607A"/>
    <w:rsid w:val="001C7A1F"/>
    <w:rsid w:val="001E6AD2"/>
    <w:rsid w:val="001F554A"/>
    <w:rsid w:val="002002A6"/>
    <w:rsid w:val="00200925"/>
    <w:rsid w:val="002016E0"/>
    <w:rsid w:val="00203734"/>
    <w:rsid w:val="002048AA"/>
    <w:rsid w:val="00211DB6"/>
    <w:rsid w:val="002203D7"/>
    <w:rsid w:val="00221785"/>
    <w:rsid w:val="00224C99"/>
    <w:rsid w:val="0023174F"/>
    <w:rsid w:val="00231901"/>
    <w:rsid w:val="00234B0A"/>
    <w:rsid w:val="00235B74"/>
    <w:rsid w:val="00237CB3"/>
    <w:rsid w:val="002416F9"/>
    <w:rsid w:val="00241A6C"/>
    <w:rsid w:val="00241CEC"/>
    <w:rsid w:val="00242985"/>
    <w:rsid w:val="00243FDD"/>
    <w:rsid w:val="0024620A"/>
    <w:rsid w:val="002462C1"/>
    <w:rsid w:val="00251C9F"/>
    <w:rsid w:val="00254693"/>
    <w:rsid w:val="0026474E"/>
    <w:rsid w:val="002669AA"/>
    <w:rsid w:val="00267E72"/>
    <w:rsid w:val="00275D12"/>
    <w:rsid w:val="002820BD"/>
    <w:rsid w:val="002821B4"/>
    <w:rsid w:val="002829F5"/>
    <w:rsid w:val="00284EA7"/>
    <w:rsid w:val="00286434"/>
    <w:rsid w:val="00291861"/>
    <w:rsid w:val="002A052F"/>
    <w:rsid w:val="002A368E"/>
    <w:rsid w:val="002A70B0"/>
    <w:rsid w:val="002B38E0"/>
    <w:rsid w:val="002B4E62"/>
    <w:rsid w:val="002B7CBA"/>
    <w:rsid w:val="002C31BD"/>
    <w:rsid w:val="002C754C"/>
    <w:rsid w:val="002D2BB4"/>
    <w:rsid w:val="002E2525"/>
    <w:rsid w:val="002E2644"/>
    <w:rsid w:val="002F76F7"/>
    <w:rsid w:val="00323B6C"/>
    <w:rsid w:val="003240F0"/>
    <w:rsid w:val="0033135D"/>
    <w:rsid w:val="00331E40"/>
    <w:rsid w:val="00335488"/>
    <w:rsid w:val="00336F46"/>
    <w:rsid w:val="00341BC8"/>
    <w:rsid w:val="00342997"/>
    <w:rsid w:val="00342D1E"/>
    <w:rsid w:val="00350F79"/>
    <w:rsid w:val="00353724"/>
    <w:rsid w:val="00355B20"/>
    <w:rsid w:val="00365B52"/>
    <w:rsid w:val="003665A0"/>
    <w:rsid w:val="0037141D"/>
    <w:rsid w:val="00373262"/>
    <w:rsid w:val="003732C6"/>
    <w:rsid w:val="00391C81"/>
    <w:rsid w:val="00396044"/>
    <w:rsid w:val="003A3D26"/>
    <w:rsid w:val="003A4210"/>
    <w:rsid w:val="003A492A"/>
    <w:rsid w:val="003A60C2"/>
    <w:rsid w:val="003B4662"/>
    <w:rsid w:val="003B5A1E"/>
    <w:rsid w:val="003B5ABF"/>
    <w:rsid w:val="003B7976"/>
    <w:rsid w:val="003C0C85"/>
    <w:rsid w:val="003C6E96"/>
    <w:rsid w:val="003C7045"/>
    <w:rsid w:val="003C70B0"/>
    <w:rsid w:val="003C7B1A"/>
    <w:rsid w:val="003D0861"/>
    <w:rsid w:val="003D374B"/>
    <w:rsid w:val="003E0E3F"/>
    <w:rsid w:val="003E1D8B"/>
    <w:rsid w:val="003E7F93"/>
    <w:rsid w:val="003F73AB"/>
    <w:rsid w:val="00413C5F"/>
    <w:rsid w:val="0041540B"/>
    <w:rsid w:val="00416092"/>
    <w:rsid w:val="00416B2B"/>
    <w:rsid w:val="0042215F"/>
    <w:rsid w:val="00437410"/>
    <w:rsid w:val="00447BBB"/>
    <w:rsid w:val="00450A05"/>
    <w:rsid w:val="004530B2"/>
    <w:rsid w:val="00455984"/>
    <w:rsid w:val="004631DC"/>
    <w:rsid w:val="00463B69"/>
    <w:rsid w:val="00465527"/>
    <w:rsid w:val="00475FAF"/>
    <w:rsid w:val="00486401"/>
    <w:rsid w:val="00486531"/>
    <w:rsid w:val="00486FD3"/>
    <w:rsid w:val="004909CA"/>
    <w:rsid w:val="004945EC"/>
    <w:rsid w:val="00497F43"/>
    <w:rsid w:val="004A23CE"/>
    <w:rsid w:val="004A28D0"/>
    <w:rsid w:val="004A758E"/>
    <w:rsid w:val="004B077E"/>
    <w:rsid w:val="004B4922"/>
    <w:rsid w:val="004B7FCE"/>
    <w:rsid w:val="004C06F3"/>
    <w:rsid w:val="004C1C82"/>
    <w:rsid w:val="004C5EF1"/>
    <w:rsid w:val="004D29E5"/>
    <w:rsid w:val="004D5D69"/>
    <w:rsid w:val="004E231C"/>
    <w:rsid w:val="004E57C8"/>
    <w:rsid w:val="004F185E"/>
    <w:rsid w:val="004F2748"/>
    <w:rsid w:val="004F35EA"/>
    <w:rsid w:val="00505C6D"/>
    <w:rsid w:val="005310AF"/>
    <w:rsid w:val="005414EB"/>
    <w:rsid w:val="00544D29"/>
    <w:rsid w:val="00547DEC"/>
    <w:rsid w:val="0055110A"/>
    <w:rsid w:val="0055700D"/>
    <w:rsid w:val="00557E29"/>
    <w:rsid w:val="005635D7"/>
    <w:rsid w:val="00566127"/>
    <w:rsid w:val="005662CF"/>
    <w:rsid w:val="00571966"/>
    <w:rsid w:val="00571E5C"/>
    <w:rsid w:val="00572086"/>
    <w:rsid w:val="00575B6E"/>
    <w:rsid w:val="00577E75"/>
    <w:rsid w:val="005834CF"/>
    <w:rsid w:val="005857AA"/>
    <w:rsid w:val="005A09A0"/>
    <w:rsid w:val="005A4300"/>
    <w:rsid w:val="005B208E"/>
    <w:rsid w:val="005B3720"/>
    <w:rsid w:val="005C1772"/>
    <w:rsid w:val="005C2225"/>
    <w:rsid w:val="005C3C80"/>
    <w:rsid w:val="005C419C"/>
    <w:rsid w:val="005D02C0"/>
    <w:rsid w:val="005D4C09"/>
    <w:rsid w:val="005D5EDC"/>
    <w:rsid w:val="005F1060"/>
    <w:rsid w:val="005F24B8"/>
    <w:rsid w:val="005F4EC5"/>
    <w:rsid w:val="00600638"/>
    <w:rsid w:val="00600AAD"/>
    <w:rsid w:val="00611EC1"/>
    <w:rsid w:val="006120B6"/>
    <w:rsid w:val="00615A31"/>
    <w:rsid w:val="006174CE"/>
    <w:rsid w:val="00621072"/>
    <w:rsid w:val="00623947"/>
    <w:rsid w:val="00623C74"/>
    <w:rsid w:val="00636923"/>
    <w:rsid w:val="006434CF"/>
    <w:rsid w:val="00644B97"/>
    <w:rsid w:val="00651192"/>
    <w:rsid w:val="006560BA"/>
    <w:rsid w:val="006600FB"/>
    <w:rsid w:val="00660D7D"/>
    <w:rsid w:val="00666FFC"/>
    <w:rsid w:val="00671A48"/>
    <w:rsid w:val="0067484A"/>
    <w:rsid w:val="00684199"/>
    <w:rsid w:val="006948DB"/>
    <w:rsid w:val="006949BB"/>
    <w:rsid w:val="00694FF3"/>
    <w:rsid w:val="00696EBB"/>
    <w:rsid w:val="006A3344"/>
    <w:rsid w:val="006B7259"/>
    <w:rsid w:val="006B7E66"/>
    <w:rsid w:val="006C3CCD"/>
    <w:rsid w:val="006C60AC"/>
    <w:rsid w:val="006C64CA"/>
    <w:rsid w:val="006E0459"/>
    <w:rsid w:val="006E276A"/>
    <w:rsid w:val="00702D0E"/>
    <w:rsid w:val="00706B87"/>
    <w:rsid w:val="007119EE"/>
    <w:rsid w:val="00713176"/>
    <w:rsid w:val="0071346A"/>
    <w:rsid w:val="00713E0B"/>
    <w:rsid w:val="007204E1"/>
    <w:rsid w:val="00725269"/>
    <w:rsid w:val="00743C55"/>
    <w:rsid w:val="007447AD"/>
    <w:rsid w:val="00744FE3"/>
    <w:rsid w:val="007471DB"/>
    <w:rsid w:val="00750487"/>
    <w:rsid w:val="007521EB"/>
    <w:rsid w:val="00754432"/>
    <w:rsid w:val="00756CCC"/>
    <w:rsid w:val="007671AB"/>
    <w:rsid w:val="007673AC"/>
    <w:rsid w:val="00767ECC"/>
    <w:rsid w:val="0077102C"/>
    <w:rsid w:val="0079331A"/>
    <w:rsid w:val="00793761"/>
    <w:rsid w:val="007949BC"/>
    <w:rsid w:val="00794D6D"/>
    <w:rsid w:val="007A6D65"/>
    <w:rsid w:val="007B0DA3"/>
    <w:rsid w:val="007B1736"/>
    <w:rsid w:val="007B21C0"/>
    <w:rsid w:val="007B4DEC"/>
    <w:rsid w:val="007B52C1"/>
    <w:rsid w:val="007B7CA0"/>
    <w:rsid w:val="007E02A4"/>
    <w:rsid w:val="007E152C"/>
    <w:rsid w:val="007E1974"/>
    <w:rsid w:val="007F4999"/>
    <w:rsid w:val="007F68BF"/>
    <w:rsid w:val="008014CC"/>
    <w:rsid w:val="00805856"/>
    <w:rsid w:val="0080622C"/>
    <w:rsid w:val="008068F5"/>
    <w:rsid w:val="008116CE"/>
    <w:rsid w:val="00814916"/>
    <w:rsid w:val="00815E65"/>
    <w:rsid w:val="00816317"/>
    <w:rsid w:val="00816543"/>
    <w:rsid w:val="008214C0"/>
    <w:rsid w:val="0082181E"/>
    <w:rsid w:val="00826B94"/>
    <w:rsid w:val="00830BEA"/>
    <w:rsid w:val="008360A6"/>
    <w:rsid w:val="008405BA"/>
    <w:rsid w:val="00850F7A"/>
    <w:rsid w:val="008545AC"/>
    <w:rsid w:val="0085464A"/>
    <w:rsid w:val="00863288"/>
    <w:rsid w:val="00873457"/>
    <w:rsid w:val="00881866"/>
    <w:rsid w:val="00882FDC"/>
    <w:rsid w:val="00884209"/>
    <w:rsid w:val="008956BA"/>
    <w:rsid w:val="008971F7"/>
    <w:rsid w:val="008A3F6D"/>
    <w:rsid w:val="008A460E"/>
    <w:rsid w:val="008A60F4"/>
    <w:rsid w:val="008B0CD4"/>
    <w:rsid w:val="008B1BF9"/>
    <w:rsid w:val="008C741D"/>
    <w:rsid w:val="008E12BD"/>
    <w:rsid w:val="008E5F6E"/>
    <w:rsid w:val="008F09E7"/>
    <w:rsid w:val="008F221C"/>
    <w:rsid w:val="008F2953"/>
    <w:rsid w:val="008F5317"/>
    <w:rsid w:val="0090073A"/>
    <w:rsid w:val="00901688"/>
    <w:rsid w:val="00904809"/>
    <w:rsid w:val="00922699"/>
    <w:rsid w:val="00927F0A"/>
    <w:rsid w:val="00930238"/>
    <w:rsid w:val="00934244"/>
    <w:rsid w:val="00941700"/>
    <w:rsid w:val="00942184"/>
    <w:rsid w:val="00942477"/>
    <w:rsid w:val="009428C4"/>
    <w:rsid w:val="00943A68"/>
    <w:rsid w:val="00946C56"/>
    <w:rsid w:val="00953006"/>
    <w:rsid w:val="0096723A"/>
    <w:rsid w:val="009709C9"/>
    <w:rsid w:val="009751F9"/>
    <w:rsid w:val="009800BF"/>
    <w:rsid w:val="00985955"/>
    <w:rsid w:val="0099097C"/>
    <w:rsid w:val="00993471"/>
    <w:rsid w:val="00996A05"/>
    <w:rsid w:val="00996CBF"/>
    <w:rsid w:val="009A4CFF"/>
    <w:rsid w:val="009B046F"/>
    <w:rsid w:val="009C00F3"/>
    <w:rsid w:val="009C276C"/>
    <w:rsid w:val="009C297D"/>
    <w:rsid w:val="009D245F"/>
    <w:rsid w:val="009E0669"/>
    <w:rsid w:val="009E1B3D"/>
    <w:rsid w:val="009E2137"/>
    <w:rsid w:val="009E27A4"/>
    <w:rsid w:val="009F6141"/>
    <w:rsid w:val="009F61C1"/>
    <w:rsid w:val="00A03816"/>
    <w:rsid w:val="00A20306"/>
    <w:rsid w:val="00A267FB"/>
    <w:rsid w:val="00A46B7E"/>
    <w:rsid w:val="00A47240"/>
    <w:rsid w:val="00A614DA"/>
    <w:rsid w:val="00A61BF6"/>
    <w:rsid w:val="00A677A5"/>
    <w:rsid w:val="00A71E20"/>
    <w:rsid w:val="00A77B95"/>
    <w:rsid w:val="00A827D5"/>
    <w:rsid w:val="00A876B4"/>
    <w:rsid w:val="00A9405C"/>
    <w:rsid w:val="00A9569A"/>
    <w:rsid w:val="00A957E4"/>
    <w:rsid w:val="00A973E1"/>
    <w:rsid w:val="00AA694E"/>
    <w:rsid w:val="00AB4F6F"/>
    <w:rsid w:val="00AB5172"/>
    <w:rsid w:val="00AB7F85"/>
    <w:rsid w:val="00AC01AC"/>
    <w:rsid w:val="00AC4F34"/>
    <w:rsid w:val="00AC6D5A"/>
    <w:rsid w:val="00AD26FE"/>
    <w:rsid w:val="00AD42FE"/>
    <w:rsid w:val="00AE0A56"/>
    <w:rsid w:val="00AE461E"/>
    <w:rsid w:val="00AE540D"/>
    <w:rsid w:val="00AE69D0"/>
    <w:rsid w:val="00AF0001"/>
    <w:rsid w:val="00AF1230"/>
    <w:rsid w:val="00AF6490"/>
    <w:rsid w:val="00B019BE"/>
    <w:rsid w:val="00B0235A"/>
    <w:rsid w:val="00B07045"/>
    <w:rsid w:val="00B14067"/>
    <w:rsid w:val="00B306CD"/>
    <w:rsid w:val="00B3097F"/>
    <w:rsid w:val="00B30F12"/>
    <w:rsid w:val="00B34CB7"/>
    <w:rsid w:val="00B35188"/>
    <w:rsid w:val="00B37656"/>
    <w:rsid w:val="00B41313"/>
    <w:rsid w:val="00B41852"/>
    <w:rsid w:val="00B43E2F"/>
    <w:rsid w:val="00B44DD3"/>
    <w:rsid w:val="00B56550"/>
    <w:rsid w:val="00B56F27"/>
    <w:rsid w:val="00B5749D"/>
    <w:rsid w:val="00B60070"/>
    <w:rsid w:val="00B64200"/>
    <w:rsid w:val="00B6472C"/>
    <w:rsid w:val="00B64C43"/>
    <w:rsid w:val="00B675F6"/>
    <w:rsid w:val="00B81131"/>
    <w:rsid w:val="00B9229C"/>
    <w:rsid w:val="00B95DBA"/>
    <w:rsid w:val="00B962D2"/>
    <w:rsid w:val="00BA2C04"/>
    <w:rsid w:val="00BA3403"/>
    <w:rsid w:val="00BA62D6"/>
    <w:rsid w:val="00BA696A"/>
    <w:rsid w:val="00BA771E"/>
    <w:rsid w:val="00BA7DB6"/>
    <w:rsid w:val="00BB5E32"/>
    <w:rsid w:val="00BC21BE"/>
    <w:rsid w:val="00BC22E1"/>
    <w:rsid w:val="00BC2991"/>
    <w:rsid w:val="00BC5F94"/>
    <w:rsid w:val="00BD603B"/>
    <w:rsid w:val="00BE1E23"/>
    <w:rsid w:val="00BE2681"/>
    <w:rsid w:val="00BE3050"/>
    <w:rsid w:val="00BE4873"/>
    <w:rsid w:val="00BE6635"/>
    <w:rsid w:val="00BE7A81"/>
    <w:rsid w:val="00BF7202"/>
    <w:rsid w:val="00C0109A"/>
    <w:rsid w:val="00C02B4E"/>
    <w:rsid w:val="00C02BB8"/>
    <w:rsid w:val="00C02BD1"/>
    <w:rsid w:val="00C02D7E"/>
    <w:rsid w:val="00C1472B"/>
    <w:rsid w:val="00C15A0F"/>
    <w:rsid w:val="00C21C35"/>
    <w:rsid w:val="00C27504"/>
    <w:rsid w:val="00C3426C"/>
    <w:rsid w:val="00C347F0"/>
    <w:rsid w:val="00C3754D"/>
    <w:rsid w:val="00C40BC2"/>
    <w:rsid w:val="00C40F70"/>
    <w:rsid w:val="00C44857"/>
    <w:rsid w:val="00C45A87"/>
    <w:rsid w:val="00C5013A"/>
    <w:rsid w:val="00C5652E"/>
    <w:rsid w:val="00C60228"/>
    <w:rsid w:val="00C62CDB"/>
    <w:rsid w:val="00C62FCF"/>
    <w:rsid w:val="00C63223"/>
    <w:rsid w:val="00C63749"/>
    <w:rsid w:val="00C74331"/>
    <w:rsid w:val="00C75BB0"/>
    <w:rsid w:val="00C75E49"/>
    <w:rsid w:val="00C77598"/>
    <w:rsid w:val="00C82BDE"/>
    <w:rsid w:val="00C83B84"/>
    <w:rsid w:val="00C86AC9"/>
    <w:rsid w:val="00C87B3C"/>
    <w:rsid w:val="00C922F3"/>
    <w:rsid w:val="00C92397"/>
    <w:rsid w:val="00C93D87"/>
    <w:rsid w:val="00C940DC"/>
    <w:rsid w:val="00C94413"/>
    <w:rsid w:val="00C95192"/>
    <w:rsid w:val="00C95EDE"/>
    <w:rsid w:val="00C96D94"/>
    <w:rsid w:val="00C97112"/>
    <w:rsid w:val="00CA0D3D"/>
    <w:rsid w:val="00CB57F9"/>
    <w:rsid w:val="00CD2E77"/>
    <w:rsid w:val="00CF13B0"/>
    <w:rsid w:val="00CF3756"/>
    <w:rsid w:val="00D123B4"/>
    <w:rsid w:val="00D16AF1"/>
    <w:rsid w:val="00D20D66"/>
    <w:rsid w:val="00D26829"/>
    <w:rsid w:val="00D3459A"/>
    <w:rsid w:val="00D34A68"/>
    <w:rsid w:val="00D418DB"/>
    <w:rsid w:val="00D4495B"/>
    <w:rsid w:val="00D67316"/>
    <w:rsid w:val="00D7671E"/>
    <w:rsid w:val="00D7733A"/>
    <w:rsid w:val="00D9126D"/>
    <w:rsid w:val="00D94288"/>
    <w:rsid w:val="00DA2FEE"/>
    <w:rsid w:val="00DA5B2D"/>
    <w:rsid w:val="00DB6A40"/>
    <w:rsid w:val="00DE11A4"/>
    <w:rsid w:val="00DE68F4"/>
    <w:rsid w:val="00DE7D71"/>
    <w:rsid w:val="00DF0055"/>
    <w:rsid w:val="00E021DF"/>
    <w:rsid w:val="00E03449"/>
    <w:rsid w:val="00E109F1"/>
    <w:rsid w:val="00E236F3"/>
    <w:rsid w:val="00E255A1"/>
    <w:rsid w:val="00E27EA9"/>
    <w:rsid w:val="00E33D22"/>
    <w:rsid w:val="00E34AFF"/>
    <w:rsid w:val="00E37128"/>
    <w:rsid w:val="00E55123"/>
    <w:rsid w:val="00E575A1"/>
    <w:rsid w:val="00E6556A"/>
    <w:rsid w:val="00E669CA"/>
    <w:rsid w:val="00E713ED"/>
    <w:rsid w:val="00E72712"/>
    <w:rsid w:val="00E7369C"/>
    <w:rsid w:val="00E7393B"/>
    <w:rsid w:val="00E80640"/>
    <w:rsid w:val="00E87BB1"/>
    <w:rsid w:val="00E87E62"/>
    <w:rsid w:val="00E94BEC"/>
    <w:rsid w:val="00EA2862"/>
    <w:rsid w:val="00EA5057"/>
    <w:rsid w:val="00EA5453"/>
    <w:rsid w:val="00EB0CF8"/>
    <w:rsid w:val="00EB0DE0"/>
    <w:rsid w:val="00EC0406"/>
    <w:rsid w:val="00EC12BD"/>
    <w:rsid w:val="00EC5817"/>
    <w:rsid w:val="00EC6A89"/>
    <w:rsid w:val="00EC6AB3"/>
    <w:rsid w:val="00ED09D1"/>
    <w:rsid w:val="00ED2E9A"/>
    <w:rsid w:val="00ED3188"/>
    <w:rsid w:val="00ED4275"/>
    <w:rsid w:val="00ED6D45"/>
    <w:rsid w:val="00ED78AF"/>
    <w:rsid w:val="00EE6471"/>
    <w:rsid w:val="00EE7525"/>
    <w:rsid w:val="00EF1D1A"/>
    <w:rsid w:val="00EF3448"/>
    <w:rsid w:val="00EF49A3"/>
    <w:rsid w:val="00F05645"/>
    <w:rsid w:val="00F061B9"/>
    <w:rsid w:val="00F0793C"/>
    <w:rsid w:val="00F07C19"/>
    <w:rsid w:val="00F13BD2"/>
    <w:rsid w:val="00F168E7"/>
    <w:rsid w:val="00F402FA"/>
    <w:rsid w:val="00F40B73"/>
    <w:rsid w:val="00F47C0B"/>
    <w:rsid w:val="00F55A52"/>
    <w:rsid w:val="00F57407"/>
    <w:rsid w:val="00F60555"/>
    <w:rsid w:val="00F62CC4"/>
    <w:rsid w:val="00F63FBA"/>
    <w:rsid w:val="00F67191"/>
    <w:rsid w:val="00F7463E"/>
    <w:rsid w:val="00F7527B"/>
    <w:rsid w:val="00F77CBA"/>
    <w:rsid w:val="00F8245A"/>
    <w:rsid w:val="00F84E5F"/>
    <w:rsid w:val="00F95403"/>
    <w:rsid w:val="00FA2931"/>
    <w:rsid w:val="00FA53DD"/>
    <w:rsid w:val="00FC1CC6"/>
    <w:rsid w:val="00FC2ECC"/>
    <w:rsid w:val="00FC3CF5"/>
    <w:rsid w:val="00FC6A5C"/>
    <w:rsid w:val="00FE2BB7"/>
    <w:rsid w:val="00FE38BF"/>
    <w:rsid w:val="00FE63F3"/>
    <w:rsid w:val="00FF453D"/>
    <w:rsid w:val="00FF6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6321"/>
    <o:shapelayout v:ext="edit">
      <o:idmap v:ext="edit" data="1"/>
    </o:shapelayout>
  </w:shapeDefaults>
  <w:decimalSymbol w:val=","/>
  <w:listSeparator w:val=";"/>
  <w14:docId w14:val="7C3C95E1"/>
  <w15:chartTrackingRefBased/>
  <w15:docId w15:val="{BED1CEBD-AFE7-4CDF-8320-966BF626F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20306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603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F554A"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6F8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2030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75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56CCC"/>
  </w:style>
  <w:style w:type="paragraph" w:styleId="a5">
    <w:name w:val="footer"/>
    <w:basedOn w:val="a"/>
    <w:link w:val="a6"/>
    <w:uiPriority w:val="99"/>
    <w:unhideWhenUsed/>
    <w:rsid w:val="0075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56CCC"/>
  </w:style>
  <w:style w:type="character" w:customStyle="1" w:styleId="20">
    <w:name w:val="Заголовок 2 Знак"/>
    <w:basedOn w:val="a0"/>
    <w:link w:val="2"/>
    <w:uiPriority w:val="9"/>
    <w:rsid w:val="00BD603B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7">
    <w:name w:val="List Paragraph"/>
    <w:basedOn w:val="a"/>
    <w:uiPriority w:val="34"/>
    <w:qFormat/>
    <w:rsid w:val="008E12BD"/>
    <w:pPr>
      <w:ind w:left="720"/>
      <w:contextualSpacing/>
    </w:pPr>
  </w:style>
  <w:style w:type="character" w:styleId="a8">
    <w:name w:val="Hyperlink"/>
    <w:uiPriority w:val="99"/>
    <w:rsid w:val="00120E13"/>
    <w:rPr>
      <w:color w:val="0000FF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0D003D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D003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D003D"/>
    <w:pPr>
      <w:spacing w:after="100"/>
      <w:ind w:left="220"/>
    </w:pPr>
  </w:style>
  <w:style w:type="paragraph" w:customStyle="1" w:styleId="22">
    <w:name w:val="Обычный 2"/>
    <w:basedOn w:val="a"/>
    <w:link w:val="23"/>
    <w:qFormat/>
    <w:rsid w:val="000D003D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3">
    <w:name w:val="Обычный 2 Знак"/>
    <w:basedOn w:val="a0"/>
    <w:link w:val="22"/>
    <w:rsid w:val="000D003D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F554A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a">
    <w:name w:val="footnote text"/>
    <w:basedOn w:val="a"/>
    <w:link w:val="ab"/>
    <w:uiPriority w:val="99"/>
    <w:semiHidden/>
    <w:unhideWhenUsed/>
    <w:rsid w:val="00ED2E9A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ED2E9A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ED2E9A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4B4922"/>
    <w:pPr>
      <w:spacing w:after="100"/>
      <w:ind w:left="440"/>
    </w:pPr>
  </w:style>
  <w:style w:type="paragraph" w:styleId="ad">
    <w:name w:val="endnote text"/>
    <w:basedOn w:val="a"/>
    <w:link w:val="ae"/>
    <w:uiPriority w:val="99"/>
    <w:semiHidden/>
    <w:unhideWhenUsed/>
    <w:rsid w:val="00941700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941700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941700"/>
    <w:rPr>
      <w:vertAlign w:val="superscript"/>
    </w:rPr>
  </w:style>
  <w:style w:type="character" w:styleId="af0">
    <w:name w:val="FollowedHyperlink"/>
    <w:basedOn w:val="a0"/>
    <w:uiPriority w:val="99"/>
    <w:semiHidden/>
    <w:unhideWhenUsed/>
    <w:rsid w:val="008B0CD4"/>
    <w:rPr>
      <w:color w:val="954F72" w:themeColor="followedHyperlink"/>
      <w:u w:val="single"/>
    </w:rPr>
  </w:style>
  <w:style w:type="table" w:styleId="af1">
    <w:name w:val="Table Grid"/>
    <w:basedOn w:val="a1"/>
    <w:uiPriority w:val="39"/>
    <w:rsid w:val="00002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Титул"/>
    <w:basedOn w:val="a"/>
    <w:rsid w:val="00CF13B0"/>
    <w:pPr>
      <w:spacing w:after="0" w:line="360" w:lineRule="auto"/>
      <w:ind w:firstLine="709"/>
      <w:contextualSpacing/>
      <w:jc w:val="center"/>
    </w:pPr>
    <w:rPr>
      <w:rFonts w:ascii="Times New Roman" w:eastAsia="Times New Roman" w:hAnsi="Times New Roman" w:cs="Times New Roman"/>
      <w:bCs/>
      <w:sz w:val="28"/>
      <w:szCs w:val="20"/>
    </w:rPr>
  </w:style>
  <w:style w:type="character" w:customStyle="1" w:styleId="40">
    <w:name w:val="Заголовок 4 Знак"/>
    <w:basedOn w:val="a0"/>
    <w:link w:val="4"/>
    <w:uiPriority w:val="9"/>
    <w:semiHidden/>
    <w:rsid w:val="00156F8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f3">
    <w:name w:val="Normal (Web)"/>
    <w:basedOn w:val="a"/>
    <w:uiPriority w:val="99"/>
    <w:unhideWhenUsed/>
    <w:rsid w:val="00156F8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156F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56F83"/>
    <w:rPr>
      <w:rFonts w:ascii="Courier New" w:eastAsiaTheme="minorEastAsia" w:hAnsi="Courier New" w:cs="Courier New"/>
      <w:sz w:val="20"/>
      <w:szCs w:val="20"/>
      <w:lang w:eastAsia="ru-RU"/>
    </w:rPr>
  </w:style>
  <w:style w:type="paragraph" w:customStyle="1" w:styleId="auto-cursor-target">
    <w:name w:val="auto-cursor-target"/>
    <w:basedOn w:val="a"/>
    <w:rsid w:val="00156F8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styleId="af4">
    <w:name w:val="Strong"/>
    <w:basedOn w:val="a0"/>
    <w:uiPriority w:val="22"/>
    <w:qFormat/>
    <w:rsid w:val="00156F8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62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hyperlink" Target="https://www.postman.com/" TargetMode="External"/><Relationship Id="rId21" Type="http://schemas.openxmlformats.org/officeDocument/2006/relationships/image" Target="media/image9.jpg"/><Relationship Id="rId34" Type="http://schemas.openxmlformats.org/officeDocument/2006/relationships/image" Target="media/image22.png"/><Relationship Id="rId42" Type="http://schemas.openxmlformats.org/officeDocument/2006/relationships/hyperlink" Target="https://learning.postman.com/docs/publishing-your-api/documenting-your-api/" TargetMode="External"/><Relationship Id="rId47" Type="http://schemas.openxmlformats.org/officeDocument/2006/relationships/hyperlink" Target="https://www.postgresql.org/docs/" TargetMode="External"/><Relationship Id="rId50" Type="http://schemas.openxmlformats.org/officeDocument/2006/relationships/hyperlink" Target="https://ru.wikipedia.org/wiki/Template_Toolkit" TargetMode="External"/><Relationship Id="rId55" Type="http://schemas.openxmlformats.org/officeDocument/2006/relationships/hyperlink" Target="https://confluence.id-network.ru/pages/createpage.action?spaceKey=FONMIX&amp;title=API&amp;linkCreation=true&amp;fromPageId=171016194" TargetMode="External"/><Relationship Id="rId63" Type="http://schemas.openxmlformats.org/officeDocument/2006/relationships/image" Target="media/image34.png"/><Relationship Id="rId68" Type="http://schemas.openxmlformats.org/officeDocument/2006/relationships/image" Target="media/image39.png"/><Relationship Id="rId7" Type="http://schemas.openxmlformats.org/officeDocument/2006/relationships/endnotes" Target="endnotes.xml"/><Relationship Id="rId71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github.com/OAI/OpenAPI-Specification" TargetMode="External"/><Relationship Id="rId45" Type="http://schemas.openxmlformats.org/officeDocument/2006/relationships/hyperlink" Target="https://githowto.com/" TargetMode="External"/><Relationship Id="rId53" Type="http://schemas.openxmlformats.org/officeDocument/2006/relationships/hyperlink" Target="https://confluence.id-network.ru/display/FONMIX/Callback%3A%3AOnPay" TargetMode="External"/><Relationship Id="rId58" Type="http://schemas.openxmlformats.org/officeDocument/2006/relationships/image" Target="media/image29.png"/><Relationship Id="rId66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s://ru.wikipedia.org/wiki/JSON" TargetMode="External"/><Relationship Id="rId57" Type="http://schemas.openxmlformats.org/officeDocument/2006/relationships/image" Target="media/image28.png"/><Relationship Id="rId61" Type="http://schemas.openxmlformats.org/officeDocument/2006/relationships/image" Target="media/image32.png"/><Relationship Id="rId10" Type="http://schemas.openxmlformats.org/officeDocument/2006/relationships/hyperlink" Target="https://www.postgresql.org/docs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hyperlink" Target="https://githowto.com/" TargetMode="External"/><Relationship Id="rId52" Type="http://schemas.openxmlformats.org/officeDocument/2006/relationships/hyperlink" Target="https://learning.getpostman.com/docs/postman/collections/data_formats/" TargetMode="External"/><Relationship Id="rId60" Type="http://schemas.openxmlformats.org/officeDocument/2006/relationships/image" Target="media/image31.png"/><Relationship Id="rId65" Type="http://schemas.openxmlformats.org/officeDocument/2006/relationships/image" Target="media/image36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etbootstrap.com/docs/3.3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githowto.com/" TargetMode="External"/><Relationship Id="rId48" Type="http://schemas.openxmlformats.org/officeDocument/2006/relationships/hyperlink" Target="https://www.getpostman.com/" TargetMode="External"/><Relationship Id="rId56" Type="http://schemas.openxmlformats.org/officeDocument/2006/relationships/image" Target="media/image27.png"/><Relationship Id="rId64" Type="http://schemas.openxmlformats.org/officeDocument/2006/relationships/image" Target="media/image35.png"/><Relationship Id="rId69" Type="http://schemas.openxmlformats.org/officeDocument/2006/relationships/hyperlink" Target="https://gitlab.id-network.ru/backend/internal/lib-external" TargetMode="External"/><Relationship Id="rId8" Type="http://schemas.openxmlformats.org/officeDocument/2006/relationships/hyperlink" Target="https://docs.python.org/3/" TargetMode="External"/><Relationship Id="rId51" Type="http://schemas.openxmlformats.org/officeDocument/2006/relationships/hyperlink" Target="https://confluence.id-network.ru/display/DU/Postman" TargetMode="External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s://editor.swagger.io/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s://gitlab.id-network.ru/backend/internal/lib-external/blob/stable/script/postman2confluence.pl" TargetMode="External"/><Relationship Id="rId46" Type="http://schemas.openxmlformats.org/officeDocument/2006/relationships/hyperlink" Target="https://getbootstrap.com/docs/3.3/" TargetMode="External"/><Relationship Id="rId59" Type="http://schemas.openxmlformats.org/officeDocument/2006/relationships/image" Target="media/image30.png"/><Relationship Id="rId67" Type="http://schemas.openxmlformats.org/officeDocument/2006/relationships/image" Target="media/image38.png"/><Relationship Id="rId20" Type="http://schemas.openxmlformats.org/officeDocument/2006/relationships/hyperlink" Target="https://www.getpostman.com/" TargetMode="External"/><Relationship Id="rId41" Type="http://schemas.openxmlformats.org/officeDocument/2006/relationships/hyperlink" Target="https://apiblueprint.org/documentation" TargetMode="External"/><Relationship Id="rId54" Type="http://schemas.openxmlformats.org/officeDocument/2006/relationships/image" Target="media/image26.png"/><Relationship Id="rId62" Type="http://schemas.openxmlformats.org/officeDocument/2006/relationships/image" Target="media/image33.png"/><Relationship Id="rId70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AFB137-42B1-4A7D-AC6C-BC3401E984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8327</TotalTime>
  <Pages>81</Pages>
  <Words>11447</Words>
  <Characters>65253</Characters>
  <Application>Microsoft Office Word</Application>
  <DocSecurity>0</DocSecurity>
  <Lines>543</Lines>
  <Paragraphs>153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76547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330</cp:revision>
  <cp:lastPrinted>2021-01-17T15:57:00Z</cp:lastPrinted>
  <dcterms:created xsi:type="dcterms:W3CDTF">2020-11-22T08:48:00Z</dcterms:created>
  <dcterms:modified xsi:type="dcterms:W3CDTF">2021-01-17T19:49:00Z</dcterms:modified>
</cp:coreProperties>
</file>