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03E" w:rsidRPr="00147EAE" w:rsidRDefault="0066503E" w:rsidP="0066503E">
      <w:pPr>
        <w:pStyle w:val="ac"/>
        <w:ind w:firstLine="0"/>
        <w:rPr>
          <w:sz w:val="24"/>
          <w:szCs w:val="24"/>
        </w:rPr>
      </w:pPr>
      <w:r w:rsidRPr="00147EAE">
        <w:rPr>
          <w:sz w:val="24"/>
          <w:szCs w:val="24"/>
        </w:rPr>
        <w:t xml:space="preserve">Министерство науки </w:t>
      </w:r>
      <w:r w:rsidRPr="00873836">
        <w:rPr>
          <w:sz w:val="24"/>
          <w:szCs w:val="24"/>
        </w:rPr>
        <w:t xml:space="preserve">и высшего образования </w:t>
      </w:r>
      <w:r w:rsidRPr="00147EAE">
        <w:rPr>
          <w:sz w:val="24"/>
          <w:szCs w:val="24"/>
        </w:rPr>
        <w:t>Российской Федерации</w:t>
      </w:r>
    </w:p>
    <w:p w:rsidR="0066503E" w:rsidRPr="00C944A2" w:rsidRDefault="0066503E" w:rsidP="0066503E">
      <w:pPr>
        <w:pStyle w:val="ac"/>
        <w:spacing w:line="240" w:lineRule="auto"/>
        <w:ind w:firstLine="0"/>
        <w:rPr>
          <w:sz w:val="24"/>
          <w:szCs w:val="24"/>
        </w:rPr>
      </w:pPr>
      <w:r w:rsidRPr="00C944A2">
        <w:rPr>
          <w:sz w:val="24"/>
          <w:szCs w:val="24"/>
        </w:rPr>
        <w:t>НАЦИОНАЛЬНЫЙ ИССЛЕДОВАТЕЛЬСКИЙ ЯДЕРНЫЙ УНИВЕРСИТЕТ «МИФИ»</w:t>
      </w:r>
    </w:p>
    <w:p w:rsidR="0066503E" w:rsidRPr="00DF737D" w:rsidRDefault="0066503E" w:rsidP="0066503E">
      <w:pPr>
        <w:spacing w:before="120" w:after="0"/>
        <w:jc w:val="center"/>
        <w:rPr>
          <w:rFonts w:ascii="Times New Roman" w:hAnsi="Times New Roman"/>
          <w:sz w:val="24"/>
          <w:szCs w:val="24"/>
        </w:rPr>
      </w:pPr>
      <w:r>
        <w:rPr>
          <w:rFonts w:ascii="Times New Roman" w:hAnsi="Times New Roman"/>
          <w:sz w:val="24"/>
          <w:szCs w:val="24"/>
        </w:rPr>
        <w:t>ИНСТИТУТ ИНТЕЛЛЕКТУАЛЬНЫХ КИБЕРНЕТИЧЕСКИХ СИСТЕМ</w:t>
      </w:r>
    </w:p>
    <w:p w:rsidR="0066503E" w:rsidRPr="00C944A2" w:rsidRDefault="0066503E" w:rsidP="0066503E">
      <w:pPr>
        <w:spacing w:after="0" w:line="240" w:lineRule="auto"/>
        <w:jc w:val="center"/>
        <w:rPr>
          <w:rFonts w:ascii="Times New Roman" w:hAnsi="Times New Roman"/>
          <w:sz w:val="24"/>
          <w:szCs w:val="24"/>
        </w:rPr>
      </w:pPr>
      <w:r w:rsidRPr="00C944A2">
        <w:rPr>
          <w:rFonts w:ascii="Times New Roman" w:hAnsi="Times New Roman"/>
          <w:sz w:val="24"/>
          <w:szCs w:val="24"/>
        </w:rPr>
        <w:t>КАФЕДРА КОМПЬЮТЕРНЫЕ СИСТЕМЫ И ТЕХНОЛОГИИ</w:t>
      </w:r>
    </w:p>
    <w:p w:rsidR="0066503E" w:rsidRPr="00C944A2" w:rsidRDefault="0066503E" w:rsidP="0066503E">
      <w:pPr>
        <w:pStyle w:val="ac"/>
      </w:pPr>
    </w:p>
    <w:p w:rsidR="0066503E" w:rsidRPr="00C944A2" w:rsidRDefault="0066503E" w:rsidP="0066503E">
      <w:pPr>
        <w:pStyle w:val="ac"/>
      </w:pPr>
    </w:p>
    <w:p w:rsidR="0066503E" w:rsidRPr="00C944A2" w:rsidRDefault="0066503E" w:rsidP="0066503E">
      <w:pPr>
        <w:pStyle w:val="ac"/>
        <w:jc w:val="right"/>
        <w:rPr>
          <w:sz w:val="24"/>
          <w:szCs w:val="24"/>
        </w:rPr>
      </w:pPr>
      <w:r w:rsidRPr="00C944A2">
        <w:rPr>
          <w:sz w:val="24"/>
          <w:szCs w:val="24"/>
        </w:rPr>
        <w:t>На правах рукописи</w:t>
      </w:r>
    </w:p>
    <w:p w:rsidR="0066503E" w:rsidRPr="0044588C" w:rsidRDefault="0066503E" w:rsidP="0066503E">
      <w:pPr>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730C8">
        <w:rPr>
          <w:rFonts w:ascii="Times New Roman" w:hAnsi="Times New Roman"/>
          <w:sz w:val="24"/>
          <w:szCs w:val="24"/>
          <w:highlight w:val="yellow"/>
        </w:rPr>
        <w:t xml:space="preserve">УДК </w:t>
      </w:r>
      <w:r w:rsidRPr="0044588C">
        <w:rPr>
          <w:rFonts w:ascii="Times New Roman" w:hAnsi="Times New Roman"/>
          <w:sz w:val="24"/>
          <w:szCs w:val="24"/>
          <w:highlight w:val="yellow"/>
        </w:rPr>
        <w:t>004</w:t>
      </w:r>
      <w:r w:rsidRPr="001730C8">
        <w:rPr>
          <w:rFonts w:ascii="Times New Roman" w:hAnsi="Times New Roman"/>
          <w:sz w:val="24"/>
          <w:szCs w:val="24"/>
          <w:highlight w:val="yellow"/>
        </w:rPr>
        <w:t>.</w:t>
      </w:r>
      <w:r w:rsidRPr="0044588C">
        <w:rPr>
          <w:rFonts w:ascii="Times New Roman" w:hAnsi="Times New Roman"/>
          <w:sz w:val="24"/>
          <w:szCs w:val="24"/>
          <w:highlight w:val="yellow"/>
        </w:rPr>
        <w:t>???</w:t>
      </w:r>
    </w:p>
    <w:p w:rsidR="0066503E" w:rsidRPr="00C944A2" w:rsidRDefault="0066503E" w:rsidP="0066503E">
      <w:pPr>
        <w:pStyle w:val="ac"/>
        <w:ind w:firstLine="0"/>
        <w:rPr>
          <w:sz w:val="24"/>
          <w:szCs w:val="24"/>
        </w:rPr>
      </w:pPr>
    </w:p>
    <w:p w:rsidR="0066503E" w:rsidRPr="00C944A2" w:rsidRDefault="0066503E" w:rsidP="0066503E">
      <w:pPr>
        <w:pStyle w:val="ac"/>
        <w:ind w:firstLine="0"/>
        <w:rPr>
          <w:sz w:val="24"/>
          <w:szCs w:val="24"/>
        </w:rPr>
      </w:pPr>
      <w:r>
        <w:rPr>
          <w:sz w:val="24"/>
          <w:szCs w:val="24"/>
        </w:rPr>
        <w:t>ГЕРИЛИВ РОМАН СТЕПАНОВИЧ</w:t>
      </w:r>
    </w:p>
    <w:p w:rsidR="0066503E" w:rsidRPr="00C944A2" w:rsidRDefault="0066503E" w:rsidP="0066503E">
      <w:pPr>
        <w:pStyle w:val="ac"/>
        <w:ind w:firstLine="0"/>
      </w:pPr>
    </w:p>
    <w:p w:rsidR="0066503E" w:rsidRPr="00465926" w:rsidRDefault="0066503E" w:rsidP="0066503E">
      <w:pPr>
        <w:pStyle w:val="ac"/>
        <w:ind w:firstLine="0"/>
      </w:pPr>
      <w:r w:rsidRPr="0044588C">
        <w:t>РАЗРАБОТКА МОБИЛЬНОГО ПРИЛОЖЕНИЯ ДЛЯ ПЛАНИРОВАНИЯ ВЫПОЛНЕНИЯ ПРЫЖКОВ С ПАРАШЮТОМ</w:t>
      </w:r>
    </w:p>
    <w:p w:rsidR="0066503E" w:rsidRPr="00C944A2" w:rsidRDefault="0066503E" w:rsidP="0066503E">
      <w:pPr>
        <w:pStyle w:val="ac"/>
        <w:ind w:firstLine="0"/>
        <w:jc w:val="both"/>
        <w:rPr>
          <w:sz w:val="24"/>
          <w:szCs w:val="24"/>
        </w:rPr>
      </w:pPr>
    </w:p>
    <w:p w:rsidR="0066503E" w:rsidRPr="00C944A2" w:rsidRDefault="0066503E" w:rsidP="0066503E">
      <w:pPr>
        <w:pStyle w:val="ac"/>
        <w:ind w:firstLine="0"/>
        <w:rPr>
          <w:sz w:val="24"/>
          <w:szCs w:val="24"/>
        </w:rPr>
      </w:pPr>
    </w:p>
    <w:p w:rsidR="0066503E" w:rsidRPr="00C944A2" w:rsidRDefault="0066503E" w:rsidP="0066503E">
      <w:pPr>
        <w:pStyle w:val="ac"/>
        <w:ind w:firstLine="0"/>
      </w:pPr>
      <w:r w:rsidRPr="00C944A2">
        <w:t xml:space="preserve">Выпускная квалификационная работа </w:t>
      </w:r>
      <w:r>
        <w:t>бакалавра</w:t>
      </w:r>
    </w:p>
    <w:p w:rsidR="0066503E" w:rsidRPr="00C944A2" w:rsidRDefault="0066503E" w:rsidP="0066503E">
      <w:pPr>
        <w:pStyle w:val="ac"/>
        <w:rPr>
          <w:sz w:val="24"/>
          <w:szCs w:val="24"/>
        </w:rPr>
      </w:pPr>
    </w:p>
    <w:p w:rsidR="0066503E" w:rsidRPr="00B24512" w:rsidRDefault="0066503E" w:rsidP="0066503E">
      <w:pPr>
        <w:pStyle w:val="ac"/>
        <w:ind w:firstLine="0"/>
        <w:rPr>
          <w:sz w:val="24"/>
          <w:szCs w:val="24"/>
        </w:rPr>
      </w:pPr>
      <w:r w:rsidRPr="00B24512">
        <w:rPr>
          <w:sz w:val="24"/>
          <w:szCs w:val="24"/>
        </w:rPr>
        <w:t>Направление подготовки 09.03.01 Информатика и вычислительная техника</w:t>
      </w:r>
    </w:p>
    <w:p w:rsidR="0066503E" w:rsidRPr="0066503E" w:rsidRDefault="0066503E" w:rsidP="0066503E">
      <w:pPr>
        <w:pStyle w:val="ac"/>
        <w:ind w:firstLine="0"/>
        <w:jc w:val="both"/>
        <w:rPr>
          <w:sz w:val="24"/>
          <w:szCs w:val="24"/>
        </w:rPr>
      </w:pPr>
    </w:p>
    <w:p w:rsidR="0066503E" w:rsidRPr="0066503E" w:rsidRDefault="0066503E" w:rsidP="0066503E">
      <w:pPr>
        <w:pStyle w:val="ac"/>
        <w:ind w:firstLine="0"/>
        <w:jc w:val="both"/>
        <w:rPr>
          <w:sz w:val="24"/>
          <w:szCs w:val="24"/>
        </w:rPr>
      </w:pPr>
    </w:p>
    <w:p w:rsidR="0066503E" w:rsidRPr="00C944A2" w:rsidRDefault="0066503E" w:rsidP="0066503E">
      <w:pPr>
        <w:pStyle w:val="ac"/>
        <w:ind w:firstLine="0"/>
        <w:jc w:val="both"/>
        <w:rPr>
          <w:sz w:val="24"/>
          <w:szCs w:val="24"/>
        </w:rPr>
      </w:pPr>
    </w:p>
    <w:p w:rsidR="0066503E" w:rsidRPr="00C944A2" w:rsidRDefault="0066503E" w:rsidP="0066503E">
      <w:pPr>
        <w:pStyle w:val="ac"/>
        <w:ind w:firstLine="0"/>
        <w:jc w:val="both"/>
        <w:rPr>
          <w:sz w:val="24"/>
          <w:szCs w:val="24"/>
        </w:rPr>
      </w:pPr>
    </w:p>
    <w:p w:rsidR="0066503E" w:rsidRPr="00C944A2" w:rsidRDefault="0066503E" w:rsidP="0066503E">
      <w:pPr>
        <w:pStyle w:val="ac"/>
        <w:ind w:firstLine="0"/>
        <w:jc w:val="both"/>
        <w:rPr>
          <w:sz w:val="24"/>
          <w:szCs w:val="24"/>
        </w:rPr>
      </w:pPr>
    </w:p>
    <w:tbl>
      <w:tblPr>
        <w:tblW w:w="0" w:type="auto"/>
        <w:jc w:val="right"/>
        <w:tblLook w:val="04A0" w:firstRow="1" w:lastRow="0" w:firstColumn="1" w:lastColumn="0" w:noHBand="0" w:noVBand="1"/>
      </w:tblPr>
      <w:tblGrid>
        <w:gridCol w:w="3652"/>
      </w:tblGrid>
      <w:tr w:rsidR="0066503E" w:rsidRPr="00C944A2" w:rsidTr="00EE438A">
        <w:trPr>
          <w:jc w:val="right"/>
        </w:trPr>
        <w:tc>
          <w:tcPr>
            <w:tcW w:w="3652" w:type="dxa"/>
            <w:shd w:val="clear" w:color="auto" w:fill="auto"/>
          </w:tcPr>
          <w:p w:rsidR="0066503E" w:rsidRPr="00C944A2" w:rsidRDefault="0066503E" w:rsidP="00EE438A">
            <w:pPr>
              <w:pStyle w:val="ac"/>
              <w:ind w:firstLine="0"/>
              <w:jc w:val="left"/>
              <w:rPr>
                <w:sz w:val="24"/>
                <w:szCs w:val="24"/>
              </w:rPr>
            </w:pPr>
            <w:r w:rsidRPr="00C944A2">
              <w:rPr>
                <w:sz w:val="24"/>
                <w:szCs w:val="24"/>
              </w:rPr>
              <w:t>Выпускная квалификационная работа защищена</w:t>
            </w:r>
          </w:p>
          <w:p w:rsidR="0066503E" w:rsidRPr="00C944A2" w:rsidRDefault="0066503E" w:rsidP="00EE438A">
            <w:pPr>
              <w:pStyle w:val="ac"/>
              <w:ind w:firstLine="0"/>
              <w:jc w:val="left"/>
              <w:rPr>
                <w:sz w:val="24"/>
                <w:szCs w:val="24"/>
              </w:rPr>
            </w:pPr>
            <w:r w:rsidRPr="00C944A2">
              <w:rPr>
                <w:sz w:val="24"/>
                <w:szCs w:val="24"/>
              </w:rPr>
              <w:t>«___»_______________20</w:t>
            </w:r>
            <w:r>
              <w:rPr>
                <w:sz w:val="24"/>
                <w:szCs w:val="24"/>
              </w:rPr>
              <w:t xml:space="preserve">21 </w:t>
            </w:r>
            <w:r w:rsidRPr="00C944A2">
              <w:rPr>
                <w:sz w:val="24"/>
                <w:szCs w:val="24"/>
              </w:rPr>
              <w:t>г.</w:t>
            </w:r>
          </w:p>
        </w:tc>
      </w:tr>
      <w:tr w:rsidR="0066503E" w:rsidRPr="00C944A2" w:rsidTr="00EE438A">
        <w:trPr>
          <w:jc w:val="right"/>
        </w:trPr>
        <w:tc>
          <w:tcPr>
            <w:tcW w:w="3652" w:type="dxa"/>
            <w:shd w:val="clear" w:color="auto" w:fill="auto"/>
          </w:tcPr>
          <w:p w:rsidR="0066503E" w:rsidRPr="00C944A2" w:rsidRDefault="0066503E" w:rsidP="00EE438A">
            <w:pPr>
              <w:pStyle w:val="ac"/>
              <w:ind w:firstLine="0"/>
              <w:jc w:val="left"/>
              <w:rPr>
                <w:sz w:val="24"/>
                <w:szCs w:val="24"/>
              </w:rPr>
            </w:pPr>
            <w:r w:rsidRPr="00C944A2">
              <w:rPr>
                <w:sz w:val="24"/>
                <w:szCs w:val="24"/>
              </w:rPr>
              <w:t>Оценка ____________________</w:t>
            </w:r>
          </w:p>
        </w:tc>
      </w:tr>
      <w:tr w:rsidR="0066503E" w:rsidRPr="00C944A2" w:rsidTr="00EE438A">
        <w:trPr>
          <w:jc w:val="right"/>
        </w:trPr>
        <w:tc>
          <w:tcPr>
            <w:tcW w:w="3652" w:type="dxa"/>
            <w:shd w:val="clear" w:color="auto" w:fill="auto"/>
          </w:tcPr>
          <w:p w:rsidR="0066503E" w:rsidRPr="00C944A2" w:rsidRDefault="0066503E" w:rsidP="00EE438A">
            <w:pPr>
              <w:pStyle w:val="ac"/>
              <w:ind w:firstLine="0"/>
              <w:jc w:val="left"/>
              <w:rPr>
                <w:sz w:val="24"/>
                <w:szCs w:val="24"/>
              </w:rPr>
            </w:pPr>
            <w:r w:rsidRPr="00C944A2">
              <w:rPr>
                <w:sz w:val="24"/>
                <w:szCs w:val="24"/>
              </w:rPr>
              <w:t>Секретарь ГЭК _____________</w:t>
            </w:r>
          </w:p>
        </w:tc>
      </w:tr>
    </w:tbl>
    <w:p w:rsidR="0066503E" w:rsidRPr="00C944A2" w:rsidRDefault="0066503E" w:rsidP="0066503E">
      <w:pPr>
        <w:pStyle w:val="ac"/>
        <w:rPr>
          <w:sz w:val="24"/>
          <w:szCs w:val="24"/>
        </w:rPr>
      </w:pPr>
    </w:p>
    <w:p w:rsidR="0066503E" w:rsidRPr="00C944A2" w:rsidRDefault="0066503E" w:rsidP="0066503E">
      <w:pPr>
        <w:pStyle w:val="ac"/>
        <w:rPr>
          <w:sz w:val="24"/>
          <w:szCs w:val="24"/>
        </w:rPr>
      </w:pPr>
    </w:p>
    <w:p w:rsidR="0066503E" w:rsidRPr="00C944A2" w:rsidRDefault="0066503E" w:rsidP="0066503E">
      <w:pPr>
        <w:pStyle w:val="ac"/>
        <w:rPr>
          <w:sz w:val="24"/>
          <w:szCs w:val="24"/>
        </w:rPr>
      </w:pPr>
    </w:p>
    <w:p w:rsidR="0066503E" w:rsidRPr="00C944A2" w:rsidRDefault="0066503E" w:rsidP="0066503E">
      <w:pPr>
        <w:pStyle w:val="ac"/>
        <w:jc w:val="both"/>
        <w:rPr>
          <w:sz w:val="24"/>
          <w:szCs w:val="24"/>
        </w:rPr>
      </w:pPr>
    </w:p>
    <w:p w:rsidR="0066503E" w:rsidRPr="00C944A2" w:rsidRDefault="0066503E" w:rsidP="0066503E">
      <w:pPr>
        <w:pStyle w:val="ac"/>
        <w:ind w:firstLine="0"/>
        <w:rPr>
          <w:sz w:val="24"/>
          <w:szCs w:val="24"/>
        </w:rPr>
      </w:pPr>
      <w:r w:rsidRPr="00C944A2">
        <w:rPr>
          <w:sz w:val="24"/>
          <w:szCs w:val="24"/>
        </w:rPr>
        <w:t>г. Москва</w:t>
      </w:r>
    </w:p>
    <w:p w:rsidR="0066503E" w:rsidRPr="00873836" w:rsidRDefault="0066503E" w:rsidP="0066503E">
      <w:pPr>
        <w:pStyle w:val="ac"/>
        <w:ind w:firstLine="0"/>
        <w:rPr>
          <w:sz w:val="24"/>
          <w:szCs w:val="24"/>
        </w:rPr>
      </w:pPr>
      <w:r w:rsidRPr="00C944A2">
        <w:rPr>
          <w:sz w:val="24"/>
          <w:szCs w:val="24"/>
        </w:rPr>
        <w:t>20</w:t>
      </w:r>
      <w:r>
        <w:rPr>
          <w:sz w:val="24"/>
          <w:szCs w:val="24"/>
        </w:rPr>
        <w:t>21</w:t>
      </w:r>
    </w:p>
    <w:p w:rsidR="003F1F40" w:rsidRPr="003F1F40" w:rsidRDefault="003F1F40" w:rsidP="003F1F40">
      <w:pPr>
        <w:pStyle w:val="ac"/>
        <w:ind w:firstLine="0"/>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0" w:line="360" w:lineRule="auto"/>
        <w:contextualSpacing/>
        <w:jc w:val="center"/>
        <w:rPr>
          <w:rFonts w:ascii="Times New Roman" w:eastAsia="Times New Roman" w:hAnsi="Times New Roman" w:cs="Times New Roman"/>
          <w:bCs/>
          <w:sz w:val="28"/>
          <w:szCs w:val="20"/>
        </w:rPr>
      </w:pPr>
    </w:p>
    <w:p w:rsidR="003F1F40" w:rsidRPr="003F1F40" w:rsidRDefault="003F1F40" w:rsidP="003F1F40">
      <w:pPr>
        <w:spacing w:after="60" w:line="480" w:lineRule="auto"/>
        <w:ind w:left="540"/>
        <w:rPr>
          <w:rFonts w:ascii="Times New Roman CYR" w:eastAsia="Calibri" w:hAnsi="Times New Roman CYR" w:cs="Times New Roman"/>
          <w:sz w:val="24"/>
          <w:szCs w:val="24"/>
        </w:rPr>
      </w:pPr>
      <w:r w:rsidRPr="003F1F40">
        <w:rPr>
          <w:rFonts w:ascii="Times New Roman CYR" w:eastAsia="Calibri" w:hAnsi="Times New Roman CYR" w:cs="Times New Roman"/>
          <w:sz w:val="24"/>
          <w:szCs w:val="24"/>
        </w:rPr>
        <w:t xml:space="preserve">Студент-дипломник </w:t>
      </w:r>
      <w:r w:rsidRPr="003F1F40">
        <w:rPr>
          <w:rFonts w:ascii="Times New Roman CYR" w:eastAsia="Calibri" w:hAnsi="Times New Roman CYR" w:cs="Times New Roman"/>
          <w:sz w:val="24"/>
          <w:szCs w:val="24"/>
        </w:rPr>
        <w:tab/>
      </w:r>
      <w:r w:rsidRPr="003F1F40">
        <w:rPr>
          <w:rFonts w:ascii="Times New Roman CYR" w:eastAsia="Calibri" w:hAnsi="Times New Roman CYR" w:cs="Times New Roman"/>
          <w:sz w:val="24"/>
          <w:szCs w:val="24"/>
        </w:rPr>
        <w:tab/>
        <w:t xml:space="preserve">______________ </w:t>
      </w:r>
      <w:r w:rsidRPr="003F1F40">
        <w:rPr>
          <w:rFonts w:ascii="Times New Roman CYR" w:eastAsia="Calibri" w:hAnsi="Times New Roman CYR" w:cs="Times New Roman"/>
          <w:sz w:val="24"/>
          <w:szCs w:val="24"/>
        </w:rPr>
        <w:tab/>
        <w:t xml:space="preserve"> / Герилив Р.С. /</w:t>
      </w:r>
    </w:p>
    <w:p w:rsidR="003F1F40" w:rsidRPr="003F1F40" w:rsidRDefault="003F1F40" w:rsidP="003F1F40">
      <w:pPr>
        <w:spacing w:after="60" w:line="480" w:lineRule="auto"/>
        <w:ind w:left="540"/>
        <w:rPr>
          <w:rFonts w:ascii="Times New Roman CYR" w:eastAsia="Calibri" w:hAnsi="Times New Roman CYR" w:cs="Times New Roman"/>
          <w:sz w:val="24"/>
          <w:szCs w:val="24"/>
        </w:rPr>
      </w:pPr>
      <w:r w:rsidRPr="003F1F40">
        <w:rPr>
          <w:rFonts w:ascii="Times New Roman CYR" w:eastAsia="Calibri" w:hAnsi="Times New Roman CYR" w:cs="Times New Roman"/>
          <w:sz w:val="24"/>
          <w:szCs w:val="24"/>
        </w:rPr>
        <w:t xml:space="preserve">Руководитель работы </w:t>
      </w:r>
      <w:r w:rsidRPr="003F1F40">
        <w:rPr>
          <w:rFonts w:ascii="Times New Roman CYR" w:eastAsia="Calibri" w:hAnsi="Times New Roman CYR" w:cs="Times New Roman"/>
          <w:sz w:val="24"/>
          <w:szCs w:val="24"/>
        </w:rPr>
        <w:tab/>
      </w:r>
      <w:r w:rsidRPr="003F1F40">
        <w:rPr>
          <w:rFonts w:ascii="Times New Roman CYR" w:eastAsia="Calibri" w:hAnsi="Times New Roman CYR" w:cs="Times New Roman"/>
          <w:sz w:val="24"/>
          <w:szCs w:val="24"/>
        </w:rPr>
        <w:tab/>
        <w:t xml:space="preserve">______________ </w:t>
      </w:r>
      <w:r w:rsidRPr="003F1F40">
        <w:rPr>
          <w:rFonts w:ascii="Times New Roman CYR" w:eastAsia="Calibri" w:hAnsi="Times New Roman CYR" w:cs="Times New Roman"/>
          <w:sz w:val="24"/>
          <w:szCs w:val="24"/>
        </w:rPr>
        <w:tab/>
        <w:t xml:space="preserve"> / Овчаренко Е.С. /</w:t>
      </w:r>
    </w:p>
    <w:p w:rsidR="003F1F40" w:rsidRPr="003F1F40" w:rsidRDefault="003F1F40" w:rsidP="003F1F40">
      <w:pPr>
        <w:spacing w:after="60" w:line="480" w:lineRule="auto"/>
        <w:ind w:left="540"/>
        <w:rPr>
          <w:rFonts w:ascii="Times New Roman CYR" w:eastAsia="Calibri" w:hAnsi="Times New Roman CYR" w:cs="Times New Roman"/>
          <w:sz w:val="24"/>
          <w:szCs w:val="24"/>
        </w:rPr>
      </w:pPr>
      <w:r w:rsidRPr="003F1F40">
        <w:rPr>
          <w:rFonts w:ascii="Times New Roman CYR" w:eastAsia="Calibri" w:hAnsi="Times New Roman CYR" w:cs="Times New Roman"/>
          <w:sz w:val="24"/>
          <w:szCs w:val="24"/>
        </w:rPr>
        <w:t xml:space="preserve">Рецензент </w:t>
      </w:r>
      <w:r w:rsidRPr="003F1F40">
        <w:rPr>
          <w:rFonts w:ascii="Times New Roman CYR" w:eastAsia="Calibri" w:hAnsi="Times New Roman CYR" w:cs="Times New Roman"/>
          <w:sz w:val="24"/>
          <w:szCs w:val="24"/>
        </w:rPr>
        <w:tab/>
      </w:r>
      <w:r w:rsidRPr="003F1F40">
        <w:rPr>
          <w:rFonts w:ascii="Times New Roman CYR" w:eastAsia="Calibri" w:hAnsi="Times New Roman CYR" w:cs="Times New Roman"/>
          <w:sz w:val="24"/>
          <w:szCs w:val="24"/>
        </w:rPr>
        <w:tab/>
      </w:r>
      <w:r w:rsidRPr="003F1F40">
        <w:rPr>
          <w:rFonts w:ascii="Times New Roman CYR" w:eastAsia="Calibri" w:hAnsi="Times New Roman CYR" w:cs="Times New Roman"/>
          <w:sz w:val="24"/>
          <w:szCs w:val="24"/>
        </w:rPr>
        <w:tab/>
        <w:t xml:space="preserve">______________ </w:t>
      </w:r>
      <w:r w:rsidRPr="003F1F40">
        <w:rPr>
          <w:rFonts w:ascii="Times New Roman CYR" w:eastAsia="Calibri" w:hAnsi="Times New Roman CYR" w:cs="Times New Roman"/>
          <w:sz w:val="24"/>
          <w:szCs w:val="24"/>
        </w:rPr>
        <w:tab/>
        <w:t xml:space="preserve"> / </w:t>
      </w:r>
      <w:r w:rsidR="00664D8F">
        <w:rPr>
          <w:rFonts w:ascii="Times New Roman CYR" w:eastAsia="Calibri" w:hAnsi="Times New Roman CYR" w:cs="Times New Roman"/>
          <w:sz w:val="24"/>
          <w:szCs w:val="24"/>
        </w:rPr>
        <w:t>Хубаева Ю.Х.</w:t>
      </w:r>
      <w:r w:rsidRPr="003F1F40">
        <w:rPr>
          <w:rFonts w:ascii="Times New Roman CYR" w:eastAsia="Calibri" w:hAnsi="Times New Roman CYR" w:cs="Times New Roman"/>
          <w:sz w:val="24"/>
          <w:szCs w:val="24"/>
        </w:rPr>
        <w:t xml:space="preserve"> /</w:t>
      </w:r>
    </w:p>
    <w:p w:rsidR="003F1F40" w:rsidRPr="003F1F40" w:rsidRDefault="003F1F40" w:rsidP="003F1F40">
      <w:pPr>
        <w:spacing w:after="0" w:line="480" w:lineRule="auto"/>
        <w:ind w:left="540"/>
        <w:rPr>
          <w:rFonts w:ascii="Times New Roman CYR" w:eastAsia="Calibri" w:hAnsi="Times New Roman CYR" w:cs="Times New Roman"/>
          <w:sz w:val="24"/>
          <w:szCs w:val="24"/>
        </w:rPr>
      </w:pPr>
      <w:r w:rsidRPr="003F1F40">
        <w:rPr>
          <w:rFonts w:ascii="Times New Roman CYR" w:eastAsia="Calibri" w:hAnsi="Times New Roman CYR" w:cs="Times New Roman"/>
          <w:sz w:val="24"/>
          <w:szCs w:val="24"/>
        </w:rPr>
        <w:t xml:space="preserve">Заведующий кафедрой №12 </w:t>
      </w:r>
      <w:r w:rsidRPr="003F1F40">
        <w:rPr>
          <w:rFonts w:ascii="Times New Roman CYR" w:eastAsia="Calibri" w:hAnsi="Times New Roman CYR" w:cs="Times New Roman"/>
          <w:sz w:val="24"/>
          <w:szCs w:val="24"/>
        </w:rPr>
        <w:tab/>
        <w:t xml:space="preserve">______________ </w:t>
      </w:r>
      <w:r w:rsidRPr="003F1F40">
        <w:rPr>
          <w:rFonts w:ascii="Times New Roman CYR" w:eastAsia="Calibri" w:hAnsi="Times New Roman CYR" w:cs="Times New Roman"/>
          <w:sz w:val="24"/>
          <w:szCs w:val="24"/>
        </w:rPr>
        <w:tab/>
        <w:t xml:space="preserve"> / Иванов М.А. /</w:t>
      </w:r>
    </w:p>
    <w:p w:rsidR="003F1F40" w:rsidRDefault="003F1F40">
      <w:pPr>
        <w:rPr>
          <w:rFonts w:ascii="Times New Roman" w:eastAsia="Times New Roman" w:hAnsi="Times New Roman" w:cs="Times New Roman"/>
          <w:b/>
          <w:sz w:val="32"/>
          <w:szCs w:val="24"/>
          <w:lang w:eastAsia="ru-RU"/>
        </w:rPr>
      </w:pPr>
    </w:p>
    <w:p w:rsidR="00EE438A" w:rsidRDefault="000912F0">
      <w:pPr>
        <w:rPr>
          <w:rFonts w:ascii="Times New Roman" w:eastAsia="Times New Roman" w:hAnsi="Times New Roman" w:cs="Times New Roman"/>
          <w:b/>
          <w:sz w:val="32"/>
          <w:szCs w:val="24"/>
          <w:lang w:eastAsia="ru-RU"/>
        </w:rPr>
      </w:pPr>
      <w:r>
        <w:rPr>
          <w:rFonts w:ascii="Times New Roman" w:eastAsia="Times New Roman" w:hAnsi="Times New Roman" w:cs="Times New Roman"/>
          <w:b/>
          <w:sz w:val="32"/>
          <w:szCs w:val="24"/>
          <w:lang w:eastAsia="ru-RU"/>
        </w:rPr>
        <w:lastRenderedPageBreak/>
        <w:t>АННОТАЦИЯ</w:t>
      </w:r>
    </w:p>
    <w:p w:rsidR="00FE01F9" w:rsidRDefault="00FE01F9" w:rsidP="00FE01F9">
      <w:pPr>
        <w:spacing w:after="0" w:line="360" w:lineRule="auto"/>
        <w:ind w:firstLine="709"/>
        <w:jc w:val="both"/>
        <w:rPr>
          <w:rFonts w:ascii="Times New Roman" w:eastAsia="Times New Roman" w:hAnsi="Times New Roman" w:cs="Times New Roman"/>
          <w:sz w:val="28"/>
          <w:szCs w:val="24"/>
          <w:lang w:val="az-Cyrl-AZ" w:eastAsia="ru-RU"/>
        </w:rPr>
      </w:pPr>
      <w:r>
        <w:rPr>
          <w:rFonts w:ascii="Times New Roman" w:eastAsia="Times New Roman" w:hAnsi="Times New Roman" w:cs="Times New Roman"/>
          <w:sz w:val="28"/>
          <w:szCs w:val="24"/>
          <w:lang w:val="az-Cyrl-AZ" w:eastAsia="ru-RU"/>
        </w:rPr>
        <w:t>Выпускная квалификационная работа посвещена разработки мобильного приложения для планирования выполнения прыжков с парашютом.</w:t>
      </w:r>
    </w:p>
    <w:p w:rsidR="00FE01F9" w:rsidRDefault="00FE01F9" w:rsidP="00FE01F9">
      <w:pPr>
        <w:spacing w:after="0" w:line="360" w:lineRule="auto"/>
        <w:ind w:firstLine="709"/>
        <w:jc w:val="both"/>
        <w:rPr>
          <w:rFonts w:ascii="Times New Roman" w:eastAsia="Times New Roman" w:hAnsi="Times New Roman" w:cs="Times New Roman"/>
          <w:sz w:val="28"/>
          <w:szCs w:val="24"/>
          <w:lang w:val="az-Cyrl-AZ" w:eastAsia="ru-RU"/>
        </w:rPr>
      </w:pPr>
      <w:r>
        <w:rPr>
          <w:rFonts w:ascii="Times New Roman" w:eastAsia="Times New Roman" w:hAnsi="Times New Roman" w:cs="Times New Roman"/>
          <w:sz w:val="28"/>
          <w:szCs w:val="24"/>
          <w:lang w:val="az-Cyrl-AZ" w:eastAsia="ru-RU"/>
        </w:rPr>
        <w:t xml:space="preserve">Работа состоит всего из 90 листов. Пояснительная записка состоит из введения,  трёх глав, заключения и приложения в виде ссылки на </w:t>
      </w:r>
      <w:r>
        <w:rPr>
          <w:rFonts w:ascii="Times New Roman" w:eastAsia="Times New Roman" w:hAnsi="Times New Roman" w:cs="Times New Roman"/>
          <w:sz w:val="28"/>
          <w:szCs w:val="24"/>
          <w:lang w:val="en-US" w:eastAsia="ru-RU"/>
        </w:rPr>
        <w:t>GitHub</w:t>
      </w:r>
      <w:r>
        <w:rPr>
          <w:rFonts w:ascii="Times New Roman" w:eastAsia="Times New Roman" w:hAnsi="Times New Roman" w:cs="Times New Roman"/>
          <w:sz w:val="28"/>
          <w:szCs w:val="24"/>
          <w:lang w:val="az-Cyrl-AZ" w:eastAsia="ru-RU"/>
        </w:rPr>
        <w:t xml:space="preserve"> с приложением. Всего в пояснительной записке имеется 44 рисунка, 3 диаграммы, 4 таблиц и </w:t>
      </w:r>
      <w:r w:rsidR="0061623A">
        <w:rPr>
          <w:rFonts w:ascii="Times New Roman" w:eastAsia="Times New Roman" w:hAnsi="Times New Roman" w:cs="Times New Roman"/>
          <w:sz w:val="28"/>
          <w:szCs w:val="24"/>
          <w:lang w:val="az-Cyrl-AZ" w:eastAsia="ru-RU"/>
        </w:rPr>
        <w:t>8 формул.</w:t>
      </w:r>
    </w:p>
    <w:p w:rsidR="0061623A" w:rsidRDefault="00EE174D" w:rsidP="00FE01F9">
      <w:pPr>
        <w:spacing w:after="0" w:line="360" w:lineRule="auto"/>
        <w:ind w:firstLine="709"/>
        <w:jc w:val="both"/>
        <w:rPr>
          <w:rFonts w:ascii="Times New Roman" w:eastAsia="Times New Roman" w:hAnsi="Times New Roman" w:cs="Times New Roman"/>
          <w:sz w:val="28"/>
          <w:szCs w:val="24"/>
          <w:lang w:val="az-Cyrl-AZ" w:eastAsia="ru-RU"/>
        </w:rPr>
      </w:pPr>
      <w:r>
        <w:rPr>
          <w:rFonts w:ascii="Times New Roman" w:eastAsia="Times New Roman" w:hAnsi="Times New Roman" w:cs="Times New Roman"/>
          <w:sz w:val="28"/>
          <w:szCs w:val="24"/>
          <w:lang w:val="az-Cyrl-AZ" w:eastAsia="ru-RU"/>
        </w:rPr>
        <w:t>В первой части проводится общий анализ тематики парашютного спорта. Проводится обзор используемых технологий у конкурирующих приложений и также обзор возможных к использованию при создании приложения. Обосновывается актуальность выбранной тематики в диаграммах путём количе</w:t>
      </w:r>
      <w:bookmarkStart w:id="0" w:name="_GoBack"/>
      <w:bookmarkEnd w:id="0"/>
      <w:r>
        <w:rPr>
          <w:rFonts w:ascii="Times New Roman" w:eastAsia="Times New Roman" w:hAnsi="Times New Roman" w:cs="Times New Roman"/>
          <w:sz w:val="28"/>
          <w:szCs w:val="24"/>
          <w:lang w:val="az-Cyrl-AZ" w:eastAsia="ru-RU"/>
        </w:rPr>
        <w:t>ственного сравнения запросв в сети интернет за промежутки времени.</w:t>
      </w:r>
    </w:p>
    <w:p w:rsidR="00EE174D" w:rsidRDefault="00EE174D" w:rsidP="00FE01F9">
      <w:pPr>
        <w:spacing w:after="0" w:line="360" w:lineRule="auto"/>
        <w:ind w:firstLine="709"/>
        <w:jc w:val="both"/>
        <w:rPr>
          <w:rFonts w:ascii="Times New Roman" w:eastAsia="Times New Roman" w:hAnsi="Times New Roman" w:cs="Times New Roman"/>
          <w:sz w:val="28"/>
          <w:szCs w:val="24"/>
          <w:lang w:val="az-Cyrl-AZ" w:eastAsia="ru-RU"/>
        </w:rPr>
      </w:pPr>
      <w:r>
        <w:rPr>
          <w:rFonts w:ascii="Times New Roman" w:eastAsia="Times New Roman" w:hAnsi="Times New Roman" w:cs="Times New Roman"/>
          <w:sz w:val="28"/>
          <w:szCs w:val="24"/>
          <w:lang w:val="az-Cyrl-AZ" w:eastAsia="ru-RU"/>
        </w:rPr>
        <w:t>Во второй части определяются функциональные требования к приложению. Описывается стех используемых технологий и особенности каждой из выбранной технологии. Рассматривается проблематика определения физических динамических характеристик и выводится некоторые формулы для расчётов. Разрабатываются алгоритмы работы интерфейсов и их дальнейшего тестирования.</w:t>
      </w:r>
    </w:p>
    <w:p w:rsidR="00EE174D" w:rsidRDefault="00EE174D" w:rsidP="00FE01F9">
      <w:pPr>
        <w:spacing w:after="0" w:line="360" w:lineRule="auto"/>
        <w:ind w:firstLine="709"/>
        <w:jc w:val="both"/>
        <w:rPr>
          <w:rFonts w:ascii="Times New Roman" w:eastAsia="Times New Roman" w:hAnsi="Times New Roman" w:cs="Times New Roman"/>
          <w:sz w:val="28"/>
          <w:szCs w:val="24"/>
          <w:lang w:val="az-Cyrl-AZ" w:eastAsia="ru-RU"/>
        </w:rPr>
      </w:pPr>
      <w:r>
        <w:rPr>
          <w:rFonts w:ascii="Times New Roman" w:eastAsia="Times New Roman" w:hAnsi="Times New Roman" w:cs="Times New Roman"/>
          <w:sz w:val="28"/>
          <w:szCs w:val="24"/>
          <w:lang w:val="az-Cyrl-AZ" w:eastAsia="ru-RU"/>
        </w:rPr>
        <w:t>В третьей части пояснительной записки приводится результыт разработки. Деманстрируются скриншоты работающего приложения и приводится описание работы с активностями. Краско описан результат тестирования и отладки приложения по определённым заранее алгоритмам процессов тестировки.</w:t>
      </w:r>
    </w:p>
    <w:p w:rsidR="00EE174D" w:rsidRPr="00FE01F9" w:rsidRDefault="00EE174D" w:rsidP="00FE01F9">
      <w:pPr>
        <w:spacing w:after="0" w:line="360" w:lineRule="auto"/>
        <w:ind w:firstLine="709"/>
        <w:jc w:val="both"/>
        <w:rPr>
          <w:rFonts w:ascii="Times New Roman" w:eastAsia="Times New Roman" w:hAnsi="Times New Roman" w:cs="Times New Roman"/>
          <w:sz w:val="28"/>
          <w:szCs w:val="24"/>
          <w:lang w:val="az-Cyrl-AZ" w:eastAsia="ru-RU"/>
        </w:rPr>
      </w:pPr>
      <w:r>
        <w:rPr>
          <w:rFonts w:ascii="Times New Roman" w:eastAsia="Times New Roman" w:hAnsi="Times New Roman" w:cs="Times New Roman"/>
          <w:sz w:val="28"/>
          <w:szCs w:val="24"/>
          <w:lang w:val="az-Cyrl-AZ" w:eastAsia="ru-RU"/>
        </w:rPr>
        <w:t>В заключении подводятся итоги проделанной работы и финализируется информация о разработанном мобильном приложении.</w:t>
      </w:r>
    </w:p>
    <w:p w:rsidR="00EE438A" w:rsidRDefault="00EE438A" w:rsidP="00FE01F9">
      <w:pPr>
        <w:spacing w:after="0" w:line="360" w:lineRule="auto"/>
        <w:ind w:firstLine="709"/>
        <w:rPr>
          <w:rFonts w:ascii="Times New Roman" w:eastAsia="Times New Roman" w:hAnsi="Times New Roman" w:cs="Times New Roman"/>
          <w:b/>
          <w:sz w:val="32"/>
          <w:szCs w:val="24"/>
          <w:lang w:eastAsia="ru-RU"/>
        </w:rPr>
      </w:pPr>
      <w:r>
        <w:rPr>
          <w:rFonts w:ascii="Times New Roman" w:eastAsia="Times New Roman" w:hAnsi="Times New Roman" w:cs="Times New Roman"/>
          <w:b/>
          <w:sz w:val="32"/>
          <w:szCs w:val="24"/>
          <w:lang w:eastAsia="ru-RU"/>
        </w:rPr>
        <w:br w:type="page"/>
      </w:r>
    </w:p>
    <w:p w:rsidR="00EE438A" w:rsidRPr="00EE438A" w:rsidRDefault="00EE438A" w:rsidP="00EE438A">
      <w:pPr>
        <w:suppressAutoHyphens/>
        <w:spacing w:after="0" w:line="360" w:lineRule="auto"/>
        <w:jc w:val="center"/>
        <w:rPr>
          <w:rFonts w:ascii="Times New Roman" w:eastAsia="Times New Roman" w:hAnsi="Times New Roman" w:cs="Times New Roman"/>
          <w:b/>
          <w:caps/>
          <w:sz w:val="24"/>
          <w:szCs w:val="20"/>
          <w:lang w:eastAsia="zh-CN"/>
        </w:rPr>
      </w:pPr>
      <w:r w:rsidRPr="00EE438A">
        <w:rPr>
          <w:rFonts w:ascii="Times New Roman" w:eastAsia="Times New Roman" w:hAnsi="Times New Roman" w:cs="Times New Roman"/>
          <w:b/>
          <w:caps/>
          <w:sz w:val="24"/>
          <w:szCs w:val="20"/>
          <w:lang w:eastAsia="zh-CN"/>
        </w:rPr>
        <w:lastRenderedPageBreak/>
        <w:t>НАЦИОНАЛЬНЫЙ ИССЛЕДОВАТЕЛЬСКИЙ ЯДЕРНЫЙ УНИВЕРСИТЕТ</w:t>
      </w:r>
    </w:p>
    <w:p w:rsidR="00EE438A" w:rsidRPr="00EE438A" w:rsidRDefault="00EE438A" w:rsidP="00EE438A">
      <w:pPr>
        <w:suppressAutoHyphens/>
        <w:spacing w:after="0" w:line="360" w:lineRule="auto"/>
        <w:jc w:val="center"/>
        <w:rPr>
          <w:rFonts w:ascii="Times New Roman" w:eastAsia="Times New Roman" w:hAnsi="Times New Roman" w:cs="Times New Roman"/>
          <w:b/>
          <w:caps/>
          <w:sz w:val="24"/>
          <w:szCs w:val="20"/>
          <w:lang w:eastAsia="zh-CN"/>
        </w:rPr>
      </w:pPr>
      <w:r w:rsidRPr="00EE438A">
        <w:rPr>
          <w:rFonts w:ascii="Times New Roman" w:eastAsia="Times New Roman" w:hAnsi="Times New Roman" w:cs="Times New Roman"/>
          <w:b/>
          <w:caps/>
          <w:sz w:val="24"/>
          <w:szCs w:val="20"/>
          <w:lang w:eastAsia="zh-CN"/>
        </w:rPr>
        <w:t>«МИФИ»</w:t>
      </w:r>
    </w:p>
    <w:p w:rsidR="00EE438A" w:rsidRPr="00EE438A" w:rsidRDefault="00EE438A" w:rsidP="00EE438A">
      <w:pPr>
        <w:suppressAutoHyphens/>
        <w:spacing w:after="0" w:line="360" w:lineRule="auto"/>
        <w:jc w:val="center"/>
        <w:rPr>
          <w:rFonts w:ascii="Times New Roman" w:eastAsia="Times New Roman" w:hAnsi="Times New Roman" w:cs="Times New Roman"/>
          <w:b/>
          <w:caps/>
          <w:sz w:val="24"/>
          <w:szCs w:val="20"/>
          <w:lang w:eastAsia="zh-CN"/>
        </w:rPr>
      </w:pPr>
      <w:r w:rsidRPr="00EE438A">
        <w:rPr>
          <w:rFonts w:ascii="Times New Roman" w:eastAsia="Times New Roman" w:hAnsi="Times New Roman" w:cs="Times New Roman"/>
          <w:b/>
          <w:caps/>
          <w:sz w:val="24"/>
          <w:szCs w:val="20"/>
          <w:lang w:eastAsia="zh-CN"/>
        </w:rPr>
        <w:t>ИНСТИТУТ ИНТЕЛЛЕКТУАЛЬНЫХ КИБЕРНЕТИЧЕСКИХ СИСТЕМ</w:t>
      </w:r>
    </w:p>
    <w:p w:rsidR="00EE438A" w:rsidRPr="00EE438A" w:rsidRDefault="00EE438A" w:rsidP="00EE438A">
      <w:pPr>
        <w:suppressAutoHyphens/>
        <w:spacing w:after="0" w:line="360" w:lineRule="auto"/>
        <w:jc w:val="center"/>
        <w:rPr>
          <w:rFonts w:ascii="Times New Roman" w:eastAsia="Times New Roman" w:hAnsi="Times New Roman" w:cs="Times New Roman"/>
          <w:b/>
          <w:caps/>
          <w:sz w:val="24"/>
          <w:szCs w:val="20"/>
          <w:lang w:eastAsia="zh-CN"/>
        </w:rPr>
      </w:pPr>
      <w:r w:rsidRPr="00EE438A">
        <w:rPr>
          <w:rFonts w:ascii="Times New Roman" w:eastAsia="Times New Roman" w:hAnsi="Times New Roman" w:cs="Times New Roman"/>
          <w:b/>
          <w:caps/>
          <w:sz w:val="24"/>
          <w:szCs w:val="20"/>
          <w:lang w:eastAsia="zh-CN"/>
        </w:rPr>
        <w:t>Кафедра «Компьютерные системы и технологии»</w:t>
      </w:r>
    </w:p>
    <w:p w:rsidR="00EE438A" w:rsidRPr="00EE438A" w:rsidRDefault="00EE438A" w:rsidP="00EE438A">
      <w:pPr>
        <w:suppressAutoHyphens/>
        <w:spacing w:after="0" w:line="360" w:lineRule="auto"/>
        <w:jc w:val="center"/>
        <w:rPr>
          <w:rFonts w:ascii="Times New Roman" w:eastAsia="Times New Roman" w:hAnsi="Times New Roman" w:cs="Times New Roman"/>
          <w:b/>
          <w:caps/>
          <w:sz w:val="24"/>
          <w:szCs w:val="20"/>
          <w:lang w:eastAsia="zh-CN"/>
        </w:rPr>
      </w:pPr>
    </w:p>
    <w:p w:rsidR="00EE438A" w:rsidRPr="00EE438A" w:rsidRDefault="00EE438A" w:rsidP="00EE438A">
      <w:pPr>
        <w:suppressAutoHyphens/>
        <w:spacing w:after="0" w:line="360" w:lineRule="auto"/>
        <w:jc w:val="center"/>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Направление 09.03.01</w:t>
      </w:r>
      <w:r w:rsidRPr="00EE438A">
        <w:rPr>
          <w:rFonts w:ascii="Times New Roman" w:eastAsia="Times New Roman" w:hAnsi="Times New Roman" w:cs="Times New Roman"/>
          <w:sz w:val="24"/>
          <w:szCs w:val="20"/>
          <w:lang w:eastAsia="zh-CN"/>
        </w:rPr>
        <w:tab/>
      </w:r>
      <w:r w:rsidRPr="00EE438A">
        <w:rPr>
          <w:rFonts w:ascii="Times New Roman" w:eastAsia="Times New Roman" w:hAnsi="Times New Roman" w:cs="Times New Roman"/>
          <w:sz w:val="24"/>
          <w:szCs w:val="20"/>
          <w:lang w:eastAsia="zh-CN"/>
        </w:rPr>
        <w:tab/>
      </w:r>
      <w:r w:rsidRPr="00EE438A">
        <w:rPr>
          <w:rFonts w:ascii="Times New Roman" w:eastAsia="Times New Roman" w:hAnsi="Times New Roman" w:cs="Times New Roman"/>
          <w:sz w:val="24"/>
          <w:szCs w:val="20"/>
          <w:lang w:eastAsia="zh-CN"/>
        </w:rPr>
        <w:tab/>
      </w:r>
      <w:r w:rsidRPr="00EE438A">
        <w:rPr>
          <w:rFonts w:ascii="Times New Roman" w:eastAsia="Times New Roman" w:hAnsi="Times New Roman" w:cs="Times New Roman"/>
          <w:sz w:val="24"/>
          <w:szCs w:val="20"/>
          <w:lang w:eastAsia="zh-CN"/>
        </w:rPr>
        <w:tab/>
      </w:r>
      <w:r w:rsidRPr="00EE438A">
        <w:rPr>
          <w:rFonts w:ascii="Times New Roman" w:eastAsia="Times New Roman" w:hAnsi="Times New Roman" w:cs="Times New Roman"/>
          <w:sz w:val="24"/>
          <w:szCs w:val="20"/>
          <w:lang w:eastAsia="zh-CN"/>
        </w:rPr>
        <w:tab/>
      </w:r>
      <w:r w:rsidRPr="00EE438A">
        <w:rPr>
          <w:rFonts w:ascii="Times New Roman" w:eastAsia="Times New Roman" w:hAnsi="Times New Roman" w:cs="Times New Roman"/>
          <w:sz w:val="24"/>
          <w:szCs w:val="20"/>
          <w:lang w:eastAsia="zh-CN"/>
        </w:rPr>
        <w:tab/>
        <w:t>Группа Б17-В71</w:t>
      </w:r>
    </w:p>
    <w:p w:rsidR="00EE438A" w:rsidRPr="00EE438A" w:rsidRDefault="00EE438A" w:rsidP="00EE438A">
      <w:pPr>
        <w:suppressAutoHyphens/>
        <w:spacing w:after="0" w:line="360" w:lineRule="auto"/>
        <w:ind w:left="5103"/>
        <w:jc w:val="center"/>
        <w:rPr>
          <w:rFonts w:ascii="Times New Roman" w:eastAsia="Times New Roman" w:hAnsi="Times New Roman" w:cs="Times New Roman"/>
          <w:sz w:val="24"/>
          <w:szCs w:val="20"/>
          <w:lang w:eastAsia="zh-CN"/>
        </w:rPr>
      </w:pPr>
    </w:p>
    <w:p w:rsidR="00EE438A" w:rsidRPr="00EE438A" w:rsidRDefault="00EE438A" w:rsidP="00EE438A">
      <w:pPr>
        <w:suppressAutoHyphens/>
        <w:spacing w:after="0" w:line="360" w:lineRule="auto"/>
        <w:ind w:left="5103"/>
        <w:jc w:val="center"/>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«УТВЕРЖДАЮ»</w:t>
      </w:r>
    </w:p>
    <w:p w:rsidR="00EE438A" w:rsidRPr="00EE438A" w:rsidRDefault="00EE438A" w:rsidP="00EE438A">
      <w:pPr>
        <w:suppressAutoHyphens/>
        <w:spacing w:after="0" w:line="360" w:lineRule="auto"/>
        <w:ind w:left="5103"/>
        <w:jc w:val="center"/>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Заведующий кафедрой</w:t>
      </w:r>
    </w:p>
    <w:p w:rsidR="00EE438A" w:rsidRPr="00EE438A" w:rsidRDefault="00EE438A" w:rsidP="00EE438A">
      <w:pPr>
        <w:suppressAutoHyphens/>
        <w:spacing w:after="0" w:line="360" w:lineRule="auto"/>
        <w:ind w:left="567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_________________ / М.А. Иванов /</w:t>
      </w:r>
    </w:p>
    <w:p w:rsidR="00EE438A" w:rsidRPr="00EE438A" w:rsidRDefault="00EE438A" w:rsidP="00EE438A">
      <w:pPr>
        <w:suppressAutoHyphens/>
        <w:spacing w:after="0" w:line="360" w:lineRule="auto"/>
        <w:ind w:left="567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"____"______________2020 г.</w:t>
      </w:r>
    </w:p>
    <w:p w:rsidR="00EE438A" w:rsidRPr="00EE438A" w:rsidRDefault="00EE438A" w:rsidP="00EE438A">
      <w:pPr>
        <w:suppressAutoHyphens/>
        <w:spacing w:after="0" w:line="360" w:lineRule="auto"/>
        <w:rPr>
          <w:rFonts w:ascii="Times New Roman" w:eastAsia="Times New Roman" w:hAnsi="Times New Roman" w:cs="Times New Roman"/>
          <w:sz w:val="24"/>
          <w:szCs w:val="20"/>
          <w:lang w:eastAsia="zh-CN"/>
        </w:rPr>
      </w:pPr>
    </w:p>
    <w:p w:rsidR="00EE438A" w:rsidRPr="00EE438A" w:rsidRDefault="00EE438A" w:rsidP="00EE438A">
      <w:pPr>
        <w:suppressAutoHyphens/>
        <w:spacing w:after="0" w:line="360" w:lineRule="auto"/>
        <w:rPr>
          <w:rFonts w:ascii="Times New Roman" w:eastAsia="Times New Roman" w:hAnsi="Times New Roman" w:cs="Times New Roman"/>
          <w:sz w:val="24"/>
          <w:szCs w:val="20"/>
          <w:lang w:eastAsia="zh-CN"/>
        </w:rPr>
      </w:pPr>
    </w:p>
    <w:p w:rsidR="00EE438A" w:rsidRPr="00EE438A" w:rsidRDefault="00EE438A" w:rsidP="00EE438A">
      <w:pPr>
        <w:suppressAutoHyphens/>
        <w:spacing w:after="0" w:line="360" w:lineRule="auto"/>
        <w:rPr>
          <w:rFonts w:ascii="Times New Roman" w:eastAsia="Times New Roman" w:hAnsi="Times New Roman" w:cs="Times New Roman"/>
          <w:sz w:val="24"/>
          <w:szCs w:val="20"/>
          <w:lang w:eastAsia="zh-CN"/>
        </w:rPr>
      </w:pPr>
    </w:p>
    <w:p w:rsidR="00EE438A" w:rsidRPr="00EE438A" w:rsidRDefault="00EE438A" w:rsidP="00EE438A">
      <w:pPr>
        <w:suppressAutoHyphens/>
        <w:spacing w:after="0" w:line="360" w:lineRule="auto"/>
        <w:rPr>
          <w:rFonts w:ascii="Times New Roman" w:eastAsia="Times New Roman" w:hAnsi="Times New Roman" w:cs="Times New Roman"/>
          <w:sz w:val="24"/>
          <w:szCs w:val="20"/>
          <w:lang w:eastAsia="zh-CN"/>
        </w:rPr>
      </w:pPr>
    </w:p>
    <w:p w:rsidR="00EE438A" w:rsidRPr="00EE438A" w:rsidRDefault="00EE438A" w:rsidP="00EE438A">
      <w:pPr>
        <w:suppressAutoHyphens/>
        <w:spacing w:after="0" w:line="360" w:lineRule="auto"/>
        <w:jc w:val="center"/>
        <w:rPr>
          <w:rFonts w:ascii="Times New Roman" w:eastAsia="Times New Roman" w:hAnsi="Times New Roman" w:cs="Times New Roman"/>
          <w:b/>
          <w:sz w:val="28"/>
          <w:szCs w:val="20"/>
          <w:lang w:eastAsia="zh-CN"/>
        </w:rPr>
      </w:pPr>
      <w:r w:rsidRPr="00EE438A">
        <w:rPr>
          <w:rFonts w:ascii="Times New Roman" w:eastAsia="Times New Roman" w:hAnsi="Times New Roman" w:cs="Times New Roman"/>
          <w:b/>
          <w:sz w:val="28"/>
          <w:szCs w:val="20"/>
          <w:lang w:eastAsia="zh-CN"/>
        </w:rPr>
        <w:t>ЗАДАНИЕ НА ВЫПУСКНУЮ КВАЛИФИКАЦИОННУЮ РАБОТУ</w:t>
      </w:r>
    </w:p>
    <w:p w:rsidR="00EE438A" w:rsidRPr="00EE438A" w:rsidRDefault="00EE438A" w:rsidP="00EE438A">
      <w:pPr>
        <w:suppressAutoHyphens/>
        <w:spacing w:after="0" w:line="360" w:lineRule="auto"/>
        <w:jc w:val="center"/>
        <w:rPr>
          <w:rFonts w:ascii="Times New Roman" w:eastAsia="Times New Roman" w:hAnsi="Times New Roman" w:cs="Times New Roman"/>
          <w:sz w:val="24"/>
          <w:szCs w:val="20"/>
          <w:lang w:eastAsia="zh-CN"/>
        </w:rPr>
      </w:pPr>
      <w:r w:rsidRPr="00EE438A">
        <w:rPr>
          <w:rFonts w:ascii="Times New Roman" w:eastAsia="Times New Roman" w:hAnsi="Times New Roman" w:cs="Times New Roman"/>
          <w:b/>
          <w:sz w:val="28"/>
          <w:szCs w:val="20"/>
          <w:lang w:eastAsia="zh-CN"/>
        </w:rPr>
        <w:t>(ДИПЛОМНЫЙ ПРОЕКТ)</w:t>
      </w:r>
    </w:p>
    <w:p w:rsidR="00EE438A" w:rsidRPr="00EE438A" w:rsidRDefault="00EE438A" w:rsidP="00EE438A">
      <w:pPr>
        <w:suppressAutoHyphens/>
        <w:spacing w:after="0" w:line="360" w:lineRule="auto"/>
        <w:rPr>
          <w:rFonts w:ascii="Times New Roman" w:eastAsia="Times New Roman" w:hAnsi="Times New Roman" w:cs="Times New Roman"/>
          <w:sz w:val="24"/>
          <w:szCs w:val="20"/>
          <w:lang w:eastAsia="zh-CN"/>
        </w:rPr>
      </w:pPr>
    </w:p>
    <w:p w:rsidR="00EE438A" w:rsidRPr="00EE438A" w:rsidRDefault="00EE438A" w:rsidP="00EE438A">
      <w:pPr>
        <w:suppressAutoHyphens/>
        <w:spacing w:after="0" w:line="360" w:lineRule="auto"/>
        <w:ind w:left="56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 xml:space="preserve">Фамилия, имя, отчество студента: </w:t>
      </w:r>
      <w:r w:rsidRPr="00EE438A">
        <w:rPr>
          <w:rFonts w:ascii="Times New Roman" w:eastAsia="Times New Roman" w:hAnsi="Times New Roman" w:cs="Times New Roman"/>
          <w:b/>
          <w:sz w:val="24"/>
          <w:szCs w:val="20"/>
          <w:lang w:eastAsia="zh-CN"/>
        </w:rPr>
        <w:t>Герилив Роман Степанович</w:t>
      </w:r>
    </w:p>
    <w:p w:rsidR="00EE438A" w:rsidRPr="00EE438A" w:rsidRDefault="00EE438A" w:rsidP="00EE438A">
      <w:pPr>
        <w:suppressAutoHyphens/>
        <w:spacing w:after="0" w:line="360" w:lineRule="auto"/>
        <w:ind w:left="1985" w:hanging="1418"/>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 xml:space="preserve">Тема работы: </w:t>
      </w:r>
      <w:r w:rsidRPr="00EE438A">
        <w:rPr>
          <w:rFonts w:ascii="Times New Roman" w:eastAsia="Times New Roman" w:hAnsi="Times New Roman" w:cs="Times New Roman"/>
          <w:b/>
          <w:sz w:val="24"/>
          <w:szCs w:val="20"/>
          <w:lang w:eastAsia="zh-CN"/>
        </w:rPr>
        <w:t>Разработка мобильного приложения для планирования выполнения прыжков с парашютом</w:t>
      </w:r>
    </w:p>
    <w:p w:rsidR="00EE438A" w:rsidRPr="00EE438A" w:rsidRDefault="00EE438A" w:rsidP="00EE438A">
      <w:pPr>
        <w:suppressAutoHyphens/>
        <w:spacing w:after="0" w:line="360" w:lineRule="auto"/>
        <w:ind w:left="56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 xml:space="preserve">Срок сдачи студентом готовой работы: </w:t>
      </w:r>
      <w:r w:rsidRPr="00EE438A">
        <w:rPr>
          <w:rFonts w:ascii="Times New Roman" w:eastAsia="Times New Roman" w:hAnsi="Times New Roman" w:cs="Times New Roman"/>
          <w:b/>
          <w:sz w:val="24"/>
          <w:szCs w:val="20"/>
          <w:lang w:eastAsia="zh-CN"/>
        </w:rPr>
        <w:t>1</w:t>
      </w:r>
      <w:r>
        <w:rPr>
          <w:rFonts w:ascii="Times New Roman" w:eastAsia="Times New Roman" w:hAnsi="Times New Roman" w:cs="Times New Roman"/>
          <w:b/>
          <w:sz w:val="24"/>
          <w:szCs w:val="20"/>
          <w:lang w:eastAsia="zh-CN"/>
        </w:rPr>
        <w:t>5</w:t>
      </w:r>
      <w:r w:rsidRPr="00EE438A">
        <w:rPr>
          <w:rFonts w:ascii="Times New Roman" w:eastAsia="Times New Roman" w:hAnsi="Times New Roman" w:cs="Times New Roman"/>
          <w:b/>
          <w:sz w:val="24"/>
          <w:szCs w:val="20"/>
          <w:lang w:eastAsia="zh-CN"/>
        </w:rPr>
        <w:t xml:space="preserve"> января 2021 г.</w:t>
      </w:r>
    </w:p>
    <w:p w:rsidR="00EE438A" w:rsidRPr="00EE438A" w:rsidRDefault="00EE438A" w:rsidP="00EE438A">
      <w:pPr>
        <w:suppressAutoHyphens/>
        <w:spacing w:after="0" w:line="360" w:lineRule="auto"/>
        <w:ind w:left="3005" w:hanging="2438"/>
        <w:rPr>
          <w:rFonts w:ascii="Times New Roman" w:eastAsia="Times New Roman" w:hAnsi="Times New Roman" w:cs="Times New Roman"/>
          <w:b/>
          <w:sz w:val="24"/>
          <w:szCs w:val="20"/>
          <w:lang w:eastAsia="zh-CN"/>
        </w:rPr>
      </w:pPr>
      <w:r w:rsidRPr="00EE438A">
        <w:rPr>
          <w:rFonts w:ascii="Times New Roman" w:eastAsia="Times New Roman" w:hAnsi="Times New Roman" w:cs="Times New Roman"/>
          <w:sz w:val="24"/>
          <w:szCs w:val="20"/>
          <w:lang w:eastAsia="zh-CN"/>
        </w:rPr>
        <w:t xml:space="preserve">Руководитель работы: </w:t>
      </w:r>
      <w:r w:rsidRPr="00EE438A">
        <w:rPr>
          <w:rFonts w:ascii="Times New Roman" w:eastAsia="Times New Roman" w:hAnsi="Times New Roman" w:cs="Times New Roman"/>
          <w:b/>
          <w:sz w:val="24"/>
          <w:szCs w:val="20"/>
          <w:lang w:eastAsia="zh-CN"/>
        </w:rPr>
        <w:t>Овчаренко Евгений Сергеевич, старший преподаватель</w:t>
      </w:r>
    </w:p>
    <w:p w:rsidR="00EE438A" w:rsidRPr="00EE438A" w:rsidRDefault="00EE438A" w:rsidP="00EE438A">
      <w:pPr>
        <w:suppressAutoHyphens/>
        <w:spacing w:after="0" w:line="360" w:lineRule="auto"/>
        <w:ind w:left="2880"/>
        <w:rPr>
          <w:rFonts w:ascii="Times New Roman" w:eastAsia="Times New Roman" w:hAnsi="Times New Roman" w:cs="Times New Roman"/>
          <w:sz w:val="24"/>
          <w:szCs w:val="20"/>
          <w:lang w:eastAsia="zh-CN"/>
        </w:rPr>
      </w:pPr>
      <w:r w:rsidRPr="00EE438A">
        <w:rPr>
          <w:rFonts w:ascii="Times New Roman" w:eastAsia="Times New Roman" w:hAnsi="Times New Roman" w:cs="Times New Roman"/>
          <w:b/>
          <w:sz w:val="24"/>
          <w:szCs w:val="20"/>
          <w:lang w:eastAsia="zh-CN"/>
        </w:rPr>
        <w:t>НИЯУ МИФИ, Отделение интеллектуальных кибернетических систем офиса образовательных программ (415) / Институт интеллектуальных кибернетических систем</w:t>
      </w:r>
    </w:p>
    <w:p w:rsidR="00EE438A" w:rsidRPr="00EE438A" w:rsidRDefault="00EE438A" w:rsidP="00EE438A">
      <w:pPr>
        <w:suppressAutoHyphens/>
        <w:spacing w:after="0" w:line="360" w:lineRule="auto"/>
        <w:ind w:left="4366" w:hanging="3799"/>
        <w:rPr>
          <w:rFonts w:ascii="Times New Roman" w:eastAsia="Times New Roman" w:hAnsi="Times New Roman" w:cs="Times New Roman"/>
          <w:b/>
          <w:sz w:val="24"/>
          <w:szCs w:val="20"/>
          <w:lang w:eastAsia="zh-CN"/>
        </w:rPr>
      </w:pPr>
      <w:r w:rsidRPr="00EE438A">
        <w:rPr>
          <w:rFonts w:ascii="Times New Roman" w:eastAsia="Times New Roman" w:hAnsi="Times New Roman" w:cs="Times New Roman"/>
          <w:sz w:val="24"/>
          <w:szCs w:val="20"/>
          <w:lang w:eastAsia="zh-CN"/>
        </w:rPr>
        <w:t xml:space="preserve">Место выполнения: </w:t>
      </w:r>
      <w:r w:rsidRPr="00EE438A">
        <w:rPr>
          <w:rFonts w:ascii="Times New Roman" w:eastAsia="Times New Roman" w:hAnsi="Times New Roman" w:cs="Times New Roman"/>
          <w:b/>
          <w:sz w:val="24"/>
          <w:szCs w:val="20"/>
          <w:lang w:eastAsia="zh-CN"/>
        </w:rPr>
        <w:t>НИЯУ МИФИ</w:t>
      </w:r>
    </w:p>
    <w:p w:rsidR="00EE438A" w:rsidRPr="00EE438A" w:rsidRDefault="00EE438A" w:rsidP="00EE438A">
      <w:pPr>
        <w:pageBreakBefore/>
        <w:suppressAutoHyphens/>
        <w:spacing w:after="0" w:line="240" w:lineRule="auto"/>
        <w:rPr>
          <w:rFonts w:ascii="Times New Roman" w:eastAsia="Times New Roman" w:hAnsi="Times New Roman" w:cs="Times New Roman"/>
          <w:sz w:val="24"/>
          <w:szCs w:val="20"/>
          <w:lang w:eastAsia="zh-CN"/>
        </w:rPr>
      </w:pPr>
      <w:r w:rsidRPr="00EE438A">
        <w:rPr>
          <w:rFonts w:ascii="Times New Roman" w:eastAsia="Times New Roman" w:hAnsi="Times New Roman" w:cs="Times New Roman"/>
          <w:b/>
          <w:sz w:val="24"/>
          <w:szCs w:val="20"/>
          <w:lang w:eastAsia="zh-CN"/>
        </w:rPr>
        <w:lastRenderedPageBreak/>
        <w:t>1. Исходные данные:</w:t>
      </w:r>
    </w:p>
    <w:p w:rsidR="00EE438A" w:rsidRPr="00EE438A" w:rsidRDefault="00EE438A" w:rsidP="00EE438A">
      <w:pPr>
        <w:suppressAutoHyphens/>
        <w:spacing w:after="0" w:line="240" w:lineRule="auto"/>
        <w:ind w:left="56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Приложение предназначено для прогнозирования параметров прыжка с парашютом для дальнейшей оценки опасности. Приложение является мобильным блокнотом парашютиста с интерфейсной возможностью отметок количества прыжков.</w:t>
      </w:r>
    </w:p>
    <w:p w:rsidR="00EE438A" w:rsidRPr="00EE438A" w:rsidRDefault="00EE438A" w:rsidP="00EE438A">
      <w:pPr>
        <w:suppressAutoHyphens/>
        <w:spacing w:after="0" w:line="240" w:lineRule="auto"/>
        <w:ind w:firstLine="56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Приложение должно:</w:t>
      </w:r>
    </w:p>
    <w:p w:rsidR="00EE438A" w:rsidRPr="00EE438A" w:rsidRDefault="00EE438A" w:rsidP="00EE438A">
      <w:pPr>
        <w:numPr>
          <w:ilvl w:val="0"/>
          <w:numId w:val="31"/>
        </w:numPr>
        <w:tabs>
          <w:tab w:val="left" w:pos="1080"/>
        </w:tabs>
        <w:suppressAutoHyphens/>
        <w:spacing w:after="0" w:line="240" w:lineRule="auto"/>
        <w:ind w:left="108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Выполнять возложенный функционал по прогнозированию параметров прыжка.</w:t>
      </w:r>
    </w:p>
    <w:p w:rsidR="00EE438A" w:rsidRPr="00EE438A" w:rsidRDefault="00EE438A" w:rsidP="00EE438A">
      <w:pPr>
        <w:numPr>
          <w:ilvl w:val="0"/>
          <w:numId w:val="31"/>
        </w:numPr>
        <w:tabs>
          <w:tab w:val="left" w:pos="1080"/>
        </w:tabs>
        <w:suppressAutoHyphens/>
        <w:spacing w:after="0" w:line="240" w:lineRule="auto"/>
        <w:ind w:left="108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Предоставлять доступ пользователю к данным о погоде.</w:t>
      </w:r>
    </w:p>
    <w:p w:rsidR="00EE438A" w:rsidRPr="00EE438A" w:rsidRDefault="00EE438A" w:rsidP="00EE438A">
      <w:pPr>
        <w:numPr>
          <w:ilvl w:val="0"/>
          <w:numId w:val="31"/>
        </w:numPr>
        <w:tabs>
          <w:tab w:val="left" w:pos="1080"/>
        </w:tabs>
        <w:suppressAutoHyphens/>
        <w:spacing w:after="0" w:line="240" w:lineRule="auto"/>
        <w:ind w:left="108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Обеспечивать защиту данных от несанкционированного доступа.</w:t>
      </w:r>
    </w:p>
    <w:p w:rsidR="00EE438A" w:rsidRPr="00EE438A" w:rsidRDefault="00EE438A" w:rsidP="00EE438A">
      <w:pPr>
        <w:numPr>
          <w:ilvl w:val="0"/>
          <w:numId w:val="31"/>
        </w:numPr>
        <w:tabs>
          <w:tab w:val="left" w:pos="1080"/>
        </w:tabs>
        <w:suppressAutoHyphens/>
        <w:spacing w:after="0" w:line="240" w:lineRule="auto"/>
        <w:ind w:left="108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 xml:space="preserve">Предлагать пользователю удобный </w:t>
      </w:r>
      <w:proofErr w:type="spellStart"/>
      <w:r w:rsidRPr="00EE438A">
        <w:rPr>
          <w:rFonts w:ascii="Times New Roman" w:eastAsia="Times New Roman" w:hAnsi="Times New Roman" w:cs="Times New Roman"/>
          <w:sz w:val="24"/>
          <w:szCs w:val="20"/>
          <w:lang w:eastAsia="zh-CN"/>
        </w:rPr>
        <w:t>web-интерфейc</w:t>
      </w:r>
      <w:proofErr w:type="spellEnd"/>
      <w:r w:rsidRPr="00EE438A">
        <w:rPr>
          <w:rFonts w:ascii="Times New Roman" w:eastAsia="Times New Roman" w:hAnsi="Times New Roman" w:cs="Times New Roman"/>
          <w:sz w:val="24"/>
          <w:szCs w:val="20"/>
          <w:lang w:eastAsia="zh-CN"/>
        </w:rPr>
        <w:t>.</w:t>
      </w:r>
    </w:p>
    <w:p w:rsidR="00EE438A" w:rsidRPr="00EE438A" w:rsidRDefault="00EE438A" w:rsidP="00EE438A">
      <w:pPr>
        <w:numPr>
          <w:ilvl w:val="0"/>
          <w:numId w:val="31"/>
        </w:numPr>
        <w:tabs>
          <w:tab w:val="left" w:pos="1080"/>
        </w:tabs>
        <w:suppressAutoHyphens/>
        <w:spacing w:after="0" w:line="240" w:lineRule="auto"/>
        <w:ind w:left="1080"/>
        <w:rPr>
          <w:rFonts w:ascii="Times New Roman" w:eastAsia="Times New Roman" w:hAnsi="Times New Roman" w:cs="Times New Roman"/>
          <w:b/>
          <w:sz w:val="24"/>
          <w:szCs w:val="20"/>
          <w:lang w:eastAsia="zh-CN"/>
        </w:rPr>
      </w:pPr>
      <w:r w:rsidRPr="00EE438A">
        <w:rPr>
          <w:rFonts w:ascii="Times New Roman" w:eastAsia="Times New Roman" w:hAnsi="Times New Roman" w:cs="Times New Roman"/>
          <w:sz w:val="24"/>
          <w:szCs w:val="20"/>
          <w:lang w:eastAsia="zh-CN"/>
        </w:rPr>
        <w:t>Выполнять имиджевый и информационный функционал.</w:t>
      </w:r>
    </w:p>
    <w:p w:rsidR="00EE438A" w:rsidRPr="00EE438A" w:rsidRDefault="00EE438A" w:rsidP="00EE438A">
      <w:pPr>
        <w:tabs>
          <w:tab w:val="left" w:pos="1080"/>
        </w:tabs>
        <w:suppressAutoHyphens/>
        <w:spacing w:after="0" w:line="240" w:lineRule="auto"/>
        <w:rPr>
          <w:rFonts w:ascii="Times New Roman" w:eastAsia="Times New Roman" w:hAnsi="Times New Roman" w:cs="Times New Roman"/>
          <w:b/>
          <w:sz w:val="24"/>
          <w:szCs w:val="20"/>
          <w:lang w:eastAsia="zh-CN"/>
        </w:rPr>
      </w:pPr>
    </w:p>
    <w:p w:rsidR="00EE438A" w:rsidRPr="00EE438A" w:rsidRDefault="00EE438A" w:rsidP="00EE438A">
      <w:pPr>
        <w:suppressAutoHyphens/>
        <w:spacing w:after="0" w:line="240" w:lineRule="auto"/>
        <w:rPr>
          <w:rFonts w:ascii="Times New Roman" w:eastAsia="Times New Roman" w:hAnsi="Times New Roman" w:cs="Times New Roman"/>
          <w:i/>
          <w:sz w:val="24"/>
          <w:szCs w:val="20"/>
          <w:lang w:eastAsia="zh-CN"/>
        </w:rPr>
      </w:pPr>
      <w:r w:rsidRPr="00EE438A">
        <w:rPr>
          <w:rFonts w:ascii="Times New Roman" w:eastAsia="Times New Roman" w:hAnsi="Times New Roman" w:cs="Times New Roman"/>
          <w:b/>
          <w:sz w:val="24"/>
          <w:szCs w:val="20"/>
          <w:lang w:eastAsia="zh-CN"/>
        </w:rPr>
        <w:t>2. Содержание задания:</w:t>
      </w:r>
    </w:p>
    <w:p w:rsidR="00EE438A" w:rsidRPr="00EE438A" w:rsidRDefault="00EE438A" w:rsidP="00EE438A">
      <w:pPr>
        <w:suppressAutoHyphens/>
        <w:spacing w:after="0" w:line="240" w:lineRule="auto"/>
        <w:ind w:left="720"/>
        <w:rPr>
          <w:rFonts w:ascii="Times New Roman" w:eastAsia="Times New Roman" w:hAnsi="Times New Roman" w:cs="Times New Roman"/>
          <w:sz w:val="24"/>
          <w:szCs w:val="20"/>
          <w:lang w:eastAsia="zh-CN"/>
        </w:rPr>
      </w:pPr>
      <w:r w:rsidRPr="00EE438A">
        <w:rPr>
          <w:rFonts w:ascii="Times New Roman" w:eastAsia="Times New Roman" w:hAnsi="Times New Roman" w:cs="Times New Roman"/>
          <w:i/>
          <w:sz w:val="24"/>
          <w:szCs w:val="20"/>
          <w:lang w:eastAsia="zh-CN"/>
        </w:rPr>
        <w:t>а) обзорная часть:</w:t>
      </w:r>
    </w:p>
    <w:p w:rsidR="00EE438A" w:rsidRPr="00EE438A" w:rsidRDefault="00EE438A" w:rsidP="00EE438A">
      <w:pPr>
        <w:suppressAutoHyphens/>
        <w:spacing w:after="0" w:line="240" w:lineRule="auto"/>
        <w:ind w:left="1134"/>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Провести анализ функционала существующих мобильных приложений в сфере парашютного спорта.</w:t>
      </w:r>
    </w:p>
    <w:p w:rsidR="00EE438A" w:rsidRPr="00EE438A" w:rsidRDefault="00EE438A" w:rsidP="00EE438A">
      <w:pPr>
        <w:suppressAutoHyphens/>
        <w:spacing w:after="0" w:line="240" w:lineRule="auto"/>
        <w:ind w:left="720"/>
        <w:rPr>
          <w:rFonts w:ascii="Times New Roman" w:eastAsia="Times New Roman" w:hAnsi="Times New Roman" w:cs="Times New Roman"/>
          <w:sz w:val="24"/>
          <w:szCs w:val="20"/>
          <w:lang w:eastAsia="zh-CN"/>
        </w:rPr>
      </w:pPr>
      <w:r w:rsidRPr="00EE438A">
        <w:rPr>
          <w:rFonts w:ascii="Times New Roman" w:eastAsia="Times New Roman" w:hAnsi="Times New Roman" w:cs="Times New Roman"/>
          <w:i/>
          <w:sz w:val="24"/>
          <w:szCs w:val="20"/>
          <w:lang w:eastAsia="zh-CN"/>
        </w:rPr>
        <w:t>б) расчетно-конструкторская, теоретическая, технологическая части:</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Провести исследования стека используемых технологий.</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Исследовать математическую модель прыжка.</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Разработать структуру базы данных.</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Разработать структуру программного обеспечения серверной части.</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Разработать структуру программного обеспечения клиентской части.</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Разработать структуру интерфейса пользователя.</w:t>
      </w:r>
    </w:p>
    <w:p w:rsidR="00EE438A" w:rsidRPr="00EE438A" w:rsidRDefault="00EE438A" w:rsidP="00EE438A">
      <w:pPr>
        <w:numPr>
          <w:ilvl w:val="0"/>
          <w:numId w:val="34"/>
        </w:numPr>
        <w:tabs>
          <w:tab w:val="left" w:pos="1440"/>
        </w:tabs>
        <w:suppressAutoHyphens/>
        <w:spacing w:after="0" w:line="240" w:lineRule="auto"/>
        <w:ind w:left="1440"/>
        <w:rPr>
          <w:rFonts w:ascii="Times New Roman" w:eastAsia="Times New Roman" w:hAnsi="Times New Roman" w:cs="Times New Roman"/>
          <w:i/>
          <w:sz w:val="24"/>
          <w:szCs w:val="20"/>
          <w:lang w:eastAsia="zh-CN"/>
        </w:rPr>
      </w:pPr>
      <w:r w:rsidRPr="00EE438A">
        <w:rPr>
          <w:rFonts w:ascii="Times New Roman" w:eastAsia="Times New Roman" w:hAnsi="Times New Roman" w:cs="Times New Roman"/>
          <w:sz w:val="24"/>
          <w:szCs w:val="20"/>
          <w:lang w:eastAsia="zh-CN"/>
        </w:rPr>
        <w:t>Разработать план проведения тестирования.</w:t>
      </w:r>
    </w:p>
    <w:p w:rsidR="00EE438A" w:rsidRPr="00EE438A" w:rsidRDefault="00EE438A" w:rsidP="00EE438A">
      <w:pPr>
        <w:suppressAutoHyphens/>
        <w:spacing w:after="0" w:line="240" w:lineRule="auto"/>
        <w:ind w:left="720"/>
        <w:rPr>
          <w:rFonts w:ascii="Times New Roman" w:eastAsia="Times New Roman" w:hAnsi="Times New Roman" w:cs="Times New Roman"/>
          <w:sz w:val="24"/>
          <w:szCs w:val="20"/>
          <w:lang w:eastAsia="zh-CN"/>
        </w:rPr>
      </w:pPr>
      <w:r w:rsidRPr="00EE438A">
        <w:rPr>
          <w:rFonts w:ascii="Times New Roman" w:eastAsia="Times New Roman" w:hAnsi="Times New Roman" w:cs="Times New Roman"/>
          <w:i/>
          <w:sz w:val="24"/>
          <w:szCs w:val="20"/>
          <w:lang w:eastAsia="zh-CN"/>
        </w:rPr>
        <w:t>в) экспериментальная часть:</w:t>
      </w:r>
    </w:p>
    <w:p w:rsidR="00EE438A" w:rsidRPr="00EE438A" w:rsidRDefault="00EE438A" w:rsidP="00EE438A">
      <w:pPr>
        <w:numPr>
          <w:ilvl w:val="0"/>
          <w:numId w:val="32"/>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Реализовать разработанную серверную часть приложения.</w:t>
      </w:r>
    </w:p>
    <w:p w:rsidR="00EE438A" w:rsidRPr="00EE438A" w:rsidRDefault="00EE438A" w:rsidP="00EE438A">
      <w:pPr>
        <w:numPr>
          <w:ilvl w:val="0"/>
          <w:numId w:val="32"/>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Реализовать разработанную клиентскую часть приложения.</w:t>
      </w:r>
    </w:p>
    <w:p w:rsidR="00EE438A" w:rsidRPr="00EE438A" w:rsidRDefault="00EE438A" w:rsidP="00EE438A">
      <w:pPr>
        <w:numPr>
          <w:ilvl w:val="0"/>
          <w:numId w:val="32"/>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Выполнить комплексное тестирование и отладку системы.</w:t>
      </w:r>
    </w:p>
    <w:p w:rsidR="00EE438A" w:rsidRPr="00EE438A" w:rsidRDefault="00EE438A" w:rsidP="00EE438A">
      <w:pPr>
        <w:numPr>
          <w:ilvl w:val="0"/>
          <w:numId w:val="32"/>
        </w:numPr>
        <w:tabs>
          <w:tab w:val="left" w:pos="1440"/>
        </w:tabs>
        <w:suppressAutoHyphens/>
        <w:spacing w:after="0" w:line="240" w:lineRule="auto"/>
        <w:ind w:left="1440"/>
        <w:rPr>
          <w:rFonts w:ascii="Times New Roman" w:eastAsia="Times New Roman" w:hAnsi="Times New Roman" w:cs="Times New Roman"/>
          <w:b/>
          <w:sz w:val="24"/>
          <w:szCs w:val="20"/>
          <w:lang w:eastAsia="zh-CN"/>
        </w:rPr>
      </w:pPr>
      <w:r w:rsidRPr="00EE438A">
        <w:rPr>
          <w:rFonts w:ascii="Times New Roman" w:eastAsia="Times New Roman" w:hAnsi="Times New Roman" w:cs="Times New Roman"/>
          <w:sz w:val="24"/>
          <w:szCs w:val="20"/>
          <w:lang w:eastAsia="zh-CN"/>
        </w:rPr>
        <w:t>Составить руководство пользователя.</w:t>
      </w:r>
    </w:p>
    <w:p w:rsidR="00EE438A" w:rsidRPr="00EE438A" w:rsidRDefault="00EE438A" w:rsidP="00EE438A">
      <w:pPr>
        <w:tabs>
          <w:tab w:val="left" w:pos="1440"/>
        </w:tabs>
        <w:suppressAutoHyphens/>
        <w:spacing w:after="0" w:line="240" w:lineRule="auto"/>
        <w:rPr>
          <w:rFonts w:ascii="Times New Roman" w:eastAsia="Times New Roman" w:hAnsi="Times New Roman" w:cs="Times New Roman"/>
          <w:b/>
          <w:sz w:val="24"/>
          <w:szCs w:val="20"/>
          <w:lang w:eastAsia="zh-CN"/>
        </w:rPr>
      </w:pPr>
    </w:p>
    <w:p w:rsidR="00EE438A" w:rsidRPr="00EE438A" w:rsidRDefault="00EE438A" w:rsidP="00EE438A">
      <w:pPr>
        <w:suppressAutoHyphens/>
        <w:spacing w:after="0" w:line="240" w:lineRule="auto"/>
        <w:rPr>
          <w:rFonts w:ascii="Times New Roman" w:eastAsia="Times New Roman" w:hAnsi="Times New Roman" w:cs="Times New Roman"/>
          <w:sz w:val="24"/>
          <w:szCs w:val="20"/>
          <w:lang w:eastAsia="zh-CN"/>
        </w:rPr>
      </w:pPr>
      <w:r w:rsidRPr="00EE438A">
        <w:rPr>
          <w:rFonts w:ascii="Times New Roman" w:eastAsia="Times New Roman" w:hAnsi="Times New Roman" w:cs="Times New Roman"/>
          <w:b/>
          <w:sz w:val="24"/>
          <w:szCs w:val="20"/>
          <w:lang w:eastAsia="zh-CN"/>
        </w:rPr>
        <w:t>3. Основная литература:</w:t>
      </w:r>
    </w:p>
    <w:p w:rsidR="00EE438A" w:rsidRPr="00EE438A" w:rsidRDefault="00EE438A" w:rsidP="00EE438A">
      <w:pPr>
        <w:numPr>
          <w:ilvl w:val="0"/>
          <w:numId w:val="35"/>
        </w:numPr>
        <w:tabs>
          <w:tab w:val="left" w:pos="993"/>
        </w:tabs>
        <w:suppressAutoHyphens/>
        <w:spacing w:after="0" w:line="240" w:lineRule="auto"/>
        <w:ind w:left="1434" w:hanging="35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Java Documentation – [Электронный ресурс]: https://docs.oracle.com/en/java/ (Дата обращения: 18.09.2020);</w:t>
      </w:r>
    </w:p>
    <w:p w:rsidR="00EE438A" w:rsidRPr="00EE438A" w:rsidRDefault="00EE438A" w:rsidP="00EE438A">
      <w:pPr>
        <w:numPr>
          <w:ilvl w:val="0"/>
          <w:numId w:val="35"/>
        </w:numPr>
        <w:tabs>
          <w:tab w:val="left" w:pos="993"/>
        </w:tabs>
        <w:suppressAutoHyphens/>
        <w:spacing w:after="0" w:line="240" w:lineRule="auto"/>
        <w:ind w:left="1434" w:hanging="357"/>
        <w:rPr>
          <w:rFonts w:ascii="Times New Roman" w:eastAsia="Times New Roman" w:hAnsi="Times New Roman" w:cs="Times New Roman"/>
          <w:sz w:val="24"/>
          <w:szCs w:val="20"/>
          <w:lang w:eastAsia="zh-CN"/>
        </w:rPr>
      </w:pPr>
      <w:proofErr w:type="spellStart"/>
      <w:r w:rsidRPr="00EE438A">
        <w:rPr>
          <w:rFonts w:ascii="Times New Roman" w:eastAsia="Times New Roman" w:hAnsi="Times New Roman" w:cs="Times New Roman"/>
          <w:sz w:val="24"/>
          <w:szCs w:val="20"/>
          <w:lang w:eastAsia="zh-CN"/>
        </w:rPr>
        <w:t>Машнин</w:t>
      </w:r>
      <w:proofErr w:type="spellEnd"/>
      <w:r w:rsidRPr="00EE438A">
        <w:rPr>
          <w:rFonts w:ascii="Times New Roman" w:eastAsia="Times New Roman" w:hAnsi="Times New Roman" w:cs="Times New Roman"/>
          <w:sz w:val="24"/>
          <w:szCs w:val="20"/>
          <w:lang w:eastAsia="zh-CN"/>
        </w:rPr>
        <w:t xml:space="preserve"> Т. С. Технология </w:t>
      </w:r>
      <w:proofErr w:type="spellStart"/>
      <w:r w:rsidRPr="00EE438A">
        <w:rPr>
          <w:rFonts w:ascii="Times New Roman" w:eastAsia="Times New Roman" w:hAnsi="Times New Roman" w:cs="Times New Roman"/>
          <w:sz w:val="24"/>
          <w:szCs w:val="20"/>
          <w:lang w:eastAsia="zh-CN"/>
        </w:rPr>
        <w:t>Web</w:t>
      </w:r>
      <w:proofErr w:type="spellEnd"/>
      <w:r w:rsidRPr="00EE438A">
        <w:rPr>
          <w:rFonts w:ascii="Times New Roman" w:eastAsia="Times New Roman" w:hAnsi="Times New Roman" w:cs="Times New Roman"/>
          <w:sz w:val="24"/>
          <w:szCs w:val="20"/>
          <w:lang w:eastAsia="zh-CN"/>
        </w:rPr>
        <w:t>-сервисов платформы Java – СПб.: БХВ-Петербург, 2012. – 560 с.</w:t>
      </w:r>
      <w:r w:rsidR="00664D8F">
        <w:rPr>
          <w:rFonts w:ascii="Times New Roman" w:eastAsia="Times New Roman" w:hAnsi="Times New Roman" w:cs="Times New Roman"/>
          <w:sz w:val="24"/>
          <w:szCs w:val="20"/>
          <w:lang w:eastAsia="zh-CN"/>
        </w:rPr>
        <w:t xml:space="preserve"> </w:t>
      </w:r>
      <w:r w:rsidR="00664D8F" w:rsidRPr="00664D8F">
        <w:rPr>
          <w:rFonts w:ascii="Times New Roman" w:eastAsia="Times New Roman" w:hAnsi="Times New Roman" w:cs="Times New Roman"/>
          <w:sz w:val="24"/>
          <w:szCs w:val="20"/>
          <w:lang w:eastAsia="zh-CN"/>
        </w:rPr>
        <w:t xml:space="preserve">(Дата обращения: </w:t>
      </w:r>
      <w:r w:rsidR="00664D8F">
        <w:rPr>
          <w:rFonts w:ascii="Times New Roman" w:eastAsia="Times New Roman" w:hAnsi="Times New Roman" w:cs="Times New Roman"/>
          <w:sz w:val="24"/>
          <w:szCs w:val="20"/>
          <w:lang w:eastAsia="zh-CN"/>
        </w:rPr>
        <w:t>17</w:t>
      </w:r>
      <w:r w:rsidR="00664D8F" w:rsidRPr="00664D8F">
        <w:rPr>
          <w:rFonts w:ascii="Times New Roman" w:eastAsia="Times New Roman" w:hAnsi="Times New Roman" w:cs="Times New Roman"/>
          <w:sz w:val="24"/>
          <w:szCs w:val="20"/>
          <w:lang w:eastAsia="zh-CN"/>
        </w:rPr>
        <w:t>.</w:t>
      </w:r>
      <w:r w:rsidR="00664D8F">
        <w:rPr>
          <w:rFonts w:ascii="Times New Roman" w:eastAsia="Times New Roman" w:hAnsi="Times New Roman" w:cs="Times New Roman"/>
          <w:sz w:val="24"/>
          <w:szCs w:val="20"/>
          <w:lang w:eastAsia="zh-CN"/>
        </w:rPr>
        <w:t>09</w:t>
      </w:r>
      <w:r w:rsidR="00664D8F" w:rsidRPr="00664D8F">
        <w:rPr>
          <w:rFonts w:ascii="Times New Roman" w:eastAsia="Times New Roman" w:hAnsi="Times New Roman" w:cs="Times New Roman"/>
          <w:sz w:val="24"/>
          <w:szCs w:val="20"/>
          <w:lang w:eastAsia="zh-CN"/>
        </w:rPr>
        <w:t>.2020)</w:t>
      </w:r>
      <w:r w:rsidRPr="00EE438A">
        <w:rPr>
          <w:rFonts w:ascii="Times New Roman" w:eastAsia="Times New Roman" w:hAnsi="Times New Roman" w:cs="Times New Roman"/>
          <w:sz w:val="24"/>
          <w:szCs w:val="20"/>
          <w:lang w:eastAsia="zh-CN"/>
        </w:rPr>
        <w:t>;</w:t>
      </w:r>
    </w:p>
    <w:p w:rsidR="00EE438A" w:rsidRPr="00EE438A" w:rsidRDefault="00EE438A" w:rsidP="00EE438A">
      <w:pPr>
        <w:numPr>
          <w:ilvl w:val="0"/>
          <w:numId w:val="35"/>
        </w:numPr>
        <w:tabs>
          <w:tab w:val="left" w:pos="993"/>
        </w:tabs>
        <w:suppressAutoHyphens/>
        <w:spacing w:after="0" w:line="240" w:lineRule="auto"/>
        <w:ind w:left="1434" w:hanging="35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Documentation for app developers – [Электронный ресурс]: https://developer.android.com/docs (Дата обращения: 18.09.2020);</w:t>
      </w:r>
    </w:p>
    <w:p w:rsidR="00EE438A" w:rsidRPr="00664D8F" w:rsidRDefault="00EE438A" w:rsidP="00EE438A">
      <w:pPr>
        <w:numPr>
          <w:ilvl w:val="0"/>
          <w:numId w:val="35"/>
        </w:numPr>
        <w:tabs>
          <w:tab w:val="left" w:pos="993"/>
        </w:tabs>
        <w:suppressAutoHyphens/>
        <w:spacing w:after="0" w:line="240" w:lineRule="auto"/>
        <w:ind w:left="1434" w:hanging="357"/>
        <w:rPr>
          <w:rFonts w:ascii="Times New Roman" w:eastAsia="Times New Roman" w:hAnsi="Times New Roman" w:cs="Times New Roman"/>
          <w:sz w:val="24"/>
          <w:szCs w:val="20"/>
          <w:lang w:val="en-US" w:eastAsia="zh-CN"/>
        </w:rPr>
      </w:pPr>
      <w:r w:rsidRPr="00EE438A">
        <w:rPr>
          <w:rFonts w:ascii="Times New Roman" w:eastAsia="Times New Roman" w:hAnsi="Times New Roman" w:cs="Times New Roman"/>
          <w:sz w:val="24"/>
          <w:szCs w:val="20"/>
          <w:lang w:eastAsia="zh-CN"/>
        </w:rPr>
        <w:t>Б</w:t>
      </w:r>
      <w:r w:rsidR="00664D8F" w:rsidRPr="00664D8F">
        <w:rPr>
          <w:rFonts w:ascii="Times New Roman" w:eastAsia="Times New Roman" w:hAnsi="Times New Roman" w:cs="Times New Roman"/>
          <w:sz w:val="24"/>
          <w:szCs w:val="20"/>
          <w:lang w:val="en-US" w:eastAsia="zh-CN"/>
        </w:rPr>
        <w:t>.</w:t>
      </w:r>
      <w:r w:rsidRPr="00664D8F">
        <w:rPr>
          <w:rFonts w:ascii="Times New Roman" w:eastAsia="Times New Roman" w:hAnsi="Times New Roman" w:cs="Times New Roman"/>
          <w:sz w:val="24"/>
          <w:szCs w:val="20"/>
          <w:lang w:val="en-US" w:eastAsia="zh-CN"/>
        </w:rPr>
        <w:t xml:space="preserve"> </w:t>
      </w:r>
      <w:r w:rsidRPr="00EE438A">
        <w:rPr>
          <w:rFonts w:ascii="Times New Roman" w:eastAsia="Times New Roman" w:hAnsi="Times New Roman" w:cs="Times New Roman"/>
          <w:sz w:val="24"/>
          <w:szCs w:val="20"/>
          <w:lang w:eastAsia="zh-CN"/>
        </w:rPr>
        <w:t>Брила</w:t>
      </w:r>
      <w:r w:rsidRPr="00664D8F">
        <w:rPr>
          <w:rFonts w:ascii="Times New Roman" w:eastAsia="Times New Roman" w:hAnsi="Times New Roman" w:cs="Times New Roman"/>
          <w:sz w:val="24"/>
          <w:szCs w:val="20"/>
          <w:lang w:val="en-US" w:eastAsia="zh-CN"/>
        </w:rPr>
        <w:t xml:space="preserve"> – </w:t>
      </w:r>
      <w:r w:rsidRPr="00EE438A">
        <w:rPr>
          <w:rFonts w:ascii="Times New Roman" w:eastAsia="Times New Roman" w:hAnsi="Times New Roman" w:cs="Times New Roman"/>
          <w:sz w:val="24"/>
          <w:szCs w:val="20"/>
          <w:lang w:val="en-US" w:eastAsia="zh-CN"/>
        </w:rPr>
        <w:t>Oracle</w:t>
      </w:r>
      <w:r w:rsidRPr="00664D8F">
        <w:rPr>
          <w:rFonts w:ascii="Times New Roman" w:eastAsia="Times New Roman" w:hAnsi="Times New Roman" w:cs="Times New Roman"/>
          <w:sz w:val="24"/>
          <w:szCs w:val="20"/>
          <w:lang w:val="en-US" w:eastAsia="zh-CN"/>
        </w:rPr>
        <w:t xml:space="preserve"> </w:t>
      </w:r>
      <w:r w:rsidRPr="00EE438A">
        <w:rPr>
          <w:rFonts w:ascii="Times New Roman" w:eastAsia="Times New Roman" w:hAnsi="Times New Roman" w:cs="Times New Roman"/>
          <w:sz w:val="24"/>
          <w:szCs w:val="20"/>
          <w:lang w:val="en-US" w:eastAsia="zh-CN"/>
        </w:rPr>
        <w:t>Database</w:t>
      </w:r>
      <w:r w:rsidRPr="00664D8F">
        <w:rPr>
          <w:rFonts w:ascii="Times New Roman" w:eastAsia="Times New Roman" w:hAnsi="Times New Roman" w:cs="Times New Roman"/>
          <w:sz w:val="24"/>
          <w:szCs w:val="20"/>
          <w:lang w:val="en-US" w:eastAsia="zh-CN"/>
        </w:rPr>
        <w:t xml:space="preserve"> 11</w:t>
      </w:r>
      <w:r w:rsidRPr="00EE438A">
        <w:rPr>
          <w:rFonts w:ascii="Times New Roman" w:eastAsia="Times New Roman" w:hAnsi="Times New Roman" w:cs="Times New Roman"/>
          <w:sz w:val="24"/>
          <w:szCs w:val="20"/>
          <w:lang w:val="en-US" w:eastAsia="zh-CN"/>
        </w:rPr>
        <w:t>g</w:t>
      </w:r>
      <w:r w:rsidRPr="00664D8F">
        <w:rPr>
          <w:rFonts w:ascii="Times New Roman" w:eastAsia="Times New Roman" w:hAnsi="Times New Roman" w:cs="Times New Roman"/>
          <w:sz w:val="24"/>
          <w:szCs w:val="20"/>
          <w:lang w:val="en-US" w:eastAsia="zh-CN"/>
        </w:rPr>
        <w:t xml:space="preserve">. – </w:t>
      </w:r>
      <w:r w:rsidRPr="00EE438A">
        <w:rPr>
          <w:rFonts w:ascii="Times New Roman" w:eastAsia="Times New Roman" w:hAnsi="Times New Roman" w:cs="Times New Roman"/>
          <w:sz w:val="24"/>
          <w:szCs w:val="20"/>
          <w:lang w:eastAsia="zh-CN"/>
        </w:rPr>
        <w:t>М</w:t>
      </w:r>
      <w:r w:rsidRPr="00664D8F">
        <w:rPr>
          <w:rFonts w:ascii="Times New Roman" w:eastAsia="Times New Roman" w:hAnsi="Times New Roman" w:cs="Times New Roman"/>
          <w:sz w:val="24"/>
          <w:szCs w:val="20"/>
          <w:lang w:val="en-US" w:eastAsia="zh-CN"/>
        </w:rPr>
        <w:t xml:space="preserve">.: </w:t>
      </w:r>
      <w:proofErr w:type="spellStart"/>
      <w:r w:rsidRPr="00EE438A">
        <w:rPr>
          <w:rFonts w:ascii="Times New Roman" w:eastAsia="Times New Roman" w:hAnsi="Times New Roman" w:cs="Times New Roman"/>
          <w:sz w:val="24"/>
          <w:szCs w:val="20"/>
          <w:lang w:eastAsia="zh-CN"/>
        </w:rPr>
        <w:t>ЛитРес</w:t>
      </w:r>
      <w:proofErr w:type="spellEnd"/>
      <w:r w:rsidRPr="00664D8F">
        <w:rPr>
          <w:rFonts w:ascii="Times New Roman" w:eastAsia="Times New Roman" w:hAnsi="Times New Roman" w:cs="Times New Roman"/>
          <w:sz w:val="24"/>
          <w:szCs w:val="20"/>
          <w:lang w:val="en-US" w:eastAsia="zh-CN"/>
        </w:rPr>
        <w:t xml:space="preserve">, 2019. – 864 </w:t>
      </w:r>
      <w:r w:rsidRPr="00EE438A">
        <w:rPr>
          <w:rFonts w:ascii="Times New Roman" w:eastAsia="Times New Roman" w:hAnsi="Times New Roman" w:cs="Times New Roman"/>
          <w:sz w:val="24"/>
          <w:szCs w:val="20"/>
          <w:lang w:eastAsia="zh-CN"/>
        </w:rPr>
        <w:t>с</w:t>
      </w:r>
      <w:r w:rsidRPr="00664D8F">
        <w:rPr>
          <w:rFonts w:ascii="Times New Roman" w:eastAsia="Times New Roman" w:hAnsi="Times New Roman" w:cs="Times New Roman"/>
          <w:sz w:val="24"/>
          <w:szCs w:val="20"/>
          <w:lang w:val="en-US" w:eastAsia="zh-CN"/>
        </w:rPr>
        <w:t>.;</w:t>
      </w:r>
    </w:p>
    <w:p w:rsidR="00EE438A" w:rsidRPr="00EE438A" w:rsidRDefault="00EE438A" w:rsidP="00EE438A">
      <w:pPr>
        <w:numPr>
          <w:ilvl w:val="0"/>
          <w:numId w:val="35"/>
        </w:numPr>
        <w:tabs>
          <w:tab w:val="left" w:pos="993"/>
        </w:tabs>
        <w:suppressAutoHyphens/>
        <w:spacing w:after="0" w:line="240" w:lineRule="auto"/>
        <w:ind w:left="1434" w:hanging="357"/>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Database Documentation – [Электронный ресурс]: https://docs.oracle.com/en/database/index.html (Дата обращения: 18.09.2020).</w:t>
      </w:r>
    </w:p>
    <w:p w:rsidR="00EE438A" w:rsidRPr="00EE438A" w:rsidRDefault="00EE438A" w:rsidP="00EE438A">
      <w:pPr>
        <w:tabs>
          <w:tab w:val="left" w:pos="1440"/>
        </w:tabs>
        <w:suppressAutoHyphens/>
        <w:spacing w:after="0" w:line="240" w:lineRule="auto"/>
        <w:rPr>
          <w:rFonts w:ascii="Times New Roman" w:eastAsia="Times New Roman" w:hAnsi="Times New Roman" w:cs="Times New Roman"/>
          <w:b/>
          <w:sz w:val="24"/>
          <w:szCs w:val="20"/>
          <w:lang w:eastAsia="zh-CN"/>
        </w:rPr>
      </w:pPr>
    </w:p>
    <w:p w:rsidR="00EE438A" w:rsidRPr="00EE438A" w:rsidRDefault="00EE438A" w:rsidP="00EE438A">
      <w:pPr>
        <w:suppressAutoHyphens/>
        <w:spacing w:after="0" w:line="240" w:lineRule="auto"/>
        <w:rPr>
          <w:rFonts w:ascii="Times New Roman" w:eastAsia="Times New Roman" w:hAnsi="Times New Roman" w:cs="Times New Roman"/>
          <w:i/>
          <w:sz w:val="24"/>
          <w:szCs w:val="20"/>
          <w:lang w:eastAsia="zh-CN"/>
        </w:rPr>
      </w:pPr>
      <w:r w:rsidRPr="00EE438A">
        <w:rPr>
          <w:rFonts w:ascii="Times New Roman" w:eastAsia="Times New Roman" w:hAnsi="Times New Roman" w:cs="Times New Roman"/>
          <w:b/>
          <w:sz w:val="24"/>
          <w:szCs w:val="20"/>
          <w:lang w:eastAsia="zh-CN"/>
        </w:rPr>
        <w:t>4. Отчетный материал:</w:t>
      </w:r>
    </w:p>
    <w:p w:rsidR="00EE438A" w:rsidRPr="00EE438A" w:rsidRDefault="00EE438A" w:rsidP="00EE438A">
      <w:pPr>
        <w:suppressAutoHyphens/>
        <w:spacing w:after="0" w:line="240" w:lineRule="auto"/>
        <w:ind w:left="720"/>
        <w:rPr>
          <w:rFonts w:ascii="Times New Roman" w:eastAsia="Times New Roman" w:hAnsi="Times New Roman" w:cs="Times New Roman"/>
          <w:i/>
          <w:sz w:val="24"/>
          <w:szCs w:val="20"/>
          <w:lang w:eastAsia="zh-CN"/>
        </w:rPr>
      </w:pPr>
      <w:r w:rsidRPr="00EE438A">
        <w:rPr>
          <w:rFonts w:ascii="Times New Roman" w:eastAsia="Times New Roman" w:hAnsi="Times New Roman" w:cs="Times New Roman"/>
          <w:i/>
          <w:sz w:val="24"/>
          <w:szCs w:val="20"/>
          <w:lang w:eastAsia="zh-CN"/>
        </w:rPr>
        <w:t>пояснительная записка;</w:t>
      </w:r>
    </w:p>
    <w:p w:rsidR="00EE438A" w:rsidRPr="00EE438A" w:rsidRDefault="00EE438A" w:rsidP="00EE438A">
      <w:pPr>
        <w:suppressAutoHyphens/>
        <w:spacing w:after="0" w:line="240" w:lineRule="auto"/>
        <w:ind w:left="720"/>
        <w:rPr>
          <w:rFonts w:ascii="Times New Roman" w:eastAsia="Times New Roman" w:hAnsi="Times New Roman" w:cs="Times New Roman"/>
          <w:sz w:val="24"/>
          <w:szCs w:val="20"/>
          <w:lang w:eastAsia="zh-CN"/>
        </w:rPr>
      </w:pPr>
      <w:r w:rsidRPr="00EE438A">
        <w:rPr>
          <w:rFonts w:ascii="Times New Roman" w:eastAsia="Times New Roman" w:hAnsi="Times New Roman" w:cs="Times New Roman"/>
          <w:i/>
          <w:sz w:val="24"/>
          <w:szCs w:val="20"/>
          <w:lang w:eastAsia="zh-CN"/>
        </w:rPr>
        <w:t>макетно-экспериментальная часть:</w:t>
      </w:r>
    </w:p>
    <w:p w:rsidR="00EE438A" w:rsidRPr="00EE438A" w:rsidRDefault="00EE438A" w:rsidP="00EE438A">
      <w:pPr>
        <w:numPr>
          <w:ilvl w:val="0"/>
          <w:numId w:val="33"/>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Листинги отлаженной программы на электронном носителе.</w:t>
      </w:r>
    </w:p>
    <w:p w:rsidR="00EE438A" w:rsidRPr="00EE438A" w:rsidRDefault="00EE438A" w:rsidP="00EE438A">
      <w:pPr>
        <w:numPr>
          <w:ilvl w:val="0"/>
          <w:numId w:val="33"/>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Дистрибутив приложения на электронном носителе.</w:t>
      </w:r>
    </w:p>
    <w:p w:rsidR="00EE438A" w:rsidRPr="00EE438A" w:rsidRDefault="00EE438A" w:rsidP="00EE438A">
      <w:pPr>
        <w:numPr>
          <w:ilvl w:val="0"/>
          <w:numId w:val="33"/>
        </w:numPr>
        <w:tabs>
          <w:tab w:val="left" w:pos="1440"/>
        </w:tabs>
        <w:suppressAutoHyphens/>
        <w:spacing w:after="0" w:line="240" w:lineRule="auto"/>
        <w:ind w:left="1440"/>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Руководство пользователя.</w:t>
      </w:r>
    </w:p>
    <w:p w:rsidR="00EE438A" w:rsidRPr="00EE438A" w:rsidRDefault="00EE438A" w:rsidP="00EE438A">
      <w:pPr>
        <w:tabs>
          <w:tab w:val="left" w:pos="1440"/>
        </w:tabs>
        <w:suppressAutoHyphens/>
        <w:spacing w:after="0" w:line="240" w:lineRule="auto"/>
        <w:rPr>
          <w:rFonts w:ascii="Times New Roman" w:eastAsia="Times New Roman" w:hAnsi="Times New Roman" w:cs="Times New Roman"/>
          <w:sz w:val="24"/>
          <w:szCs w:val="20"/>
          <w:lang w:eastAsia="zh-CN"/>
        </w:rPr>
      </w:pPr>
    </w:p>
    <w:p w:rsidR="00EE438A" w:rsidRPr="00EE438A" w:rsidRDefault="00EE438A" w:rsidP="00EE438A">
      <w:pPr>
        <w:suppressAutoHyphens/>
        <w:spacing w:after="0" w:line="240" w:lineRule="auto"/>
        <w:ind w:left="1701"/>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Дата выдачи задания: 1 октября 2020 г.</w:t>
      </w:r>
    </w:p>
    <w:p w:rsidR="00EE438A" w:rsidRPr="00EE438A" w:rsidRDefault="00EE438A" w:rsidP="00EE438A">
      <w:pPr>
        <w:suppressAutoHyphens/>
        <w:spacing w:after="0" w:line="240" w:lineRule="auto"/>
        <w:ind w:left="1701"/>
        <w:rPr>
          <w:rFonts w:ascii="Times New Roman" w:eastAsia="Times New Roman" w:hAnsi="Times New Roman" w:cs="Times New Roman"/>
          <w:sz w:val="24"/>
          <w:szCs w:val="20"/>
          <w:lang w:eastAsia="zh-CN"/>
        </w:rPr>
      </w:pPr>
    </w:p>
    <w:p w:rsidR="00EE438A" w:rsidRPr="00EE438A" w:rsidRDefault="00EE438A" w:rsidP="00EE438A">
      <w:pPr>
        <w:suppressAutoHyphens/>
        <w:spacing w:after="0" w:line="240" w:lineRule="auto"/>
        <w:ind w:left="1701"/>
        <w:rPr>
          <w:rFonts w:ascii="Times New Roman" w:eastAsia="Times New Roman" w:hAnsi="Times New Roman" w:cs="Times New Roman"/>
          <w:sz w:val="24"/>
          <w:szCs w:val="20"/>
          <w:lang w:eastAsia="zh-CN"/>
        </w:rPr>
      </w:pPr>
      <w:r w:rsidRPr="00EE438A">
        <w:rPr>
          <w:rFonts w:ascii="Times New Roman" w:eastAsia="Times New Roman" w:hAnsi="Times New Roman" w:cs="Times New Roman"/>
          <w:sz w:val="24"/>
          <w:szCs w:val="20"/>
          <w:lang w:eastAsia="zh-CN"/>
        </w:rPr>
        <w:t>Руководитель _______________________________ / Е.С. Овчаренко /</w:t>
      </w:r>
    </w:p>
    <w:p w:rsidR="00EE438A" w:rsidRPr="00EE438A" w:rsidRDefault="00EE438A" w:rsidP="00EE438A">
      <w:pPr>
        <w:suppressAutoHyphens/>
        <w:spacing w:after="0" w:line="240" w:lineRule="auto"/>
        <w:ind w:left="1701"/>
        <w:rPr>
          <w:rFonts w:ascii="Times New Roman" w:eastAsia="Times New Roman" w:hAnsi="Times New Roman" w:cs="Times New Roman"/>
          <w:sz w:val="24"/>
          <w:szCs w:val="20"/>
          <w:lang w:eastAsia="zh-CN"/>
        </w:rPr>
      </w:pPr>
    </w:p>
    <w:p w:rsidR="000912F0" w:rsidRDefault="00EE438A" w:rsidP="00EE438A">
      <w:pPr>
        <w:suppressAutoHyphens/>
        <w:spacing w:after="0" w:line="240" w:lineRule="auto"/>
        <w:ind w:left="1701"/>
        <w:rPr>
          <w:rFonts w:ascii="Times New Roman" w:eastAsia="Times New Roman" w:hAnsi="Times New Roman" w:cs="Times New Roman"/>
          <w:sz w:val="28"/>
          <w:szCs w:val="24"/>
          <w:lang w:eastAsia="ru-RU"/>
        </w:rPr>
      </w:pPr>
      <w:r w:rsidRPr="00EE438A">
        <w:rPr>
          <w:rFonts w:ascii="Times New Roman" w:eastAsia="Times New Roman" w:hAnsi="Times New Roman" w:cs="Times New Roman"/>
          <w:sz w:val="24"/>
          <w:szCs w:val="20"/>
          <w:lang w:eastAsia="zh-CN"/>
        </w:rPr>
        <w:t>Задание принял к исполнению _________________ / Р.С. Герилив /</w:t>
      </w:r>
      <w:r w:rsidR="000912F0">
        <w:rPr>
          <w:rFonts w:ascii="Times New Roman" w:eastAsia="Times New Roman" w:hAnsi="Times New Roman" w:cs="Times New Roman"/>
          <w:sz w:val="28"/>
          <w:szCs w:val="24"/>
          <w:lang w:eastAsia="ru-RU"/>
        </w:rPr>
        <w:br w:type="page"/>
      </w:r>
    </w:p>
    <w:p w:rsidR="006A158B" w:rsidRPr="000912F0" w:rsidRDefault="004F7A2E" w:rsidP="006A158B">
      <w:pPr>
        <w:spacing w:after="0" w:line="360" w:lineRule="auto"/>
        <w:jc w:val="both"/>
        <w:rPr>
          <w:rFonts w:ascii="Times New Roman" w:hAnsi="Times New Roman" w:cs="Times New Roman"/>
          <w:b/>
          <w:sz w:val="32"/>
          <w:szCs w:val="28"/>
        </w:rPr>
      </w:pPr>
      <w:r w:rsidRPr="000912F0">
        <w:rPr>
          <w:rFonts w:ascii="Times New Roman" w:hAnsi="Times New Roman" w:cs="Times New Roman"/>
          <w:b/>
          <w:sz w:val="32"/>
          <w:szCs w:val="28"/>
        </w:rPr>
        <w:lastRenderedPageBreak/>
        <w:t>СОДЕРЖАНИЕ</w:t>
      </w:r>
    </w:p>
    <w:p w:rsidR="0076462E" w:rsidRPr="008E1E66" w:rsidRDefault="0018160B" w:rsidP="009F68AD">
      <w:p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Список </w:t>
      </w:r>
      <w:r w:rsidR="008E3165" w:rsidRPr="008E1E66">
        <w:rPr>
          <w:rFonts w:ascii="Times New Roman" w:hAnsi="Times New Roman" w:cs="Times New Roman"/>
          <w:sz w:val="28"/>
          <w:szCs w:val="28"/>
        </w:rPr>
        <w:t xml:space="preserve">терминов и </w:t>
      </w:r>
      <w:r w:rsidR="00A90A34" w:rsidRPr="008E1E66">
        <w:rPr>
          <w:rFonts w:ascii="Times New Roman" w:hAnsi="Times New Roman" w:cs="Times New Roman"/>
          <w:sz w:val="28"/>
          <w:szCs w:val="28"/>
        </w:rPr>
        <w:t>сокращений</w:t>
      </w:r>
      <w:r w:rsidR="00FB3724" w:rsidRPr="008E1E66">
        <w:rPr>
          <w:rFonts w:ascii="Times New Roman" w:hAnsi="Times New Roman" w:cs="Times New Roman"/>
          <w:sz w:val="28"/>
          <w:szCs w:val="28"/>
        </w:rPr>
        <w:tab/>
      </w:r>
      <w:r w:rsidR="00664D8F">
        <w:rPr>
          <w:rFonts w:ascii="Times New Roman" w:hAnsi="Times New Roman" w:cs="Times New Roman"/>
          <w:sz w:val="28"/>
          <w:szCs w:val="28"/>
        </w:rPr>
        <w:t>8</w:t>
      </w:r>
    </w:p>
    <w:p w:rsidR="006901CB" w:rsidRPr="008E1E66" w:rsidRDefault="0018160B" w:rsidP="009F68AD">
      <w:p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Введение</w:t>
      </w:r>
      <w:r w:rsidR="00FB3724" w:rsidRPr="008E1E66">
        <w:rPr>
          <w:rFonts w:ascii="Times New Roman" w:hAnsi="Times New Roman" w:cs="Times New Roman"/>
          <w:sz w:val="28"/>
          <w:szCs w:val="28"/>
        </w:rPr>
        <w:tab/>
      </w:r>
      <w:r w:rsidR="00664D8F">
        <w:rPr>
          <w:rFonts w:ascii="Times New Roman" w:hAnsi="Times New Roman" w:cs="Times New Roman"/>
          <w:sz w:val="28"/>
          <w:szCs w:val="28"/>
        </w:rPr>
        <w:t>9</w:t>
      </w:r>
    </w:p>
    <w:p w:rsidR="00616CA1" w:rsidRPr="008E1E66" w:rsidRDefault="008E3165" w:rsidP="00B43B74">
      <w:pPr>
        <w:pStyle w:val="a3"/>
        <w:numPr>
          <w:ilvl w:val="0"/>
          <w:numId w:val="6"/>
        </w:numPr>
        <w:tabs>
          <w:tab w:val="right" w:leader="dot" w:pos="9355"/>
        </w:tabs>
        <w:spacing w:after="0" w:line="360" w:lineRule="auto"/>
        <w:ind w:left="357" w:hanging="357"/>
        <w:jc w:val="both"/>
        <w:rPr>
          <w:rFonts w:ascii="Times New Roman" w:hAnsi="Times New Roman" w:cs="Times New Roman"/>
          <w:sz w:val="28"/>
          <w:szCs w:val="28"/>
        </w:rPr>
      </w:pPr>
      <w:r w:rsidRPr="008E1E66">
        <w:rPr>
          <w:rFonts w:ascii="Times New Roman" w:hAnsi="Times New Roman" w:cs="Times New Roman"/>
          <w:sz w:val="28"/>
          <w:szCs w:val="28"/>
        </w:rPr>
        <w:t>Обзорная часть</w:t>
      </w:r>
      <w:r w:rsidR="00FB3724" w:rsidRPr="008E1E66">
        <w:rPr>
          <w:rFonts w:ascii="Times New Roman" w:hAnsi="Times New Roman" w:cs="Times New Roman"/>
          <w:sz w:val="28"/>
          <w:szCs w:val="28"/>
        </w:rPr>
        <w:tab/>
      </w:r>
      <w:r w:rsidR="00824AF0">
        <w:rPr>
          <w:rFonts w:ascii="Times New Roman" w:hAnsi="Times New Roman" w:cs="Times New Roman"/>
          <w:sz w:val="28"/>
          <w:szCs w:val="28"/>
        </w:rPr>
        <w:t>1</w:t>
      </w:r>
      <w:r w:rsidR="00664D8F">
        <w:rPr>
          <w:rFonts w:ascii="Times New Roman" w:hAnsi="Times New Roman" w:cs="Times New Roman"/>
          <w:sz w:val="28"/>
          <w:szCs w:val="28"/>
        </w:rPr>
        <w:t>3</w:t>
      </w:r>
    </w:p>
    <w:p w:rsidR="008E3165" w:rsidRPr="008E1E66" w:rsidRDefault="008E3165"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Анализ </w:t>
      </w:r>
      <w:r w:rsidR="009F68AD" w:rsidRPr="008E1E66">
        <w:rPr>
          <w:rFonts w:ascii="Times New Roman" w:hAnsi="Times New Roman" w:cs="Times New Roman"/>
          <w:sz w:val="28"/>
          <w:szCs w:val="28"/>
        </w:rPr>
        <w:t xml:space="preserve">функционала существующих мобильных приложений </w:t>
      </w:r>
      <w:r w:rsidR="005C1646">
        <w:rPr>
          <w:rFonts w:ascii="Times New Roman" w:hAnsi="Times New Roman" w:cs="Times New Roman"/>
          <w:sz w:val="28"/>
          <w:szCs w:val="28"/>
        </w:rPr>
        <w:t>по тематике</w:t>
      </w:r>
      <w:r w:rsidR="00FA5DDF">
        <w:rPr>
          <w:rFonts w:ascii="Times New Roman" w:hAnsi="Times New Roman" w:cs="Times New Roman"/>
          <w:sz w:val="28"/>
          <w:szCs w:val="28"/>
        </w:rPr>
        <w:t xml:space="preserve"> парашютного спорта</w:t>
      </w:r>
      <w:r w:rsidR="00FA5DDF">
        <w:rPr>
          <w:rFonts w:ascii="Times New Roman" w:hAnsi="Times New Roman" w:cs="Times New Roman"/>
          <w:sz w:val="28"/>
          <w:szCs w:val="28"/>
        </w:rPr>
        <w:tab/>
        <w:t>1</w:t>
      </w:r>
      <w:r w:rsidR="00664D8F">
        <w:rPr>
          <w:rFonts w:ascii="Times New Roman" w:hAnsi="Times New Roman" w:cs="Times New Roman"/>
          <w:sz w:val="28"/>
          <w:szCs w:val="28"/>
        </w:rPr>
        <w:t>4</w:t>
      </w:r>
    </w:p>
    <w:p w:rsidR="009F68AD" w:rsidRPr="008E1E66" w:rsidRDefault="004307CC"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Обзор архитектуры</w:t>
      </w:r>
      <w:r w:rsidR="00FA5DDF">
        <w:rPr>
          <w:rFonts w:ascii="Times New Roman" w:hAnsi="Times New Roman" w:cs="Times New Roman"/>
          <w:sz w:val="28"/>
          <w:szCs w:val="28"/>
        </w:rPr>
        <w:t xml:space="preserve"> для реализации приложения</w:t>
      </w:r>
      <w:r w:rsidR="00FA5DDF">
        <w:rPr>
          <w:rFonts w:ascii="Times New Roman" w:hAnsi="Times New Roman" w:cs="Times New Roman"/>
          <w:sz w:val="28"/>
          <w:szCs w:val="28"/>
        </w:rPr>
        <w:tab/>
      </w:r>
      <w:r w:rsidR="004F4716">
        <w:rPr>
          <w:rFonts w:ascii="Times New Roman" w:hAnsi="Times New Roman" w:cs="Times New Roman"/>
          <w:sz w:val="28"/>
          <w:szCs w:val="28"/>
        </w:rPr>
        <w:t>2</w:t>
      </w:r>
      <w:r w:rsidR="00664D8F">
        <w:rPr>
          <w:rFonts w:ascii="Times New Roman" w:hAnsi="Times New Roman" w:cs="Times New Roman"/>
          <w:sz w:val="28"/>
          <w:szCs w:val="28"/>
        </w:rPr>
        <w:t>1</w:t>
      </w:r>
    </w:p>
    <w:p w:rsidR="009F68AD" w:rsidRPr="008E1E66" w:rsidRDefault="009F68AD"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Обзор технологий для </w:t>
      </w:r>
      <w:r w:rsidR="008C75FE">
        <w:rPr>
          <w:rFonts w:ascii="Times New Roman" w:hAnsi="Times New Roman" w:cs="Times New Roman"/>
          <w:sz w:val="28"/>
          <w:szCs w:val="28"/>
        </w:rPr>
        <w:t>с</w:t>
      </w:r>
      <w:r w:rsidR="00173859">
        <w:rPr>
          <w:rFonts w:ascii="Times New Roman" w:hAnsi="Times New Roman" w:cs="Times New Roman"/>
          <w:sz w:val="28"/>
          <w:szCs w:val="28"/>
        </w:rPr>
        <w:t>оздания мобильного приложения</w:t>
      </w:r>
      <w:r w:rsidR="00173859">
        <w:rPr>
          <w:rFonts w:ascii="Times New Roman" w:hAnsi="Times New Roman" w:cs="Times New Roman"/>
          <w:sz w:val="28"/>
          <w:szCs w:val="28"/>
        </w:rPr>
        <w:tab/>
        <w:t>2</w:t>
      </w:r>
      <w:r w:rsidR="00664D8F">
        <w:rPr>
          <w:rFonts w:ascii="Times New Roman" w:hAnsi="Times New Roman" w:cs="Times New Roman"/>
          <w:sz w:val="28"/>
          <w:szCs w:val="28"/>
        </w:rPr>
        <w:t>8</w:t>
      </w:r>
    </w:p>
    <w:p w:rsidR="00FF5DFF" w:rsidRPr="008E1E66" w:rsidRDefault="00C44EB4"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Актуальность</w:t>
      </w:r>
      <w:r w:rsidR="00D20CE7">
        <w:rPr>
          <w:rFonts w:ascii="Times New Roman" w:hAnsi="Times New Roman" w:cs="Times New Roman"/>
          <w:sz w:val="28"/>
          <w:szCs w:val="28"/>
        </w:rPr>
        <w:tab/>
        <w:t>3</w:t>
      </w:r>
      <w:r w:rsidR="00664D8F">
        <w:rPr>
          <w:rFonts w:ascii="Times New Roman" w:hAnsi="Times New Roman" w:cs="Times New Roman"/>
          <w:sz w:val="28"/>
          <w:szCs w:val="28"/>
        </w:rPr>
        <w:t>6</w:t>
      </w:r>
    </w:p>
    <w:p w:rsidR="009F68AD" w:rsidRPr="008E1E66" w:rsidRDefault="009F68AD" w:rsidP="00B43B74">
      <w:pPr>
        <w:pStyle w:val="a3"/>
        <w:numPr>
          <w:ilvl w:val="0"/>
          <w:numId w:val="6"/>
        </w:numPr>
        <w:tabs>
          <w:tab w:val="right" w:leader="dot" w:pos="9355"/>
        </w:tabs>
        <w:spacing w:after="0" w:line="360" w:lineRule="auto"/>
        <w:ind w:left="357" w:hanging="357"/>
        <w:jc w:val="both"/>
        <w:rPr>
          <w:rFonts w:ascii="Times New Roman" w:hAnsi="Times New Roman" w:cs="Times New Roman"/>
          <w:sz w:val="28"/>
          <w:szCs w:val="28"/>
        </w:rPr>
      </w:pPr>
      <w:r w:rsidRPr="008E1E66">
        <w:rPr>
          <w:rFonts w:ascii="Times New Roman" w:hAnsi="Times New Roman" w:cs="Times New Roman"/>
          <w:sz w:val="28"/>
          <w:szCs w:val="28"/>
        </w:rPr>
        <w:t>Расчётно</w:t>
      </w:r>
      <w:r w:rsidR="0044460E">
        <w:rPr>
          <w:rFonts w:ascii="Times New Roman" w:hAnsi="Times New Roman" w:cs="Times New Roman"/>
          <w:sz w:val="28"/>
          <w:szCs w:val="28"/>
        </w:rPr>
        <w:t>-конструкторская часть</w:t>
      </w:r>
      <w:r w:rsidR="0044460E">
        <w:rPr>
          <w:rFonts w:ascii="Times New Roman" w:hAnsi="Times New Roman" w:cs="Times New Roman"/>
          <w:sz w:val="28"/>
          <w:szCs w:val="28"/>
        </w:rPr>
        <w:tab/>
        <w:t>3</w:t>
      </w:r>
      <w:r w:rsidR="00664D8F">
        <w:rPr>
          <w:rFonts w:ascii="Times New Roman" w:hAnsi="Times New Roman" w:cs="Times New Roman"/>
          <w:sz w:val="28"/>
          <w:szCs w:val="28"/>
        </w:rPr>
        <w:t>9</w:t>
      </w:r>
    </w:p>
    <w:p w:rsidR="00FB631F" w:rsidRPr="008E1E66" w:rsidRDefault="00FB631F"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Требо</w:t>
      </w:r>
      <w:r w:rsidR="001E4FD2">
        <w:rPr>
          <w:rFonts w:ascii="Times New Roman" w:hAnsi="Times New Roman" w:cs="Times New Roman"/>
          <w:sz w:val="28"/>
          <w:szCs w:val="28"/>
        </w:rPr>
        <w:t>вания к функционалу</w:t>
      </w:r>
      <w:r w:rsidR="00EF173D">
        <w:rPr>
          <w:rFonts w:ascii="Times New Roman" w:hAnsi="Times New Roman" w:cs="Times New Roman"/>
          <w:sz w:val="28"/>
          <w:szCs w:val="28"/>
        </w:rPr>
        <w:t xml:space="preserve"> приложения</w:t>
      </w:r>
      <w:r w:rsidR="00EF173D">
        <w:rPr>
          <w:rFonts w:ascii="Times New Roman" w:hAnsi="Times New Roman" w:cs="Times New Roman"/>
          <w:sz w:val="28"/>
          <w:szCs w:val="28"/>
        </w:rPr>
        <w:tab/>
      </w:r>
      <w:r w:rsidR="004F4716">
        <w:rPr>
          <w:rFonts w:ascii="Times New Roman" w:hAnsi="Times New Roman" w:cs="Times New Roman"/>
          <w:sz w:val="28"/>
          <w:szCs w:val="28"/>
        </w:rPr>
        <w:t>4</w:t>
      </w:r>
      <w:r w:rsidR="00664D8F">
        <w:rPr>
          <w:rFonts w:ascii="Times New Roman" w:hAnsi="Times New Roman" w:cs="Times New Roman"/>
          <w:sz w:val="28"/>
          <w:szCs w:val="28"/>
        </w:rPr>
        <w:t>1</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Исследование</w:t>
      </w:r>
      <w:r w:rsidR="006C03A6">
        <w:rPr>
          <w:rFonts w:ascii="Times New Roman" w:hAnsi="Times New Roman" w:cs="Times New Roman"/>
          <w:sz w:val="28"/>
          <w:szCs w:val="28"/>
        </w:rPr>
        <w:t xml:space="preserve"> стека используемых технологий</w:t>
      </w:r>
      <w:r w:rsidR="006C03A6">
        <w:rPr>
          <w:rFonts w:ascii="Times New Roman" w:hAnsi="Times New Roman" w:cs="Times New Roman"/>
          <w:sz w:val="28"/>
          <w:szCs w:val="28"/>
        </w:rPr>
        <w:tab/>
        <w:t>4</w:t>
      </w:r>
      <w:r w:rsidR="00664D8F">
        <w:rPr>
          <w:rFonts w:ascii="Times New Roman" w:hAnsi="Times New Roman" w:cs="Times New Roman"/>
          <w:sz w:val="28"/>
          <w:szCs w:val="28"/>
        </w:rPr>
        <w:t>3</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Исследование математиче</w:t>
      </w:r>
      <w:r w:rsidR="00002226">
        <w:rPr>
          <w:rFonts w:ascii="Times New Roman" w:hAnsi="Times New Roman" w:cs="Times New Roman"/>
          <w:sz w:val="28"/>
          <w:szCs w:val="28"/>
        </w:rPr>
        <w:t>ской модели прыжка с парашютом</w:t>
      </w:r>
      <w:r w:rsidR="00002226">
        <w:rPr>
          <w:rFonts w:ascii="Times New Roman" w:hAnsi="Times New Roman" w:cs="Times New Roman"/>
          <w:sz w:val="28"/>
          <w:szCs w:val="28"/>
        </w:rPr>
        <w:tab/>
        <w:t>4</w:t>
      </w:r>
      <w:r w:rsidR="00664D8F">
        <w:rPr>
          <w:rFonts w:ascii="Times New Roman" w:hAnsi="Times New Roman" w:cs="Times New Roman"/>
          <w:sz w:val="28"/>
          <w:szCs w:val="28"/>
        </w:rPr>
        <w:t>8</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Ра</w:t>
      </w:r>
      <w:r w:rsidR="008D54FD">
        <w:rPr>
          <w:rFonts w:ascii="Times New Roman" w:hAnsi="Times New Roman" w:cs="Times New Roman"/>
          <w:sz w:val="28"/>
          <w:szCs w:val="28"/>
        </w:rPr>
        <w:t>зработка структуры базы данных</w:t>
      </w:r>
      <w:r w:rsidR="008D54FD">
        <w:rPr>
          <w:rFonts w:ascii="Times New Roman" w:hAnsi="Times New Roman" w:cs="Times New Roman"/>
          <w:sz w:val="28"/>
          <w:szCs w:val="28"/>
        </w:rPr>
        <w:tab/>
      </w:r>
      <w:r w:rsidR="004F4716">
        <w:rPr>
          <w:rFonts w:ascii="Times New Roman" w:hAnsi="Times New Roman" w:cs="Times New Roman"/>
          <w:sz w:val="28"/>
          <w:szCs w:val="28"/>
        </w:rPr>
        <w:t>5</w:t>
      </w:r>
      <w:r w:rsidR="00664D8F">
        <w:rPr>
          <w:rFonts w:ascii="Times New Roman" w:hAnsi="Times New Roman" w:cs="Times New Roman"/>
          <w:sz w:val="28"/>
          <w:szCs w:val="28"/>
        </w:rPr>
        <w:t>2</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Разработка структ</w:t>
      </w:r>
      <w:r w:rsidR="008D54FD">
        <w:rPr>
          <w:rFonts w:ascii="Times New Roman" w:hAnsi="Times New Roman" w:cs="Times New Roman"/>
          <w:sz w:val="28"/>
          <w:szCs w:val="28"/>
        </w:rPr>
        <w:t>уры серверной части приложения</w:t>
      </w:r>
      <w:r w:rsidR="008D54FD">
        <w:rPr>
          <w:rFonts w:ascii="Times New Roman" w:hAnsi="Times New Roman" w:cs="Times New Roman"/>
          <w:sz w:val="28"/>
          <w:szCs w:val="28"/>
        </w:rPr>
        <w:tab/>
        <w:t>5</w:t>
      </w:r>
      <w:r w:rsidR="00664D8F">
        <w:rPr>
          <w:rFonts w:ascii="Times New Roman" w:hAnsi="Times New Roman" w:cs="Times New Roman"/>
          <w:sz w:val="28"/>
          <w:szCs w:val="28"/>
        </w:rPr>
        <w:t>5</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Разработка структуры клиентской части приложения</w:t>
      </w:r>
      <w:r w:rsidRPr="008E1E66">
        <w:rPr>
          <w:rFonts w:ascii="Times New Roman" w:hAnsi="Times New Roman" w:cs="Times New Roman"/>
          <w:sz w:val="28"/>
          <w:szCs w:val="28"/>
        </w:rPr>
        <w:tab/>
      </w:r>
      <w:r w:rsidR="00C15C92">
        <w:rPr>
          <w:rFonts w:ascii="Times New Roman" w:hAnsi="Times New Roman" w:cs="Times New Roman"/>
          <w:sz w:val="28"/>
          <w:szCs w:val="28"/>
        </w:rPr>
        <w:t>56</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Разработка интерфейса пользователя</w:t>
      </w:r>
      <w:r w:rsidRPr="008E1E66">
        <w:rPr>
          <w:rFonts w:ascii="Times New Roman" w:hAnsi="Times New Roman" w:cs="Times New Roman"/>
          <w:sz w:val="28"/>
          <w:szCs w:val="28"/>
        </w:rPr>
        <w:tab/>
      </w:r>
      <w:r w:rsidR="00C15C92">
        <w:rPr>
          <w:rFonts w:ascii="Times New Roman" w:hAnsi="Times New Roman" w:cs="Times New Roman"/>
          <w:sz w:val="28"/>
          <w:szCs w:val="28"/>
        </w:rPr>
        <w:t>57</w:t>
      </w:r>
    </w:p>
    <w:p w:rsidR="009E77E9" w:rsidRPr="008E1E66" w:rsidRDefault="009E77E9"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Регистрация и авторизация</w:t>
      </w:r>
      <w:r w:rsidRPr="008E1E66">
        <w:rPr>
          <w:rFonts w:ascii="Times New Roman" w:hAnsi="Times New Roman" w:cs="Times New Roman"/>
          <w:sz w:val="28"/>
          <w:szCs w:val="28"/>
        </w:rPr>
        <w:tab/>
      </w:r>
      <w:r w:rsidR="00C15C92">
        <w:rPr>
          <w:rFonts w:ascii="Times New Roman" w:hAnsi="Times New Roman" w:cs="Times New Roman"/>
          <w:sz w:val="28"/>
          <w:szCs w:val="28"/>
        </w:rPr>
        <w:t>58</w:t>
      </w:r>
    </w:p>
    <w:p w:rsidR="009E77E9" w:rsidRPr="008E1E66" w:rsidRDefault="009E77E9"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Главная страница</w:t>
      </w:r>
      <w:r w:rsidRPr="008E1E66">
        <w:rPr>
          <w:rFonts w:ascii="Times New Roman" w:hAnsi="Times New Roman" w:cs="Times New Roman"/>
          <w:sz w:val="28"/>
          <w:szCs w:val="28"/>
        </w:rPr>
        <w:tab/>
      </w:r>
      <w:r w:rsidR="00C15C92">
        <w:rPr>
          <w:rFonts w:ascii="Times New Roman" w:hAnsi="Times New Roman" w:cs="Times New Roman"/>
          <w:sz w:val="28"/>
          <w:szCs w:val="28"/>
        </w:rPr>
        <w:t>59</w:t>
      </w:r>
    </w:p>
    <w:p w:rsidR="009E77E9" w:rsidRPr="008E1E66" w:rsidRDefault="009E77E9"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Погода</w:t>
      </w:r>
      <w:r w:rsidRPr="008E1E66">
        <w:rPr>
          <w:rFonts w:ascii="Times New Roman" w:hAnsi="Times New Roman" w:cs="Times New Roman"/>
          <w:sz w:val="28"/>
          <w:szCs w:val="28"/>
        </w:rPr>
        <w:tab/>
      </w:r>
      <w:r w:rsidR="00C15C92">
        <w:rPr>
          <w:rFonts w:ascii="Times New Roman" w:hAnsi="Times New Roman" w:cs="Times New Roman"/>
          <w:sz w:val="28"/>
          <w:szCs w:val="28"/>
        </w:rPr>
        <w:t>60</w:t>
      </w:r>
    </w:p>
    <w:p w:rsidR="009E77E9" w:rsidRPr="008E1E66" w:rsidRDefault="00FD7780"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М</w:t>
      </w:r>
      <w:r w:rsidR="009E77E9" w:rsidRPr="008E1E66">
        <w:rPr>
          <w:rFonts w:ascii="Times New Roman" w:hAnsi="Times New Roman" w:cs="Times New Roman"/>
          <w:sz w:val="28"/>
          <w:szCs w:val="28"/>
        </w:rPr>
        <w:t>атематическ</w:t>
      </w:r>
      <w:r w:rsidRPr="008E1E66">
        <w:rPr>
          <w:rFonts w:ascii="Times New Roman" w:hAnsi="Times New Roman" w:cs="Times New Roman"/>
          <w:sz w:val="28"/>
          <w:szCs w:val="28"/>
        </w:rPr>
        <w:t>ая</w:t>
      </w:r>
      <w:r w:rsidR="009E77E9" w:rsidRPr="008E1E66">
        <w:rPr>
          <w:rFonts w:ascii="Times New Roman" w:hAnsi="Times New Roman" w:cs="Times New Roman"/>
          <w:sz w:val="28"/>
          <w:szCs w:val="28"/>
        </w:rPr>
        <w:t xml:space="preserve"> модел</w:t>
      </w:r>
      <w:r w:rsidRPr="008E1E66">
        <w:rPr>
          <w:rFonts w:ascii="Times New Roman" w:hAnsi="Times New Roman" w:cs="Times New Roman"/>
          <w:sz w:val="28"/>
          <w:szCs w:val="28"/>
        </w:rPr>
        <w:t>ь прыжка</w:t>
      </w:r>
      <w:r w:rsidR="009E77E9" w:rsidRPr="008E1E66">
        <w:rPr>
          <w:rFonts w:ascii="Times New Roman" w:hAnsi="Times New Roman" w:cs="Times New Roman"/>
          <w:sz w:val="28"/>
          <w:szCs w:val="28"/>
        </w:rPr>
        <w:tab/>
      </w:r>
      <w:r w:rsidR="00C15C92">
        <w:rPr>
          <w:rFonts w:ascii="Times New Roman" w:hAnsi="Times New Roman" w:cs="Times New Roman"/>
          <w:sz w:val="28"/>
          <w:szCs w:val="28"/>
        </w:rPr>
        <w:t>61</w:t>
      </w:r>
    </w:p>
    <w:p w:rsidR="009E77E9" w:rsidRPr="008E1E66" w:rsidRDefault="00FD7780"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Информация о пользователе</w:t>
      </w:r>
      <w:r w:rsidR="009E77E9" w:rsidRPr="008E1E66">
        <w:rPr>
          <w:rFonts w:ascii="Times New Roman" w:hAnsi="Times New Roman" w:cs="Times New Roman"/>
          <w:sz w:val="28"/>
          <w:szCs w:val="28"/>
        </w:rPr>
        <w:tab/>
      </w:r>
      <w:r w:rsidR="00C15C92">
        <w:rPr>
          <w:rFonts w:ascii="Times New Roman" w:hAnsi="Times New Roman" w:cs="Times New Roman"/>
          <w:sz w:val="28"/>
          <w:szCs w:val="28"/>
        </w:rPr>
        <w:t>62</w:t>
      </w:r>
    </w:p>
    <w:p w:rsidR="009E77E9" w:rsidRPr="008E1E66" w:rsidRDefault="00FD7780"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История парашютного спорта</w:t>
      </w:r>
      <w:r w:rsidR="009E77E9" w:rsidRPr="008E1E66">
        <w:rPr>
          <w:rFonts w:ascii="Times New Roman" w:hAnsi="Times New Roman" w:cs="Times New Roman"/>
          <w:sz w:val="28"/>
          <w:szCs w:val="28"/>
        </w:rPr>
        <w:tab/>
      </w:r>
      <w:r w:rsidR="00C15C92">
        <w:rPr>
          <w:rFonts w:ascii="Times New Roman" w:hAnsi="Times New Roman" w:cs="Times New Roman"/>
          <w:sz w:val="28"/>
          <w:szCs w:val="28"/>
        </w:rPr>
        <w:t>63</w:t>
      </w:r>
    </w:p>
    <w:p w:rsidR="009E77E9" w:rsidRPr="008E1E66" w:rsidRDefault="009E77E9"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Карта с аэродромами</w:t>
      </w:r>
      <w:r w:rsidRPr="008E1E66">
        <w:rPr>
          <w:rFonts w:ascii="Times New Roman" w:hAnsi="Times New Roman" w:cs="Times New Roman"/>
          <w:sz w:val="28"/>
          <w:szCs w:val="28"/>
        </w:rPr>
        <w:tab/>
      </w:r>
      <w:r w:rsidR="00C15C92">
        <w:rPr>
          <w:rFonts w:ascii="Times New Roman" w:hAnsi="Times New Roman" w:cs="Times New Roman"/>
          <w:sz w:val="28"/>
          <w:szCs w:val="28"/>
        </w:rPr>
        <w:t>63</w:t>
      </w:r>
    </w:p>
    <w:p w:rsidR="009E77E9" w:rsidRPr="008E1E66" w:rsidRDefault="00C15C92"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Pr>
          <w:rFonts w:ascii="Times New Roman" w:hAnsi="Times New Roman" w:cs="Times New Roman"/>
          <w:sz w:val="28"/>
          <w:szCs w:val="28"/>
        </w:rPr>
        <w:t>Календарь прыжков</w:t>
      </w:r>
      <w:r>
        <w:rPr>
          <w:rFonts w:ascii="Times New Roman" w:hAnsi="Times New Roman" w:cs="Times New Roman"/>
          <w:sz w:val="28"/>
          <w:szCs w:val="28"/>
        </w:rPr>
        <w:tab/>
        <w:t>64</w:t>
      </w:r>
    </w:p>
    <w:p w:rsidR="00C21800" w:rsidRPr="008E1E66" w:rsidRDefault="00C21800"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Разработка</w:t>
      </w:r>
      <w:r w:rsidR="00C15C92">
        <w:rPr>
          <w:rFonts w:ascii="Times New Roman" w:hAnsi="Times New Roman" w:cs="Times New Roman"/>
          <w:sz w:val="28"/>
          <w:szCs w:val="28"/>
        </w:rPr>
        <w:t xml:space="preserve"> плана тестирования приложения</w:t>
      </w:r>
      <w:r w:rsidR="00C15C92">
        <w:rPr>
          <w:rFonts w:ascii="Times New Roman" w:hAnsi="Times New Roman" w:cs="Times New Roman"/>
          <w:sz w:val="28"/>
          <w:szCs w:val="28"/>
        </w:rPr>
        <w:tab/>
        <w:t>65</w:t>
      </w:r>
    </w:p>
    <w:p w:rsidR="00C67C9E" w:rsidRPr="008E1E66" w:rsidRDefault="00C67C9E" w:rsidP="00B43B74">
      <w:pPr>
        <w:pStyle w:val="a3"/>
        <w:numPr>
          <w:ilvl w:val="0"/>
          <w:numId w:val="6"/>
        </w:numPr>
        <w:tabs>
          <w:tab w:val="right" w:leader="dot" w:pos="9355"/>
        </w:tabs>
        <w:spacing w:after="0" w:line="360" w:lineRule="auto"/>
        <w:ind w:left="357" w:hanging="357"/>
        <w:jc w:val="both"/>
        <w:rPr>
          <w:rFonts w:ascii="Times New Roman" w:hAnsi="Times New Roman" w:cs="Times New Roman"/>
          <w:sz w:val="28"/>
          <w:szCs w:val="28"/>
        </w:rPr>
      </w:pPr>
      <w:r w:rsidRPr="008E1E66">
        <w:rPr>
          <w:rFonts w:ascii="Times New Roman" w:hAnsi="Times New Roman" w:cs="Times New Roman"/>
          <w:sz w:val="28"/>
          <w:szCs w:val="28"/>
        </w:rPr>
        <w:t>Экспериментальная часть</w:t>
      </w:r>
      <w:r w:rsidRPr="008E1E66">
        <w:rPr>
          <w:rFonts w:ascii="Times New Roman" w:hAnsi="Times New Roman" w:cs="Times New Roman"/>
          <w:sz w:val="28"/>
          <w:szCs w:val="28"/>
        </w:rPr>
        <w:tab/>
      </w:r>
      <w:r w:rsidR="006A0CAB">
        <w:rPr>
          <w:rFonts w:ascii="Times New Roman" w:hAnsi="Times New Roman" w:cs="Times New Roman"/>
          <w:sz w:val="28"/>
          <w:szCs w:val="28"/>
          <w:lang w:val="az-Cyrl-AZ"/>
        </w:rPr>
        <w:t>67</w:t>
      </w:r>
    </w:p>
    <w:p w:rsidR="00FF5DFF" w:rsidRPr="008E1E66" w:rsidRDefault="00FF5DFF"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Структура </w:t>
      </w:r>
      <w:r w:rsidR="006B02E8">
        <w:rPr>
          <w:rFonts w:ascii="Times New Roman" w:hAnsi="Times New Roman" w:cs="Times New Roman"/>
          <w:sz w:val="28"/>
          <w:szCs w:val="28"/>
        </w:rPr>
        <w:t>приложения</w:t>
      </w:r>
      <w:r w:rsidRPr="008E1E66">
        <w:rPr>
          <w:rFonts w:ascii="Times New Roman" w:hAnsi="Times New Roman" w:cs="Times New Roman"/>
          <w:sz w:val="28"/>
          <w:szCs w:val="28"/>
        </w:rPr>
        <w:tab/>
      </w:r>
      <w:r w:rsidR="006A0CAB">
        <w:rPr>
          <w:rFonts w:ascii="Times New Roman" w:hAnsi="Times New Roman" w:cs="Times New Roman"/>
          <w:sz w:val="28"/>
          <w:szCs w:val="28"/>
          <w:lang w:val="az-Cyrl-AZ"/>
        </w:rPr>
        <w:t>67</w:t>
      </w:r>
    </w:p>
    <w:p w:rsidR="00FF5DFF" w:rsidRPr="008E1E66" w:rsidRDefault="00FF5DFF" w:rsidP="00B43B74">
      <w:pPr>
        <w:pStyle w:val="a3"/>
        <w:numPr>
          <w:ilvl w:val="1"/>
          <w:numId w:val="6"/>
        </w:num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Реализация серверной части приложения</w:t>
      </w:r>
      <w:r w:rsidRPr="008E1E66">
        <w:rPr>
          <w:rFonts w:ascii="Times New Roman" w:hAnsi="Times New Roman" w:cs="Times New Roman"/>
          <w:sz w:val="28"/>
          <w:szCs w:val="28"/>
        </w:rPr>
        <w:tab/>
      </w:r>
      <w:r w:rsidR="000253C8">
        <w:rPr>
          <w:rFonts w:ascii="Times New Roman" w:hAnsi="Times New Roman" w:cs="Times New Roman"/>
          <w:sz w:val="28"/>
          <w:szCs w:val="28"/>
          <w:lang w:val="az-Cyrl-AZ"/>
        </w:rPr>
        <w:t>68</w:t>
      </w:r>
    </w:p>
    <w:p w:rsidR="00616CA1" w:rsidRPr="008E1E66" w:rsidRDefault="00FF5DFF" w:rsidP="00B43B74">
      <w:pPr>
        <w:pStyle w:val="a3"/>
        <w:numPr>
          <w:ilvl w:val="1"/>
          <w:numId w:val="6"/>
        </w:numPr>
        <w:tabs>
          <w:tab w:val="right" w:leader="dot" w:pos="9355"/>
        </w:tabs>
        <w:spacing w:after="0" w:line="360" w:lineRule="auto"/>
        <w:ind w:left="788" w:hanging="431"/>
        <w:jc w:val="both"/>
        <w:rPr>
          <w:rFonts w:ascii="Times New Roman" w:hAnsi="Times New Roman" w:cs="Times New Roman"/>
          <w:sz w:val="28"/>
          <w:szCs w:val="28"/>
        </w:rPr>
      </w:pPr>
      <w:r w:rsidRPr="008E1E66">
        <w:rPr>
          <w:rFonts w:ascii="Times New Roman" w:hAnsi="Times New Roman" w:cs="Times New Roman"/>
          <w:sz w:val="28"/>
          <w:szCs w:val="28"/>
        </w:rPr>
        <w:t>Реализация базы данных в Oracle SQLDeveloper</w:t>
      </w:r>
      <w:r w:rsidR="00FB3724" w:rsidRPr="008E1E66">
        <w:rPr>
          <w:rFonts w:ascii="Times New Roman" w:hAnsi="Times New Roman" w:cs="Times New Roman"/>
          <w:sz w:val="28"/>
          <w:szCs w:val="28"/>
        </w:rPr>
        <w:tab/>
      </w:r>
      <w:r w:rsidR="000253C8">
        <w:rPr>
          <w:rFonts w:ascii="Times New Roman" w:hAnsi="Times New Roman" w:cs="Times New Roman"/>
          <w:sz w:val="28"/>
          <w:szCs w:val="28"/>
          <w:lang w:val="az-Cyrl-AZ"/>
        </w:rPr>
        <w:t>69</w:t>
      </w:r>
    </w:p>
    <w:p w:rsidR="009956B6" w:rsidRPr="008E1E66" w:rsidRDefault="00FF5DFF" w:rsidP="00B43B74">
      <w:pPr>
        <w:pStyle w:val="a3"/>
        <w:numPr>
          <w:ilvl w:val="1"/>
          <w:numId w:val="6"/>
        </w:numPr>
        <w:tabs>
          <w:tab w:val="right" w:leader="dot" w:pos="9355"/>
        </w:tabs>
        <w:spacing w:after="0" w:line="360" w:lineRule="auto"/>
        <w:ind w:left="788" w:hanging="431"/>
        <w:jc w:val="both"/>
        <w:rPr>
          <w:rFonts w:ascii="Times New Roman" w:hAnsi="Times New Roman" w:cs="Times New Roman"/>
          <w:sz w:val="28"/>
          <w:szCs w:val="28"/>
        </w:rPr>
      </w:pPr>
      <w:r w:rsidRPr="008E1E66">
        <w:rPr>
          <w:rFonts w:ascii="Times New Roman" w:hAnsi="Times New Roman" w:cs="Times New Roman"/>
          <w:sz w:val="28"/>
          <w:szCs w:val="28"/>
        </w:rPr>
        <w:lastRenderedPageBreak/>
        <w:t>Реализация клиентской части приложения</w:t>
      </w:r>
      <w:r w:rsidR="009956B6" w:rsidRPr="008E1E66">
        <w:rPr>
          <w:rFonts w:ascii="Times New Roman" w:hAnsi="Times New Roman" w:cs="Times New Roman"/>
          <w:sz w:val="28"/>
          <w:szCs w:val="28"/>
        </w:rPr>
        <w:t xml:space="preserve"> (интерфейсы и алгоритмы)</w:t>
      </w:r>
      <w:r w:rsidRPr="008E1E66">
        <w:rPr>
          <w:rFonts w:ascii="Times New Roman" w:hAnsi="Times New Roman" w:cs="Times New Roman"/>
          <w:sz w:val="28"/>
          <w:szCs w:val="28"/>
        </w:rPr>
        <w:tab/>
      </w:r>
      <w:r w:rsidR="000253C8">
        <w:rPr>
          <w:rFonts w:ascii="Times New Roman" w:hAnsi="Times New Roman" w:cs="Times New Roman"/>
          <w:sz w:val="28"/>
          <w:szCs w:val="28"/>
          <w:lang w:val="az-Cyrl-AZ"/>
        </w:rPr>
        <w:t>70</w:t>
      </w:r>
    </w:p>
    <w:p w:rsidR="007C169D" w:rsidRPr="008E1E66" w:rsidRDefault="007C169D"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Регистрация и авторизация</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70</w:t>
      </w:r>
    </w:p>
    <w:p w:rsidR="007C169D" w:rsidRPr="008E1E66" w:rsidRDefault="007C169D"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Главная страница</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74</w:t>
      </w:r>
    </w:p>
    <w:p w:rsidR="007C169D" w:rsidRPr="008E1E66" w:rsidRDefault="007C169D"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Погода</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74</w:t>
      </w:r>
    </w:p>
    <w:p w:rsidR="007C169D" w:rsidRPr="008E1E66" w:rsidRDefault="00FD7780"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М</w:t>
      </w:r>
      <w:r w:rsidR="007C169D" w:rsidRPr="008E1E66">
        <w:rPr>
          <w:rFonts w:ascii="Times New Roman" w:hAnsi="Times New Roman" w:cs="Times New Roman"/>
          <w:sz w:val="28"/>
          <w:szCs w:val="28"/>
        </w:rPr>
        <w:t>атематическ</w:t>
      </w:r>
      <w:r w:rsidRPr="008E1E66">
        <w:rPr>
          <w:rFonts w:ascii="Times New Roman" w:hAnsi="Times New Roman" w:cs="Times New Roman"/>
          <w:sz w:val="28"/>
          <w:szCs w:val="28"/>
        </w:rPr>
        <w:t>ая</w:t>
      </w:r>
      <w:r w:rsidR="007C169D" w:rsidRPr="008E1E66">
        <w:rPr>
          <w:rFonts w:ascii="Times New Roman" w:hAnsi="Times New Roman" w:cs="Times New Roman"/>
          <w:sz w:val="28"/>
          <w:szCs w:val="28"/>
        </w:rPr>
        <w:t xml:space="preserve"> модел</w:t>
      </w:r>
      <w:r w:rsidRPr="008E1E66">
        <w:rPr>
          <w:rFonts w:ascii="Times New Roman" w:hAnsi="Times New Roman" w:cs="Times New Roman"/>
          <w:sz w:val="28"/>
          <w:szCs w:val="28"/>
        </w:rPr>
        <w:t>ь прыжка</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75</w:t>
      </w:r>
    </w:p>
    <w:p w:rsidR="007C169D" w:rsidRPr="008E1E66" w:rsidRDefault="00FD7780"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Информация о пользователе</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80</w:t>
      </w:r>
    </w:p>
    <w:p w:rsidR="007C169D" w:rsidRPr="008E1E66" w:rsidRDefault="007C169D"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История</w:t>
      </w:r>
      <w:r w:rsidR="00FD7780" w:rsidRPr="008E1E66">
        <w:rPr>
          <w:rFonts w:ascii="Times New Roman" w:hAnsi="Times New Roman" w:cs="Times New Roman"/>
          <w:sz w:val="28"/>
          <w:szCs w:val="28"/>
        </w:rPr>
        <w:t xml:space="preserve"> парашютного спорта</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82</w:t>
      </w:r>
    </w:p>
    <w:p w:rsidR="007C169D" w:rsidRPr="008E1E66" w:rsidRDefault="007C169D"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Карта с аэродро</w:t>
      </w:r>
      <w:r w:rsidR="00E96784" w:rsidRPr="008E1E66">
        <w:rPr>
          <w:rFonts w:ascii="Times New Roman" w:hAnsi="Times New Roman" w:cs="Times New Roman"/>
          <w:sz w:val="28"/>
          <w:szCs w:val="28"/>
        </w:rPr>
        <w:t>мами</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83</w:t>
      </w:r>
    </w:p>
    <w:p w:rsidR="007C169D" w:rsidRPr="008E1E66" w:rsidRDefault="00E96784" w:rsidP="00B43B74">
      <w:pPr>
        <w:pStyle w:val="a3"/>
        <w:numPr>
          <w:ilvl w:val="2"/>
          <w:numId w:val="6"/>
        </w:numPr>
        <w:tabs>
          <w:tab w:val="left" w:pos="1418"/>
          <w:tab w:val="right" w:leader="dot" w:pos="9356"/>
        </w:tabs>
        <w:spacing w:after="0" w:line="360" w:lineRule="auto"/>
        <w:ind w:left="1225" w:hanging="505"/>
        <w:jc w:val="both"/>
        <w:rPr>
          <w:rFonts w:ascii="Times New Roman" w:hAnsi="Times New Roman" w:cs="Times New Roman"/>
          <w:sz w:val="28"/>
          <w:szCs w:val="28"/>
        </w:rPr>
      </w:pPr>
      <w:r w:rsidRPr="008E1E66">
        <w:rPr>
          <w:rFonts w:ascii="Times New Roman" w:hAnsi="Times New Roman" w:cs="Times New Roman"/>
          <w:sz w:val="28"/>
          <w:szCs w:val="28"/>
        </w:rPr>
        <w:t>Календарь прыжков</w:t>
      </w:r>
      <w:r w:rsidR="009956B6" w:rsidRPr="008E1E66">
        <w:rPr>
          <w:rFonts w:ascii="Times New Roman" w:hAnsi="Times New Roman" w:cs="Times New Roman"/>
          <w:sz w:val="28"/>
          <w:szCs w:val="28"/>
        </w:rPr>
        <w:tab/>
      </w:r>
      <w:r w:rsidR="000253C8">
        <w:rPr>
          <w:rFonts w:ascii="Times New Roman" w:hAnsi="Times New Roman" w:cs="Times New Roman"/>
          <w:sz w:val="28"/>
          <w:szCs w:val="28"/>
          <w:lang w:val="az-Cyrl-AZ"/>
        </w:rPr>
        <w:t>84</w:t>
      </w:r>
    </w:p>
    <w:p w:rsidR="00DB5835" w:rsidRPr="008E1E66" w:rsidRDefault="00DB5835" w:rsidP="00B43B74">
      <w:pPr>
        <w:pStyle w:val="a3"/>
        <w:numPr>
          <w:ilvl w:val="1"/>
          <w:numId w:val="6"/>
        </w:numPr>
        <w:tabs>
          <w:tab w:val="right" w:leader="dot" w:pos="9356"/>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Тестирование и отладка приложения</w:t>
      </w:r>
      <w:r w:rsidRPr="008E1E66">
        <w:rPr>
          <w:rFonts w:ascii="Times New Roman" w:hAnsi="Times New Roman" w:cs="Times New Roman"/>
          <w:sz w:val="28"/>
          <w:szCs w:val="28"/>
        </w:rPr>
        <w:tab/>
      </w:r>
      <w:r w:rsidR="000253C8">
        <w:rPr>
          <w:rFonts w:ascii="Times New Roman" w:hAnsi="Times New Roman" w:cs="Times New Roman"/>
          <w:sz w:val="28"/>
          <w:szCs w:val="28"/>
          <w:lang w:val="az-Cyrl-AZ"/>
        </w:rPr>
        <w:t>85</w:t>
      </w:r>
    </w:p>
    <w:p w:rsidR="00DB5835" w:rsidRPr="008E1E66" w:rsidRDefault="00DB5835" w:rsidP="00B43B74">
      <w:pPr>
        <w:pStyle w:val="a3"/>
        <w:numPr>
          <w:ilvl w:val="1"/>
          <w:numId w:val="6"/>
        </w:numPr>
        <w:tabs>
          <w:tab w:val="right" w:leader="dot" w:pos="9356"/>
        </w:tabs>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Руководство пользователя</w:t>
      </w:r>
      <w:r w:rsidRPr="008E1E66">
        <w:rPr>
          <w:rFonts w:ascii="Times New Roman" w:hAnsi="Times New Roman" w:cs="Times New Roman"/>
          <w:sz w:val="28"/>
          <w:szCs w:val="28"/>
        </w:rPr>
        <w:tab/>
      </w:r>
      <w:r w:rsidR="000253C8">
        <w:rPr>
          <w:rFonts w:ascii="Times New Roman" w:hAnsi="Times New Roman" w:cs="Times New Roman"/>
          <w:sz w:val="28"/>
          <w:szCs w:val="28"/>
          <w:lang w:val="az-Cyrl-AZ"/>
        </w:rPr>
        <w:t>86</w:t>
      </w:r>
    </w:p>
    <w:p w:rsidR="007C169D" w:rsidRPr="000253C8" w:rsidRDefault="00FF5DFF" w:rsidP="00D660B5">
      <w:pPr>
        <w:tabs>
          <w:tab w:val="right" w:leader="dot" w:pos="9355"/>
        </w:tabs>
        <w:spacing w:after="0" w:line="360" w:lineRule="auto"/>
        <w:jc w:val="both"/>
        <w:rPr>
          <w:rFonts w:ascii="Times New Roman" w:hAnsi="Times New Roman" w:cs="Times New Roman"/>
          <w:sz w:val="28"/>
          <w:szCs w:val="28"/>
          <w:lang w:val="az-Cyrl-AZ"/>
        </w:rPr>
      </w:pPr>
      <w:r w:rsidRPr="008E1E66">
        <w:rPr>
          <w:rFonts w:ascii="Times New Roman" w:hAnsi="Times New Roman" w:cs="Times New Roman"/>
          <w:sz w:val="28"/>
          <w:szCs w:val="28"/>
        </w:rPr>
        <w:t>Заключение</w:t>
      </w:r>
      <w:r w:rsidR="00FB3724" w:rsidRPr="008E1E66">
        <w:rPr>
          <w:rFonts w:ascii="Times New Roman" w:hAnsi="Times New Roman" w:cs="Times New Roman"/>
          <w:sz w:val="28"/>
          <w:szCs w:val="28"/>
        </w:rPr>
        <w:tab/>
      </w:r>
      <w:r w:rsidR="000253C8">
        <w:rPr>
          <w:rFonts w:ascii="Times New Roman" w:hAnsi="Times New Roman" w:cs="Times New Roman"/>
          <w:sz w:val="28"/>
          <w:szCs w:val="28"/>
          <w:lang w:val="az-Cyrl-AZ"/>
        </w:rPr>
        <w:t>87</w:t>
      </w:r>
    </w:p>
    <w:p w:rsidR="00FF5DFF" w:rsidRPr="000253C8" w:rsidRDefault="00207B5F" w:rsidP="00D660B5">
      <w:pPr>
        <w:tabs>
          <w:tab w:val="right" w:leader="dot" w:pos="9355"/>
        </w:tabs>
        <w:spacing w:after="0" w:line="360" w:lineRule="auto"/>
        <w:jc w:val="both"/>
        <w:rPr>
          <w:rFonts w:ascii="Times New Roman" w:hAnsi="Times New Roman" w:cs="Times New Roman"/>
          <w:sz w:val="28"/>
          <w:szCs w:val="28"/>
          <w:lang w:val="az-Cyrl-AZ"/>
        </w:rPr>
      </w:pPr>
      <w:r>
        <w:rPr>
          <w:rFonts w:ascii="Times New Roman" w:hAnsi="Times New Roman" w:cs="Times New Roman"/>
          <w:sz w:val="28"/>
          <w:szCs w:val="28"/>
        </w:rPr>
        <w:t>Список используемой литературы</w:t>
      </w:r>
      <w:r>
        <w:rPr>
          <w:rFonts w:ascii="Times New Roman" w:hAnsi="Times New Roman" w:cs="Times New Roman"/>
          <w:sz w:val="28"/>
          <w:szCs w:val="28"/>
        </w:rPr>
        <w:tab/>
      </w:r>
      <w:r w:rsidR="000253C8">
        <w:rPr>
          <w:rFonts w:ascii="Times New Roman" w:hAnsi="Times New Roman" w:cs="Times New Roman"/>
          <w:sz w:val="28"/>
          <w:szCs w:val="28"/>
          <w:lang w:val="az-Cyrl-AZ"/>
        </w:rPr>
        <w:t>89</w:t>
      </w:r>
    </w:p>
    <w:p w:rsidR="00DB5835" w:rsidRPr="000253C8" w:rsidRDefault="00D660B5" w:rsidP="00D660B5">
      <w:pPr>
        <w:tabs>
          <w:tab w:val="right" w:leader="dot" w:pos="9355"/>
        </w:tabs>
        <w:spacing w:after="0" w:line="360" w:lineRule="auto"/>
        <w:jc w:val="both"/>
        <w:rPr>
          <w:rFonts w:ascii="Times New Roman" w:hAnsi="Times New Roman" w:cs="Times New Roman"/>
          <w:sz w:val="28"/>
          <w:szCs w:val="28"/>
          <w:lang w:val="az-Cyrl-AZ"/>
        </w:rPr>
      </w:pPr>
      <w:r w:rsidRPr="008E1E66">
        <w:rPr>
          <w:rFonts w:ascii="Times New Roman" w:hAnsi="Times New Roman" w:cs="Times New Roman"/>
          <w:sz w:val="28"/>
          <w:szCs w:val="28"/>
        </w:rPr>
        <w:t>Приложение</w:t>
      </w:r>
      <w:r w:rsidR="000253C8">
        <w:rPr>
          <w:rFonts w:ascii="Times New Roman" w:hAnsi="Times New Roman" w:cs="Times New Roman"/>
          <w:sz w:val="28"/>
          <w:szCs w:val="28"/>
        </w:rPr>
        <w:tab/>
      </w:r>
      <w:r w:rsidR="000253C8">
        <w:rPr>
          <w:rFonts w:ascii="Times New Roman" w:hAnsi="Times New Roman" w:cs="Times New Roman"/>
          <w:sz w:val="28"/>
          <w:szCs w:val="28"/>
          <w:lang w:val="az-Cyrl-AZ"/>
        </w:rPr>
        <w:t>90</w:t>
      </w:r>
    </w:p>
    <w:p w:rsidR="009956B6" w:rsidRPr="008E1E66" w:rsidRDefault="00DB5835" w:rsidP="00DB5835">
      <w:pPr>
        <w:rPr>
          <w:rFonts w:ascii="Times New Roman" w:hAnsi="Times New Roman" w:cs="Times New Roman"/>
          <w:sz w:val="28"/>
          <w:szCs w:val="28"/>
        </w:rPr>
      </w:pPr>
      <w:r w:rsidRPr="008E1E66">
        <w:rPr>
          <w:rFonts w:ascii="Times New Roman" w:hAnsi="Times New Roman" w:cs="Times New Roman"/>
          <w:sz w:val="28"/>
          <w:szCs w:val="28"/>
        </w:rPr>
        <w:br w:type="page"/>
      </w:r>
    </w:p>
    <w:p w:rsidR="00BB18D3" w:rsidRDefault="00BB18D3" w:rsidP="006A158B">
      <w:pPr>
        <w:spacing w:after="0" w:line="360" w:lineRule="auto"/>
        <w:jc w:val="both"/>
        <w:rPr>
          <w:rFonts w:ascii="Times New Roman" w:hAnsi="Times New Roman" w:cs="Times New Roman"/>
          <w:b/>
          <w:sz w:val="32"/>
          <w:szCs w:val="28"/>
        </w:rPr>
      </w:pPr>
      <w:r w:rsidRPr="00BB18D3">
        <w:rPr>
          <w:rFonts w:ascii="Times New Roman" w:hAnsi="Times New Roman" w:cs="Times New Roman"/>
          <w:b/>
          <w:sz w:val="32"/>
          <w:szCs w:val="28"/>
        </w:rPr>
        <w:lastRenderedPageBreak/>
        <w:t xml:space="preserve">СПИСОК ТЕРМИНОВ И СОКРАЩЕНИЙ </w:t>
      </w:r>
    </w:p>
    <w:p w:rsidR="003B00D9" w:rsidRDefault="003B00D9"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3B00D9" w:rsidRDefault="003B00D9"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ПК – персональный компьютер;</w:t>
      </w:r>
    </w:p>
    <w:p w:rsidR="003B00D9" w:rsidRDefault="003B00D9"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ЭВМ – электронно-вычислительная машина;</w:t>
      </w:r>
    </w:p>
    <w:p w:rsidR="001B0F7F" w:rsidRDefault="001B0F7F"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rsidR="00FC6754" w:rsidRDefault="00FC6754"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ООП – объектно-ориентированное программирование;</w:t>
      </w:r>
    </w:p>
    <w:p w:rsidR="00D6659C" w:rsidRDefault="00D6659C"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ACID</w:t>
      </w:r>
      <w:r w:rsidRPr="00824AF0">
        <w:rPr>
          <w:rFonts w:ascii="Times New Roman" w:hAnsi="Times New Roman" w:cs="Times New Roman"/>
          <w:sz w:val="28"/>
          <w:szCs w:val="28"/>
        </w:rPr>
        <w:t xml:space="preserve"> </w:t>
      </w:r>
      <w:r w:rsidR="00824AF0" w:rsidRPr="00824AF0">
        <w:rPr>
          <w:rFonts w:ascii="Times New Roman" w:hAnsi="Times New Roman" w:cs="Times New Roman"/>
          <w:sz w:val="28"/>
          <w:szCs w:val="28"/>
        </w:rPr>
        <w:t xml:space="preserve">– </w:t>
      </w:r>
      <w:r w:rsidR="00824AF0">
        <w:rPr>
          <w:rFonts w:ascii="Times New Roman" w:hAnsi="Times New Roman" w:cs="Times New Roman"/>
          <w:sz w:val="28"/>
          <w:szCs w:val="28"/>
        </w:rPr>
        <w:t>требования</w:t>
      </w:r>
      <w:r w:rsidR="00824AF0" w:rsidRPr="00824AF0">
        <w:rPr>
          <w:rFonts w:ascii="Times New Roman" w:hAnsi="Times New Roman" w:cs="Times New Roman"/>
          <w:sz w:val="28"/>
          <w:szCs w:val="28"/>
        </w:rPr>
        <w:t xml:space="preserve"> </w:t>
      </w:r>
      <w:r w:rsidR="00824AF0">
        <w:rPr>
          <w:rFonts w:ascii="Times New Roman" w:hAnsi="Times New Roman" w:cs="Times New Roman"/>
          <w:sz w:val="28"/>
          <w:szCs w:val="28"/>
        </w:rPr>
        <w:t>к</w:t>
      </w:r>
      <w:r w:rsidR="00824AF0" w:rsidRPr="00824AF0">
        <w:rPr>
          <w:rFonts w:ascii="Times New Roman" w:hAnsi="Times New Roman" w:cs="Times New Roman"/>
          <w:sz w:val="28"/>
          <w:szCs w:val="28"/>
        </w:rPr>
        <w:t xml:space="preserve"> </w:t>
      </w:r>
      <w:r w:rsidR="00824AF0">
        <w:rPr>
          <w:rFonts w:ascii="Times New Roman" w:hAnsi="Times New Roman" w:cs="Times New Roman"/>
          <w:sz w:val="28"/>
          <w:szCs w:val="28"/>
        </w:rPr>
        <w:t>транзакционной</w:t>
      </w:r>
      <w:r w:rsidR="00824AF0" w:rsidRPr="00824AF0">
        <w:rPr>
          <w:rFonts w:ascii="Times New Roman" w:hAnsi="Times New Roman" w:cs="Times New Roman"/>
          <w:sz w:val="28"/>
          <w:szCs w:val="28"/>
        </w:rPr>
        <w:t xml:space="preserve"> </w:t>
      </w:r>
      <w:r w:rsidR="00824AF0">
        <w:rPr>
          <w:rFonts w:ascii="Times New Roman" w:hAnsi="Times New Roman" w:cs="Times New Roman"/>
          <w:sz w:val="28"/>
          <w:szCs w:val="28"/>
        </w:rPr>
        <w:t>системе</w:t>
      </w:r>
      <w:r w:rsidR="00824AF0" w:rsidRPr="00824AF0">
        <w:rPr>
          <w:rFonts w:ascii="Times New Roman" w:hAnsi="Times New Roman" w:cs="Times New Roman"/>
          <w:sz w:val="28"/>
          <w:szCs w:val="28"/>
        </w:rPr>
        <w:t xml:space="preserve">: </w:t>
      </w:r>
      <w:r w:rsidR="00824AF0" w:rsidRPr="00824AF0">
        <w:rPr>
          <w:rFonts w:ascii="Times New Roman" w:hAnsi="Times New Roman" w:cs="Times New Roman"/>
          <w:sz w:val="28"/>
          <w:szCs w:val="28"/>
          <w:lang w:val="en-US"/>
        </w:rPr>
        <w:t>Atomicity</w:t>
      </w:r>
      <w:r w:rsidR="00824AF0" w:rsidRPr="00824AF0">
        <w:rPr>
          <w:rFonts w:ascii="Times New Roman" w:hAnsi="Times New Roman" w:cs="Times New Roman"/>
          <w:sz w:val="28"/>
          <w:szCs w:val="28"/>
        </w:rPr>
        <w:t xml:space="preserve"> </w:t>
      </w:r>
      <w:r w:rsidR="00824AF0">
        <w:rPr>
          <w:rFonts w:ascii="Times New Roman" w:hAnsi="Times New Roman" w:cs="Times New Roman"/>
          <w:sz w:val="28"/>
          <w:szCs w:val="28"/>
        </w:rPr>
        <w:t>(Атомарность)</w:t>
      </w:r>
      <w:r w:rsidR="00824AF0" w:rsidRPr="00824AF0">
        <w:rPr>
          <w:rFonts w:ascii="Times New Roman" w:hAnsi="Times New Roman" w:cs="Times New Roman"/>
          <w:sz w:val="28"/>
          <w:szCs w:val="28"/>
        </w:rPr>
        <w:t xml:space="preserve">, </w:t>
      </w:r>
      <w:r w:rsidR="00824AF0" w:rsidRPr="00824AF0">
        <w:rPr>
          <w:rFonts w:ascii="Times New Roman" w:hAnsi="Times New Roman" w:cs="Times New Roman"/>
          <w:sz w:val="28"/>
          <w:szCs w:val="28"/>
          <w:lang w:val="en-US"/>
        </w:rPr>
        <w:t>Consistency</w:t>
      </w:r>
      <w:r w:rsidR="00824AF0">
        <w:rPr>
          <w:rFonts w:ascii="Times New Roman" w:hAnsi="Times New Roman" w:cs="Times New Roman"/>
          <w:sz w:val="28"/>
          <w:szCs w:val="28"/>
        </w:rPr>
        <w:t xml:space="preserve"> (Согласованность)</w:t>
      </w:r>
      <w:r w:rsidR="00824AF0" w:rsidRPr="00824AF0">
        <w:rPr>
          <w:rFonts w:ascii="Times New Roman" w:hAnsi="Times New Roman" w:cs="Times New Roman"/>
          <w:sz w:val="28"/>
          <w:szCs w:val="28"/>
        </w:rPr>
        <w:t xml:space="preserve">, </w:t>
      </w:r>
      <w:r w:rsidR="00824AF0" w:rsidRPr="00824AF0">
        <w:rPr>
          <w:rFonts w:ascii="Times New Roman" w:hAnsi="Times New Roman" w:cs="Times New Roman"/>
          <w:sz w:val="28"/>
          <w:szCs w:val="28"/>
          <w:lang w:val="en-US"/>
        </w:rPr>
        <w:t>Isolation</w:t>
      </w:r>
      <w:r w:rsidR="00824AF0">
        <w:rPr>
          <w:rFonts w:ascii="Times New Roman" w:hAnsi="Times New Roman" w:cs="Times New Roman"/>
          <w:sz w:val="28"/>
          <w:szCs w:val="28"/>
        </w:rPr>
        <w:t xml:space="preserve"> (Изолированность)</w:t>
      </w:r>
      <w:r w:rsidR="00824AF0" w:rsidRPr="00824AF0">
        <w:rPr>
          <w:rFonts w:ascii="Times New Roman" w:hAnsi="Times New Roman" w:cs="Times New Roman"/>
          <w:sz w:val="28"/>
          <w:szCs w:val="28"/>
        </w:rPr>
        <w:t xml:space="preserve">, </w:t>
      </w:r>
      <w:r w:rsidR="00824AF0" w:rsidRPr="00824AF0">
        <w:rPr>
          <w:rFonts w:ascii="Times New Roman" w:hAnsi="Times New Roman" w:cs="Times New Roman"/>
          <w:sz w:val="28"/>
          <w:szCs w:val="28"/>
          <w:lang w:val="en-US"/>
        </w:rPr>
        <w:t>Durability</w:t>
      </w:r>
      <w:r w:rsidR="00824AF0">
        <w:rPr>
          <w:rFonts w:ascii="Times New Roman" w:hAnsi="Times New Roman" w:cs="Times New Roman"/>
          <w:sz w:val="28"/>
          <w:szCs w:val="28"/>
        </w:rPr>
        <w:t xml:space="preserve"> (Стойкость);</w:t>
      </w:r>
    </w:p>
    <w:p w:rsidR="00C91B6C" w:rsidRDefault="00C91B6C"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C91B6C">
        <w:rPr>
          <w:rFonts w:ascii="Times New Roman" w:hAnsi="Times New Roman" w:cs="Times New Roman"/>
          <w:sz w:val="28"/>
          <w:szCs w:val="28"/>
        </w:rPr>
        <w:t xml:space="preserve"> - </w:t>
      </w:r>
      <w:r w:rsidRPr="00C91B6C">
        <w:rPr>
          <w:rFonts w:ascii="Times New Roman" w:hAnsi="Times New Roman" w:cs="Times New Roman"/>
          <w:sz w:val="28"/>
          <w:szCs w:val="28"/>
          <w:lang w:val="en-US"/>
        </w:rPr>
        <w:t>application</w:t>
      </w:r>
      <w:r w:rsidRPr="00C91B6C">
        <w:rPr>
          <w:rFonts w:ascii="Times New Roman" w:hAnsi="Times New Roman" w:cs="Times New Roman"/>
          <w:sz w:val="28"/>
          <w:szCs w:val="28"/>
        </w:rPr>
        <w:t xml:space="preserve"> </w:t>
      </w:r>
      <w:r w:rsidRPr="00C91B6C">
        <w:rPr>
          <w:rFonts w:ascii="Times New Roman" w:hAnsi="Times New Roman" w:cs="Times New Roman"/>
          <w:sz w:val="28"/>
          <w:szCs w:val="28"/>
          <w:lang w:val="en-US"/>
        </w:rPr>
        <w:t>programming</w:t>
      </w:r>
      <w:r w:rsidRPr="00C91B6C">
        <w:rPr>
          <w:rFonts w:ascii="Times New Roman" w:hAnsi="Times New Roman" w:cs="Times New Roman"/>
          <w:sz w:val="28"/>
          <w:szCs w:val="28"/>
        </w:rPr>
        <w:t xml:space="preserve"> </w:t>
      </w:r>
      <w:r w:rsidRPr="00C91B6C">
        <w:rPr>
          <w:rFonts w:ascii="Times New Roman" w:hAnsi="Times New Roman" w:cs="Times New Roman"/>
          <w:sz w:val="28"/>
          <w:szCs w:val="28"/>
          <w:lang w:val="en-US"/>
        </w:rPr>
        <w:t>interface</w:t>
      </w:r>
      <w:r w:rsidRPr="00C91B6C">
        <w:rPr>
          <w:rFonts w:ascii="Times New Roman" w:hAnsi="Times New Roman" w:cs="Times New Roman"/>
          <w:sz w:val="28"/>
          <w:szCs w:val="28"/>
        </w:rPr>
        <w:t xml:space="preserve"> – </w:t>
      </w:r>
      <w:r>
        <w:rPr>
          <w:rFonts w:ascii="Times New Roman" w:hAnsi="Times New Roman" w:cs="Times New Roman"/>
          <w:sz w:val="28"/>
          <w:szCs w:val="28"/>
        </w:rPr>
        <w:t xml:space="preserve">набор програмно реализованных способов взаимодействия различных классов, процедур, функций и т.д. с </w:t>
      </w:r>
      <w:r w:rsidR="005B3A7E">
        <w:rPr>
          <w:rFonts w:ascii="Times New Roman" w:hAnsi="Times New Roman" w:cs="Times New Roman"/>
          <w:sz w:val="28"/>
          <w:szCs w:val="28"/>
        </w:rPr>
        <w:t>иной программой;</w:t>
      </w:r>
    </w:p>
    <w:p w:rsidR="00BB18D3" w:rsidRPr="005B3A7E" w:rsidRDefault="005B3A7E"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5B3A7E">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5B3A7E">
        <w:rPr>
          <w:rFonts w:ascii="Times New Roman" w:hAnsi="Times New Roman" w:cs="Times New Roman"/>
          <w:color w:val="202124"/>
          <w:sz w:val="28"/>
          <w:shd w:val="clear" w:color="auto" w:fill="FFFFFF"/>
        </w:rPr>
        <w:t>Structured</w:t>
      </w:r>
      <w:proofErr w:type="spellEnd"/>
      <w:r w:rsidRPr="005B3A7E">
        <w:rPr>
          <w:rFonts w:ascii="Times New Roman" w:hAnsi="Times New Roman" w:cs="Times New Roman"/>
          <w:color w:val="202124"/>
          <w:sz w:val="28"/>
          <w:shd w:val="clear" w:color="auto" w:fill="FFFFFF"/>
        </w:rPr>
        <w:t xml:space="preserve"> </w:t>
      </w:r>
      <w:proofErr w:type="spellStart"/>
      <w:r w:rsidRPr="005B3A7E">
        <w:rPr>
          <w:rFonts w:ascii="Times New Roman" w:hAnsi="Times New Roman" w:cs="Times New Roman"/>
          <w:color w:val="202124"/>
          <w:sz w:val="28"/>
          <w:shd w:val="clear" w:color="auto" w:fill="FFFFFF"/>
        </w:rPr>
        <w:t>Query</w:t>
      </w:r>
      <w:proofErr w:type="spellEnd"/>
      <w:r w:rsidRPr="005B3A7E">
        <w:rPr>
          <w:rFonts w:ascii="Times New Roman" w:hAnsi="Times New Roman" w:cs="Times New Roman"/>
          <w:color w:val="202124"/>
          <w:sz w:val="28"/>
          <w:shd w:val="clear" w:color="auto" w:fill="FFFFFF"/>
        </w:rPr>
        <w:t xml:space="preserve"> </w:t>
      </w:r>
      <w:proofErr w:type="spellStart"/>
      <w:r w:rsidRPr="005B3A7E">
        <w:rPr>
          <w:rFonts w:ascii="Times New Roman" w:hAnsi="Times New Roman" w:cs="Times New Roman"/>
          <w:color w:val="202124"/>
          <w:sz w:val="28"/>
          <w:shd w:val="clear" w:color="auto" w:fill="FFFFFF"/>
        </w:rPr>
        <w:t>Language</w:t>
      </w:r>
      <w:proofErr w:type="spellEnd"/>
      <w:r w:rsidR="00BB18D3">
        <w:rPr>
          <w:rFonts w:ascii="Times New Roman" w:hAnsi="Times New Roman" w:cs="Times New Roman"/>
          <w:sz w:val="28"/>
          <w:szCs w:val="28"/>
        </w:rPr>
        <w:t xml:space="preserve">) </w:t>
      </w:r>
      <w:r w:rsidR="00BB18D3" w:rsidRPr="00824AF0">
        <w:rPr>
          <w:rFonts w:ascii="Times New Roman" w:hAnsi="Times New Roman" w:cs="Times New Roman"/>
          <w:sz w:val="28"/>
          <w:szCs w:val="28"/>
        </w:rPr>
        <w:t>–</w:t>
      </w:r>
      <w:r w:rsidR="00BB18D3">
        <w:rPr>
          <w:rFonts w:ascii="Times New Roman" w:hAnsi="Times New Roman" w:cs="Times New Roman"/>
          <w:sz w:val="28"/>
          <w:szCs w:val="28"/>
        </w:rPr>
        <w:t xml:space="preserve"> </w:t>
      </w:r>
      <w:r w:rsidRPr="005B3A7E">
        <w:rPr>
          <w:rFonts w:ascii="Times New Roman" w:hAnsi="Times New Roman" w:cs="Times New Roman"/>
          <w:sz w:val="28"/>
          <w:szCs w:val="28"/>
        </w:rPr>
        <w:t>это язык программирования структурированных запросов</w:t>
      </w:r>
      <w:r>
        <w:rPr>
          <w:rFonts w:ascii="Times New Roman" w:hAnsi="Times New Roman" w:cs="Times New Roman"/>
          <w:sz w:val="28"/>
          <w:szCs w:val="28"/>
        </w:rPr>
        <w:t>;</w:t>
      </w:r>
    </w:p>
    <w:p w:rsidR="00AB7598" w:rsidRPr="008E1E66" w:rsidRDefault="00AB7598"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lang w:val="en-US"/>
        </w:rPr>
        <w:t>HTTP</w:t>
      </w:r>
      <w:r w:rsidRPr="005B3A7E">
        <w:rPr>
          <w:rFonts w:ascii="Times New Roman" w:hAnsi="Times New Roman" w:cs="Times New Roman"/>
          <w:sz w:val="28"/>
          <w:szCs w:val="28"/>
        </w:rPr>
        <w:t xml:space="preserve"> - </w:t>
      </w:r>
      <w:r w:rsidRPr="008E1E66">
        <w:rPr>
          <w:rFonts w:ascii="Times New Roman" w:hAnsi="Times New Roman" w:cs="Times New Roman"/>
          <w:sz w:val="28"/>
          <w:szCs w:val="28"/>
        </w:rPr>
        <w:t>анг</w:t>
      </w:r>
      <w:r w:rsidR="00865CA0" w:rsidRPr="008E1E66">
        <w:rPr>
          <w:rFonts w:ascii="Times New Roman" w:hAnsi="Times New Roman" w:cs="Times New Roman"/>
          <w:sz w:val="28"/>
          <w:szCs w:val="28"/>
        </w:rPr>
        <w:t>л</w:t>
      </w:r>
      <w:r w:rsidR="00865CA0" w:rsidRPr="005B3A7E">
        <w:rPr>
          <w:rFonts w:ascii="Times New Roman" w:hAnsi="Times New Roman" w:cs="Times New Roman"/>
          <w:sz w:val="28"/>
          <w:szCs w:val="28"/>
        </w:rPr>
        <w:t xml:space="preserve">. </w:t>
      </w:r>
      <w:proofErr w:type="spellStart"/>
      <w:r w:rsidR="00865CA0" w:rsidRPr="008E1E66">
        <w:rPr>
          <w:rFonts w:ascii="Times New Roman" w:hAnsi="Times New Roman" w:cs="Times New Roman"/>
          <w:sz w:val="28"/>
          <w:szCs w:val="28"/>
        </w:rPr>
        <w:t>HyperText</w:t>
      </w:r>
      <w:proofErr w:type="spellEnd"/>
      <w:r w:rsidR="00865CA0" w:rsidRPr="008E1E66">
        <w:rPr>
          <w:rFonts w:ascii="Times New Roman" w:hAnsi="Times New Roman" w:cs="Times New Roman"/>
          <w:sz w:val="28"/>
          <w:szCs w:val="28"/>
        </w:rPr>
        <w:t xml:space="preserve"> </w:t>
      </w:r>
      <w:proofErr w:type="spellStart"/>
      <w:r w:rsidR="00865CA0" w:rsidRPr="008E1E66">
        <w:rPr>
          <w:rFonts w:ascii="Times New Roman" w:hAnsi="Times New Roman" w:cs="Times New Roman"/>
          <w:sz w:val="28"/>
          <w:szCs w:val="28"/>
        </w:rPr>
        <w:t>Transfer</w:t>
      </w:r>
      <w:proofErr w:type="spellEnd"/>
      <w:r w:rsidR="00865CA0" w:rsidRPr="008E1E66">
        <w:rPr>
          <w:rFonts w:ascii="Times New Roman" w:hAnsi="Times New Roman" w:cs="Times New Roman"/>
          <w:sz w:val="28"/>
          <w:szCs w:val="28"/>
        </w:rPr>
        <w:t xml:space="preserve"> </w:t>
      </w:r>
      <w:proofErr w:type="spellStart"/>
      <w:r w:rsidR="00865CA0" w:rsidRPr="008E1E66">
        <w:rPr>
          <w:rFonts w:ascii="Times New Roman" w:hAnsi="Times New Roman" w:cs="Times New Roman"/>
          <w:sz w:val="28"/>
          <w:szCs w:val="28"/>
        </w:rPr>
        <w:t>Protocol</w:t>
      </w:r>
      <w:proofErr w:type="spellEnd"/>
      <w:r w:rsidR="00865CA0" w:rsidRPr="008E1E66">
        <w:rPr>
          <w:rFonts w:ascii="Times New Roman" w:hAnsi="Times New Roman" w:cs="Times New Roman"/>
          <w:sz w:val="28"/>
          <w:szCs w:val="28"/>
        </w:rPr>
        <w:t xml:space="preserve"> </w:t>
      </w:r>
      <w:r w:rsidR="00BB18D3" w:rsidRPr="00824AF0">
        <w:rPr>
          <w:rFonts w:ascii="Times New Roman" w:hAnsi="Times New Roman" w:cs="Times New Roman"/>
          <w:sz w:val="28"/>
          <w:szCs w:val="28"/>
        </w:rPr>
        <w:t>–</w:t>
      </w:r>
      <w:r w:rsidRPr="008E1E66">
        <w:rPr>
          <w:rFonts w:ascii="Times New Roman" w:hAnsi="Times New Roman" w:cs="Times New Roman"/>
          <w:sz w:val="28"/>
          <w:szCs w:val="28"/>
        </w:rPr>
        <w:t xml:space="preserve"> «протокол передачи гипертекста»</w:t>
      </w:r>
      <w:r w:rsidR="00865CA0" w:rsidRPr="008E1E66">
        <w:rPr>
          <w:rFonts w:ascii="Times New Roman" w:hAnsi="Times New Roman" w:cs="Times New Roman"/>
          <w:sz w:val="28"/>
          <w:szCs w:val="28"/>
        </w:rPr>
        <w:t xml:space="preserve"> -</w:t>
      </w:r>
      <w:r w:rsidRPr="008E1E66">
        <w:rPr>
          <w:rFonts w:ascii="Times New Roman" w:hAnsi="Times New Roman" w:cs="Times New Roman"/>
          <w:sz w:val="28"/>
          <w:szCs w:val="28"/>
        </w:rPr>
        <w:t xml:space="preserve"> протокол прикладного уровня передачи данных;</w:t>
      </w:r>
    </w:p>
    <w:p w:rsidR="00865CA0" w:rsidRDefault="00865CA0"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lang w:val="en-US"/>
        </w:rPr>
        <w:t>XML</w:t>
      </w:r>
      <w:r w:rsidRPr="008E1E66">
        <w:rPr>
          <w:rFonts w:ascii="Times New Roman" w:hAnsi="Times New Roman" w:cs="Times New Roman"/>
          <w:sz w:val="28"/>
          <w:szCs w:val="28"/>
        </w:rPr>
        <w:t xml:space="preserve"> - англ. </w:t>
      </w:r>
      <w:proofErr w:type="spellStart"/>
      <w:r w:rsidRPr="008E1E66">
        <w:rPr>
          <w:rFonts w:ascii="Times New Roman" w:hAnsi="Times New Roman" w:cs="Times New Roman"/>
          <w:sz w:val="28"/>
          <w:szCs w:val="28"/>
        </w:rPr>
        <w:t>eXtensible</w:t>
      </w:r>
      <w:proofErr w:type="spellEnd"/>
      <w:r w:rsidRPr="008E1E66">
        <w:rPr>
          <w:rFonts w:ascii="Times New Roman" w:hAnsi="Times New Roman" w:cs="Times New Roman"/>
          <w:sz w:val="28"/>
          <w:szCs w:val="28"/>
        </w:rPr>
        <w:t xml:space="preserve"> </w:t>
      </w:r>
      <w:proofErr w:type="spellStart"/>
      <w:r w:rsidRPr="008E1E66">
        <w:rPr>
          <w:rFonts w:ascii="Times New Roman" w:hAnsi="Times New Roman" w:cs="Times New Roman"/>
          <w:sz w:val="28"/>
          <w:szCs w:val="28"/>
        </w:rPr>
        <w:t>Markup</w:t>
      </w:r>
      <w:proofErr w:type="spellEnd"/>
      <w:r w:rsidRPr="008E1E66">
        <w:rPr>
          <w:rFonts w:ascii="Times New Roman" w:hAnsi="Times New Roman" w:cs="Times New Roman"/>
          <w:sz w:val="28"/>
          <w:szCs w:val="28"/>
        </w:rPr>
        <w:t xml:space="preserve"> </w:t>
      </w:r>
      <w:proofErr w:type="spellStart"/>
      <w:r w:rsidRPr="008E1E66">
        <w:rPr>
          <w:rFonts w:ascii="Times New Roman" w:hAnsi="Times New Roman" w:cs="Times New Roman"/>
          <w:sz w:val="28"/>
          <w:szCs w:val="28"/>
        </w:rPr>
        <w:t>Language</w:t>
      </w:r>
      <w:proofErr w:type="spellEnd"/>
      <w:r w:rsidRPr="008E1E66">
        <w:rPr>
          <w:rFonts w:ascii="Times New Roman" w:hAnsi="Times New Roman" w:cs="Times New Roman"/>
          <w:sz w:val="28"/>
          <w:szCs w:val="28"/>
        </w:rPr>
        <w:t xml:space="preserve"> </w:t>
      </w:r>
      <w:r w:rsidR="00BB18D3" w:rsidRPr="00824AF0">
        <w:rPr>
          <w:rFonts w:ascii="Times New Roman" w:hAnsi="Times New Roman" w:cs="Times New Roman"/>
          <w:sz w:val="28"/>
          <w:szCs w:val="28"/>
        </w:rPr>
        <w:t>–</w:t>
      </w:r>
      <w:r w:rsidRPr="008E1E66">
        <w:rPr>
          <w:rFonts w:ascii="Times New Roman" w:hAnsi="Times New Roman" w:cs="Times New Roman"/>
          <w:sz w:val="28"/>
          <w:szCs w:val="28"/>
        </w:rPr>
        <w:t xml:space="preserve"> расширяемый язык разметки;</w:t>
      </w:r>
    </w:p>
    <w:p w:rsidR="0008473F" w:rsidRPr="008E1E66" w:rsidRDefault="0008473F"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БД – база данных;</w:t>
      </w:r>
    </w:p>
    <w:p w:rsidR="00865CA0" w:rsidRPr="008E1E66" w:rsidRDefault="00865CA0" w:rsidP="00A90A34">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СУБД - Система управления базами данных, (англ. </w:t>
      </w:r>
      <w:r w:rsidRPr="008E1E66">
        <w:rPr>
          <w:rFonts w:ascii="Times New Roman" w:hAnsi="Times New Roman" w:cs="Times New Roman"/>
          <w:sz w:val="28"/>
          <w:szCs w:val="28"/>
          <w:lang w:val="en-US"/>
        </w:rPr>
        <w:t>Database</w:t>
      </w:r>
      <w:r w:rsidRPr="008E1E66">
        <w:rPr>
          <w:rFonts w:ascii="Times New Roman" w:hAnsi="Times New Roman" w:cs="Times New Roman"/>
          <w:sz w:val="28"/>
          <w:szCs w:val="28"/>
        </w:rPr>
        <w:t xml:space="preserve"> </w:t>
      </w:r>
      <w:r w:rsidRPr="008E1E66">
        <w:rPr>
          <w:rFonts w:ascii="Times New Roman" w:hAnsi="Times New Roman" w:cs="Times New Roman"/>
          <w:sz w:val="28"/>
          <w:szCs w:val="28"/>
          <w:lang w:val="en-US"/>
        </w:rPr>
        <w:t>Management</w:t>
      </w:r>
      <w:r w:rsidRPr="008E1E66">
        <w:rPr>
          <w:rFonts w:ascii="Times New Roman" w:hAnsi="Times New Roman" w:cs="Times New Roman"/>
          <w:sz w:val="28"/>
          <w:szCs w:val="28"/>
        </w:rPr>
        <w:t xml:space="preserve"> </w:t>
      </w:r>
      <w:r w:rsidRPr="008E1E66">
        <w:rPr>
          <w:rFonts w:ascii="Times New Roman" w:hAnsi="Times New Roman" w:cs="Times New Roman"/>
          <w:sz w:val="28"/>
          <w:szCs w:val="28"/>
          <w:lang w:val="en-US"/>
        </w:rPr>
        <w:t>System</w:t>
      </w:r>
      <w:r w:rsidR="00BB18D3">
        <w:rPr>
          <w:rFonts w:ascii="Times New Roman" w:hAnsi="Times New Roman" w:cs="Times New Roman"/>
          <w:sz w:val="28"/>
          <w:szCs w:val="28"/>
        </w:rPr>
        <w:t xml:space="preserve">, сокр. DBMS) </w:t>
      </w:r>
      <w:r w:rsidR="00BB18D3" w:rsidRPr="00824AF0">
        <w:rPr>
          <w:rFonts w:ascii="Times New Roman" w:hAnsi="Times New Roman" w:cs="Times New Roman"/>
          <w:sz w:val="28"/>
          <w:szCs w:val="28"/>
        </w:rPr>
        <w:t>–</w:t>
      </w:r>
      <w:r w:rsidRPr="008E1E66">
        <w:rPr>
          <w:rFonts w:ascii="Times New Roman" w:hAnsi="Times New Roman" w:cs="Times New Roman"/>
          <w:sz w:val="28"/>
          <w:szCs w:val="28"/>
        </w:rP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65CA0" w:rsidRPr="008E1E66" w:rsidRDefault="00865CA0"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lang w:val="en-US"/>
        </w:rPr>
        <w:t>Nickname</w:t>
      </w:r>
      <w:r w:rsidRPr="008E1E66">
        <w:rPr>
          <w:rFonts w:ascii="Times New Roman" w:hAnsi="Times New Roman" w:cs="Times New Roman"/>
          <w:sz w:val="28"/>
          <w:szCs w:val="28"/>
        </w:rPr>
        <w:t xml:space="preserve"> – псевдоним пользователя;</w:t>
      </w:r>
    </w:p>
    <w:p w:rsidR="00865CA0" w:rsidRPr="008E1E66" w:rsidRDefault="00865CA0"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lang w:val="en-US"/>
        </w:rPr>
        <w:t>Dropzone</w:t>
      </w:r>
      <w:r w:rsidRPr="008E1E66">
        <w:rPr>
          <w:rFonts w:ascii="Times New Roman" w:hAnsi="Times New Roman" w:cs="Times New Roman"/>
          <w:sz w:val="28"/>
          <w:szCs w:val="28"/>
        </w:rPr>
        <w:t xml:space="preserve"> (дропзона) – термин, обозначающий площадку – аэродром, на котором выполняются прыжки с парашютом;</w:t>
      </w:r>
    </w:p>
    <w:p w:rsidR="00865CA0" w:rsidRPr="008E1E66" w:rsidRDefault="00865CA0"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Активность – рабочая область приложения с различным интерфейсом.</w:t>
      </w:r>
    </w:p>
    <w:p w:rsidR="00D62D79" w:rsidRPr="008E1E66" w:rsidRDefault="000D56A0" w:rsidP="006A158B">
      <w:pPr>
        <w:jc w:val="both"/>
        <w:rPr>
          <w:rFonts w:ascii="Times New Roman" w:hAnsi="Times New Roman" w:cs="Times New Roman"/>
          <w:b/>
          <w:sz w:val="28"/>
          <w:szCs w:val="28"/>
        </w:rPr>
      </w:pPr>
      <w:r w:rsidRPr="008E1E66">
        <w:rPr>
          <w:rFonts w:ascii="Times New Roman" w:hAnsi="Times New Roman" w:cs="Times New Roman"/>
          <w:b/>
          <w:sz w:val="28"/>
          <w:szCs w:val="28"/>
        </w:rPr>
        <w:br w:type="page"/>
      </w:r>
    </w:p>
    <w:p w:rsidR="00082737" w:rsidRPr="00FF4DFF" w:rsidRDefault="00082737" w:rsidP="006A158B">
      <w:pPr>
        <w:spacing w:after="0" w:line="360" w:lineRule="auto"/>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ab/>
        <w:t>ВВЕДЕНИЕ</w:t>
      </w:r>
    </w:p>
    <w:p w:rsidR="00BA4FD3" w:rsidRDefault="003179C6"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b/>
          <w:sz w:val="28"/>
          <w:szCs w:val="28"/>
        </w:rPr>
        <w:tab/>
      </w:r>
      <w:r w:rsidR="007131D1">
        <w:rPr>
          <w:rFonts w:ascii="Times New Roman" w:hAnsi="Times New Roman" w:cs="Times New Roman"/>
          <w:sz w:val="28"/>
          <w:szCs w:val="28"/>
        </w:rPr>
        <w:t xml:space="preserve">Человек всегда стремился к познанию неизведанного. А начиналось такое познание с изучения окружающего нас мира – мира природы. Природа бесконечно может нас удивлять своими красками, формами жизни и их способностям. Такие способности могут зависеть от места обитания, способа существования и иного неисчислимого количества факторов окружающей среды. Если обратить внимание на животных, то их можно охарактеризовать по-разному – это </w:t>
      </w:r>
      <w:r w:rsidR="00BA4FD3">
        <w:rPr>
          <w:rFonts w:ascii="Times New Roman" w:hAnsi="Times New Roman" w:cs="Times New Roman"/>
          <w:sz w:val="28"/>
          <w:szCs w:val="28"/>
        </w:rPr>
        <w:t xml:space="preserve">травоядные или плотоядные животные, морские, сухопутные, земноводные или даже подземные. Эти животные различаются по своим скоростным характеристикам, возможностью выживать в экстремальных условиях. Человек всегда изучал особенности этих животных, но оставалось одно, чьи способности выходили за грань человеческого понимания – это птицы. </w:t>
      </w:r>
    </w:p>
    <w:p w:rsidR="007131D1" w:rsidRDefault="00BA4FD3" w:rsidP="00BA4F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Желание человека летать можно проследить даже по древнегреческим мифам, например, миф об Икаре. Решение данной актуальной проблемы ставил перед собой </w:t>
      </w:r>
      <w:r w:rsidR="000A688B">
        <w:rPr>
          <w:rFonts w:ascii="Times New Roman" w:hAnsi="Times New Roman" w:cs="Times New Roman"/>
          <w:sz w:val="28"/>
          <w:szCs w:val="28"/>
        </w:rPr>
        <w:t xml:space="preserve">Леонардо да Винчи ещё в 1495 году. Именно этим годом датируются записи в его рукописях о возможности безопасного спуска при помощи накрахмаленного полотна в форме пирамиды. Затем учёный Фауст </w:t>
      </w:r>
      <w:proofErr w:type="spellStart"/>
      <w:r w:rsidR="000A688B">
        <w:rPr>
          <w:rFonts w:ascii="Times New Roman" w:hAnsi="Times New Roman" w:cs="Times New Roman"/>
          <w:sz w:val="28"/>
          <w:szCs w:val="28"/>
        </w:rPr>
        <w:t>Веранчино</w:t>
      </w:r>
      <w:proofErr w:type="spellEnd"/>
      <w:r w:rsidR="000A688B">
        <w:rPr>
          <w:rFonts w:ascii="Times New Roman" w:hAnsi="Times New Roman" w:cs="Times New Roman"/>
          <w:sz w:val="28"/>
          <w:szCs w:val="28"/>
        </w:rPr>
        <w:t xml:space="preserve"> описывал подобную же конструкцию для безопасного спуска человека, уточняя, что размер полотна должен зависеть от тяжести самого человека, который данным устройством пользуется.</w:t>
      </w:r>
      <w:r w:rsidR="00CC0849">
        <w:rPr>
          <w:rFonts w:ascii="Times New Roman" w:hAnsi="Times New Roman" w:cs="Times New Roman"/>
          <w:sz w:val="28"/>
          <w:szCs w:val="28"/>
        </w:rPr>
        <w:t xml:space="preserve"> Однако, по иронии судьбы первым, кому действительно пригодилось подобное устройство был француз </w:t>
      </w:r>
      <w:proofErr w:type="spellStart"/>
      <w:r w:rsidR="00CC0849">
        <w:rPr>
          <w:rFonts w:ascii="Times New Roman" w:hAnsi="Times New Roman" w:cs="Times New Roman"/>
          <w:sz w:val="28"/>
          <w:szCs w:val="28"/>
        </w:rPr>
        <w:t>Лавен</w:t>
      </w:r>
      <w:proofErr w:type="spellEnd"/>
      <w:r w:rsidR="00CC0849">
        <w:rPr>
          <w:rFonts w:ascii="Times New Roman" w:hAnsi="Times New Roman" w:cs="Times New Roman"/>
          <w:sz w:val="28"/>
          <w:szCs w:val="28"/>
        </w:rPr>
        <w:t xml:space="preserve"> – который бежал в начале 17 века из тюрьмы при помощи сшитых простыней, к концам которых были пришиты верёвки.</w:t>
      </w:r>
      <w:r w:rsidR="000B12FA">
        <w:rPr>
          <w:rFonts w:ascii="Times New Roman" w:hAnsi="Times New Roman" w:cs="Times New Roman"/>
          <w:sz w:val="28"/>
          <w:szCs w:val="28"/>
        </w:rPr>
        <w:t xml:space="preserve"> Но первый аналог современного парашюта появился в 1777 году после испытания, в котором принял </w:t>
      </w:r>
      <w:r w:rsidR="00585DDF">
        <w:rPr>
          <w:rFonts w:ascii="Times New Roman" w:hAnsi="Times New Roman" w:cs="Times New Roman"/>
          <w:sz w:val="28"/>
          <w:szCs w:val="28"/>
        </w:rPr>
        <w:t>участие,</w:t>
      </w:r>
      <w:r w:rsidR="000B12FA">
        <w:rPr>
          <w:rFonts w:ascii="Times New Roman" w:hAnsi="Times New Roman" w:cs="Times New Roman"/>
          <w:sz w:val="28"/>
          <w:szCs w:val="28"/>
        </w:rPr>
        <w:t xml:space="preserve"> приговорённый к см</w:t>
      </w:r>
      <w:r w:rsidR="00FA5DDF">
        <w:rPr>
          <w:rFonts w:ascii="Times New Roman" w:hAnsi="Times New Roman" w:cs="Times New Roman"/>
          <w:sz w:val="28"/>
          <w:szCs w:val="28"/>
        </w:rPr>
        <w:t xml:space="preserve">ертной казни француз Жан </w:t>
      </w:r>
      <w:proofErr w:type="spellStart"/>
      <w:r w:rsidR="00FA5DDF">
        <w:rPr>
          <w:rFonts w:ascii="Times New Roman" w:hAnsi="Times New Roman" w:cs="Times New Roman"/>
          <w:sz w:val="28"/>
          <w:szCs w:val="28"/>
        </w:rPr>
        <w:t>Дёмье</w:t>
      </w:r>
      <w:proofErr w:type="spellEnd"/>
      <w:r w:rsidR="00FA5DDF">
        <w:rPr>
          <w:rFonts w:ascii="Times New Roman" w:hAnsi="Times New Roman" w:cs="Times New Roman"/>
          <w:sz w:val="28"/>
          <w:szCs w:val="28"/>
        </w:rPr>
        <w:t xml:space="preserve">, </w:t>
      </w:r>
      <w:r w:rsidR="000B12FA">
        <w:rPr>
          <w:rFonts w:ascii="Times New Roman" w:hAnsi="Times New Roman" w:cs="Times New Roman"/>
          <w:sz w:val="28"/>
          <w:szCs w:val="28"/>
        </w:rPr>
        <w:t>после успешного испыта</w:t>
      </w:r>
      <w:r w:rsidR="00FA5DDF">
        <w:rPr>
          <w:rFonts w:ascii="Times New Roman" w:hAnsi="Times New Roman" w:cs="Times New Roman"/>
          <w:sz w:val="28"/>
          <w:szCs w:val="28"/>
        </w:rPr>
        <w:t>ния заключённому даровали жизнь</w:t>
      </w:r>
      <w:r w:rsidR="000B12FA">
        <w:rPr>
          <w:rFonts w:ascii="Times New Roman" w:hAnsi="Times New Roman" w:cs="Times New Roman"/>
          <w:sz w:val="28"/>
          <w:szCs w:val="28"/>
        </w:rPr>
        <w:t xml:space="preserve">. Далее человек принялся осваивать навигацию на воздушных шары, где парашюты уже получили действительно практическое применение, т.к. могли спасти жизнь </w:t>
      </w:r>
      <w:r w:rsidR="00A446E3">
        <w:rPr>
          <w:rFonts w:ascii="Times New Roman" w:hAnsi="Times New Roman" w:cs="Times New Roman"/>
          <w:sz w:val="28"/>
          <w:szCs w:val="28"/>
        </w:rPr>
        <w:t>своему носителю.</w:t>
      </w:r>
    </w:p>
    <w:p w:rsidR="00A446E3" w:rsidRDefault="00887D12" w:rsidP="00BA4FD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 развитием науки и технологий, люди стали понимать больше принципов аэродинамики, и конструкция парашюта со временем менялась и всё больше стала походить на современные модели круглых куполов. Подходя к тематике парашютного спорта, стоит отметить и первый прыжок с парашютом из самолёта, который совершил капитан Альберт Берри в штате Монтана 1 марта 1912 года, данный прыжок был удачным. Далее парашюты развивались как система для спасения лётчиков, которых становилось всё больше с развитием авиации. Для советской авиации над парашютами трудился Котельников. </w:t>
      </w:r>
      <w:r w:rsidR="00F7764B" w:rsidRPr="00F7764B">
        <w:rPr>
          <w:rFonts w:ascii="Times New Roman" w:hAnsi="Times New Roman" w:cs="Times New Roman"/>
          <w:sz w:val="28"/>
          <w:szCs w:val="28"/>
        </w:rPr>
        <w:t>Первый в СССР спасательный парашют применил летчик-испытатель М.М. Громов 23 июня 1927 года на Ходынском аэродроме. Он преднамеренно ввел машину в штопор, из которого выйти не мог, и на высоте 600 м покинул самолет со спасательным парашютом</w:t>
      </w:r>
      <w:r w:rsidR="00F7764B">
        <w:rPr>
          <w:rFonts w:ascii="Times New Roman" w:hAnsi="Times New Roman" w:cs="Times New Roman"/>
          <w:sz w:val="28"/>
          <w:szCs w:val="28"/>
        </w:rPr>
        <w:t>, который был изготовлен из чистого шёлка, именно этот материал использовался как основной для парашютов в то время</w:t>
      </w:r>
      <w:r w:rsidR="00F7764B" w:rsidRPr="00F7764B">
        <w:rPr>
          <w:rFonts w:ascii="Times New Roman" w:hAnsi="Times New Roman" w:cs="Times New Roman"/>
          <w:sz w:val="28"/>
          <w:szCs w:val="28"/>
        </w:rPr>
        <w:t>.</w:t>
      </w:r>
      <w:r w:rsidR="00F7764B">
        <w:rPr>
          <w:rFonts w:ascii="Times New Roman" w:hAnsi="Times New Roman" w:cs="Times New Roman"/>
          <w:sz w:val="28"/>
          <w:szCs w:val="28"/>
        </w:rPr>
        <w:t xml:space="preserve"> </w:t>
      </w:r>
      <w:r>
        <w:rPr>
          <w:rFonts w:ascii="Times New Roman" w:hAnsi="Times New Roman" w:cs="Times New Roman"/>
          <w:sz w:val="28"/>
          <w:szCs w:val="28"/>
        </w:rPr>
        <w:t xml:space="preserve">А уже в 26 июля 1930 года под руководством Л.Г. </w:t>
      </w:r>
      <w:proofErr w:type="spellStart"/>
      <w:r>
        <w:rPr>
          <w:rFonts w:ascii="Times New Roman" w:hAnsi="Times New Roman" w:cs="Times New Roman"/>
          <w:sz w:val="28"/>
          <w:szCs w:val="28"/>
        </w:rPr>
        <w:t>Минова</w:t>
      </w:r>
      <w:proofErr w:type="spellEnd"/>
      <w:r>
        <w:rPr>
          <w:rFonts w:ascii="Times New Roman" w:hAnsi="Times New Roman" w:cs="Times New Roman"/>
          <w:sz w:val="28"/>
          <w:szCs w:val="28"/>
        </w:rPr>
        <w:t xml:space="preserve"> группа военных лётчиков выполнила первый групповой прыжок из многоместного самолёта</w:t>
      </w:r>
      <w:r w:rsidR="009967F0" w:rsidRPr="009967F0">
        <w:rPr>
          <w:rFonts w:ascii="Times New Roman" w:hAnsi="Times New Roman" w:cs="Times New Roman"/>
          <w:sz w:val="28"/>
          <w:szCs w:val="28"/>
        </w:rPr>
        <w:t xml:space="preserve"> [</w:t>
      </w:r>
      <w:r w:rsidR="00E03253">
        <w:rPr>
          <w:rFonts w:ascii="Times New Roman" w:hAnsi="Times New Roman" w:cs="Times New Roman"/>
          <w:sz w:val="28"/>
          <w:szCs w:val="28"/>
        </w:rPr>
        <w:t>8</w:t>
      </w:r>
      <w:r w:rsidR="009967F0" w:rsidRPr="009967F0">
        <w:rPr>
          <w:rFonts w:ascii="Times New Roman" w:hAnsi="Times New Roman" w:cs="Times New Roman"/>
          <w:sz w:val="28"/>
          <w:szCs w:val="28"/>
        </w:rPr>
        <w:t>]</w:t>
      </w:r>
      <w:r>
        <w:rPr>
          <w:rFonts w:ascii="Times New Roman" w:hAnsi="Times New Roman" w:cs="Times New Roman"/>
          <w:sz w:val="28"/>
          <w:szCs w:val="28"/>
        </w:rPr>
        <w:t>. Парашюты получили своё применение как в армии – воздушно-десантные войска, так и в гражданской сфере в виде экстремального вида спорта.</w:t>
      </w:r>
    </w:p>
    <w:p w:rsidR="008E124B" w:rsidRDefault="008E124B" w:rsidP="007131D1">
      <w:pPr>
        <w:spacing w:after="0" w:line="360" w:lineRule="auto"/>
        <w:ind w:firstLine="709"/>
        <w:jc w:val="both"/>
        <w:rPr>
          <w:rFonts w:ascii="Times New Roman" w:hAnsi="Times New Roman" w:cs="Times New Roman"/>
          <w:sz w:val="28"/>
          <w:szCs w:val="28"/>
          <w:lang w:val="az-Cyrl-AZ"/>
        </w:rPr>
      </w:pPr>
      <w:r>
        <w:rPr>
          <w:rFonts w:ascii="Times New Roman" w:hAnsi="Times New Roman" w:cs="Times New Roman"/>
          <w:sz w:val="28"/>
          <w:szCs w:val="28"/>
        </w:rPr>
        <w:t>Основной целью моей дипломной работы является р</w:t>
      </w:r>
      <w:r w:rsidR="003179C6" w:rsidRPr="008E1E66">
        <w:rPr>
          <w:rFonts w:ascii="Times New Roman" w:hAnsi="Times New Roman" w:cs="Times New Roman"/>
          <w:sz w:val="28"/>
          <w:szCs w:val="28"/>
        </w:rPr>
        <w:t xml:space="preserve">азработка </w:t>
      </w:r>
      <w:r w:rsidR="002472B5" w:rsidRPr="008E1E66">
        <w:rPr>
          <w:rFonts w:ascii="Times New Roman" w:hAnsi="Times New Roman" w:cs="Times New Roman"/>
          <w:sz w:val="28"/>
          <w:szCs w:val="28"/>
          <w:lang w:val="az-Cyrl-AZ"/>
        </w:rPr>
        <w:t>мобильного</w:t>
      </w:r>
      <w:r w:rsidR="003179C6" w:rsidRPr="008E1E66">
        <w:rPr>
          <w:rFonts w:ascii="Times New Roman" w:hAnsi="Times New Roman" w:cs="Times New Roman"/>
          <w:sz w:val="28"/>
          <w:szCs w:val="28"/>
        </w:rPr>
        <w:t xml:space="preserve"> приложения для статистического планирования выполнения прыжков с парашютом в максимально комфортных условиях. </w:t>
      </w:r>
      <w:r>
        <w:rPr>
          <w:rFonts w:ascii="Times New Roman" w:hAnsi="Times New Roman" w:cs="Times New Roman"/>
          <w:sz w:val="28"/>
          <w:szCs w:val="28"/>
        </w:rPr>
        <w:t xml:space="preserve">Под комфортными условиями здесь подразумевается скорее понимание парашютистом того, в каких условиях он будет выполнять прыжок. </w:t>
      </w:r>
      <w:r w:rsidR="00D77515" w:rsidRPr="008E1E66">
        <w:rPr>
          <w:rFonts w:ascii="Times New Roman" w:hAnsi="Times New Roman" w:cs="Times New Roman"/>
          <w:sz w:val="28"/>
          <w:szCs w:val="28"/>
          <w:lang w:val="az-Cyrl-AZ"/>
        </w:rPr>
        <w:t xml:space="preserve">Также приложение является неким мобильным блокнотом </w:t>
      </w:r>
      <w:r w:rsidR="00362B79" w:rsidRPr="008E1E66">
        <w:rPr>
          <w:rFonts w:ascii="Times New Roman" w:hAnsi="Times New Roman" w:cs="Times New Roman"/>
          <w:sz w:val="28"/>
          <w:szCs w:val="28"/>
          <w:lang w:val="az-Cyrl-AZ"/>
        </w:rPr>
        <w:t xml:space="preserve">(дневником) </w:t>
      </w:r>
      <w:r w:rsidR="00D77515" w:rsidRPr="008E1E66">
        <w:rPr>
          <w:rFonts w:ascii="Times New Roman" w:hAnsi="Times New Roman" w:cs="Times New Roman"/>
          <w:sz w:val="28"/>
          <w:szCs w:val="28"/>
          <w:lang w:val="az-Cyrl-AZ"/>
        </w:rPr>
        <w:t xml:space="preserve">парашютиста с интерфейсной возможностью отметок количества прыжков и иных данных об этом. </w:t>
      </w:r>
      <w:r>
        <w:rPr>
          <w:rFonts w:ascii="Times New Roman" w:hAnsi="Times New Roman" w:cs="Times New Roman"/>
          <w:sz w:val="28"/>
          <w:szCs w:val="28"/>
          <w:lang w:val="az-Cyrl-AZ"/>
        </w:rPr>
        <w:t>В приложении планируется реализация</w:t>
      </w:r>
      <w:r w:rsidR="00D77515" w:rsidRPr="008E1E66">
        <w:rPr>
          <w:rFonts w:ascii="Times New Roman" w:hAnsi="Times New Roman" w:cs="Times New Roman"/>
          <w:sz w:val="28"/>
          <w:szCs w:val="28"/>
          <w:lang w:val="az-Cyrl-AZ"/>
        </w:rPr>
        <w:t xml:space="preserve"> функцианал</w:t>
      </w:r>
      <w:r>
        <w:rPr>
          <w:rFonts w:ascii="Times New Roman" w:hAnsi="Times New Roman" w:cs="Times New Roman"/>
          <w:sz w:val="28"/>
          <w:szCs w:val="28"/>
          <w:lang w:val="az-Cyrl-AZ"/>
        </w:rPr>
        <w:t>а</w:t>
      </w:r>
      <w:r w:rsidR="00D77515" w:rsidRPr="008E1E66">
        <w:rPr>
          <w:rFonts w:ascii="Times New Roman" w:hAnsi="Times New Roman" w:cs="Times New Roman"/>
          <w:sz w:val="28"/>
          <w:szCs w:val="28"/>
          <w:lang w:val="az-Cyrl-AZ"/>
        </w:rPr>
        <w:t xml:space="preserve"> для примерного определения </w:t>
      </w:r>
      <w:r w:rsidR="00362B79" w:rsidRPr="008E1E66">
        <w:rPr>
          <w:rFonts w:ascii="Times New Roman" w:hAnsi="Times New Roman" w:cs="Times New Roman"/>
          <w:sz w:val="28"/>
          <w:szCs w:val="28"/>
          <w:lang w:val="az-Cyrl-AZ"/>
        </w:rPr>
        <w:t xml:space="preserve">максимальной скорости </w:t>
      </w:r>
      <w:r w:rsidR="00D77515" w:rsidRPr="008E1E66">
        <w:rPr>
          <w:rFonts w:ascii="Times New Roman" w:hAnsi="Times New Roman" w:cs="Times New Roman"/>
          <w:sz w:val="28"/>
          <w:szCs w:val="28"/>
          <w:lang w:val="az-Cyrl-AZ"/>
        </w:rPr>
        <w:t>свободно</w:t>
      </w:r>
      <w:r w:rsidR="00362B79" w:rsidRPr="008E1E66">
        <w:rPr>
          <w:rFonts w:ascii="Times New Roman" w:hAnsi="Times New Roman" w:cs="Times New Roman"/>
          <w:sz w:val="28"/>
          <w:szCs w:val="28"/>
          <w:lang w:val="az-Cyrl-AZ"/>
        </w:rPr>
        <w:t>го</w:t>
      </w:r>
      <w:r w:rsidR="00D77515" w:rsidRPr="008E1E66">
        <w:rPr>
          <w:rFonts w:ascii="Times New Roman" w:hAnsi="Times New Roman" w:cs="Times New Roman"/>
          <w:sz w:val="28"/>
          <w:szCs w:val="28"/>
          <w:lang w:val="az-Cyrl-AZ"/>
        </w:rPr>
        <w:t xml:space="preserve"> падения </w:t>
      </w:r>
      <w:r w:rsidR="00CC3A51" w:rsidRPr="008E1E66">
        <w:rPr>
          <w:rFonts w:ascii="Times New Roman" w:hAnsi="Times New Roman" w:cs="Times New Roman"/>
          <w:sz w:val="28"/>
          <w:szCs w:val="28"/>
          <w:lang w:val="az-Cyrl-AZ"/>
        </w:rPr>
        <w:t>при прыжках с</w:t>
      </w:r>
      <w:r w:rsidR="009067EF" w:rsidRPr="008E1E66">
        <w:rPr>
          <w:rFonts w:ascii="Times New Roman" w:hAnsi="Times New Roman" w:cs="Times New Roman"/>
          <w:sz w:val="28"/>
          <w:szCs w:val="28"/>
          <w:lang w:val="az-Cyrl-AZ"/>
        </w:rPr>
        <w:t xml:space="preserve"> различной высоты в различном положении парашютиста и расчётом </w:t>
      </w:r>
      <w:r w:rsidR="00362B79" w:rsidRPr="008E1E66">
        <w:rPr>
          <w:rFonts w:ascii="Times New Roman" w:hAnsi="Times New Roman" w:cs="Times New Roman"/>
          <w:sz w:val="28"/>
          <w:szCs w:val="28"/>
          <w:lang w:val="az-Cyrl-AZ"/>
        </w:rPr>
        <w:t>критического времени раскрытия после отделения от самолёта</w:t>
      </w:r>
      <w:r w:rsidR="009067EF" w:rsidRPr="008E1E66">
        <w:rPr>
          <w:rFonts w:ascii="Times New Roman" w:hAnsi="Times New Roman" w:cs="Times New Roman"/>
          <w:sz w:val="28"/>
          <w:szCs w:val="28"/>
          <w:lang w:val="az-Cyrl-AZ"/>
        </w:rPr>
        <w:t xml:space="preserve">. </w:t>
      </w:r>
      <w:r>
        <w:rPr>
          <w:rFonts w:ascii="Times New Roman" w:hAnsi="Times New Roman" w:cs="Times New Roman"/>
          <w:sz w:val="28"/>
          <w:szCs w:val="28"/>
          <w:lang w:val="az-Cyrl-AZ"/>
        </w:rPr>
        <w:t xml:space="preserve">Несмотря на то, что у каждого парашютиста, который совершает прыжки с большой </w:t>
      </w:r>
      <w:r>
        <w:rPr>
          <w:rFonts w:ascii="Times New Roman" w:hAnsi="Times New Roman" w:cs="Times New Roman"/>
          <w:sz w:val="28"/>
          <w:szCs w:val="28"/>
          <w:lang w:val="az-Cyrl-AZ"/>
        </w:rPr>
        <w:lastRenderedPageBreak/>
        <w:t xml:space="preserve">высоты должен при себе находится высотомер, а также в парашютах есть системы принудительного раскрытия, оценка данного времени. Как мне кажется, будет весьма кстати перед прыжком. </w:t>
      </w:r>
    </w:p>
    <w:p w:rsidR="004D1F3B" w:rsidRPr="008E1E66" w:rsidRDefault="003179C6" w:rsidP="007131D1">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Приложение должно реализовывать следующий функционал: имиджевый – привлекать новый контингент в парашютный спорт; </w:t>
      </w:r>
      <w:r w:rsidR="00227AC8" w:rsidRPr="008E1E66">
        <w:rPr>
          <w:rFonts w:ascii="Times New Roman" w:hAnsi="Times New Roman" w:cs="Times New Roman"/>
          <w:sz w:val="28"/>
          <w:szCs w:val="28"/>
        </w:rPr>
        <w:t>практический</w:t>
      </w:r>
      <w:r w:rsidRPr="008E1E66">
        <w:rPr>
          <w:rFonts w:ascii="Times New Roman" w:hAnsi="Times New Roman" w:cs="Times New Roman"/>
          <w:sz w:val="28"/>
          <w:szCs w:val="28"/>
        </w:rPr>
        <w:t xml:space="preserve"> – определение </w:t>
      </w:r>
      <w:r w:rsidR="008E124B">
        <w:rPr>
          <w:rFonts w:ascii="Times New Roman" w:hAnsi="Times New Roman" w:cs="Times New Roman"/>
          <w:sz w:val="28"/>
          <w:szCs w:val="28"/>
        </w:rPr>
        <w:t>динамических характеристик прыжка с учётом внесённых параметров парашютиста и его системы и планируемого способа отделения от самолёта – или определение математической модели прыжка</w:t>
      </w:r>
      <w:r w:rsidR="008B5E06" w:rsidRPr="008E1E66">
        <w:rPr>
          <w:rFonts w:ascii="Times New Roman" w:hAnsi="Times New Roman" w:cs="Times New Roman"/>
          <w:sz w:val="28"/>
          <w:szCs w:val="28"/>
        </w:rPr>
        <w:t>, удобность статистики прыжков за период</w:t>
      </w:r>
      <w:r w:rsidR="00227AC8" w:rsidRPr="008E1E66">
        <w:rPr>
          <w:rFonts w:ascii="Times New Roman" w:hAnsi="Times New Roman" w:cs="Times New Roman"/>
          <w:sz w:val="28"/>
          <w:szCs w:val="28"/>
        </w:rPr>
        <w:t xml:space="preserve">; информационный </w:t>
      </w:r>
      <w:r w:rsidR="00362B79" w:rsidRPr="008E1E66">
        <w:rPr>
          <w:rFonts w:ascii="Times New Roman" w:hAnsi="Times New Roman" w:cs="Times New Roman"/>
          <w:sz w:val="28"/>
          <w:szCs w:val="28"/>
        </w:rPr>
        <w:t>–</w:t>
      </w:r>
      <w:r w:rsidR="00227AC8" w:rsidRPr="008E1E66">
        <w:rPr>
          <w:rFonts w:ascii="Times New Roman" w:hAnsi="Times New Roman" w:cs="Times New Roman"/>
          <w:sz w:val="28"/>
          <w:szCs w:val="28"/>
        </w:rPr>
        <w:t xml:space="preserve"> ознакомление с историей парашютного спорта</w:t>
      </w:r>
      <w:r w:rsidR="008B5E06" w:rsidRPr="008E1E66">
        <w:rPr>
          <w:rFonts w:ascii="Times New Roman" w:hAnsi="Times New Roman" w:cs="Times New Roman"/>
          <w:sz w:val="28"/>
          <w:szCs w:val="28"/>
        </w:rPr>
        <w:t xml:space="preserve"> </w:t>
      </w:r>
      <w:r w:rsidR="008E124B">
        <w:rPr>
          <w:rFonts w:ascii="Times New Roman" w:hAnsi="Times New Roman" w:cs="Times New Roman"/>
          <w:sz w:val="28"/>
          <w:szCs w:val="28"/>
        </w:rPr>
        <w:t>и погружение в тематику этого направления</w:t>
      </w:r>
      <w:r w:rsidR="00227AC8" w:rsidRPr="008E1E66">
        <w:rPr>
          <w:rFonts w:ascii="Times New Roman" w:hAnsi="Times New Roman" w:cs="Times New Roman"/>
          <w:sz w:val="28"/>
          <w:szCs w:val="28"/>
        </w:rPr>
        <w:t>.</w:t>
      </w:r>
    </w:p>
    <w:p w:rsidR="00970785" w:rsidRDefault="00883688"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ab/>
      </w:r>
      <w:r w:rsidR="009A7793">
        <w:rPr>
          <w:rFonts w:ascii="Times New Roman" w:hAnsi="Times New Roman" w:cs="Times New Roman"/>
          <w:sz w:val="28"/>
          <w:szCs w:val="28"/>
        </w:rPr>
        <w:t xml:space="preserve">В процессе разработки приложения была проведена большая работа по оценки оптимальных решений и программных средств. </w:t>
      </w:r>
      <w:r w:rsidR="00970785">
        <w:rPr>
          <w:rFonts w:ascii="Times New Roman" w:hAnsi="Times New Roman" w:cs="Times New Roman"/>
          <w:sz w:val="28"/>
          <w:szCs w:val="28"/>
        </w:rPr>
        <w:t>Результатом работы должно стать интуитивно понятное приложение в тематике парашютного спорта, которое действительно может быть полезным и будет заключать в себе весь необходимый функционал как для парашютистов любого класса и уровня подготовки, так и для людей, просто увлекающихся данной тематикой.</w:t>
      </w:r>
    </w:p>
    <w:p w:rsidR="00301C1C" w:rsidRDefault="00301C1C" w:rsidP="006A158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301C1C">
        <w:rPr>
          <w:rFonts w:ascii="Times New Roman" w:hAnsi="Times New Roman" w:cs="Times New Roman"/>
          <w:sz w:val="28"/>
          <w:szCs w:val="28"/>
        </w:rPr>
        <w:t>Парашютный спорт – это спортивная дисциплина, в которой человек или группа людей, экипированный(-ых) парашютом, отделяется от летательного аппарата (самолета, аэростата и т.п.) и в свободном падении или в планировании под куполом парашюта выполняет ряд упражнений, с последующим приземлением</w:t>
      </w:r>
      <w:r w:rsidR="009967F0" w:rsidRPr="009967F0">
        <w:rPr>
          <w:rFonts w:ascii="Times New Roman" w:hAnsi="Times New Roman" w:cs="Times New Roman"/>
          <w:sz w:val="28"/>
          <w:szCs w:val="28"/>
        </w:rPr>
        <w:t xml:space="preserve"> [</w:t>
      </w:r>
      <w:r w:rsidR="00E03253">
        <w:rPr>
          <w:rFonts w:ascii="Times New Roman" w:hAnsi="Times New Roman" w:cs="Times New Roman"/>
          <w:sz w:val="28"/>
          <w:szCs w:val="28"/>
        </w:rPr>
        <w:t>8</w:t>
      </w:r>
      <w:r w:rsidR="009967F0" w:rsidRPr="009967F0">
        <w:rPr>
          <w:rFonts w:ascii="Times New Roman" w:hAnsi="Times New Roman" w:cs="Times New Roman"/>
          <w:sz w:val="28"/>
          <w:szCs w:val="28"/>
        </w:rPr>
        <w:t>]</w:t>
      </w:r>
      <w:r w:rsidRPr="00301C1C">
        <w:rPr>
          <w:rFonts w:ascii="Times New Roman" w:hAnsi="Times New Roman" w:cs="Times New Roman"/>
          <w:sz w:val="28"/>
          <w:szCs w:val="28"/>
        </w:rPr>
        <w:t>. В самом свободном падении парашютист не может находиться слишком долго</w:t>
      </w:r>
      <w:r w:rsidR="00F7764B">
        <w:rPr>
          <w:rFonts w:ascii="Times New Roman" w:hAnsi="Times New Roman" w:cs="Times New Roman"/>
          <w:sz w:val="28"/>
          <w:szCs w:val="28"/>
        </w:rPr>
        <w:t>, однако уже есть факт прыжка из стратосферы, который выполнил австрийский скайдайвер Феликс Баумгартнер, развив сверхзвуковую скорость</w:t>
      </w:r>
      <w:r w:rsidRPr="00301C1C">
        <w:rPr>
          <w:rFonts w:ascii="Times New Roman" w:hAnsi="Times New Roman" w:cs="Times New Roman"/>
          <w:sz w:val="28"/>
          <w:szCs w:val="28"/>
        </w:rPr>
        <w:t xml:space="preserve">. </w:t>
      </w:r>
      <w:r w:rsidR="00F7764B">
        <w:rPr>
          <w:rFonts w:ascii="Times New Roman" w:hAnsi="Times New Roman" w:cs="Times New Roman"/>
          <w:sz w:val="28"/>
          <w:szCs w:val="28"/>
        </w:rPr>
        <w:t>Однако, с</w:t>
      </w:r>
      <w:r w:rsidRPr="00301C1C">
        <w:rPr>
          <w:rFonts w:ascii="Times New Roman" w:hAnsi="Times New Roman" w:cs="Times New Roman"/>
          <w:sz w:val="28"/>
          <w:szCs w:val="28"/>
        </w:rPr>
        <w:t>редняя скорость парашютиста</w:t>
      </w:r>
      <w:r>
        <w:rPr>
          <w:rFonts w:ascii="Times New Roman" w:hAnsi="Times New Roman" w:cs="Times New Roman"/>
          <w:sz w:val="28"/>
          <w:szCs w:val="28"/>
        </w:rPr>
        <w:t>, что будет демонстрироваться в третьей части пояснительной записки, варьируется от 50 до 100 м/с</w:t>
      </w:r>
      <w:r w:rsidR="00F7764B">
        <w:rPr>
          <w:rFonts w:ascii="Times New Roman" w:hAnsi="Times New Roman" w:cs="Times New Roman"/>
          <w:sz w:val="28"/>
          <w:szCs w:val="28"/>
        </w:rPr>
        <w:t xml:space="preserve">, при такой скорости парашютист в свободном падении может передвигаться в воздухе управляя потоком воздуха, меняя положение рук или ног. Если парашютист прыгнет с высоты 4 километра, то без учёта веса его парашютной системы и его собственного веса, </w:t>
      </w:r>
      <w:r w:rsidR="00F7764B">
        <w:rPr>
          <w:rFonts w:ascii="Times New Roman" w:hAnsi="Times New Roman" w:cs="Times New Roman"/>
          <w:sz w:val="28"/>
          <w:szCs w:val="28"/>
        </w:rPr>
        <w:lastRenderedPageBreak/>
        <w:t>так же, как и особенностей одежды и иных атмосферных явлений, на падение уйдёт всего 60 секунд до момента безопасного раскрытия парашюта</w:t>
      </w:r>
      <w:r w:rsidR="009967F0" w:rsidRPr="009967F0">
        <w:rPr>
          <w:rFonts w:ascii="Times New Roman" w:hAnsi="Times New Roman" w:cs="Times New Roman"/>
          <w:sz w:val="28"/>
          <w:szCs w:val="28"/>
        </w:rPr>
        <w:t xml:space="preserve"> [</w:t>
      </w:r>
      <w:r w:rsidR="00E03253">
        <w:rPr>
          <w:rFonts w:ascii="Times New Roman" w:hAnsi="Times New Roman" w:cs="Times New Roman"/>
          <w:sz w:val="28"/>
          <w:szCs w:val="28"/>
        </w:rPr>
        <w:t>8</w:t>
      </w:r>
      <w:r w:rsidR="009967F0" w:rsidRPr="009967F0">
        <w:rPr>
          <w:rFonts w:ascii="Times New Roman" w:hAnsi="Times New Roman" w:cs="Times New Roman"/>
          <w:sz w:val="28"/>
          <w:szCs w:val="28"/>
        </w:rPr>
        <w:t>]</w:t>
      </w:r>
      <w:r w:rsidR="00F7764B">
        <w:rPr>
          <w:rFonts w:ascii="Times New Roman" w:hAnsi="Times New Roman" w:cs="Times New Roman"/>
          <w:sz w:val="28"/>
          <w:szCs w:val="28"/>
        </w:rPr>
        <w:t>.</w:t>
      </w:r>
    </w:p>
    <w:p w:rsidR="00AE4A49" w:rsidRPr="008E1E66" w:rsidRDefault="00883688" w:rsidP="0097078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Все скриншоты рабочего приложения</w:t>
      </w:r>
      <w:r w:rsidR="00970785">
        <w:rPr>
          <w:rFonts w:ascii="Times New Roman" w:hAnsi="Times New Roman" w:cs="Times New Roman"/>
          <w:sz w:val="28"/>
          <w:szCs w:val="28"/>
        </w:rPr>
        <w:t>, которые будут продемонстрированы в пояснительной записке</w:t>
      </w:r>
      <w:r w:rsidRPr="008E1E66">
        <w:rPr>
          <w:rFonts w:ascii="Times New Roman" w:hAnsi="Times New Roman" w:cs="Times New Roman"/>
          <w:sz w:val="28"/>
          <w:szCs w:val="28"/>
        </w:rPr>
        <w:t xml:space="preserve"> представлены с реального </w:t>
      </w:r>
      <w:r w:rsidR="00970785">
        <w:rPr>
          <w:rFonts w:ascii="Times New Roman" w:hAnsi="Times New Roman" w:cs="Times New Roman"/>
          <w:sz w:val="28"/>
          <w:szCs w:val="28"/>
        </w:rPr>
        <w:t>смартфона</w:t>
      </w:r>
      <w:r w:rsidRPr="008E1E66">
        <w:rPr>
          <w:rFonts w:ascii="Times New Roman" w:hAnsi="Times New Roman" w:cs="Times New Roman"/>
          <w:sz w:val="28"/>
          <w:szCs w:val="28"/>
        </w:rPr>
        <w:t xml:space="preserve">. Начальная отладка и тестирование проходили на дополнительно настроенном в </w:t>
      </w:r>
      <w:r w:rsidRPr="008E1E66">
        <w:rPr>
          <w:rFonts w:ascii="Times New Roman" w:hAnsi="Times New Roman" w:cs="Times New Roman"/>
          <w:sz w:val="28"/>
          <w:szCs w:val="28"/>
          <w:lang w:val="en-US"/>
        </w:rPr>
        <w:t>Android</w:t>
      </w:r>
      <w:r w:rsidRPr="008E1E66">
        <w:rPr>
          <w:rFonts w:ascii="Times New Roman" w:hAnsi="Times New Roman" w:cs="Times New Roman"/>
          <w:sz w:val="28"/>
          <w:szCs w:val="28"/>
        </w:rPr>
        <w:t xml:space="preserve"> </w:t>
      </w:r>
      <w:r w:rsidRPr="008E1E66">
        <w:rPr>
          <w:rFonts w:ascii="Times New Roman" w:hAnsi="Times New Roman" w:cs="Times New Roman"/>
          <w:sz w:val="28"/>
          <w:szCs w:val="28"/>
          <w:lang w:val="en-US"/>
        </w:rPr>
        <w:t>Studio</w:t>
      </w:r>
      <w:r w:rsidRPr="008E1E66">
        <w:rPr>
          <w:rFonts w:ascii="Times New Roman" w:hAnsi="Times New Roman" w:cs="Times New Roman"/>
          <w:sz w:val="28"/>
          <w:szCs w:val="28"/>
        </w:rPr>
        <w:t xml:space="preserve"> эмуляторе</w:t>
      </w:r>
      <w:r w:rsidR="00970785">
        <w:rPr>
          <w:rFonts w:ascii="Times New Roman" w:hAnsi="Times New Roman" w:cs="Times New Roman"/>
          <w:sz w:val="28"/>
          <w:szCs w:val="28"/>
        </w:rPr>
        <w:t xml:space="preserve"> смартфона на платформе </w:t>
      </w:r>
      <w:r w:rsidR="00970785">
        <w:rPr>
          <w:rFonts w:ascii="Times New Roman" w:hAnsi="Times New Roman" w:cs="Times New Roman"/>
          <w:sz w:val="28"/>
          <w:szCs w:val="28"/>
          <w:lang w:val="en-US"/>
        </w:rPr>
        <w:t>Android</w:t>
      </w:r>
      <w:r w:rsidRPr="008E1E66">
        <w:rPr>
          <w:rFonts w:ascii="Times New Roman" w:hAnsi="Times New Roman" w:cs="Times New Roman"/>
          <w:sz w:val="28"/>
          <w:szCs w:val="28"/>
        </w:rPr>
        <w:t>.</w:t>
      </w:r>
    </w:p>
    <w:p w:rsidR="00CC73D8" w:rsidRPr="008E1E66" w:rsidRDefault="00CC73D8" w:rsidP="006A158B">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ab/>
      </w:r>
    </w:p>
    <w:p w:rsidR="00AE4A49" w:rsidRPr="008E1E66" w:rsidRDefault="00AE4A49">
      <w:pPr>
        <w:rPr>
          <w:rFonts w:ascii="Times New Roman" w:hAnsi="Times New Roman" w:cs="Times New Roman"/>
          <w:sz w:val="28"/>
          <w:szCs w:val="28"/>
        </w:rPr>
      </w:pPr>
      <w:r w:rsidRPr="008E1E66">
        <w:rPr>
          <w:rFonts w:ascii="Times New Roman" w:hAnsi="Times New Roman" w:cs="Times New Roman"/>
          <w:sz w:val="28"/>
          <w:szCs w:val="28"/>
        </w:rPr>
        <w:br w:type="page"/>
      </w:r>
    </w:p>
    <w:p w:rsidR="00AE4A49" w:rsidRPr="00FF4DFF" w:rsidRDefault="00FF4DFF" w:rsidP="00B43B74">
      <w:pPr>
        <w:pStyle w:val="a3"/>
        <w:numPr>
          <w:ilvl w:val="0"/>
          <w:numId w:val="7"/>
        </w:numPr>
        <w:tabs>
          <w:tab w:val="right" w:leader="dot" w:pos="9355"/>
        </w:tabs>
        <w:spacing w:after="0" w:line="360" w:lineRule="auto"/>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ОБЗОРНАЯ ЧАСТЬ</w:t>
      </w:r>
    </w:p>
    <w:p w:rsidR="00856E9F" w:rsidRDefault="00856E9F" w:rsidP="00856E9F">
      <w:pPr>
        <w:pStyle w:val="a3"/>
        <w:tabs>
          <w:tab w:val="right" w:leader="dot" w:pos="9355"/>
        </w:tabs>
        <w:spacing w:after="0" w:line="360" w:lineRule="auto"/>
        <w:ind w:left="0"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В обзорной части </w:t>
      </w:r>
      <w:r w:rsidR="000E46CB" w:rsidRPr="008E1E66">
        <w:rPr>
          <w:rFonts w:ascii="Times New Roman" w:hAnsi="Times New Roman" w:cs="Times New Roman"/>
          <w:sz w:val="28"/>
          <w:szCs w:val="28"/>
        </w:rPr>
        <w:t xml:space="preserve">будет проведёт анализ </w:t>
      </w:r>
      <w:r w:rsidR="0017004E">
        <w:rPr>
          <w:rFonts w:ascii="Times New Roman" w:hAnsi="Times New Roman" w:cs="Times New Roman"/>
          <w:sz w:val="28"/>
          <w:szCs w:val="28"/>
        </w:rPr>
        <w:t xml:space="preserve">имеющихся приложений, связанных с парашютным спортом. Будут рассмотрены </w:t>
      </w:r>
      <w:r w:rsidR="0098595E">
        <w:rPr>
          <w:rFonts w:ascii="Times New Roman" w:hAnsi="Times New Roman" w:cs="Times New Roman"/>
          <w:sz w:val="28"/>
          <w:szCs w:val="28"/>
        </w:rPr>
        <w:t xml:space="preserve">различные мобильные сетевые и офлайн </w:t>
      </w:r>
      <w:r w:rsidR="0017004E">
        <w:rPr>
          <w:rFonts w:ascii="Times New Roman" w:hAnsi="Times New Roman" w:cs="Times New Roman"/>
          <w:sz w:val="28"/>
          <w:szCs w:val="28"/>
        </w:rPr>
        <w:t>приложения, которые являются конкурент</w:t>
      </w:r>
      <w:r w:rsidR="0098595E">
        <w:rPr>
          <w:rFonts w:ascii="Times New Roman" w:hAnsi="Times New Roman" w:cs="Times New Roman"/>
          <w:sz w:val="28"/>
          <w:szCs w:val="28"/>
        </w:rPr>
        <w:t>ами текущей мобильной разработке или сходны своим функционалом</w:t>
      </w:r>
      <w:r w:rsidR="0017004E">
        <w:rPr>
          <w:rFonts w:ascii="Times New Roman" w:hAnsi="Times New Roman" w:cs="Times New Roman"/>
          <w:sz w:val="28"/>
          <w:szCs w:val="28"/>
        </w:rPr>
        <w:t>.</w:t>
      </w:r>
      <w:r w:rsidR="0098595E">
        <w:rPr>
          <w:rFonts w:ascii="Times New Roman" w:hAnsi="Times New Roman" w:cs="Times New Roman"/>
          <w:sz w:val="28"/>
          <w:szCs w:val="28"/>
        </w:rPr>
        <w:t xml:space="preserve"> Необходимо проанализировать то, как устроены данные приложения, оценить решения в интерфейсной части, обозначить и улучшить для своей разработки необходимый набор решений из конкурентных приложений.</w:t>
      </w:r>
    </w:p>
    <w:p w:rsidR="004307CC" w:rsidRDefault="0017004E" w:rsidP="00856E9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Немаловажной частью любого приложения является его архитектурная организация – то есть то, как связаны между собой все технические и логические </w:t>
      </w:r>
      <w:r w:rsidR="004307CC">
        <w:rPr>
          <w:rFonts w:ascii="Times New Roman" w:hAnsi="Times New Roman" w:cs="Times New Roman"/>
          <w:sz w:val="28"/>
          <w:szCs w:val="28"/>
        </w:rPr>
        <w:t>составляющие. Обзор примен</w:t>
      </w:r>
      <w:r w:rsidR="0098595E">
        <w:rPr>
          <w:rFonts w:ascii="Times New Roman" w:hAnsi="Times New Roman" w:cs="Times New Roman"/>
          <w:sz w:val="28"/>
          <w:szCs w:val="28"/>
        </w:rPr>
        <w:t>яемых</w:t>
      </w:r>
      <w:r w:rsidR="004307CC">
        <w:rPr>
          <w:rFonts w:ascii="Times New Roman" w:hAnsi="Times New Roman" w:cs="Times New Roman"/>
          <w:sz w:val="28"/>
          <w:szCs w:val="28"/>
        </w:rPr>
        <w:t xml:space="preserve"> для создания мобильных приложения архитектур также будет входить в состав обзорной главы дипломного проекта.</w:t>
      </w:r>
    </w:p>
    <w:p w:rsidR="004307CC" w:rsidRDefault="004307CC" w:rsidP="00856E9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Наравне с архитектурой, выбираемой для разработки мобильного приложения, необходимо определиться со стеком используемых технологий. К подобным технологиям относятся языки программирования (низкоуровневые и </w:t>
      </w:r>
      <w:r w:rsidR="0061016C">
        <w:rPr>
          <w:rFonts w:ascii="Times New Roman" w:hAnsi="Times New Roman" w:cs="Times New Roman"/>
          <w:sz w:val="28"/>
          <w:szCs w:val="28"/>
        </w:rPr>
        <w:t>высокоуровневые). К технологиям также относятся базы данных, которые делятся на реляционные и не реляционные базы данных. СУБД – системы управления базами данных, среди которых также необходимо выбрать оптимальную для реализации мобильного приложения.</w:t>
      </w:r>
    </w:p>
    <w:p w:rsidR="0061016C" w:rsidRDefault="0061016C" w:rsidP="00856E9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 последняя, крайне необходимая часть обзорной главы – это обоснование актуальности разработки мобильного приложения в выбранной тематике.</w:t>
      </w:r>
      <w:r w:rsidR="0098595E">
        <w:rPr>
          <w:rFonts w:ascii="Times New Roman" w:hAnsi="Times New Roman" w:cs="Times New Roman"/>
          <w:sz w:val="28"/>
          <w:szCs w:val="28"/>
        </w:rPr>
        <w:t xml:space="preserve"> В качестве </w:t>
      </w:r>
      <w:r w:rsidR="00C055AD">
        <w:rPr>
          <w:rFonts w:ascii="Times New Roman" w:hAnsi="Times New Roman" w:cs="Times New Roman"/>
          <w:sz w:val="28"/>
          <w:szCs w:val="28"/>
        </w:rPr>
        <w:t xml:space="preserve">основной оценки актуальности </w:t>
      </w:r>
      <w:r w:rsidR="0098595E">
        <w:rPr>
          <w:rFonts w:ascii="Times New Roman" w:hAnsi="Times New Roman" w:cs="Times New Roman"/>
          <w:sz w:val="28"/>
          <w:szCs w:val="28"/>
        </w:rPr>
        <w:t xml:space="preserve">будет </w:t>
      </w:r>
      <w:r w:rsidR="00C055AD">
        <w:rPr>
          <w:rFonts w:ascii="Times New Roman" w:hAnsi="Times New Roman" w:cs="Times New Roman"/>
          <w:sz w:val="28"/>
          <w:szCs w:val="28"/>
        </w:rPr>
        <w:t>проведён</w:t>
      </w:r>
      <w:r w:rsidR="0098595E">
        <w:rPr>
          <w:rFonts w:ascii="Times New Roman" w:hAnsi="Times New Roman" w:cs="Times New Roman"/>
          <w:sz w:val="28"/>
          <w:szCs w:val="28"/>
        </w:rPr>
        <w:t xml:space="preserve"> анализ популярности парашютного спорна и направления в целом через количественную оценку </w:t>
      </w:r>
      <w:r w:rsidR="00C055AD">
        <w:rPr>
          <w:rFonts w:ascii="Times New Roman" w:hAnsi="Times New Roman" w:cs="Times New Roman"/>
          <w:sz w:val="28"/>
          <w:szCs w:val="28"/>
        </w:rPr>
        <w:t>запросов в сети интернет.</w:t>
      </w:r>
    </w:p>
    <w:p w:rsidR="0061016C" w:rsidRDefault="0061016C" w:rsidP="00856E9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предлагаю вашему вниманию </w:t>
      </w:r>
      <w:r w:rsidR="00174F3D">
        <w:rPr>
          <w:rFonts w:ascii="Times New Roman" w:hAnsi="Times New Roman" w:cs="Times New Roman"/>
          <w:sz w:val="28"/>
          <w:szCs w:val="28"/>
        </w:rPr>
        <w:t>детализацию всех вышеперечисленных этапов обзорной части дипломного проекта по теме: «Разработка мобильного приложения для планирования выполнения прыжков с парашютом».</w:t>
      </w:r>
    </w:p>
    <w:p w:rsidR="0017004E" w:rsidRPr="008E1E66" w:rsidRDefault="0017004E" w:rsidP="00856E9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AE4A49" w:rsidRPr="007A0C69"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lastRenderedPageBreak/>
        <w:t xml:space="preserve">Анализ функционала существующих мобильных приложений </w:t>
      </w:r>
      <w:r w:rsidR="00237FC0" w:rsidRPr="007A0C69">
        <w:rPr>
          <w:rFonts w:ascii="Times New Roman" w:hAnsi="Times New Roman" w:cs="Times New Roman"/>
          <w:b/>
          <w:sz w:val="28"/>
          <w:szCs w:val="28"/>
        </w:rPr>
        <w:t>по тематике</w:t>
      </w:r>
      <w:r w:rsidRPr="007A0C69">
        <w:rPr>
          <w:rFonts w:ascii="Times New Roman" w:hAnsi="Times New Roman" w:cs="Times New Roman"/>
          <w:b/>
          <w:sz w:val="28"/>
          <w:szCs w:val="28"/>
        </w:rPr>
        <w:t xml:space="preserve"> парашютного спорта</w:t>
      </w:r>
    </w:p>
    <w:p w:rsidR="0098595E" w:rsidRDefault="007E7A45" w:rsidP="000C3D9A">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 приходом мобильных технологий и огромного множества инструментов для их создания стали появляться приложения, значительно упрощающие нашу жизнь. Изначально такие приложения использовались на персональных компьютерах (далее ПК). Это различные сложные приложения статистические приложения, приложения для контроля различных системных параметров. Сфер, в которых необходимо применения и создания приложений мониторинга или иного контроля за показателями бесчисленное множество. С усовершенствованием технологий встал вопрос мобильности тех устройств, с помощью которых будет производится тот или иной мониторинг. И огромное множество приложений были перестроены под мобильный формат, т.е. теперь ими удобно можно пользоваться с любого смартфона. И это очень удобно, поэтому </w:t>
      </w:r>
      <w:r w:rsidR="00F22B6F">
        <w:rPr>
          <w:rFonts w:ascii="Times New Roman" w:hAnsi="Times New Roman" w:cs="Times New Roman"/>
          <w:sz w:val="28"/>
          <w:szCs w:val="28"/>
        </w:rPr>
        <w:t>такую сферу, как парашютный спорт, не могла обойти стороной тенденция на создание мобильных приложений, в которых можно отслеживать свою статистику по прыжкам и вести иную удобную и собранную в одном месте информацию.</w:t>
      </w:r>
    </w:p>
    <w:p w:rsidR="00F22B6F" w:rsidRDefault="00F22B6F" w:rsidP="000C3D9A">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я рассмотрю основной функционал и принципы работы некоторых приложений, которые являются конкурентами для моей разработки. Однако, хочу заметить, что стек технологий, который используется в этих приложениях открыт частично или скрыт полностью их автором, с целью предотвращения копирования приложения и его решений. Основной целью данного анализа будет оценка интуитивности приложений и их практического функционала. Результат анализа будет представлен во второй части пояснительной записки (пункт 2.1 и 2.7) в виде определения необходимого функционала приложения и различных решений в разработке интерфе</w:t>
      </w:r>
      <w:r w:rsidR="00E6359E">
        <w:rPr>
          <w:rFonts w:ascii="Times New Roman" w:hAnsi="Times New Roman" w:cs="Times New Roman"/>
          <w:sz w:val="28"/>
          <w:szCs w:val="28"/>
        </w:rPr>
        <w:t>й</w:t>
      </w:r>
      <w:r>
        <w:rPr>
          <w:rFonts w:ascii="Times New Roman" w:hAnsi="Times New Roman" w:cs="Times New Roman"/>
          <w:sz w:val="28"/>
          <w:szCs w:val="28"/>
        </w:rPr>
        <w:t>са.</w:t>
      </w:r>
    </w:p>
    <w:p w:rsidR="00EC2116" w:rsidRDefault="00F22B6F" w:rsidP="00EC2116">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Первым рассматриваемым конкурентом будет иностранное приложение </w:t>
      </w:r>
      <w:proofErr w:type="spellStart"/>
      <w:r w:rsidRPr="00F30B0E">
        <w:rPr>
          <w:rFonts w:ascii="Times New Roman" w:hAnsi="Times New Roman" w:cs="Times New Roman"/>
          <w:i/>
          <w:sz w:val="28"/>
          <w:szCs w:val="28"/>
        </w:rPr>
        <w:t>Boogie</w:t>
      </w:r>
      <w:proofErr w:type="spellEnd"/>
      <w:r w:rsidRPr="00F30B0E">
        <w:rPr>
          <w:rFonts w:ascii="Times New Roman" w:hAnsi="Times New Roman" w:cs="Times New Roman"/>
          <w:i/>
          <w:sz w:val="28"/>
          <w:szCs w:val="28"/>
        </w:rPr>
        <w:t xml:space="preserve"> – </w:t>
      </w:r>
      <w:proofErr w:type="spellStart"/>
      <w:r w:rsidRPr="00F30B0E">
        <w:rPr>
          <w:rFonts w:ascii="Times New Roman" w:hAnsi="Times New Roman" w:cs="Times New Roman"/>
          <w:i/>
          <w:sz w:val="28"/>
          <w:szCs w:val="28"/>
        </w:rPr>
        <w:t>Skydiving</w:t>
      </w:r>
      <w:proofErr w:type="spellEnd"/>
      <w:r w:rsidRPr="00F30B0E">
        <w:rPr>
          <w:rFonts w:ascii="Times New Roman" w:hAnsi="Times New Roman" w:cs="Times New Roman"/>
          <w:i/>
          <w:sz w:val="28"/>
          <w:szCs w:val="28"/>
        </w:rPr>
        <w:t xml:space="preserve"> </w:t>
      </w:r>
      <w:proofErr w:type="spellStart"/>
      <w:r w:rsidRPr="00F30B0E">
        <w:rPr>
          <w:rFonts w:ascii="Times New Roman" w:hAnsi="Times New Roman" w:cs="Times New Roman"/>
          <w:i/>
          <w:sz w:val="28"/>
          <w:szCs w:val="28"/>
        </w:rPr>
        <w:t>logbook</w:t>
      </w:r>
      <w:proofErr w:type="spellEnd"/>
      <w:r w:rsidR="00E6359E">
        <w:rPr>
          <w:rFonts w:ascii="Times New Roman" w:hAnsi="Times New Roman" w:cs="Times New Roman"/>
          <w:sz w:val="28"/>
          <w:szCs w:val="28"/>
        </w:rPr>
        <w:t>. Стра</w:t>
      </w:r>
      <w:r w:rsidR="00F30B0E">
        <w:rPr>
          <w:rFonts w:ascii="Times New Roman" w:hAnsi="Times New Roman" w:cs="Times New Roman"/>
          <w:sz w:val="28"/>
          <w:szCs w:val="28"/>
        </w:rPr>
        <w:t xml:space="preserve">ной происхождения данного приложения является США, там же находится и штаб-квартира </w:t>
      </w:r>
      <w:proofErr w:type="spellStart"/>
      <w:r w:rsidR="00F30B0E">
        <w:rPr>
          <w:rFonts w:ascii="Times New Roman" w:hAnsi="Times New Roman" w:cs="Times New Roman"/>
          <w:sz w:val="28"/>
          <w:szCs w:val="28"/>
        </w:rPr>
        <w:t>Boogie</w:t>
      </w:r>
      <w:proofErr w:type="spellEnd"/>
      <w:r w:rsidR="00F30B0E">
        <w:rPr>
          <w:rFonts w:ascii="Times New Roman" w:hAnsi="Times New Roman" w:cs="Times New Roman"/>
          <w:sz w:val="28"/>
          <w:szCs w:val="28"/>
        </w:rPr>
        <w:t>.</w:t>
      </w:r>
      <w:r w:rsidR="00F30B0E" w:rsidRPr="00F30B0E">
        <w:rPr>
          <w:rFonts w:ascii="Times New Roman" w:hAnsi="Times New Roman" w:cs="Times New Roman"/>
          <w:sz w:val="28"/>
          <w:szCs w:val="28"/>
        </w:rPr>
        <w:t xml:space="preserve"> </w:t>
      </w:r>
      <w:r w:rsidR="00F30B0E">
        <w:rPr>
          <w:rFonts w:ascii="Times New Roman" w:hAnsi="Times New Roman" w:cs="Times New Roman"/>
          <w:sz w:val="28"/>
          <w:szCs w:val="28"/>
        </w:rPr>
        <w:t xml:space="preserve">Данное приложение </w:t>
      </w:r>
      <w:r w:rsidR="00F30B0E">
        <w:rPr>
          <w:rFonts w:ascii="Times New Roman" w:hAnsi="Times New Roman" w:cs="Times New Roman"/>
          <w:sz w:val="28"/>
          <w:szCs w:val="28"/>
        </w:rPr>
        <w:lastRenderedPageBreak/>
        <w:t xml:space="preserve">адаптировано под различные операционные системы и является кроссплатформенным. Кроссплатформенность </w:t>
      </w:r>
      <w:r w:rsidR="00EC2116">
        <w:rPr>
          <w:rFonts w:ascii="Times New Roman" w:hAnsi="Times New Roman" w:cs="Times New Roman"/>
          <w:sz w:val="28"/>
          <w:szCs w:val="28"/>
        </w:rPr>
        <w:t xml:space="preserve">даёт большой перевес в такой категории как удобность для пользователя. Ведь сегодня у пользователя может быть смартфон с ОС </w:t>
      </w:r>
      <w:r w:rsidR="00EC2116">
        <w:rPr>
          <w:rFonts w:ascii="Times New Roman" w:hAnsi="Times New Roman" w:cs="Times New Roman"/>
          <w:sz w:val="28"/>
          <w:szCs w:val="28"/>
          <w:lang w:val="en-US"/>
        </w:rPr>
        <w:t>Android</w:t>
      </w:r>
      <w:r w:rsidR="00EC2116">
        <w:rPr>
          <w:rFonts w:ascii="Times New Roman" w:hAnsi="Times New Roman" w:cs="Times New Roman"/>
          <w:sz w:val="28"/>
          <w:szCs w:val="28"/>
        </w:rPr>
        <w:t xml:space="preserve">, а завтра он приобретёт себе смартфон на базе </w:t>
      </w:r>
      <w:r w:rsidR="00EC2116">
        <w:rPr>
          <w:rFonts w:ascii="Times New Roman" w:hAnsi="Times New Roman" w:cs="Times New Roman"/>
          <w:sz w:val="28"/>
          <w:szCs w:val="28"/>
          <w:lang w:val="en-US"/>
        </w:rPr>
        <w:t>iOS</w:t>
      </w:r>
      <w:r w:rsidR="00EC2116">
        <w:rPr>
          <w:rFonts w:ascii="Times New Roman" w:hAnsi="Times New Roman" w:cs="Times New Roman"/>
          <w:sz w:val="28"/>
          <w:szCs w:val="28"/>
        </w:rPr>
        <w:t xml:space="preserve">, а решение с кроссплатформенностью позволит сохранить все данные пользователя и пользоваться ими с различных устройств, включая ПК и ноутбуки. Приложение </w:t>
      </w:r>
      <w:proofErr w:type="spellStart"/>
      <w:r w:rsidR="00EC2116" w:rsidRPr="00F30B0E">
        <w:rPr>
          <w:rFonts w:ascii="Times New Roman" w:hAnsi="Times New Roman" w:cs="Times New Roman"/>
          <w:i/>
          <w:sz w:val="28"/>
          <w:szCs w:val="28"/>
        </w:rPr>
        <w:t>Boogie</w:t>
      </w:r>
      <w:proofErr w:type="spellEnd"/>
      <w:r w:rsidR="00EC2116" w:rsidRPr="00F30B0E">
        <w:rPr>
          <w:rFonts w:ascii="Times New Roman" w:hAnsi="Times New Roman" w:cs="Times New Roman"/>
          <w:i/>
          <w:sz w:val="28"/>
          <w:szCs w:val="28"/>
        </w:rPr>
        <w:t xml:space="preserve"> – </w:t>
      </w:r>
      <w:proofErr w:type="spellStart"/>
      <w:r w:rsidR="00EC2116" w:rsidRPr="00F30B0E">
        <w:rPr>
          <w:rFonts w:ascii="Times New Roman" w:hAnsi="Times New Roman" w:cs="Times New Roman"/>
          <w:i/>
          <w:sz w:val="28"/>
          <w:szCs w:val="28"/>
        </w:rPr>
        <w:t>Skydiving</w:t>
      </w:r>
      <w:proofErr w:type="spellEnd"/>
      <w:r w:rsidR="00EC2116" w:rsidRPr="00F30B0E">
        <w:rPr>
          <w:rFonts w:ascii="Times New Roman" w:hAnsi="Times New Roman" w:cs="Times New Roman"/>
          <w:i/>
          <w:sz w:val="28"/>
          <w:szCs w:val="28"/>
        </w:rPr>
        <w:t xml:space="preserve"> </w:t>
      </w:r>
      <w:proofErr w:type="spellStart"/>
      <w:r w:rsidR="00EC2116" w:rsidRPr="00F30B0E">
        <w:rPr>
          <w:rFonts w:ascii="Times New Roman" w:hAnsi="Times New Roman" w:cs="Times New Roman"/>
          <w:i/>
          <w:sz w:val="28"/>
          <w:szCs w:val="28"/>
        </w:rPr>
        <w:t>logbook</w:t>
      </w:r>
      <w:proofErr w:type="spellEnd"/>
      <w:r w:rsidR="00EC2116">
        <w:rPr>
          <w:rFonts w:ascii="Times New Roman" w:hAnsi="Times New Roman" w:cs="Times New Roman"/>
          <w:i/>
          <w:sz w:val="28"/>
          <w:szCs w:val="28"/>
        </w:rPr>
        <w:t xml:space="preserve"> </w:t>
      </w:r>
      <w:r w:rsidR="00EC2116">
        <w:rPr>
          <w:rFonts w:ascii="Times New Roman" w:hAnsi="Times New Roman" w:cs="Times New Roman"/>
          <w:sz w:val="28"/>
          <w:szCs w:val="28"/>
        </w:rPr>
        <w:t xml:space="preserve">является клиент-серверным, имеет возможность регистрации и хранения информации о пользователе. </w:t>
      </w:r>
      <w:r w:rsidR="00C95CDC">
        <w:rPr>
          <w:rFonts w:ascii="Times New Roman" w:hAnsi="Times New Roman" w:cs="Times New Roman"/>
          <w:sz w:val="28"/>
          <w:szCs w:val="28"/>
        </w:rPr>
        <w:t xml:space="preserve">Есть возможность выгрузки </w:t>
      </w:r>
      <w:r w:rsidR="00CE181C">
        <w:rPr>
          <w:rFonts w:ascii="Times New Roman" w:hAnsi="Times New Roman" w:cs="Times New Roman"/>
          <w:sz w:val="28"/>
          <w:szCs w:val="28"/>
        </w:rPr>
        <w:t>статистических данных из прилож</w:t>
      </w:r>
      <w:r w:rsidR="00C95CDC">
        <w:rPr>
          <w:rFonts w:ascii="Times New Roman" w:hAnsi="Times New Roman" w:cs="Times New Roman"/>
          <w:sz w:val="28"/>
          <w:szCs w:val="28"/>
        </w:rPr>
        <w:t xml:space="preserve">ения в </w:t>
      </w:r>
      <w:r w:rsidR="00C95CDC">
        <w:rPr>
          <w:rFonts w:ascii="Times New Roman" w:hAnsi="Times New Roman" w:cs="Times New Roman"/>
          <w:sz w:val="28"/>
          <w:szCs w:val="28"/>
          <w:lang w:val="en-US"/>
        </w:rPr>
        <w:t>Ex</w:t>
      </w:r>
      <w:r w:rsidR="00C95CDC">
        <w:rPr>
          <w:rFonts w:ascii="Times New Roman" w:hAnsi="Times New Roman" w:cs="Times New Roman"/>
          <w:sz w:val="28"/>
          <w:szCs w:val="28"/>
        </w:rPr>
        <w:t>c</w:t>
      </w:r>
      <w:r w:rsidR="00C95CDC">
        <w:rPr>
          <w:rFonts w:ascii="Times New Roman" w:hAnsi="Times New Roman" w:cs="Times New Roman"/>
          <w:sz w:val="28"/>
          <w:szCs w:val="28"/>
          <w:lang w:val="en-US"/>
        </w:rPr>
        <w:t>el</w:t>
      </w:r>
      <w:r w:rsidR="00C95CDC" w:rsidRPr="00C95CDC">
        <w:rPr>
          <w:rFonts w:ascii="Times New Roman" w:hAnsi="Times New Roman" w:cs="Times New Roman"/>
          <w:sz w:val="28"/>
          <w:szCs w:val="28"/>
        </w:rPr>
        <w:t xml:space="preserve"> </w:t>
      </w:r>
      <w:r w:rsidR="00C95CDC">
        <w:rPr>
          <w:rFonts w:ascii="Times New Roman" w:hAnsi="Times New Roman" w:cs="Times New Roman"/>
          <w:sz w:val="28"/>
          <w:szCs w:val="28"/>
        </w:rPr>
        <w:t xml:space="preserve">файл. </w:t>
      </w:r>
      <w:r w:rsidR="00EC2116">
        <w:rPr>
          <w:rFonts w:ascii="Times New Roman" w:hAnsi="Times New Roman" w:cs="Times New Roman"/>
          <w:sz w:val="28"/>
          <w:szCs w:val="28"/>
        </w:rPr>
        <w:t>Внутри себя приложение имеет несколько активностей, часть из которых будет продемонстрирована на рисунках ниже</w:t>
      </w:r>
      <w:r w:rsidR="00AE7A4E">
        <w:rPr>
          <w:rFonts w:ascii="Times New Roman" w:hAnsi="Times New Roman" w:cs="Times New Roman"/>
          <w:sz w:val="28"/>
          <w:szCs w:val="28"/>
        </w:rPr>
        <w:t xml:space="preserve"> [9</w:t>
      </w:r>
      <w:r w:rsidR="009967F0" w:rsidRPr="009967F0">
        <w:rPr>
          <w:rFonts w:ascii="Times New Roman" w:hAnsi="Times New Roman" w:cs="Times New Roman"/>
          <w:sz w:val="28"/>
          <w:szCs w:val="28"/>
        </w:rPr>
        <w:t>]</w:t>
      </w:r>
      <w:r w:rsidR="00EC2116">
        <w:rPr>
          <w:rFonts w:ascii="Times New Roman" w:hAnsi="Times New Roman" w:cs="Times New Roman"/>
          <w:sz w:val="28"/>
          <w:szCs w:val="28"/>
        </w:rPr>
        <w:t>:</w:t>
      </w:r>
    </w:p>
    <w:p w:rsidR="00EC2116" w:rsidRDefault="00EC2116" w:rsidP="00EC2116">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0C988BFA" wp14:editId="6D6FFBDE">
            <wp:extent cx="2562792" cy="3960000"/>
            <wp:effectExtent l="0" t="0" r="952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792" cy="3960000"/>
                    </a:xfrm>
                    <a:prstGeom prst="rect">
                      <a:avLst/>
                    </a:prstGeom>
                  </pic:spPr>
                </pic:pic>
              </a:graphicData>
            </a:graphic>
          </wp:inline>
        </w:drawing>
      </w:r>
    </w:p>
    <w:p w:rsidR="00EC2116" w:rsidRDefault="00E32213" w:rsidP="00EC2116">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00EC2116">
        <w:rPr>
          <w:rFonts w:ascii="Times New Roman" w:hAnsi="Times New Roman" w:cs="Times New Roman"/>
          <w:sz w:val="28"/>
          <w:szCs w:val="28"/>
        </w:rPr>
        <w:t xml:space="preserve">Пример демонстрации динамики прыжка из приложения </w:t>
      </w:r>
      <w:proofErr w:type="spellStart"/>
      <w:r w:rsidR="00EC2116" w:rsidRPr="00EC2116">
        <w:rPr>
          <w:rFonts w:ascii="Times New Roman" w:hAnsi="Times New Roman" w:cs="Times New Roman"/>
          <w:sz w:val="28"/>
          <w:szCs w:val="28"/>
        </w:rPr>
        <w:t>Boogie</w:t>
      </w:r>
      <w:proofErr w:type="spellEnd"/>
      <w:r w:rsidR="00EC2116" w:rsidRPr="00EC2116">
        <w:rPr>
          <w:rFonts w:ascii="Times New Roman" w:hAnsi="Times New Roman" w:cs="Times New Roman"/>
          <w:sz w:val="28"/>
          <w:szCs w:val="28"/>
        </w:rPr>
        <w:t xml:space="preserve"> – </w:t>
      </w:r>
      <w:proofErr w:type="spellStart"/>
      <w:r w:rsidR="00EC2116" w:rsidRPr="00EC2116">
        <w:rPr>
          <w:rFonts w:ascii="Times New Roman" w:hAnsi="Times New Roman" w:cs="Times New Roman"/>
          <w:sz w:val="28"/>
          <w:szCs w:val="28"/>
        </w:rPr>
        <w:t>Skydiving</w:t>
      </w:r>
      <w:proofErr w:type="spellEnd"/>
      <w:r w:rsidR="00EC2116" w:rsidRPr="00EC2116">
        <w:rPr>
          <w:rFonts w:ascii="Times New Roman" w:hAnsi="Times New Roman" w:cs="Times New Roman"/>
          <w:sz w:val="28"/>
          <w:szCs w:val="28"/>
        </w:rPr>
        <w:t xml:space="preserve"> </w:t>
      </w:r>
      <w:proofErr w:type="spellStart"/>
      <w:r w:rsidR="00EC2116" w:rsidRPr="00EC2116">
        <w:rPr>
          <w:rFonts w:ascii="Times New Roman" w:hAnsi="Times New Roman" w:cs="Times New Roman"/>
          <w:sz w:val="28"/>
          <w:szCs w:val="28"/>
        </w:rPr>
        <w:t>logbook</w:t>
      </w:r>
      <w:proofErr w:type="spellEnd"/>
    </w:p>
    <w:p w:rsidR="00EC2116" w:rsidRPr="00EC2116" w:rsidRDefault="00EC2116" w:rsidP="00EC2116">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lastRenderedPageBreak/>
        <w:drawing>
          <wp:inline distT="0" distB="0" distL="0" distR="0" wp14:anchorId="09CDE6E6" wp14:editId="054673F3">
            <wp:extent cx="2371525" cy="396000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525" cy="3960000"/>
                    </a:xfrm>
                    <a:prstGeom prst="rect">
                      <a:avLst/>
                    </a:prstGeom>
                  </pic:spPr>
                </pic:pic>
              </a:graphicData>
            </a:graphic>
          </wp:inline>
        </w:drawing>
      </w:r>
    </w:p>
    <w:p w:rsidR="000C3D9A" w:rsidRDefault="00E32213" w:rsidP="00EC2116">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00EC2116">
        <w:rPr>
          <w:rFonts w:ascii="Times New Roman" w:hAnsi="Times New Roman" w:cs="Times New Roman"/>
          <w:sz w:val="28"/>
          <w:szCs w:val="28"/>
        </w:rPr>
        <w:t>Пример демонстрации статистики парашютиста по количеству и типам совершённых прыжков</w:t>
      </w:r>
    </w:p>
    <w:p w:rsidR="001B4456" w:rsidRDefault="001B4456" w:rsidP="001B4456">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имеет приятный интерфейс с обилием различных иконок в тематике парашютного спорта. В приложении можно видеть динамику прыжка, однако у данной функции есть необходимость в дополнительном оборудовании, а именно: необходим электронной высотомеру, а сама функция будет доступна уже после прыжка, но является отличным примером интеграции технологии в спорт (рисунок 1.1). Есть возможность, как видно из рисунка 1.2, отмечать количество совершённых прыжков с указанием типа их исполнения в разрезе года. Это довольно интересный и правильный подход. Однако, у приложения есть небольшой недостаток – это отсутствие </w:t>
      </w:r>
      <w:proofErr w:type="spellStart"/>
      <w:r>
        <w:rPr>
          <w:rFonts w:ascii="Times New Roman" w:hAnsi="Times New Roman" w:cs="Times New Roman"/>
          <w:sz w:val="28"/>
          <w:szCs w:val="28"/>
        </w:rPr>
        <w:t>руссификации</w:t>
      </w:r>
      <w:proofErr w:type="spellEnd"/>
      <w:r>
        <w:rPr>
          <w:rFonts w:ascii="Times New Roman" w:hAnsi="Times New Roman" w:cs="Times New Roman"/>
          <w:sz w:val="28"/>
          <w:szCs w:val="28"/>
        </w:rPr>
        <w:t>, и по отзывам русскоязычных пользователей именно это отталкивает их от пользования данным приложением.</w:t>
      </w:r>
    </w:p>
    <w:p w:rsidR="001B4456" w:rsidRDefault="001B4456" w:rsidP="001B4456">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Вторым рассматриваемым конкурентом будет приложение со сходным с предыдущим названием: </w:t>
      </w:r>
      <w:r w:rsidRPr="00BD0E7A">
        <w:rPr>
          <w:rFonts w:ascii="Times New Roman" w:hAnsi="Times New Roman" w:cs="Times New Roman"/>
          <w:i/>
          <w:sz w:val="28"/>
          <w:szCs w:val="28"/>
          <w:lang w:val="en-US"/>
        </w:rPr>
        <w:t>Skydiving</w:t>
      </w:r>
      <w:r w:rsidRPr="00BD0E7A">
        <w:rPr>
          <w:rFonts w:ascii="Times New Roman" w:hAnsi="Times New Roman" w:cs="Times New Roman"/>
          <w:i/>
          <w:sz w:val="28"/>
          <w:szCs w:val="28"/>
        </w:rPr>
        <w:t xml:space="preserve"> </w:t>
      </w:r>
      <w:r w:rsidRPr="00BD0E7A">
        <w:rPr>
          <w:rFonts w:ascii="Times New Roman" w:hAnsi="Times New Roman" w:cs="Times New Roman"/>
          <w:i/>
          <w:sz w:val="28"/>
          <w:szCs w:val="28"/>
          <w:lang w:val="en-US"/>
        </w:rPr>
        <w:t>Logbook</w:t>
      </w:r>
      <w:r w:rsidR="00BD0E7A">
        <w:rPr>
          <w:rFonts w:ascii="Times New Roman" w:hAnsi="Times New Roman" w:cs="Times New Roman"/>
          <w:sz w:val="28"/>
          <w:szCs w:val="28"/>
        </w:rPr>
        <w:t xml:space="preserve">. Это также иностранное мобильное приложение, которое не имеет русского языка в своём интерфейсе. </w:t>
      </w:r>
      <w:r w:rsidR="00BD0E7A">
        <w:rPr>
          <w:rFonts w:ascii="Times New Roman" w:hAnsi="Times New Roman" w:cs="Times New Roman"/>
          <w:sz w:val="28"/>
          <w:szCs w:val="28"/>
        </w:rPr>
        <w:lastRenderedPageBreak/>
        <w:t>Приложение предоставляет следующие возможности своему пользователю</w:t>
      </w:r>
      <w:r w:rsidR="009967F0">
        <w:rPr>
          <w:rFonts w:ascii="Times New Roman" w:hAnsi="Times New Roman" w:cs="Times New Roman"/>
          <w:sz w:val="28"/>
          <w:szCs w:val="28"/>
          <w:lang w:val="en-US"/>
        </w:rPr>
        <w:t xml:space="preserve"> </w:t>
      </w:r>
      <w:r w:rsidR="00AE7A4E">
        <w:rPr>
          <w:rFonts w:ascii="Times New Roman" w:hAnsi="Times New Roman" w:cs="Times New Roman"/>
          <w:sz w:val="28"/>
          <w:szCs w:val="28"/>
        </w:rPr>
        <w:t>[10</w:t>
      </w:r>
      <w:r w:rsidR="009967F0" w:rsidRPr="009967F0">
        <w:rPr>
          <w:rFonts w:ascii="Times New Roman" w:hAnsi="Times New Roman" w:cs="Times New Roman"/>
          <w:sz w:val="28"/>
          <w:szCs w:val="28"/>
        </w:rPr>
        <w:t>]</w:t>
      </w:r>
      <w:r w:rsidR="00BD0E7A">
        <w:rPr>
          <w:rFonts w:ascii="Times New Roman" w:hAnsi="Times New Roman" w:cs="Times New Roman"/>
          <w:sz w:val="28"/>
          <w:szCs w:val="28"/>
        </w:rPr>
        <w:t>:</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 xml:space="preserve">Запись прыжков: №, дата, дропзона, воздушное судно, снаряжение, тип прыжка (на животе/групповая акробатика, </w:t>
      </w:r>
      <w:proofErr w:type="spellStart"/>
      <w:r w:rsidRPr="00BD0E7A">
        <w:rPr>
          <w:rFonts w:ascii="Times New Roman" w:hAnsi="Times New Roman" w:cs="Times New Roman"/>
          <w:sz w:val="28"/>
          <w:szCs w:val="28"/>
        </w:rPr>
        <w:t>фрифлай</w:t>
      </w:r>
      <w:proofErr w:type="spellEnd"/>
      <w:r w:rsidRPr="00BD0E7A">
        <w:rPr>
          <w:rFonts w:ascii="Times New Roman" w:hAnsi="Times New Roman" w:cs="Times New Roman"/>
          <w:sz w:val="28"/>
          <w:szCs w:val="28"/>
        </w:rPr>
        <w:t xml:space="preserve"> и т. п.), высота отделения/раскрытия (в футах или метрах), задержк</w:t>
      </w:r>
      <w:r>
        <w:rPr>
          <w:rFonts w:ascii="Times New Roman" w:hAnsi="Times New Roman" w:cs="Times New Roman"/>
          <w:sz w:val="28"/>
          <w:szCs w:val="28"/>
        </w:rPr>
        <w:t>а, отцепка, заметки и диаграмма;</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Лицензированные парашютисты могут подпи</w:t>
      </w:r>
      <w:r>
        <w:rPr>
          <w:rFonts w:ascii="Times New Roman" w:hAnsi="Times New Roman" w:cs="Times New Roman"/>
          <w:sz w:val="28"/>
          <w:szCs w:val="28"/>
        </w:rPr>
        <w:t>сывать записи прыжков в журнале;</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 xml:space="preserve">Просмотр статистики общего количества </w:t>
      </w:r>
      <w:r>
        <w:rPr>
          <w:rFonts w:ascii="Times New Roman" w:hAnsi="Times New Roman" w:cs="Times New Roman"/>
          <w:sz w:val="28"/>
          <w:szCs w:val="28"/>
        </w:rPr>
        <w:t>прыжков, общего времени падения и</w:t>
      </w:r>
      <w:r w:rsidRPr="00BD0E7A">
        <w:rPr>
          <w:rFonts w:ascii="Times New Roman" w:hAnsi="Times New Roman" w:cs="Times New Roman"/>
          <w:sz w:val="28"/>
          <w:szCs w:val="28"/>
        </w:rPr>
        <w:t xml:space="preserve"> о</w:t>
      </w:r>
      <w:r>
        <w:rPr>
          <w:rFonts w:ascii="Times New Roman" w:hAnsi="Times New Roman" w:cs="Times New Roman"/>
          <w:sz w:val="28"/>
          <w:szCs w:val="28"/>
        </w:rPr>
        <w:t>тцепок;</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 xml:space="preserve">Управление снаряжением, включая компоненты/серийные номера и напоминания о техобслуживании (например, </w:t>
      </w:r>
      <w:proofErr w:type="spellStart"/>
      <w:r w:rsidRPr="00BD0E7A">
        <w:rPr>
          <w:rFonts w:ascii="Times New Roman" w:hAnsi="Times New Roman" w:cs="Times New Roman"/>
          <w:sz w:val="28"/>
          <w:szCs w:val="28"/>
        </w:rPr>
        <w:t>п</w:t>
      </w:r>
      <w:r>
        <w:rPr>
          <w:rFonts w:ascii="Times New Roman" w:hAnsi="Times New Roman" w:cs="Times New Roman"/>
          <w:sz w:val="28"/>
          <w:szCs w:val="28"/>
        </w:rPr>
        <w:t>ереукладка</w:t>
      </w:r>
      <w:proofErr w:type="spellEnd"/>
      <w:r>
        <w:rPr>
          <w:rFonts w:ascii="Times New Roman" w:hAnsi="Times New Roman" w:cs="Times New Roman"/>
          <w:sz w:val="28"/>
          <w:szCs w:val="28"/>
        </w:rPr>
        <w:t xml:space="preserve"> на следующей неделе);</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 xml:space="preserve">Управления </w:t>
      </w:r>
      <w:proofErr w:type="spellStart"/>
      <w:r w:rsidRPr="00BD0E7A">
        <w:rPr>
          <w:rFonts w:ascii="Times New Roman" w:hAnsi="Times New Roman" w:cs="Times New Roman"/>
          <w:sz w:val="28"/>
          <w:szCs w:val="28"/>
        </w:rPr>
        <w:t>дропзонами</w:t>
      </w:r>
      <w:proofErr w:type="spellEnd"/>
      <w:r w:rsidRPr="00BD0E7A">
        <w:rPr>
          <w:rFonts w:ascii="Times New Roman" w:hAnsi="Times New Roman" w:cs="Times New Roman"/>
          <w:sz w:val="28"/>
          <w:szCs w:val="28"/>
        </w:rPr>
        <w:t>, с возможностью установки домашней</w:t>
      </w:r>
      <w:r>
        <w:rPr>
          <w:rFonts w:ascii="Times New Roman" w:hAnsi="Times New Roman" w:cs="Times New Roman"/>
          <w:sz w:val="28"/>
          <w:szCs w:val="28"/>
        </w:rPr>
        <w:t>;</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Управление воздушными суднами (около дюжины уже встроено в программу)</w:t>
      </w:r>
      <w:r>
        <w:rPr>
          <w:rFonts w:ascii="Times New Roman" w:hAnsi="Times New Roman" w:cs="Times New Roman"/>
          <w:sz w:val="28"/>
          <w:szCs w:val="28"/>
        </w:rPr>
        <w:t>;</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Расчёт загрузки крыла, желаемого размера купола и дополнительного веса для достижения желаемой загрузки</w:t>
      </w:r>
      <w:r>
        <w:rPr>
          <w:rFonts w:ascii="Times New Roman" w:hAnsi="Times New Roman" w:cs="Times New Roman"/>
          <w:sz w:val="28"/>
          <w:szCs w:val="28"/>
        </w:rPr>
        <w:t>;</w:t>
      </w:r>
    </w:p>
    <w:p w:rsidR="00BD0E7A" w:rsidRP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Импорт и экспорт для резервного копирования, передачи и печати Вашего журнала</w:t>
      </w:r>
      <w:r>
        <w:rPr>
          <w:rFonts w:ascii="Times New Roman" w:hAnsi="Times New Roman" w:cs="Times New Roman"/>
          <w:sz w:val="28"/>
          <w:szCs w:val="28"/>
        </w:rPr>
        <w:t>;</w:t>
      </w:r>
    </w:p>
    <w:p w:rsidR="00BD0E7A" w:rsidRDefault="00BD0E7A" w:rsidP="00B43B74">
      <w:pPr>
        <w:pStyle w:val="a3"/>
        <w:numPr>
          <w:ilvl w:val="0"/>
          <w:numId w:val="10"/>
        </w:numPr>
        <w:tabs>
          <w:tab w:val="right" w:leader="dot" w:pos="9355"/>
        </w:tabs>
        <w:spacing w:after="0" w:line="360" w:lineRule="auto"/>
        <w:jc w:val="both"/>
        <w:rPr>
          <w:rFonts w:ascii="Times New Roman" w:hAnsi="Times New Roman" w:cs="Times New Roman"/>
          <w:sz w:val="28"/>
          <w:szCs w:val="28"/>
        </w:rPr>
      </w:pPr>
      <w:r w:rsidRPr="00BD0E7A">
        <w:rPr>
          <w:rFonts w:ascii="Times New Roman" w:hAnsi="Times New Roman" w:cs="Times New Roman"/>
          <w:sz w:val="28"/>
          <w:szCs w:val="28"/>
        </w:rPr>
        <w:t>Раздел истории для ввода предыдущего времени падения и количества отцепок.</w:t>
      </w:r>
    </w:p>
    <w:p w:rsidR="00BD0E7A" w:rsidRDefault="00BD0E7A" w:rsidP="00BD0E7A">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можно видеть, приложение несёт в себе большой функционал разной направленности. Приложение не имеет версии доя ПК, однако, также есть версии под ОС </w:t>
      </w:r>
      <w:r>
        <w:rPr>
          <w:rFonts w:ascii="Times New Roman" w:hAnsi="Times New Roman" w:cs="Times New Roman"/>
          <w:sz w:val="28"/>
          <w:szCs w:val="28"/>
          <w:lang w:val="en-US"/>
        </w:rPr>
        <w:t>Android</w:t>
      </w:r>
      <w:r w:rsidRPr="00BD0E7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iOS</w:t>
      </w:r>
      <w:r>
        <w:rPr>
          <w:rFonts w:ascii="Times New Roman" w:hAnsi="Times New Roman" w:cs="Times New Roman"/>
          <w:sz w:val="28"/>
          <w:szCs w:val="28"/>
        </w:rPr>
        <w:t>.</w:t>
      </w:r>
      <w:r w:rsidR="000A4A6C">
        <w:rPr>
          <w:rFonts w:ascii="Times New Roman" w:hAnsi="Times New Roman" w:cs="Times New Roman"/>
          <w:sz w:val="28"/>
          <w:szCs w:val="28"/>
        </w:rPr>
        <w:t xml:space="preserve"> </w:t>
      </w:r>
      <w:r w:rsidR="000A4A6C" w:rsidRPr="00BD0E7A">
        <w:rPr>
          <w:rFonts w:ascii="Times New Roman" w:hAnsi="Times New Roman" w:cs="Times New Roman"/>
          <w:i/>
          <w:sz w:val="28"/>
          <w:szCs w:val="28"/>
          <w:lang w:val="en-US"/>
        </w:rPr>
        <w:t>Skydiving</w:t>
      </w:r>
      <w:r w:rsidR="000A4A6C" w:rsidRPr="00BD0E7A">
        <w:rPr>
          <w:rFonts w:ascii="Times New Roman" w:hAnsi="Times New Roman" w:cs="Times New Roman"/>
          <w:i/>
          <w:sz w:val="28"/>
          <w:szCs w:val="28"/>
        </w:rPr>
        <w:t xml:space="preserve"> </w:t>
      </w:r>
      <w:r w:rsidR="000A4A6C" w:rsidRPr="00BD0E7A">
        <w:rPr>
          <w:rFonts w:ascii="Times New Roman" w:hAnsi="Times New Roman" w:cs="Times New Roman"/>
          <w:i/>
          <w:sz w:val="28"/>
          <w:szCs w:val="28"/>
          <w:lang w:val="en-US"/>
        </w:rPr>
        <w:t>Logbook</w:t>
      </w:r>
      <w:r w:rsidR="000A4A6C">
        <w:rPr>
          <w:rFonts w:ascii="Times New Roman" w:hAnsi="Times New Roman" w:cs="Times New Roman"/>
          <w:i/>
          <w:sz w:val="28"/>
          <w:szCs w:val="28"/>
        </w:rPr>
        <w:t xml:space="preserve"> </w:t>
      </w:r>
      <w:r w:rsidR="000A4A6C">
        <w:rPr>
          <w:rFonts w:ascii="Times New Roman" w:hAnsi="Times New Roman" w:cs="Times New Roman"/>
          <w:sz w:val="28"/>
          <w:szCs w:val="28"/>
        </w:rPr>
        <w:t xml:space="preserve">– это клиент-серверное приложение с возможностью регистрации, хранения и резервного копирования информации. Однако в приложении нет такой же интересной функции интеграции с внешним устройством, как в ранее рассмотренном. Зато есть возможность добавлять и хранить в облаке фотографии с прыжков, не </w:t>
      </w:r>
      <w:r w:rsidR="000A4A6C">
        <w:rPr>
          <w:rFonts w:ascii="Times New Roman" w:hAnsi="Times New Roman" w:cs="Times New Roman"/>
          <w:sz w:val="28"/>
          <w:szCs w:val="28"/>
        </w:rPr>
        <w:lastRenderedPageBreak/>
        <w:t>перегружая память сма</w:t>
      </w:r>
      <w:r w:rsidR="006B31F6">
        <w:rPr>
          <w:rFonts w:ascii="Times New Roman" w:hAnsi="Times New Roman" w:cs="Times New Roman"/>
          <w:sz w:val="28"/>
          <w:szCs w:val="28"/>
        </w:rPr>
        <w:t>р</w:t>
      </w:r>
      <w:r w:rsidR="000A4A6C">
        <w:rPr>
          <w:rFonts w:ascii="Times New Roman" w:hAnsi="Times New Roman" w:cs="Times New Roman"/>
          <w:sz w:val="28"/>
          <w:szCs w:val="28"/>
        </w:rPr>
        <w:t>тфона.</w:t>
      </w:r>
      <w:r w:rsidR="006B31F6">
        <w:rPr>
          <w:rFonts w:ascii="Times New Roman" w:hAnsi="Times New Roman" w:cs="Times New Roman"/>
          <w:sz w:val="28"/>
          <w:szCs w:val="28"/>
        </w:rPr>
        <w:t xml:space="preserve"> Далее, на рисунках 1.3 и 1.4 будут предоставлены скриншоты интерфейса мобильного приложения:</w:t>
      </w:r>
    </w:p>
    <w:p w:rsidR="006B31F6" w:rsidRDefault="006B31F6" w:rsidP="006B31F6">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574292D" wp14:editId="0F4BEF13">
            <wp:extent cx="2129319" cy="378000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19" cy="3780000"/>
                    </a:xfrm>
                    <a:prstGeom prst="rect">
                      <a:avLst/>
                    </a:prstGeom>
                  </pic:spPr>
                </pic:pic>
              </a:graphicData>
            </a:graphic>
          </wp:inline>
        </w:drawing>
      </w:r>
    </w:p>
    <w:p w:rsidR="006B31F6" w:rsidRPr="00F301CA" w:rsidRDefault="00E32213" w:rsidP="006B31F6">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1.3</w:t>
      </w:r>
      <w:r w:rsidR="006B31F6">
        <w:rPr>
          <w:rFonts w:ascii="Times New Roman" w:hAnsi="Times New Roman" w:cs="Times New Roman"/>
          <w:sz w:val="28"/>
          <w:szCs w:val="28"/>
        </w:rPr>
        <w:t xml:space="preserve"> Главное меню приложения </w:t>
      </w:r>
      <w:r w:rsidR="006B31F6" w:rsidRPr="006B31F6">
        <w:rPr>
          <w:rFonts w:ascii="Times New Roman" w:hAnsi="Times New Roman" w:cs="Times New Roman"/>
          <w:sz w:val="28"/>
          <w:szCs w:val="28"/>
          <w:lang w:val="en-US"/>
        </w:rPr>
        <w:t>Skydiving</w:t>
      </w:r>
      <w:r w:rsidR="006B31F6" w:rsidRPr="006B31F6">
        <w:rPr>
          <w:rFonts w:ascii="Times New Roman" w:hAnsi="Times New Roman" w:cs="Times New Roman"/>
          <w:sz w:val="28"/>
          <w:szCs w:val="28"/>
        </w:rPr>
        <w:t xml:space="preserve"> </w:t>
      </w:r>
      <w:r w:rsidR="006B31F6" w:rsidRPr="006B31F6">
        <w:rPr>
          <w:rFonts w:ascii="Times New Roman" w:hAnsi="Times New Roman" w:cs="Times New Roman"/>
          <w:sz w:val="28"/>
          <w:szCs w:val="28"/>
          <w:lang w:val="en-US"/>
        </w:rPr>
        <w:t>Logbook</w:t>
      </w:r>
    </w:p>
    <w:p w:rsidR="006B31F6" w:rsidRDefault="006B31F6" w:rsidP="006B31F6">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01B6288" wp14:editId="5B3B57CE">
            <wp:extent cx="2128544" cy="378000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8544" cy="3780000"/>
                    </a:xfrm>
                    <a:prstGeom prst="rect">
                      <a:avLst/>
                    </a:prstGeom>
                  </pic:spPr>
                </pic:pic>
              </a:graphicData>
            </a:graphic>
          </wp:inline>
        </w:drawing>
      </w:r>
    </w:p>
    <w:p w:rsidR="006B31F6" w:rsidRDefault="00E32213" w:rsidP="006B31F6">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1.4 </w:t>
      </w:r>
      <w:r w:rsidR="006B31F6">
        <w:rPr>
          <w:rFonts w:ascii="Times New Roman" w:hAnsi="Times New Roman" w:cs="Times New Roman"/>
          <w:sz w:val="28"/>
          <w:szCs w:val="28"/>
        </w:rPr>
        <w:t>Список совершённых прыжков с пометкой о количественном номере прыжка</w:t>
      </w:r>
    </w:p>
    <w:p w:rsidR="006B31F6" w:rsidRDefault="006B31F6" w:rsidP="006B31F6">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Приложение имеет интуитивно понятный интерфейс, не перегружено иконками, цветовая гамма выдержанная, но простая. </w:t>
      </w:r>
      <w:r w:rsidR="00C95CDC">
        <w:rPr>
          <w:rFonts w:ascii="Times New Roman" w:hAnsi="Times New Roman" w:cs="Times New Roman"/>
          <w:sz w:val="28"/>
          <w:szCs w:val="28"/>
        </w:rPr>
        <w:t>Также</w:t>
      </w:r>
      <w:r>
        <w:rPr>
          <w:rFonts w:ascii="Times New Roman" w:hAnsi="Times New Roman" w:cs="Times New Roman"/>
          <w:sz w:val="28"/>
          <w:szCs w:val="28"/>
        </w:rPr>
        <w:t xml:space="preserve"> плюсом является возможность выгрузки данных о прыжках в отдельный документ.</w:t>
      </w:r>
    </w:p>
    <w:p w:rsidR="00C95CDC" w:rsidRDefault="00C95CDC" w:rsidP="00966842">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Третьим рассматриваемым приложе</w:t>
      </w:r>
      <w:r w:rsidR="00966842">
        <w:rPr>
          <w:rFonts w:ascii="Times New Roman" w:hAnsi="Times New Roman" w:cs="Times New Roman"/>
          <w:sz w:val="28"/>
          <w:szCs w:val="28"/>
        </w:rPr>
        <w:t xml:space="preserve">нием будет обучающее приложение </w:t>
      </w:r>
      <w:proofErr w:type="spellStart"/>
      <w:r w:rsidRPr="00966842">
        <w:rPr>
          <w:rFonts w:ascii="Times New Roman" w:hAnsi="Times New Roman" w:cs="Times New Roman"/>
          <w:i/>
          <w:sz w:val="28"/>
          <w:szCs w:val="28"/>
        </w:rPr>
        <w:t>Rhythm</w:t>
      </w:r>
      <w:proofErr w:type="spellEnd"/>
      <w:r w:rsidRPr="00966842">
        <w:rPr>
          <w:rFonts w:ascii="Times New Roman" w:hAnsi="Times New Roman" w:cs="Times New Roman"/>
          <w:i/>
          <w:sz w:val="28"/>
          <w:szCs w:val="28"/>
        </w:rPr>
        <w:t xml:space="preserve"> </w:t>
      </w:r>
      <w:proofErr w:type="spellStart"/>
      <w:r w:rsidRPr="00966842">
        <w:rPr>
          <w:rFonts w:ascii="Times New Roman" w:hAnsi="Times New Roman" w:cs="Times New Roman"/>
          <w:i/>
          <w:sz w:val="28"/>
          <w:szCs w:val="28"/>
        </w:rPr>
        <w:t>Skydiving</w:t>
      </w:r>
      <w:proofErr w:type="spellEnd"/>
      <w:r w:rsidRPr="00966842">
        <w:rPr>
          <w:rFonts w:ascii="Times New Roman" w:hAnsi="Times New Roman" w:cs="Times New Roman"/>
          <w:i/>
          <w:sz w:val="28"/>
          <w:szCs w:val="28"/>
        </w:rPr>
        <w:t xml:space="preserve"> 401</w:t>
      </w:r>
      <w:r w:rsidR="005023C4">
        <w:rPr>
          <w:rFonts w:ascii="Times New Roman" w:hAnsi="Times New Roman" w:cs="Times New Roman"/>
          <w:sz w:val="28"/>
          <w:szCs w:val="28"/>
        </w:rPr>
        <w:t>. Также иностранное приложение</w:t>
      </w:r>
      <w:r w:rsidR="00966842">
        <w:rPr>
          <w:rFonts w:ascii="Times New Roman" w:hAnsi="Times New Roman" w:cs="Times New Roman"/>
          <w:sz w:val="28"/>
          <w:szCs w:val="28"/>
        </w:rPr>
        <w:t xml:space="preserve">, не имеет перевода на русский язык, имеет версии для ОС </w:t>
      </w:r>
      <w:r w:rsidR="00966842">
        <w:rPr>
          <w:rFonts w:ascii="Times New Roman" w:hAnsi="Times New Roman" w:cs="Times New Roman"/>
          <w:sz w:val="28"/>
          <w:szCs w:val="28"/>
          <w:lang w:val="en-US"/>
        </w:rPr>
        <w:t>Android</w:t>
      </w:r>
      <w:r w:rsidR="00966842" w:rsidRPr="00BD0E7A">
        <w:rPr>
          <w:rFonts w:ascii="Times New Roman" w:hAnsi="Times New Roman" w:cs="Times New Roman"/>
          <w:sz w:val="28"/>
          <w:szCs w:val="28"/>
        </w:rPr>
        <w:t xml:space="preserve"> </w:t>
      </w:r>
      <w:r w:rsidR="00966842">
        <w:rPr>
          <w:rFonts w:ascii="Times New Roman" w:hAnsi="Times New Roman" w:cs="Times New Roman"/>
          <w:sz w:val="28"/>
          <w:szCs w:val="28"/>
        </w:rPr>
        <w:t xml:space="preserve">и </w:t>
      </w:r>
      <w:r w:rsidR="00966842">
        <w:rPr>
          <w:rFonts w:ascii="Times New Roman" w:hAnsi="Times New Roman" w:cs="Times New Roman"/>
          <w:sz w:val="28"/>
          <w:szCs w:val="28"/>
          <w:lang w:val="en-US"/>
        </w:rPr>
        <w:t>iOS</w:t>
      </w:r>
      <w:r w:rsidR="00966842">
        <w:rPr>
          <w:rFonts w:ascii="Times New Roman" w:hAnsi="Times New Roman" w:cs="Times New Roman"/>
          <w:sz w:val="28"/>
          <w:szCs w:val="28"/>
        </w:rPr>
        <w:t xml:space="preserve"> и несёт в себе следующий функционал</w:t>
      </w:r>
      <w:r w:rsidR="009967F0">
        <w:rPr>
          <w:rFonts w:ascii="Times New Roman" w:hAnsi="Times New Roman" w:cs="Times New Roman"/>
          <w:sz w:val="28"/>
          <w:szCs w:val="28"/>
        </w:rPr>
        <w:t xml:space="preserve"> </w:t>
      </w:r>
      <w:r w:rsidR="00AE7A4E">
        <w:rPr>
          <w:rFonts w:ascii="Times New Roman" w:hAnsi="Times New Roman" w:cs="Times New Roman"/>
          <w:sz w:val="28"/>
          <w:szCs w:val="28"/>
        </w:rPr>
        <w:t>[10</w:t>
      </w:r>
      <w:r w:rsidR="009967F0" w:rsidRPr="009967F0">
        <w:rPr>
          <w:rFonts w:ascii="Times New Roman" w:hAnsi="Times New Roman" w:cs="Times New Roman"/>
          <w:sz w:val="28"/>
          <w:szCs w:val="28"/>
        </w:rPr>
        <w:t>]</w:t>
      </w:r>
      <w:r w:rsidR="00966842">
        <w:rPr>
          <w:rFonts w:ascii="Times New Roman" w:hAnsi="Times New Roman" w:cs="Times New Roman"/>
          <w:sz w:val="28"/>
          <w:szCs w:val="28"/>
        </w:rPr>
        <w:t>:</w:t>
      </w:r>
    </w:p>
    <w:p w:rsidR="00966842" w:rsidRPr="00966842" w:rsidRDefault="00966842" w:rsidP="00B43B74">
      <w:pPr>
        <w:pStyle w:val="a3"/>
        <w:numPr>
          <w:ilvl w:val="0"/>
          <w:numId w:val="11"/>
        </w:numPr>
        <w:tabs>
          <w:tab w:val="right" w:leader="dot" w:pos="9355"/>
        </w:tabs>
        <w:spacing w:after="0" w:line="360" w:lineRule="auto"/>
        <w:jc w:val="both"/>
        <w:rPr>
          <w:rFonts w:ascii="Times New Roman" w:hAnsi="Times New Roman" w:cs="Times New Roman"/>
          <w:sz w:val="28"/>
          <w:szCs w:val="28"/>
        </w:rPr>
      </w:pPr>
      <w:r w:rsidRPr="00966842">
        <w:rPr>
          <w:rFonts w:ascii="Times New Roman" w:hAnsi="Times New Roman" w:cs="Times New Roman"/>
          <w:sz w:val="28"/>
          <w:szCs w:val="28"/>
        </w:rPr>
        <w:t xml:space="preserve">Статьи и </w:t>
      </w:r>
      <w:r>
        <w:rPr>
          <w:rFonts w:ascii="Times New Roman" w:hAnsi="Times New Roman" w:cs="Times New Roman"/>
          <w:sz w:val="28"/>
          <w:szCs w:val="28"/>
        </w:rPr>
        <w:t>иная информация</w:t>
      </w:r>
      <w:r w:rsidRPr="00966842">
        <w:rPr>
          <w:rFonts w:ascii="Times New Roman" w:hAnsi="Times New Roman" w:cs="Times New Roman"/>
          <w:sz w:val="28"/>
          <w:szCs w:val="28"/>
        </w:rPr>
        <w:t xml:space="preserve"> о том, как научиться </w:t>
      </w:r>
      <w:r>
        <w:rPr>
          <w:rFonts w:ascii="Times New Roman" w:hAnsi="Times New Roman" w:cs="Times New Roman"/>
          <w:sz w:val="28"/>
          <w:szCs w:val="28"/>
        </w:rPr>
        <w:t>различным способам отделения</w:t>
      </w:r>
      <w:r w:rsidRPr="00966842">
        <w:rPr>
          <w:rFonts w:ascii="Times New Roman" w:hAnsi="Times New Roman" w:cs="Times New Roman"/>
          <w:sz w:val="28"/>
          <w:szCs w:val="28"/>
        </w:rPr>
        <w:t>, как формировать и планировать</w:t>
      </w:r>
      <w:r>
        <w:rPr>
          <w:rFonts w:ascii="Times New Roman" w:hAnsi="Times New Roman" w:cs="Times New Roman"/>
          <w:sz w:val="28"/>
          <w:szCs w:val="28"/>
        </w:rPr>
        <w:t xml:space="preserve"> </w:t>
      </w:r>
      <w:r w:rsidRPr="00966842">
        <w:rPr>
          <w:rFonts w:ascii="Times New Roman" w:hAnsi="Times New Roman" w:cs="Times New Roman"/>
          <w:sz w:val="28"/>
          <w:szCs w:val="28"/>
        </w:rPr>
        <w:t>команд</w:t>
      </w:r>
      <w:r>
        <w:rPr>
          <w:rFonts w:ascii="Times New Roman" w:hAnsi="Times New Roman" w:cs="Times New Roman"/>
          <w:sz w:val="28"/>
          <w:szCs w:val="28"/>
        </w:rPr>
        <w:t>у</w:t>
      </w:r>
      <w:r w:rsidRPr="00966842">
        <w:rPr>
          <w:rFonts w:ascii="Times New Roman" w:hAnsi="Times New Roman" w:cs="Times New Roman"/>
          <w:sz w:val="28"/>
          <w:szCs w:val="28"/>
        </w:rPr>
        <w:t xml:space="preserve">, советы по выступлениям, техники </w:t>
      </w:r>
      <w:proofErr w:type="spellStart"/>
      <w:r w:rsidRPr="00966842">
        <w:rPr>
          <w:rFonts w:ascii="Times New Roman" w:hAnsi="Times New Roman" w:cs="Times New Roman"/>
          <w:sz w:val="28"/>
          <w:szCs w:val="28"/>
        </w:rPr>
        <w:t>бодифлайта</w:t>
      </w:r>
      <w:proofErr w:type="spellEnd"/>
      <w:r>
        <w:rPr>
          <w:rFonts w:ascii="Times New Roman" w:hAnsi="Times New Roman" w:cs="Times New Roman"/>
          <w:sz w:val="28"/>
          <w:szCs w:val="28"/>
        </w:rPr>
        <w:t>;</w:t>
      </w:r>
    </w:p>
    <w:p w:rsidR="00966842" w:rsidRPr="00966842" w:rsidRDefault="00966842" w:rsidP="00B43B74">
      <w:pPr>
        <w:pStyle w:val="a3"/>
        <w:numPr>
          <w:ilvl w:val="0"/>
          <w:numId w:val="11"/>
        </w:numPr>
        <w:tabs>
          <w:tab w:val="right" w:leader="dot" w:pos="9355"/>
        </w:tabs>
        <w:spacing w:after="0" w:line="360" w:lineRule="auto"/>
        <w:jc w:val="both"/>
        <w:rPr>
          <w:rFonts w:ascii="Times New Roman" w:hAnsi="Times New Roman" w:cs="Times New Roman"/>
          <w:sz w:val="28"/>
          <w:szCs w:val="28"/>
        </w:rPr>
      </w:pPr>
      <w:r w:rsidRPr="00966842">
        <w:rPr>
          <w:rFonts w:ascii="Times New Roman" w:hAnsi="Times New Roman" w:cs="Times New Roman"/>
          <w:sz w:val="28"/>
          <w:szCs w:val="28"/>
        </w:rPr>
        <w:t>Планы непрерывности ритма с цветовой кодировкой слота для новичков и</w:t>
      </w:r>
      <w:r>
        <w:rPr>
          <w:rFonts w:ascii="Times New Roman" w:hAnsi="Times New Roman" w:cs="Times New Roman"/>
          <w:sz w:val="28"/>
          <w:szCs w:val="28"/>
        </w:rPr>
        <w:t xml:space="preserve"> </w:t>
      </w:r>
      <w:r w:rsidRPr="00966842">
        <w:rPr>
          <w:rFonts w:ascii="Times New Roman" w:hAnsi="Times New Roman" w:cs="Times New Roman"/>
          <w:sz w:val="28"/>
          <w:szCs w:val="28"/>
        </w:rPr>
        <w:t>продвинутые блочные методы, включая ключевые промежуточные изображения</w:t>
      </w:r>
      <w:r>
        <w:rPr>
          <w:rFonts w:ascii="Times New Roman" w:hAnsi="Times New Roman" w:cs="Times New Roman"/>
          <w:sz w:val="28"/>
          <w:szCs w:val="28"/>
        </w:rPr>
        <w:t xml:space="preserve"> различных фигур;</w:t>
      </w:r>
    </w:p>
    <w:p w:rsidR="00966842" w:rsidRDefault="00966842" w:rsidP="00B43B74">
      <w:pPr>
        <w:pStyle w:val="a3"/>
        <w:numPr>
          <w:ilvl w:val="0"/>
          <w:numId w:val="11"/>
        </w:numPr>
        <w:tabs>
          <w:tab w:val="right" w:leader="dot" w:pos="9355"/>
        </w:tabs>
        <w:spacing w:after="0" w:line="360" w:lineRule="auto"/>
        <w:jc w:val="both"/>
        <w:rPr>
          <w:rFonts w:ascii="Times New Roman" w:hAnsi="Times New Roman" w:cs="Times New Roman"/>
          <w:sz w:val="28"/>
          <w:szCs w:val="28"/>
        </w:rPr>
      </w:pPr>
      <w:r w:rsidRPr="00966842">
        <w:rPr>
          <w:rFonts w:ascii="Times New Roman" w:hAnsi="Times New Roman" w:cs="Times New Roman"/>
          <w:sz w:val="28"/>
          <w:szCs w:val="28"/>
        </w:rPr>
        <w:t xml:space="preserve">Интерактивные </w:t>
      </w:r>
      <w:proofErr w:type="spellStart"/>
      <w:r w:rsidRPr="00966842">
        <w:rPr>
          <w:rFonts w:ascii="Times New Roman" w:hAnsi="Times New Roman" w:cs="Times New Roman"/>
          <w:sz w:val="28"/>
          <w:szCs w:val="28"/>
        </w:rPr>
        <w:t>флеш</w:t>
      </w:r>
      <w:proofErr w:type="spellEnd"/>
      <w:r w:rsidRPr="00966842">
        <w:rPr>
          <w:rFonts w:ascii="Times New Roman" w:hAnsi="Times New Roman" w:cs="Times New Roman"/>
          <w:sz w:val="28"/>
          <w:szCs w:val="28"/>
        </w:rPr>
        <w:t>-карты, которые помогут вам изучить построения</w:t>
      </w:r>
      <w:r>
        <w:rPr>
          <w:rFonts w:ascii="Times New Roman" w:hAnsi="Times New Roman" w:cs="Times New Roman"/>
          <w:sz w:val="28"/>
          <w:szCs w:val="28"/>
        </w:rPr>
        <w:t xml:space="preserve"> фигур в воздухе.</w:t>
      </w:r>
    </w:p>
    <w:p w:rsidR="00966842" w:rsidRDefault="00966842" w:rsidP="00966842">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является довольно интересным для профессионалов в парашютном спорте, но будет абсолютно бесполезно для новичков. Данное приложение будет удобно использовать перед планирование</w:t>
      </w:r>
      <w:r w:rsidR="005023C4">
        <w:rPr>
          <w:rFonts w:ascii="Times New Roman" w:hAnsi="Times New Roman" w:cs="Times New Roman"/>
          <w:sz w:val="28"/>
          <w:szCs w:val="28"/>
        </w:rPr>
        <w:t>м</w:t>
      </w:r>
      <w:r>
        <w:rPr>
          <w:rFonts w:ascii="Times New Roman" w:hAnsi="Times New Roman" w:cs="Times New Roman"/>
          <w:sz w:val="28"/>
          <w:szCs w:val="28"/>
        </w:rPr>
        <w:t xml:space="preserve"> групповых затяжных прыжков с парашютом, но оно не имеет иного функционала, не имеет возможности регистрации и хранения необходимой информации на сервере. Вся необходимая информация хранится именно на клиенте с возможностью перехода по вложенным ссылкам на полезные статьи. Имеет интуитивно понятный </w:t>
      </w:r>
      <w:proofErr w:type="spellStart"/>
      <w:r>
        <w:rPr>
          <w:rFonts w:ascii="Times New Roman" w:hAnsi="Times New Roman" w:cs="Times New Roman"/>
          <w:sz w:val="28"/>
          <w:szCs w:val="28"/>
        </w:rPr>
        <w:t>интрефейс</w:t>
      </w:r>
      <w:proofErr w:type="spellEnd"/>
      <w:r>
        <w:rPr>
          <w:rFonts w:ascii="Times New Roman" w:hAnsi="Times New Roman" w:cs="Times New Roman"/>
          <w:sz w:val="28"/>
          <w:szCs w:val="28"/>
        </w:rPr>
        <w:t>, пример которого будет предоставлен на рисунке 1.5 ниже:</w:t>
      </w:r>
    </w:p>
    <w:p w:rsidR="00966842" w:rsidRDefault="00966842" w:rsidP="00966842">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08560A7" wp14:editId="2584C661">
            <wp:extent cx="2056744" cy="3960000"/>
            <wp:effectExtent l="0" t="0" r="127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71" r="1" b="1149"/>
                    <a:stretch/>
                  </pic:blipFill>
                  <pic:spPr bwMode="auto">
                    <a:xfrm>
                      <a:off x="0" y="0"/>
                      <a:ext cx="2056744" cy="3960000"/>
                    </a:xfrm>
                    <a:prstGeom prst="rect">
                      <a:avLst/>
                    </a:prstGeom>
                    <a:ln>
                      <a:noFill/>
                    </a:ln>
                    <a:extLst>
                      <a:ext uri="{53640926-AAD7-44D8-BBD7-CCE9431645EC}">
                        <a14:shadowObscured xmlns:a14="http://schemas.microsoft.com/office/drawing/2010/main"/>
                      </a:ext>
                    </a:extLst>
                  </pic:spPr>
                </pic:pic>
              </a:graphicData>
            </a:graphic>
          </wp:inline>
        </w:drawing>
      </w:r>
    </w:p>
    <w:p w:rsidR="00966842" w:rsidRPr="00966842" w:rsidRDefault="00E32213" w:rsidP="00966842">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1.5 </w:t>
      </w:r>
      <w:r w:rsidR="00966842">
        <w:rPr>
          <w:rFonts w:ascii="Times New Roman" w:hAnsi="Times New Roman" w:cs="Times New Roman"/>
          <w:sz w:val="28"/>
          <w:szCs w:val="28"/>
        </w:rPr>
        <w:t xml:space="preserve">Главное меню приложения </w:t>
      </w:r>
      <w:proofErr w:type="spellStart"/>
      <w:r w:rsidR="00966842" w:rsidRPr="00C95CDC">
        <w:rPr>
          <w:rFonts w:ascii="Times New Roman" w:hAnsi="Times New Roman" w:cs="Times New Roman"/>
          <w:sz w:val="28"/>
          <w:szCs w:val="28"/>
        </w:rPr>
        <w:t>Rhythm</w:t>
      </w:r>
      <w:proofErr w:type="spellEnd"/>
      <w:r w:rsidR="00966842" w:rsidRPr="00C95CDC">
        <w:rPr>
          <w:rFonts w:ascii="Times New Roman" w:hAnsi="Times New Roman" w:cs="Times New Roman"/>
          <w:sz w:val="28"/>
          <w:szCs w:val="28"/>
        </w:rPr>
        <w:t xml:space="preserve"> </w:t>
      </w:r>
      <w:proofErr w:type="spellStart"/>
      <w:r w:rsidR="00966842" w:rsidRPr="00C95CDC">
        <w:rPr>
          <w:rFonts w:ascii="Times New Roman" w:hAnsi="Times New Roman" w:cs="Times New Roman"/>
          <w:sz w:val="28"/>
          <w:szCs w:val="28"/>
        </w:rPr>
        <w:t>Skydiving</w:t>
      </w:r>
      <w:proofErr w:type="spellEnd"/>
      <w:r w:rsidR="00966842" w:rsidRPr="00C95CDC">
        <w:rPr>
          <w:rFonts w:ascii="Times New Roman" w:hAnsi="Times New Roman" w:cs="Times New Roman"/>
          <w:sz w:val="28"/>
          <w:szCs w:val="28"/>
        </w:rPr>
        <w:t xml:space="preserve"> 401</w:t>
      </w:r>
    </w:p>
    <w:p w:rsidR="006069B1" w:rsidRDefault="00C95CDC" w:rsidP="006B31F6">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Четвёртым</w:t>
      </w:r>
      <w:r w:rsidR="006B31F6">
        <w:rPr>
          <w:rFonts w:ascii="Times New Roman" w:hAnsi="Times New Roman" w:cs="Times New Roman"/>
          <w:sz w:val="28"/>
          <w:szCs w:val="28"/>
        </w:rPr>
        <w:t xml:space="preserve"> и последним рассматриваемым конкурентом будет российское приложение </w:t>
      </w:r>
      <w:r w:rsidR="00966842">
        <w:rPr>
          <w:rFonts w:ascii="Times New Roman" w:hAnsi="Times New Roman" w:cs="Times New Roman"/>
          <w:sz w:val="28"/>
          <w:szCs w:val="28"/>
        </w:rPr>
        <w:t>«</w:t>
      </w:r>
      <w:r w:rsidR="00966842" w:rsidRPr="00966842">
        <w:rPr>
          <w:rFonts w:ascii="Times New Roman" w:hAnsi="Times New Roman" w:cs="Times New Roman"/>
          <w:i/>
          <w:sz w:val="28"/>
          <w:szCs w:val="28"/>
        </w:rPr>
        <w:t>Моделирование движения парашютиста до этапа раскрытия парашюта</w:t>
      </w:r>
      <w:r w:rsidR="00966842">
        <w:rPr>
          <w:rFonts w:ascii="Times New Roman" w:hAnsi="Times New Roman" w:cs="Times New Roman"/>
          <w:sz w:val="28"/>
          <w:szCs w:val="28"/>
        </w:rPr>
        <w:t>»</w:t>
      </w:r>
      <w:r w:rsidR="003B00D9">
        <w:rPr>
          <w:rFonts w:ascii="Times New Roman" w:hAnsi="Times New Roman" w:cs="Times New Roman"/>
          <w:sz w:val="28"/>
          <w:szCs w:val="28"/>
        </w:rPr>
        <w:t xml:space="preserve">. </w:t>
      </w:r>
    </w:p>
    <w:p w:rsidR="006B31F6" w:rsidRDefault="003B00D9" w:rsidP="006B31F6">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приложение </w:t>
      </w:r>
      <w:r w:rsidR="005023C4">
        <w:rPr>
          <w:rFonts w:ascii="Times New Roman" w:hAnsi="Times New Roman" w:cs="Times New Roman"/>
          <w:sz w:val="28"/>
          <w:szCs w:val="28"/>
        </w:rPr>
        <w:t xml:space="preserve">рассчитано для использования </w:t>
      </w:r>
      <w:r w:rsidR="00AF5354">
        <w:rPr>
          <w:rFonts w:ascii="Times New Roman" w:hAnsi="Times New Roman" w:cs="Times New Roman"/>
          <w:sz w:val="28"/>
          <w:szCs w:val="28"/>
        </w:rPr>
        <w:t xml:space="preserve">только на </w:t>
      </w:r>
      <w:r>
        <w:rPr>
          <w:rFonts w:ascii="Times New Roman" w:hAnsi="Times New Roman" w:cs="Times New Roman"/>
          <w:sz w:val="28"/>
          <w:szCs w:val="28"/>
        </w:rPr>
        <w:t>ЭВМ</w:t>
      </w:r>
      <w:r w:rsidR="00AF5354">
        <w:rPr>
          <w:rFonts w:ascii="Times New Roman" w:hAnsi="Times New Roman" w:cs="Times New Roman"/>
          <w:sz w:val="28"/>
          <w:szCs w:val="28"/>
        </w:rPr>
        <w:t>.</w:t>
      </w:r>
      <w:r w:rsidR="00ED4178">
        <w:rPr>
          <w:rFonts w:ascii="Times New Roman" w:hAnsi="Times New Roman" w:cs="Times New Roman"/>
          <w:sz w:val="28"/>
          <w:szCs w:val="28"/>
        </w:rPr>
        <w:t xml:space="preserve"> Язык программирования, на котором написано приложение – </w:t>
      </w:r>
      <w:r w:rsidR="00ED4178">
        <w:rPr>
          <w:rFonts w:ascii="Times New Roman" w:hAnsi="Times New Roman" w:cs="Times New Roman"/>
          <w:sz w:val="28"/>
          <w:szCs w:val="28"/>
          <w:lang w:val="en-US"/>
        </w:rPr>
        <w:t>Maple</w:t>
      </w:r>
      <w:r w:rsidR="00ED4178">
        <w:rPr>
          <w:rFonts w:ascii="Times New Roman" w:hAnsi="Times New Roman" w:cs="Times New Roman"/>
          <w:sz w:val="28"/>
          <w:szCs w:val="28"/>
        </w:rPr>
        <w:t xml:space="preserve"> (</w:t>
      </w:r>
      <w:r w:rsidR="00ED4178" w:rsidRPr="00ED4178">
        <w:rPr>
          <w:rFonts w:ascii="Times New Roman" w:hAnsi="Times New Roman" w:cs="Times New Roman"/>
          <w:sz w:val="28"/>
          <w:szCs w:val="28"/>
        </w:rPr>
        <w:t>программный пакет,</w:t>
      </w:r>
      <w:r w:rsidR="00ED4178">
        <w:rPr>
          <w:rFonts w:ascii="Times New Roman" w:hAnsi="Times New Roman" w:cs="Times New Roman"/>
          <w:sz w:val="28"/>
          <w:szCs w:val="28"/>
        </w:rPr>
        <w:t xml:space="preserve"> система компьютерной алгебры, продукт</w:t>
      </w:r>
      <w:r w:rsidR="00ED4178" w:rsidRPr="00ED4178">
        <w:rPr>
          <w:rFonts w:ascii="Times New Roman" w:hAnsi="Times New Roman" w:cs="Times New Roman"/>
          <w:sz w:val="28"/>
          <w:szCs w:val="28"/>
        </w:rPr>
        <w:t xml:space="preserve"> компании </w:t>
      </w:r>
      <w:proofErr w:type="spellStart"/>
      <w:r w:rsidR="00ED4178" w:rsidRPr="00ED4178">
        <w:rPr>
          <w:rFonts w:ascii="Times New Roman" w:hAnsi="Times New Roman" w:cs="Times New Roman"/>
          <w:sz w:val="28"/>
          <w:szCs w:val="28"/>
        </w:rPr>
        <w:t>Waterloo</w:t>
      </w:r>
      <w:proofErr w:type="spellEnd"/>
      <w:r w:rsidR="00ED4178" w:rsidRPr="00ED4178">
        <w:rPr>
          <w:rFonts w:ascii="Times New Roman" w:hAnsi="Times New Roman" w:cs="Times New Roman"/>
          <w:sz w:val="28"/>
          <w:szCs w:val="28"/>
        </w:rPr>
        <w:t xml:space="preserve"> </w:t>
      </w:r>
      <w:proofErr w:type="spellStart"/>
      <w:r w:rsidR="00ED4178" w:rsidRPr="00ED4178">
        <w:rPr>
          <w:rFonts w:ascii="Times New Roman" w:hAnsi="Times New Roman" w:cs="Times New Roman"/>
          <w:sz w:val="28"/>
          <w:szCs w:val="28"/>
        </w:rPr>
        <w:t>Maple</w:t>
      </w:r>
      <w:proofErr w:type="spellEnd"/>
      <w:r w:rsidR="00ED4178" w:rsidRPr="00ED4178">
        <w:rPr>
          <w:rFonts w:ascii="Times New Roman" w:hAnsi="Times New Roman" w:cs="Times New Roman"/>
          <w:sz w:val="28"/>
          <w:szCs w:val="28"/>
        </w:rPr>
        <w:t xml:space="preserve"> </w:t>
      </w:r>
      <w:proofErr w:type="spellStart"/>
      <w:r w:rsidR="00ED4178" w:rsidRPr="00ED4178">
        <w:rPr>
          <w:rFonts w:ascii="Times New Roman" w:hAnsi="Times New Roman" w:cs="Times New Roman"/>
          <w:sz w:val="28"/>
          <w:szCs w:val="28"/>
        </w:rPr>
        <w:t>Inc</w:t>
      </w:r>
      <w:proofErr w:type="spellEnd"/>
      <w:r w:rsidR="00ED4178" w:rsidRPr="00ED4178">
        <w:rPr>
          <w:rFonts w:ascii="Times New Roman" w:hAnsi="Times New Roman" w:cs="Times New Roman"/>
          <w:sz w:val="28"/>
          <w:szCs w:val="28"/>
        </w:rPr>
        <w:t>.</w:t>
      </w:r>
      <w:r w:rsidR="00ED4178">
        <w:rPr>
          <w:rFonts w:ascii="Times New Roman" w:hAnsi="Times New Roman" w:cs="Times New Roman"/>
          <w:sz w:val="28"/>
          <w:szCs w:val="28"/>
        </w:rPr>
        <w:t xml:space="preserve">). </w:t>
      </w:r>
      <w:r w:rsidR="006069B1">
        <w:rPr>
          <w:rFonts w:ascii="Times New Roman" w:hAnsi="Times New Roman" w:cs="Times New Roman"/>
          <w:sz w:val="28"/>
          <w:szCs w:val="28"/>
        </w:rPr>
        <w:t>Из описания приложения следует, что оно предназначено для мод</w:t>
      </w:r>
      <w:r w:rsidR="009C0438">
        <w:rPr>
          <w:rFonts w:ascii="Times New Roman" w:hAnsi="Times New Roman" w:cs="Times New Roman"/>
          <w:sz w:val="28"/>
          <w:szCs w:val="28"/>
        </w:rPr>
        <w:t xml:space="preserve">елирования движения </w:t>
      </w:r>
      <w:r w:rsidR="006069B1">
        <w:rPr>
          <w:rFonts w:ascii="Times New Roman" w:hAnsi="Times New Roman" w:cs="Times New Roman"/>
          <w:sz w:val="28"/>
          <w:szCs w:val="28"/>
        </w:rPr>
        <w:t>парашютиста на трёх этапах его прыжка: первый – падение с отделением его от самолёта, второй – снижение на стабилизационном парашюте, третий – момент наполнения основного купола. Программой производится расчёт скорости парашютиста, траектории полёта и оказываемой нагрузки. Основные расчёты проводятся в рамках системы линейных и нелинейных дифференциальных уравнений на основе реальных исследований движения парашютистов. В программе необходимо задавать начальные условия для прыжка, такие как начальная скорость и высота.</w:t>
      </w:r>
      <w:r w:rsidR="00E031A9">
        <w:rPr>
          <w:rFonts w:ascii="Times New Roman" w:hAnsi="Times New Roman" w:cs="Times New Roman"/>
          <w:sz w:val="28"/>
          <w:szCs w:val="28"/>
        </w:rPr>
        <w:t xml:space="preserve"> Программа представлена только на русском языке. К сожалению, не удалось </w:t>
      </w:r>
      <w:r w:rsidR="00E031A9">
        <w:rPr>
          <w:rFonts w:ascii="Times New Roman" w:hAnsi="Times New Roman" w:cs="Times New Roman"/>
          <w:sz w:val="28"/>
          <w:szCs w:val="28"/>
        </w:rPr>
        <w:lastRenderedPageBreak/>
        <w:t>найти полноценной программы для оценки её функционирования, но ниже, на рисунке 1.6, будет предоставлен скриншот результирующего графика из нау</w:t>
      </w:r>
      <w:r w:rsidR="00E3691A">
        <w:rPr>
          <w:rFonts w:ascii="Times New Roman" w:hAnsi="Times New Roman" w:cs="Times New Roman"/>
          <w:sz w:val="28"/>
          <w:szCs w:val="28"/>
        </w:rPr>
        <w:t>ч</w:t>
      </w:r>
      <w:r w:rsidR="00AE7A4E">
        <w:rPr>
          <w:rFonts w:ascii="Times New Roman" w:hAnsi="Times New Roman" w:cs="Times New Roman"/>
          <w:sz w:val="28"/>
          <w:szCs w:val="28"/>
        </w:rPr>
        <w:t>ной статьи авторов программы [11</w:t>
      </w:r>
      <w:r w:rsidR="00E031A9">
        <w:rPr>
          <w:rFonts w:ascii="Times New Roman" w:hAnsi="Times New Roman" w:cs="Times New Roman"/>
          <w:sz w:val="28"/>
          <w:szCs w:val="28"/>
        </w:rPr>
        <w:t>]:</w:t>
      </w:r>
    </w:p>
    <w:p w:rsidR="00E031A9" w:rsidRDefault="00E031A9" w:rsidP="00E031A9">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4899107" wp14:editId="76490ED2">
            <wp:extent cx="2695575" cy="22193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2219325"/>
                    </a:xfrm>
                    <a:prstGeom prst="rect">
                      <a:avLst/>
                    </a:prstGeom>
                  </pic:spPr>
                </pic:pic>
              </a:graphicData>
            </a:graphic>
          </wp:inline>
        </w:drawing>
      </w:r>
    </w:p>
    <w:p w:rsidR="00E031A9" w:rsidRDefault="00E32213" w:rsidP="00E031A9">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1.6 </w:t>
      </w:r>
      <w:r w:rsidR="00E031A9">
        <w:rPr>
          <w:rFonts w:ascii="Times New Roman" w:hAnsi="Times New Roman" w:cs="Times New Roman"/>
          <w:sz w:val="28"/>
          <w:szCs w:val="28"/>
        </w:rPr>
        <w:t>Фактическая (кривая) и теоретическая (прямая) траектория движения парашютиста</w:t>
      </w:r>
    </w:p>
    <w:p w:rsidR="00E031A9" w:rsidRDefault="00E031A9" w:rsidP="00E031A9">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анализа было рассмотрено четыре различных приложения в тематике парашютного спорта и предназначенных для различных целей использования и имеющих разные степени удобности и актуальности для парашютистов разного уровня подготовки.</w:t>
      </w:r>
    </w:p>
    <w:p w:rsidR="00E031A9" w:rsidRDefault="00E031A9" w:rsidP="00E031A9">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Опираясь на полученные знания о структурах и </w:t>
      </w:r>
      <w:r w:rsidR="009967F0">
        <w:rPr>
          <w:rFonts w:ascii="Times New Roman" w:hAnsi="Times New Roman" w:cs="Times New Roman"/>
          <w:sz w:val="28"/>
          <w:szCs w:val="28"/>
        </w:rPr>
        <w:t>интерфейсах,</w:t>
      </w:r>
      <w:r>
        <w:rPr>
          <w:rFonts w:ascii="Times New Roman" w:hAnsi="Times New Roman" w:cs="Times New Roman"/>
          <w:sz w:val="28"/>
          <w:szCs w:val="28"/>
        </w:rPr>
        <w:t xml:space="preserve"> имеющихся моби</w:t>
      </w:r>
      <w:r w:rsidR="009967F0">
        <w:rPr>
          <w:rFonts w:ascii="Times New Roman" w:hAnsi="Times New Roman" w:cs="Times New Roman"/>
          <w:sz w:val="28"/>
          <w:szCs w:val="28"/>
        </w:rPr>
        <w:t>льных и стационарных приложений, теперь стало возможным определить минимальный набор к функционалу и возможной компоновки разрабатываемого мобильного приложения</w:t>
      </w:r>
      <w:r w:rsidR="009E1977">
        <w:rPr>
          <w:rFonts w:ascii="Times New Roman" w:hAnsi="Times New Roman" w:cs="Times New Roman"/>
          <w:sz w:val="28"/>
          <w:szCs w:val="28"/>
        </w:rPr>
        <w:t xml:space="preserve"> (подробно об этом будет рассмотрено в пункте 2.1)</w:t>
      </w:r>
      <w:r w:rsidR="009967F0">
        <w:rPr>
          <w:rFonts w:ascii="Times New Roman" w:hAnsi="Times New Roman" w:cs="Times New Roman"/>
          <w:sz w:val="28"/>
          <w:szCs w:val="28"/>
        </w:rPr>
        <w:t>.</w:t>
      </w:r>
    </w:p>
    <w:p w:rsidR="009967F0" w:rsidRPr="00ED4178" w:rsidRDefault="009967F0" w:rsidP="00E031A9">
      <w:pPr>
        <w:tabs>
          <w:tab w:val="right" w:leader="dot" w:pos="9355"/>
        </w:tabs>
        <w:spacing w:after="0" w:line="360" w:lineRule="auto"/>
        <w:ind w:firstLine="709"/>
        <w:jc w:val="both"/>
        <w:rPr>
          <w:rFonts w:ascii="Times New Roman" w:hAnsi="Times New Roman" w:cs="Times New Roman"/>
          <w:sz w:val="28"/>
          <w:szCs w:val="28"/>
        </w:rPr>
      </w:pPr>
    </w:p>
    <w:p w:rsidR="00AE4A49" w:rsidRDefault="004307CC"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D4178">
        <w:rPr>
          <w:rFonts w:ascii="Times New Roman" w:hAnsi="Times New Roman" w:cs="Times New Roman"/>
          <w:b/>
          <w:sz w:val="28"/>
          <w:szCs w:val="28"/>
        </w:rPr>
        <w:t>Обзор архитектуры</w:t>
      </w:r>
      <w:r w:rsidR="00AE4A49" w:rsidRPr="00ED4178">
        <w:rPr>
          <w:rFonts w:ascii="Times New Roman" w:hAnsi="Times New Roman" w:cs="Times New Roman"/>
          <w:b/>
          <w:sz w:val="28"/>
          <w:szCs w:val="28"/>
        </w:rPr>
        <w:t xml:space="preserve"> для реализации приложения</w:t>
      </w:r>
    </w:p>
    <w:p w:rsidR="00EC046F" w:rsidRDefault="00F301CA" w:rsidP="00EC046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Перед началом разработки любого приложения или даже устройства необходимо проанализировать все процессы, которые необходимо будет реализовать в приложении. Такие процессы можно разделить на требования, а именно: технологические требования и бизнес требования. Технологические требования складываются из сферы применения приложения, необходимости интеграций с другими приложениями или устройствами, из </w:t>
      </w:r>
      <w:proofErr w:type="spellStart"/>
      <w:r>
        <w:rPr>
          <w:rFonts w:ascii="Times New Roman" w:hAnsi="Times New Roman" w:cs="Times New Roman"/>
          <w:sz w:val="28"/>
          <w:szCs w:val="28"/>
        </w:rPr>
        <w:t>развёртываемости</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приложения на различных устройствах – к этому требованию как раз можно отнести опоминающуюся ранее кроссплатформенность, а также к технологическим требованиям относится специфика функционала необходимого для реализации. Именно от такого функционала и будет зависеть основной стек технологий, который будет использоваться далее. А что же такое бизнес требования? Если у проекта нет какого-либо заказчика, и сам проект является индивидуальной целью разработчика, то в любом случае, есть сфера практического применения</w:t>
      </w:r>
      <w:r w:rsidR="0056713F">
        <w:rPr>
          <w:rFonts w:ascii="Times New Roman" w:hAnsi="Times New Roman" w:cs="Times New Roman"/>
          <w:sz w:val="28"/>
          <w:szCs w:val="28"/>
        </w:rPr>
        <w:t xml:space="preserve"> у данной разработки</w:t>
      </w:r>
      <w:r>
        <w:rPr>
          <w:rFonts w:ascii="Times New Roman" w:hAnsi="Times New Roman" w:cs="Times New Roman"/>
          <w:sz w:val="28"/>
          <w:szCs w:val="28"/>
        </w:rPr>
        <w:t xml:space="preserve"> – это и будет бизнес требованием к приложению</w:t>
      </w:r>
      <w:r w:rsidR="0056713F">
        <w:rPr>
          <w:rFonts w:ascii="Times New Roman" w:hAnsi="Times New Roman" w:cs="Times New Roman"/>
          <w:sz w:val="28"/>
          <w:szCs w:val="28"/>
        </w:rPr>
        <w:t>. В настоящий момент, есть чёткое понимание о том, что приложение, которому посвящён дипломный проект – является мобильным приложением в тематике парашютного спорта, а значит появляются довольно чёткие рамки по, как минимум, необходимому подходу для разработки компактного и удобного интерфейса для пользователя. Но всё ещё стоит вопрос о выборе архитектуры разрабатываемого приложения. Ведь от этого выбора будет зависеть и стек технологий</w:t>
      </w:r>
      <w:r w:rsidR="00EF1089">
        <w:rPr>
          <w:rFonts w:ascii="Times New Roman" w:hAnsi="Times New Roman" w:cs="Times New Roman"/>
          <w:sz w:val="28"/>
          <w:szCs w:val="28"/>
        </w:rPr>
        <w:t>, и расширяемость приложения, и дальнейшая его оптимизация и возможности других разработчиков внести свою лепту в проект.</w:t>
      </w:r>
    </w:p>
    <w:p w:rsidR="00EF1089" w:rsidRDefault="00EF1089" w:rsidP="00EC046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 вот, наконец, необходимо обозначить некоторые из существующих подходов в архитектурной реализации приложения. Именно с анализа и возможных шаблонов архитектур начинается любая разработка – это так называемый каркас приложения, в рамках которого будет проходить вся разработка.</w:t>
      </w:r>
    </w:p>
    <w:p w:rsidR="00EF1089" w:rsidRPr="004C1A3C" w:rsidRDefault="00EF1089" w:rsidP="00EC046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же такое архитектурный шаблон приложения? </w:t>
      </w:r>
      <w:r w:rsidRPr="00E922CD">
        <w:rPr>
          <w:rFonts w:ascii="Times New Roman" w:hAnsi="Times New Roman" w:cs="Times New Roman"/>
          <w:b/>
          <w:sz w:val="28"/>
          <w:szCs w:val="28"/>
        </w:rPr>
        <w:t xml:space="preserve">Архитектурный шаблон </w:t>
      </w:r>
      <w:r>
        <w:rPr>
          <w:rFonts w:ascii="Times New Roman" w:hAnsi="Times New Roman" w:cs="Times New Roman"/>
          <w:sz w:val="28"/>
          <w:szCs w:val="28"/>
        </w:rPr>
        <w:t>– это обобщённое решение той или иной потребности в разработке с возможностью переиспользования в различных проектах и с различным стеком технологий</w:t>
      </w:r>
      <w:r w:rsidR="004C1A3C">
        <w:rPr>
          <w:rFonts w:ascii="Times New Roman" w:hAnsi="Times New Roman" w:cs="Times New Roman"/>
          <w:sz w:val="28"/>
          <w:szCs w:val="28"/>
        </w:rPr>
        <w:t xml:space="preserve"> </w:t>
      </w:r>
      <w:r w:rsidR="00AE7A4E">
        <w:rPr>
          <w:rFonts w:ascii="Times New Roman" w:hAnsi="Times New Roman" w:cs="Times New Roman"/>
          <w:sz w:val="28"/>
          <w:szCs w:val="28"/>
        </w:rPr>
        <w:t>[13</w:t>
      </w:r>
      <w:r w:rsidR="004C1A3C">
        <w:rPr>
          <w:rFonts w:ascii="Times New Roman" w:hAnsi="Times New Roman" w:cs="Times New Roman"/>
          <w:sz w:val="28"/>
          <w:szCs w:val="28"/>
        </w:rPr>
        <w:t>].</w:t>
      </w:r>
    </w:p>
    <w:p w:rsidR="00EF1089" w:rsidRDefault="00FA5DDF" w:rsidP="00EC046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Я буду рассматривать четыре более интересных на мой взгляд архитектурных шаблона, результатом данного обзора будет выбор конкретной архитектуры для разработки мобильного приложения во второй части </w:t>
      </w:r>
      <w:r>
        <w:rPr>
          <w:rFonts w:ascii="Times New Roman" w:hAnsi="Times New Roman" w:cs="Times New Roman"/>
          <w:sz w:val="28"/>
          <w:szCs w:val="28"/>
        </w:rPr>
        <w:lastRenderedPageBreak/>
        <w:t>пояснительной записки и подробное описание реализации этой архитектуры в приложении в третьей части пояснительной записки.</w:t>
      </w:r>
    </w:p>
    <w:p w:rsidR="00FA5DDF" w:rsidRPr="004C1A3C" w:rsidRDefault="00FA5DDF"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FA5DDF">
        <w:rPr>
          <w:rFonts w:ascii="Times New Roman" w:hAnsi="Times New Roman" w:cs="Times New Roman"/>
          <w:b/>
          <w:sz w:val="28"/>
          <w:szCs w:val="28"/>
        </w:rPr>
        <w:t>Многоуровневый шаблон</w:t>
      </w:r>
      <w:r>
        <w:rPr>
          <w:rFonts w:ascii="Times New Roman" w:hAnsi="Times New Roman" w:cs="Times New Roman"/>
          <w:b/>
          <w:sz w:val="28"/>
          <w:szCs w:val="28"/>
        </w:rPr>
        <w:t xml:space="preserve"> –</w:t>
      </w:r>
      <w:r>
        <w:rPr>
          <w:rFonts w:ascii="Times New Roman" w:hAnsi="Times New Roman" w:cs="Times New Roman"/>
          <w:sz w:val="28"/>
          <w:szCs w:val="28"/>
        </w:rPr>
        <w:t xml:space="preserve"> этот шаблон используется для компоновки или структурирования </w:t>
      </w:r>
      <w:r w:rsidR="00E32213">
        <w:rPr>
          <w:rFonts w:ascii="Times New Roman" w:hAnsi="Times New Roman" w:cs="Times New Roman"/>
          <w:sz w:val="28"/>
          <w:szCs w:val="28"/>
        </w:rPr>
        <w:t xml:space="preserve">программ </w:t>
      </w:r>
      <w:r>
        <w:rPr>
          <w:rFonts w:ascii="Times New Roman" w:hAnsi="Times New Roman" w:cs="Times New Roman"/>
          <w:sz w:val="28"/>
          <w:szCs w:val="28"/>
        </w:rPr>
        <w:t>и подпрограмм, которые можно разделить на группы различных подзадач, находящихся на определённых уровнях абстракции. Каждый подобный слой предоставляет службы для более высокого слоя и так далее.</w:t>
      </w:r>
      <w:r w:rsidR="004C1A3C">
        <w:rPr>
          <w:rFonts w:ascii="Times New Roman" w:hAnsi="Times New Roman" w:cs="Times New Roman"/>
          <w:sz w:val="28"/>
          <w:szCs w:val="28"/>
        </w:rPr>
        <w:t xml:space="preserve"> Обычно выделяют следующие слои: слой представления (интерфейсы), слой приложения (сервис), слой бизнес-логики (область применения) и слой доступа к данным (базы данных). Такой шаблон может применяться в различных приложениях, предназначенных для ПК и иных </w:t>
      </w:r>
      <w:r w:rsidR="004C1A3C">
        <w:rPr>
          <w:rFonts w:ascii="Times New Roman" w:hAnsi="Times New Roman" w:cs="Times New Roman"/>
          <w:sz w:val="28"/>
          <w:szCs w:val="28"/>
          <w:lang w:val="en-US"/>
        </w:rPr>
        <w:t>web</w:t>
      </w:r>
      <w:r w:rsidR="004C1A3C" w:rsidRPr="004C1A3C">
        <w:rPr>
          <w:rFonts w:ascii="Times New Roman" w:hAnsi="Times New Roman" w:cs="Times New Roman"/>
          <w:sz w:val="28"/>
          <w:szCs w:val="28"/>
        </w:rPr>
        <w:t>-</w:t>
      </w:r>
      <w:r w:rsidR="004C1A3C">
        <w:rPr>
          <w:rFonts w:ascii="Times New Roman" w:hAnsi="Times New Roman" w:cs="Times New Roman"/>
          <w:sz w:val="28"/>
          <w:szCs w:val="28"/>
        </w:rPr>
        <w:t>приложениях. На рисунке ниже будет представлена общая схема шаблона.</w:t>
      </w:r>
    </w:p>
    <w:p w:rsidR="00FA5DDF" w:rsidRDefault="00EA75E2" w:rsidP="00EA75E2">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2E5A46A0" wp14:editId="053ABFB1">
            <wp:extent cx="2650233" cy="3960000"/>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0233" cy="3960000"/>
                    </a:xfrm>
                    <a:prstGeom prst="rect">
                      <a:avLst/>
                    </a:prstGeom>
                  </pic:spPr>
                </pic:pic>
              </a:graphicData>
            </a:graphic>
          </wp:inline>
        </w:drawing>
      </w:r>
    </w:p>
    <w:p w:rsidR="00EA75E2" w:rsidRDefault="00E32213" w:rsidP="00EA75E2">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00EA75E2">
        <w:rPr>
          <w:rFonts w:ascii="Times New Roman" w:hAnsi="Times New Roman" w:cs="Times New Roman"/>
          <w:sz w:val="28"/>
          <w:szCs w:val="28"/>
        </w:rPr>
        <w:t xml:space="preserve"> Общая схема архитектурного </w:t>
      </w:r>
      <w:r w:rsidR="000F59D9">
        <w:rPr>
          <w:rFonts w:ascii="Times New Roman" w:hAnsi="Times New Roman" w:cs="Times New Roman"/>
          <w:sz w:val="28"/>
          <w:szCs w:val="28"/>
        </w:rPr>
        <w:t>«</w:t>
      </w:r>
      <w:r w:rsidR="00EA75E2">
        <w:rPr>
          <w:rFonts w:ascii="Times New Roman" w:hAnsi="Times New Roman" w:cs="Times New Roman"/>
          <w:sz w:val="28"/>
          <w:szCs w:val="28"/>
        </w:rPr>
        <w:t>многоуровневого</w:t>
      </w:r>
      <w:r w:rsidR="000F59D9">
        <w:rPr>
          <w:rFonts w:ascii="Times New Roman" w:hAnsi="Times New Roman" w:cs="Times New Roman"/>
          <w:sz w:val="28"/>
          <w:szCs w:val="28"/>
        </w:rPr>
        <w:t>»</w:t>
      </w:r>
      <w:r w:rsidR="00EA75E2">
        <w:rPr>
          <w:rFonts w:ascii="Times New Roman" w:hAnsi="Times New Roman" w:cs="Times New Roman"/>
          <w:sz w:val="28"/>
          <w:szCs w:val="28"/>
        </w:rPr>
        <w:t xml:space="preserve"> шаблона</w:t>
      </w:r>
    </w:p>
    <w:p w:rsidR="00EA75E2" w:rsidRDefault="00EA75E2" w:rsidP="00EA75E2">
      <w:pPr>
        <w:pStyle w:val="a3"/>
        <w:tabs>
          <w:tab w:val="right" w:leader="dot" w:pos="9355"/>
        </w:tabs>
        <w:spacing w:after="0" w:line="360" w:lineRule="auto"/>
        <w:ind w:left="0" w:firstLine="709"/>
        <w:jc w:val="both"/>
        <w:rPr>
          <w:rFonts w:ascii="Times New Roman" w:hAnsi="Times New Roman" w:cs="Times New Roman"/>
          <w:sz w:val="28"/>
          <w:szCs w:val="28"/>
        </w:rPr>
      </w:pPr>
      <w:r w:rsidRPr="00EA75E2">
        <w:rPr>
          <w:rFonts w:ascii="Times New Roman" w:hAnsi="Times New Roman" w:cs="Times New Roman"/>
          <w:b/>
          <w:sz w:val="28"/>
          <w:szCs w:val="28"/>
        </w:rPr>
        <w:t xml:space="preserve">Клиент-серверный шаблон </w:t>
      </w:r>
      <w:r>
        <w:rPr>
          <w:rFonts w:ascii="Times New Roman" w:hAnsi="Times New Roman" w:cs="Times New Roman"/>
          <w:b/>
          <w:sz w:val="28"/>
          <w:szCs w:val="28"/>
        </w:rPr>
        <w:t>–</w:t>
      </w:r>
      <w:r w:rsidRPr="00EA75E2">
        <w:rPr>
          <w:rFonts w:ascii="Times New Roman" w:hAnsi="Times New Roman" w:cs="Times New Roman"/>
          <w:b/>
          <w:sz w:val="28"/>
          <w:szCs w:val="28"/>
        </w:rPr>
        <w:t xml:space="preserve"> </w:t>
      </w:r>
      <w:r>
        <w:rPr>
          <w:rFonts w:ascii="Times New Roman" w:hAnsi="Times New Roman" w:cs="Times New Roman"/>
          <w:sz w:val="28"/>
          <w:szCs w:val="28"/>
        </w:rPr>
        <w:t xml:space="preserve">крайне популярный шаблон. Состоит из двух частей: сервера и клиента, при этом клиентов может быть большое количество множеств. Серверная часть данной архитектуры предоставляет службы клиентским компонентам, а доступы для клиентов, можно </w:t>
      </w:r>
      <w:r>
        <w:rPr>
          <w:rFonts w:ascii="Times New Roman" w:hAnsi="Times New Roman" w:cs="Times New Roman"/>
          <w:sz w:val="28"/>
          <w:szCs w:val="28"/>
        </w:rPr>
        <w:lastRenderedPageBreak/>
        <w:t xml:space="preserve">ограничивать или в принципе закрывать. Со стороны клиентской части должен поступить запрос на необходимость доступа к той или иной службе, и в случае положительного </w:t>
      </w:r>
      <w:r>
        <w:rPr>
          <w:rFonts w:ascii="Times New Roman" w:hAnsi="Times New Roman" w:cs="Times New Roman"/>
          <w:sz w:val="28"/>
          <w:szCs w:val="28"/>
          <w:lang w:val="en-US"/>
        </w:rPr>
        <w:t>call</w:t>
      </w:r>
      <w:r w:rsidRPr="00EA75E2">
        <w:rPr>
          <w:rFonts w:ascii="Times New Roman" w:hAnsi="Times New Roman" w:cs="Times New Roman"/>
          <w:sz w:val="28"/>
          <w:szCs w:val="28"/>
        </w:rPr>
        <w:t xml:space="preserve"> </w:t>
      </w:r>
      <w:r>
        <w:rPr>
          <w:rFonts w:ascii="Times New Roman" w:hAnsi="Times New Roman" w:cs="Times New Roman"/>
          <w:sz w:val="28"/>
          <w:szCs w:val="28"/>
          <w:lang w:val="en-US"/>
        </w:rPr>
        <w:t>back</w:t>
      </w:r>
      <w:r>
        <w:rPr>
          <w:rFonts w:ascii="Times New Roman" w:hAnsi="Times New Roman" w:cs="Times New Roman"/>
          <w:sz w:val="28"/>
          <w:szCs w:val="28"/>
        </w:rPr>
        <w:t xml:space="preserve"> (обратной связи с сервером), клиент получает запрашиваемый ресурс или активность. В зависимости от реализации серверной или клиентской части может меняться взаимодействие между этими сторонами, но основополагающий принцип – запрос-ответ</w:t>
      </w:r>
      <w:r w:rsidR="006862C1">
        <w:rPr>
          <w:rFonts w:ascii="Times New Roman" w:hAnsi="Times New Roman" w:cs="Times New Roman"/>
          <w:sz w:val="28"/>
          <w:szCs w:val="28"/>
        </w:rPr>
        <w:t xml:space="preserve"> будет работать при подобной архитектуре всегда. Клиент-серверный шаблон можно использовать в любых сетевых мобильных или </w:t>
      </w:r>
      <w:proofErr w:type="spellStart"/>
      <w:r w:rsidR="006862C1">
        <w:rPr>
          <w:rFonts w:ascii="Times New Roman" w:hAnsi="Times New Roman" w:cs="Times New Roman"/>
          <w:sz w:val="28"/>
          <w:szCs w:val="28"/>
        </w:rPr>
        <w:t>десктопных</w:t>
      </w:r>
      <w:proofErr w:type="spellEnd"/>
      <w:r w:rsidR="006862C1">
        <w:rPr>
          <w:rFonts w:ascii="Times New Roman" w:hAnsi="Times New Roman" w:cs="Times New Roman"/>
          <w:sz w:val="28"/>
          <w:szCs w:val="28"/>
        </w:rPr>
        <w:t xml:space="preserve"> приложениях. Из банальных примеров подобных приложений: электронная почта, социальные сети и подобные им приложения с возможностью регистрации, общения и возможности обмениваться через систему файлами. На рисунке ниже будет представлена общая схема шаблона.</w:t>
      </w:r>
    </w:p>
    <w:p w:rsidR="006862C1" w:rsidRDefault="0080143C" w:rsidP="006862C1">
      <w:pPr>
        <w:pStyle w:val="a3"/>
        <w:tabs>
          <w:tab w:val="right" w:leader="dot" w:pos="9355"/>
        </w:tabs>
        <w:spacing w:after="0" w:line="360" w:lineRule="auto"/>
        <w:ind w:left="0" w:firstLine="709"/>
        <w:jc w:val="center"/>
        <w:rPr>
          <w:rFonts w:ascii="Times New Roman" w:hAnsi="Times New Roman" w:cs="Times New Roman"/>
          <w:sz w:val="28"/>
          <w:szCs w:val="28"/>
          <w:lang w:val="en-US"/>
        </w:rPr>
      </w:pPr>
      <w:r>
        <w:rPr>
          <w:noProof/>
          <w:lang w:eastAsia="ru-RU"/>
        </w:rPr>
        <w:drawing>
          <wp:inline distT="0" distB="0" distL="0" distR="0" wp14:anchorId="77D0323C" wp14:editId="47E93EBC">
            <wp:extent cx="3574826" cy="3600000"/>
            <wp:effectExtent l="0" t="0" r="698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4826" cy="3600000"/>
                    </a:xfrm>
                    <a:prstGeom prst="rect">
                      <a:avLst/>
                    </a:prstGeom>
                  </pic:spPr>
                </pic:pic>
              </a:graphicData>
            </a:graphic>
          </wp:inline>
        </w:drawing>
      </w:r>
    </w:p>
    <w:p w:rsidR="006862C1" w:rsidRDefault="00E32213" w:rsidP="006862C1">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1.8 </w:t>
      </w:r>
      <w:r w:rsidR="006862C1">
        <w:rPr>
          <w:rFonts w:ascii="Times New Roman" w:hAnsi="Times New Roman" w:cs="Times New Roman"/>
          <w:sz w:val="28"/>
          <w:szCs w:val="28"/>
        </w:rPr>
        <w:t xml:space="preserve">Общая схема </w:t>
      </w:r>
      <w:r w:rsidR="000F59D9">
        <w:rPr>
          <w:rFonts w:ascii="Times New Roman" w:hAnsi="Times New Roman" w:cs="Times New Roman"/>
          <w:sz w:val="28"/>
          <w:szCs w:val="28"/>
        </w:rPr>
        <w:t>«</w:t>
      </w:r>
      <w:r w:rsidR="006862C1">
        <w:rPr>
          <w:rFonts w:ascii="Times New Roman" w:hAnsi="Times New Roman" w:cs="Times New Roman"/>
          <w:sz w:val="28"/>
          <w:szCs w:val="28"/>
        </w:rPr>
        <w:t>клиент-серверного</w:t>
      </w:r>
      <w:r w:rsidR="000F59D9">
        <w:rPr>
          <w:rFonts w:ascii="Times New Roman" w:hAnsi="Times New Roman" w:cs="Times New Roman"/>
          <w:sz w:val="28"/>
          <w:szCs w:val="28"/>
        </w:rPr>
        <w:t>»</w:t>
      </w:r>
      <w:r w:rsidR="006862C1">
        <w:rPr>
          <w:rFonts w:ascii="Times New Roman" w:hAnsi="Times New Roman" w:cs="Times New Roman"/>
          <w:sz w:val="28"/>
          <w:szCs w:val="28"/>
        </w:rPr>
        <w:t xml:space="preserve"> архитектурного шаблона</w:t>
      </w:r>
    </w:p>
    <w:p w:rsidR="006862C1" w:rsidRDefault="00B2652C" w:rsidP="006862C1">
      <w:pPr>
        <w:pStyle w:val="a3"/>
        <w:tabs>
          <w:tab w:val="right" w:leader="dot" w:pos="9355"/>
        </w:tabs>
        <w:spacing w:after="0" w:line="360" w:lineRule="auto"/>
        <w:ind w:left="0" w:firstLine="709"/>
        <w:jc w:val="both"/>
        <w:rPr>
          <w:rFonts w:ascii="Times New Roman" w:hAnsi="Times New Roman" w:cs="Times New Roman"/>
          <w:sz w:val="28"/>
          <w:szCs w:val="28"/>
        </w:rPr>
      </w:pPr>
      <w:r w:rsidRPr="00B2652C">
        <w:rPr>
          <w:rFonts w:ascii="Times New Roman" w:hAnsi="Times New Roman" w:cs="Times New Roman"/>
          <w:b/>
          <w:sz w:val="28"/>
          <w:szCs w:val="28"/>
        </w:rPr>
        <w:t>Шаблон ведущий-ведомый</w:t>
      </w:r>
      <w:r>
        <w:rPr>
          <w:rFonts w:ascii="Times New Roman" w:hAnsi="Times New Roman" w:cs="Times New Roman"/>
          <w:sz w:val="28"/>
          <w:szCs w:val="28"/>
        </w:rPr>
        <w:t xml:space="preserve"> – как следует из названия этого шаблона, для его реализации необходимо два участника: ведущий и ведомый. Ведущий элемент архитектуры выполняет задачу распределения задач между ведомыми элементами и вычисляет финальный результат на основании всех полученных. </w:t>
      </w:r>
      <w:r>
        <w:rPr>
          <w:rFonts w:ascii="Times New Roman" w:hAnsi="Times New Roman" w:cs="Times New Roman"/>
          <w:sz w:val="28"/>
          <w:szCs w:val="28"/>
        </w:rPr>
        <w:lastRenderedPageBreak/>
        <w:t>Подобный шаблон используется в репликации баз данных, при условии, что есть некая основная (главная) БД</w:t>
      </w:r>
      <w:r w:rsidR="00715F75">
        <w:rPr>
          <w:rFonts w:ascii="Times New Roman" w:hAnsi="Times New Roman" w:cs="Times New Roman"/>
          <w:sz w:val="28"/>
          <w:szCs w:val="28"/>
        </w:rPr>
        <w:t xml:space="preserve">, которая является первоисточником для всех синхронизируемых с ней баз данных, подобное явление чаще можно встретить при работе с нереляционными базами данных, при осуществлении перегрузки данных (обогащённых или нет) из источника в иной рабочий слой посредством </w:t>
      </w:r>
      <w:r w:rsidR="00715F75">
        <w:rPr>
          <w:rFonts w:ascii="Times New Roman" w:hAnsi="Times New Roman" w:cs="Times New Roman"/>
          <w:sz w:val="28"/>
          <w:szCs w:val="28"/>
          <w:lang w:val="en-US"/>
        </w:rPr>
        <w:t>ETL</w:t>
      </w:r>
      <w:r w:rsidR="00715F75" w:rsidRPr="00715F75">
        <w:rPr>
          <w:rFonts w:ascii="Times New Roman" w:hAnsi="Times New Roman" w:cs="Times New Roman"/>
          <w:sz w:val="28"/>
          <w:szCs w:val="28"/>
        </w:rPr>
        <w:t xml:space="preserve"> </w:t>
      </w:r>
      <w:r w:rsidR="00715F75">
        <w:rPr>
          <w:rFonts w:ascii="Times New Roman" w:hAnsi="Times New Roman" w:cs="Times New Roman"/>
          <w:sz w:val="28"/>
          <w:szCs w:val="28"/>
        </w:rPr>
        <w:t>потоков.</w:t>
      </w:r>
      <w:r w:rsidR="00E54266">
        <w:rPr>
          <w:rFonts w:ascii="Times New Roman" w:hAnsi="Times New Roman" w:cs="Times New Roman"/>
          <w:sz w:val="28"/>
          <w:szCs w:val="28"/>
        </w:rPr>
        <w:t xml:space="preserve"> В качестве примера в аппаратной среде, можно привести любые периферийные устройства, которые связаны с шиной компьютера. На рисунке ниже будет представлена общая схема шаблона.</w:t>
      </w:r>
    </w:p>
    <w:p w:rsidR="00E54266" w:rsidRDefault="00E54266" w:rsidP="00E54266">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7C78A788" wp14:editId="4E523537">
            <wp:extent cx="4248150" cy="2476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476500"/>
                    </a:xfrm>
                    <a:prstGeom prst="rect">
                      <a:avLst/>
                    </a:prstGeom>
                  </pic:spPr>
                </pic:pic>
              </a:graphicData>
            </a:graphic>
          </wp:inline>
        </w:drawing>
      </w:r>
    </w:p>
    <w:p w:rsidR="00E54266" w:rsidRDefault="00E32213" w:rsidP="00E54266">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1.9 </w:t>
      </w:r>
      <w:r w:rsidR="00E54266">
        <w:rPr>
          <w:rFonts w:ascii="Times New Roman" w:hAnsi="Times New Roman" w:cs="Times New Roman"/>
          <w:sz w:val="28"/>
          <w:szCs w:val="28"/>
        </w:rPr>
        <w:t>Общая схема архитектурного шаблона «ведущий-ведомый»</w:t>
      </w:r>
    </w:p>
    <w:p w:rsidR="00E54266" w:rsidRDefault="00E54266" w:rsidP="0080143C">
      <w:pPr>
        <w:pStyle w:val="a3"/>
        <w:tabs>
          <w:tab w:val="right" w:leader="dot" w:pos="9355"/>
        </w:tabs>
        <w:spacing w:after="0" w:line="360" w:lineRule="auto"/>
        <w:ind w:left="0" w:firstLine="709"/>
        <w:jc w:val="both"/>
        <w:rPr>
          <w:rFonts w:ascii="Times New Roman" w:hAnsi="Times New Roman" w:cs="Times New Roman"/>
          <w:sz w:val="28"/>
          <w:szCs w:val="28"/>
        </w:rPr>
      </w:pPr>
      <w:r w:rsidRPr="00E54266">
        <w:rPr>
          <w:rFonts w:ascii="Times New Roman" w:hAnsi="Times New Roman" w:cs="Times New Roman"/>
          <w:b/>
          <w:sz w:val="28"/>
          <w:szCs w:val="28"/>
        </w:rPr>
        <w:t>Шаблон посредника</w:t>
      </w:r>
      <w:r>
        <w:rPr>
          <w:rFonts w:ascii="Times New Roman" w:hAnsi="Times New Roman" w:cs="Times New Roman"/>
          <w:b/>
          <w:sz w:val="28"/>
          <w:szCs w:val="28"/>
        </w:rPr>
        <w:t xml:space="preserve"> </w:t>
      </w:r>
      <w:r>
        <w:rPr>
          <w:rFonts w:ascii="Times New Roman" w:hAnsi="Times New Roman" w:cs="Times New Roman"/>
          <w:sz w:val="28"/>
          <w:szCs w:val="28"/>
        </w:rPr>
        <w:t>– данный шаблон необходим для возможности структурировать распределённых систем с разрозненными и несвязанными друг с другом компонентами. Взаимодействие компонентом может осуществляться, например, через удалённый вызов службы. Компонент, именуемый посредником (</w:t>
      </w:r>
      <w:r>
        <w:rPr>
          <w:rFonts w:ascii="Times New Roman" w:hAnsi="Times New Roman" w:cs="Times New Roman"/>
          <w:sz w:val="28"/>
          <w:szCs w:val="28"/>
          <w:lang w:val="en-US"/>
        </w:rPr>
        <w:t>Broker</w:t>
      </w:r>
      <w:r w:rsidRPr="0080143C">
        <w:rPr>
          <w:rFonts w:ascii="Times New Roman" w:hAnsi="Times New Roman" w:cs="Times New Roman"/>
          <w:sz w:val="28"/>
          <w:szCs w:val="28"/>
        </w:rPr>
        <w:t>)</w:t>
      </w:r>
      <w:r>
        <w:rPr>
          <w:rFonts w:ascii="Times New Roman" w:hAnsi="Times New Roman" w:cs="Times New Roman"/>
          <w:sz w:val="28"/>
          <w:szCs w:val="28"/>
        </w:rPr>
        <w:t xml:space="preserve">, </w:t>
      </w:r>
      <w:r w:rsidR="0080143C">
        <w:rPr>
          <w:rFonts w:ascii="Times New Roman" w:hAnsi="Times New Roman" w:cs="Times New Roman"/>
          <w:sz w:val="28"/>
          <w:szCs w:val="28"/>
        </w:rPr>
        <w:t xml:space="preserve">реализует взаимодействие и координацию всех компонентов друг с другом, предоставляя на клиент полноценный набор возможностей. Сервер, которых может быть несколько, передаёт свои компоненты в управление посреднику, а далее происходит процесс схожий с клиент-серверной архитектурой: клиент отправляет запрос уже не на сервер, а брокеру, который в свою очередь перенаправляет клиента к необходимой службе или компоненту на нужный сервер. Могут использоваться брокеры </w:t>
      </w:r>
      <w:r w:rsidR="0080143C">
        <w:rPr>
          <w:rFonts w:ascii="Times New Roman" w:hAnsi="Times New Roman" w:cs="Times New Roman"/>
          <w:sz w:val="28"/>
          <w:szCs w:val="28"/>
        </w:rPr>
        <w:lastRenderedPageBreak/>
        <w:t xml:space="preserve">сообщений: </w:t>
      </w:r>
      <w:proofErr w:type="spellStart"/>
      <w:r w:rsidR="0080143C" w:rsidRPr="0080143C">
        <w:rPr>
          <w:rFonts w:ascii="Times New Roman" w:hAnsi="Times New Roman" w:cs="Times New Roman"/>
          <w:sz w:val="28"/>
          <w:szCs w:val="28"/>
        </w:rPr>
        <w:t>Apache</w:t>
      </w:r>
      <w:proofErr w:type="spellEnd"/>
      <w:r w:rsidR="0080143C" w:rsidRPr="0080143C">
        <w:rPr>
          <w:rFonts w:ascii="Times New Roman" w:hAnsi="Times New Roman" w:cs="Times New Roman"/>
          <w:sz w:val="28"/>
          <w:szCs w:val="28"/>
        </w:rPr>
        <w:t xml:space="preserve"> </w:t>
      </w:r>
      <w:proofErr w:type="spellStart"/>
      <w:r w:rsidR="0080143C" w:rsidRPr="0080143C">
        <w:rPr>
          <w:rFonts w:ascii="Times New Roman" w:hAnsi="Times New Roman" w:cs="Times New Roman"/>
          <w:sz w:val="28"/>
          <w:szCs w:val="28"/>
        </w:rPr>
        <w:t>Kafka</w:t>
      </w:r>
      <w:proofErr w:type="spellEnd"/>
      <w:r w:rsidR="0080143C">
        <w:rPr>
          <w:rFonts w:ascii="Times New Roman" w:hAnsi="Times New Roman" w:cs="Times New Roman"/>
          <w:sz w:val="28"/>
          <w:szCs w:val="28"/>
        </w:rPr>
        <w:t xml:space="preserve">, </w:t>
      </w:r>
      <w:proofErr w:type="spellStart"/>
      <w:r w:rsidR="0080143C" w:rsidRPr="0080143C">
        <w:rPr>
          <w:rFonts w:ascii="Times New Roman" w:hAnsi="Times New Roman" w:cs="Times New Roman"/>
          <w:sz w:val="28"/>
          <w:szCs w:val="28"/>
        </w:rPr>
        <w:t>Apache</w:t>
      </w:r>
      <w:proofErr w:type="spellEnd"/>
      <w:r w:rsidR="0080143C" w:rsidRPr="0080143C">
        <w:rPr>
          <w:rFonts w:ascii="Times New Roman" w:hAnsi="Times New Roman" w:cs="Times New Roman"/>
          <w:sz w:val="28"/>
          <w:szCs w:val="28"/>
        </w:rPr>
        <w:t xml:space="preserve"> </w:t>
      </w:r>
      <w:proofErr w:type="spellStart"/>
      <w:r w:rsidR="0080143C" w:rsidRPr="0080143C">
        <w:rPr>
          <w:rFonts w:ascii="Times New Roman" w:hAnsi="Times New Roman" w:cs="Times New Roman"/>
          <w:sz w:val="28"/>
          <w:szCs w:val="28"/>
        </w:rPr>
        <w:t>ActiveMQ</w:t>
      </w:r>
      <w:proofErr w:type="spellEnd"/>
      <w:r w:rsidR="0080143C" w:rsidRPr="0080143C">
        <w:rPr>
          <w:rFonts w:ascii="Times New Roman" w:hAnsi="Times New Roman" w:cs="Times New Roman"/>
          <w:sz w:val="28"/>
          <w:szCs w:val="28"/>
        </w:rPr>
        <w:t xml:space="preserve">, </w:t>
      </w:r>
      <w:proofErr w:type="spellStart"/>
      <w:r w:rsidR="0080143C" w:rsidRPr="0080143C">
        <w:rPr>
          <w:rFonts w:ascii="Times New Roman" w:hAnsi="Times New Roman" w:cs="Times New Roman"/>
          <w:sz w:val="28"/>
          <w:szCs w:val="28"/>
        </w:rPr>
        <w:t>RabbitMQ</w:t>
      </w:r>
      <w:proofErr w:type="spellEnd"/>
      <w:r w:rsidR="0080143C">
        <w:rPr>
          <w:rFonts w:ascii="Times New Roman" w:hAnsi="Times New Roman" w:cs="Times New Roman"/>
          <w:sz w:val="28"/>
          <w:szCs w:val="28"/>
        </w:rPr>
        <w:t xml:space="preserve"> и другие. На рисунке ниже будет представлена общая схема шаблона.</w:t>
      </w:r>
    </w:p>
    <w:p w:rsidR="0080143C" w:rsidRDefault="0080143C" w:rsidP="0080143C">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35971548" wp14:editId="31677F94">
            <wp:extent cx="4671797" cy="396000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1797" cy="3960000"/>
                    </a:xfrm>
                    <a:prstGeom prst="rect">
                      <a:avLst/>
                    </a:prstGeom>
                  </pic:spPr>
                </pic:pic>
              </a:graphicData>
            </a:graphic>
          </wp:inline>
        </w:drawing>
      </w:r>
    </w:p>
    <w:p w:rsidR="0080143C" w:rsidRDefault="0080143C" w:rsidP="0080143C">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1.10 </w:t>
      </w:r>
      <w:r w:rsidR="000F59D9">
        <w:rPr>
          <w:rFonts w:ascii="Times New Roman" w:hAnsi="Times New Roman" w:cs="Times New Roman"/>
          <w:sz w:val="28"/>
          <w:szCs w:val="28"/>
        </w:rPr>
        <w:t>Общая схема архитектурного шаблона «посредник»</w:t>
      </w:r>
    </w:p>
    <w:p w:rsidR="000F59D9" w:rsidRDefault="000F59D9" w:rsidP="000F59D9">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Подводя итоги обзора, хотелось бы отметить основные плюсы и минусы всех рассмотренных архитектурных решений для разработки приложений. Общая информация представлена ниже в таблице 1.1.</w:t>
      </w:r>
    </w:p>
    <w:p w:rsidR="000F59D9" w:rsidRDefault="00E32213" w:rsidP="000F59D9">
      <w:pPr>
        <w:pStyle w:val="a3"/>
        <w:tabs>
          <w:tab w:val="right" w:leader="dot" w:pos="9355"/>
        </w:tabs>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Таблица 1.1 </w:t>
      </w:r>
      <w:r w:rsidR="000F59D9">
        <w:rPr>
          <w:rFonts w:ascii="Times New Roman" w:hAnsi="Times New Roman" w:cs="Times New Roman"/>
          <w:sz w:val="28"/>
          <w:szCs w:val="28"/>
        </w:rPr>
        <w:t>Плюсы и минусы рассмотренных архитектурных решений</w:t>
      </w:r>
    </w:p>
    <w:tbl>
      <w:tblPr>
        <w:tblStyle w:val="aa"/>
        <w:tblW w:w="0" w:type="auto"/>
        <w:tblLook w:val="04A0" w:firstRow="1" w:lastRow="0" w:firstColumn="1" w:lastColumn="0" w:noHBand="0" w:noVBand="1"/>
      </w:tblPr>
      <w:tblGrid>
        <w:gridCol w:w="2307"/>
        <w:gridCol w:w="3370"/>
        <w:gridCol w:w="3668"/>
      </w:tblGrid>
      <w:tr w:rsidR="000F59D9" w:rsidRPr="00F43B18" w:rsidTr="000F59D9">
        <w:tc>
          <w:tcPr>
            <w:tcW w:w="1980"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b/>
                <w:sz w:val="28"/>
                <w:szCs w:val="28"/>
              </w:rPr>
            </w:pPr>
            <w:r w:rsidRPr="00173859">
              <w:rPr>
                <w:rFonts w:ascii="Times New Roman" w:hAnsi="Times New Roman" w:cs="Times New Roman"/>
                <w:b/>
                <w:sz w:val="28"/>
                <w:szCs w:val="28"/>
              </w:rPr>
              <w:t>Название архитектуры</w:t>
            </w:r>
          </w:p>
        </w:tc>
        <w:tc>
          <w:tcPr>
            <w:tcW w:w="3544"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b/>
                <w:sz w:val="28"/>
                <w:szCs w:val="28"/>
              </w:rPr>
            </w:pPr>
            <w:r w:rsidRPr="00173859">
              <w:rPr>
                <w:rFonts w:ascii="Times New Roman" w:hAnsi="Times New Roman" w:cs="Times New Roman"/>
                <w:b/>
                <w:sz w:val="28"/>
                <w:szCs w:val="28"/>
              </w:rPr>
              <w:t>Плюсы</w:t>
            </w:r>
          </w:p>
        </w:tc>
        <w:tc>
          <w:tcPr>
            <w:tcW w:w="3821"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b/>
                <w:sz w:val="28"/>
                <w:szCs w:val="28"/>
              </w:rPr>
            </w:pPr>
            <w:r w:rsidRPr="00173859">
              <w:rPr>
                <w:rFonts w:ascii="Times New Roman" w:hAnsi="Times New Roman" w:cs="Times New Roman"/>
                <w:b/>
                <w:sz w:val="28"/>
                <w:szCs w:val="28"/>
              </w:rPr>
              <w:t>Минусы</w:t>
            </w:r>
          </w:p>
        </w:tc>
      </w:tr>
      <w:tr w:rsidR="000F59D9" w:rsidRPr="00F43B18" w:rsidTr="000F59D9">
        <w:tc>
          <w:tcPr>
            <w:tcW w:w="1980"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sz w:val="28"/>
                <w:szCs w:val="28"/>
              </w:rPr>
            </w:pPr>
            <w:r w:rsidRPr="00173859">
              <w:rPr>
                <w:rFonts w:ascii="Times New Roman" w:hAnsi="Times New Roman" w:cs="Times New Roman"/>
                <w:sz w:val="28"/>
                <w:szCs w:val="28"/>
              </w:rPr>
              <w:t>Многоуровневый шаблон</w:t>
            </w:r>
          </w:p>
        </w:tc>
        <w:tc>
          <w:tcPr>
            <w:tcW w:w="3544" w:type="dxa"/>
            <w:vAlign w:val="center"/>
          </w:tcPr>
          <w:p w:rsidR="00F43B18" w:rsidRPr="00173859" w:rsidRDefault="00F43B18" w:rsidP="00B43B74">
            <w:pPr>
              <w:pStyle w:val="a3"/>
              <w:numPr>
                <w:ilvl w:val="0"/>
                <w:numId w:val="12"/>
              </w:numPr>
              <w:tabs>
                <w:tab w:val="right" w:leader="dot" w:pos="9355"/>
              </w:tabs>
              <w:spacing w:line="252" w:lineRule="auto"/>
              <w:ind w:left="296"/>
              <w:jc w:val="both"/>
              <w:rPr>
                <w:rFonts w:ascii="Times New Roman" w:hAnsi="Times New Roman" w:cs="Times New Roman"/>
                <w:sz w:val="28"/>
                <w:szCs w:val="28"/>
              </w:rPr>
            </w:pPr>
            <w:r w:rsidRPr="00173859">
              <w:rPr>
                <w:rFonts w:ascii="Times New Roman" w:hAnsi="Times New Roman" w:cs="Times New Roman"/>
                <w:sz w:val="28"/>
                <w:szCs w:val="28"/>
              </w:rPr>
              <w:t>Одним низким слоем могут пользоваться разные слои более высокого ранга.</w:t>
            </w:r>
          </w:p>
          <w:p w:rsidR="00F43B18" w:rsidRPr="00173859" w:rsidRDefault="00F43B18" w:rsidP="00B43B74">
            <w:pPr>
              <w:pStyle w:val="a3"/>
              <w:numPr>
                <w:ilvl w:val="0"/>
                <w:numId w:val="12"/>
              </w:numPr>
              <w:tabs>
                <w:tab w:val="right" w:leader="dot" w:pos="9355"/>
              </w:tabs>
              <w:spacing w:line="252" w:lineRule="auto"/>
              <w:ind w:left="296"/>
              <w:jc w:val="both"/>
              <w:rPr>
                <w:rFonts w:ascii="Times New Roman" w:hAnsi="Times New Roman" w:cs="Times New Roman"/>
                <w:sz w:val="28"/>
                <w:szCs w:val="28"/>
              </w:rPr>
            </w:pPr>
            <w:r w:rsidRPr="00173859">
              <w:rPr>
                <w:rFonts w:ascii="Times New Roman" w:hAnsi="Times New Roman" w:cs="Times New Roman"/>
                <w:sz w:val="28"/>
                <w:szCs w:val="28"/>
              </w:rPr>
              <w:t>Слои данного шаблона упрощают стандартизацию, т.к. четко определяются уровни.</w:t>
            </w:r>
          </w:p>
          <w:p w:rsidR="000F59D9" w:rsidRPr="00173859" w:rsidRDefault="00F43B18" w:rsidP="00B43B74">
            <w:pPr>
              <w:pStyle w:val="a3"/>
              <w:numPr>
                <w:ilvl w:val="0"/>
                <w:numId w:val="12"/>
              </w:numPr>
              <w:tabs>
                <w:tab w:val="right" w:leader="dot" w:pos="9355"/>
              </w:tabs>
              <w:spacing w:line="252" w:lineRule="auto"/>
              <w:ind w:left="296"/>
              <w:jc w:val="both"/>
              <w:rPr>
                <w:rFonts w:ascii="Times New Roman" w:hAnsi="Times New Roman" w:cs="Times New Roman"/>
                <w:sz w:val="28"/>
                <w:szCs w:val="28"/>
              </w:rPr>
            </w:pPr>
            <w:r w:rsidRPr="00173859">
              <w:rPr>
                <w:rFonts w:ascii="Times New Roman" w:hAnsi="Times New Roman" w:cs="Times New Roman"/>
                <w:sz w:val="28"/>
                <w:szCs w:val="28"/>
              </w:rPr>
              <w:t xml:space="preserve">Изменения вносятся внутри какого-то </w:t>
            </w:r>
            <w:r w:rsidRPr="00173859">
              <w:rPr>
                <w:rFonts w:ascii="Times New Roman" w:hAnsi="Times New Roman" w:cs="Times New Roman"/>
                <w:sz w:val="28"/>
                <w:szCs w:val="28"/>
              </w:rPr>
              <w:lastRenderedPageBreak/>
              <w:t>одного слоя, при этом остальные слои остаются без изменений.</w:t>
            </w:r>
          </w:p>
        </w:tc>
        <w:tc>
          <w:tcPr>
            <w:tcW w:w="3821" w:type="dxa"/>
            <w:vAlign w:val="center"/>
          </w:tcPr>
          <w:p w:rsidR="00F43B18" w:rsidRPr="00173859" w:rsidRDefault="00F43B18" w:rsidP="00B43B74">
            <w:pPr>
              <w:pStyle w:val="a3"/>
              <w:numPr>
                <w:ilvl w:val="0"/>
                <w:numId w:val="12"/>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lastRenderedPageBreak/>
              <w:t>Данный шаблон не универсален.</w:t>
            </w:r>
          </w:p>
          <w:p w:rsidR="000F59D9" w:rsidRPr="00173859" w:rsidRDefault="00F43B18" w:rsidP="00B43B74">
            <w:pPr>
              <w:pStyle w:val="a3"/>
              <w:numPr>
                <w:ilvl w:val="0"/>
                <w:numId w:val="12"/>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Существуют ситуации в которых возможен пропуск некоторых слоев.</w:t>
            </w:r>
          </w:p>
        </w:tc>
      </w:tr>
      <w:tr w:rsidR="000F59D9" w:rsidRPr="00F43B18" w:rsidTr="000F59D9">
        <w:tc>
          <w:tcPr>
            <w:tcW w:w="1980"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sz w:val="28"/>
                <w:szCs w:val="28"/>
              </w:rPr>
            </w:pPr>
            <w:r w:rsidRPr="00173859">
              <w:rPr>
                <w:rFonts w:ascii="Times New Roman" w:hAnsi="Times New Roman" w:cs="Times New Roman"/>
                <w:sz w:val="28"/>
                <w:szCs w:val="28"/>
              </w:rPr>
              <w:lastRenderedPageBreak/>
              <w:t>Клиент-сервер</w:t>
            </w:r>
          </w:p>
        </w:tc>
        <w:tc>
          <w:tcPr>
            <w:tcW w:w="3544" w:type="dxa"/>
            <w:vAlign w:val="center"/>
          </w:tcPr>
          <w:p w:rsidR="000F59D9" w:rsidRPr="00173859" w:rsidRDefault="00F43B18" w:rsidP="00B43B74">
            <w:pPr>
              <w:pStyle w:val="a3"/>
              <w:numPr>
                <w:ilvl w:val="0"/>
                <w:numId w:val="13"/>
              </w:numPr>
              <w:tabs>
                <w:tab w:val="right" w:leader="dot" w:pos="9355"/>
              </w:tabs>
              <w:spacing w:line="252" w:lineRule="auto"/>
              <w:ind w:left="296"/>
              <w:jc w:val="both"/>
              <w:rPr>
                <w:rFonts w:ascii="Times New Roman" w:hAnsi="Times New Roman" w:cs="Times New Roman"/>
                <w:sz w:val="28"/>
                <w:szCs w:val="28"/>
              </w:rPr>
            </w:pPr>
            <w:r w:rsidRPr="00173859">
              <w:rPr>
                <w:rFonts w:ascii="Times New Roman" w:hAnsi="Times New Roman" w:cs="Times New Roman"/>
                <w:sz w:val="28"/>
                <w:szCs w:val="28"/>
              </w:rPr>
              <w:t xml:space="preserve">Подходит для моделирования </w:t>
            </w:r>
            <w:r w:rsidR="00B07C5B" w:rsidRPr="00173859">
              <w:rPr>
                <w:rFonts w:ascii="Times New Roman" w:hAnsi="Times New Roman" w:cs="Times New Roman"/>
                <w:sz w:val="28"/>
                <w:szCs w:val="28"/>
              </w:rPr>
              <w:t xml:space="preserve"> и реализации </w:t>
            </w:r>
            <w:r w:rsidRPr="00173859">
              <w:rPr>
                <w:rFonts w:ascii="Times New Roman" w:hAnsi="Times New Roman" w:cs="Times New Roman"/>
                <w:sz w:val="28"/>
                <w:szCs w:val="28"/>
              </w:rPr>
              <w:t>набор</w:t>
            </w:r>
            <w:r w:rsidR="00B07C5B" w:rsidRPr="00173859">
              <w:rPr>
                <w:rFonts w:ascii="Times New Roman" w:hAnsi="Times New Roman" w:cs="Times New Roman"/>
                <w:sz w:val="28"/>
                <w:szCs w:val="28"/>
              </w:rPr>
              <w:t>а различных</w:t>
            </w:r>
            <w:r w:rsidRPr="00173859">
              <w:rPr>
                <w:rFonts w:ascii="Times New Roman" w:hAnsi="Times New Roman" w:cs="Times New Roman"/>
                <w:sz w:val="28"/>
                <w:szCs w:val="28"/>
              </w:rPr>
              <w:t xml:space="preserve"> служб, которые смогут запрашивать клиенты.</w:t>
            </w:r>
          </w:p>
        </w:tc>
        <w:tc>
          <w:tcPr>
            <w:tcW w:w="3821" w:type="dxa"/>
            <w:vAlign w:val="center"/>
          </w:tcPr>
          <w:p w:rsidR="00F43B18" w:rsidRPr="00173859" w:rsidRDefault="00F43B18" w:rsidP="00B43B74">
            <w:pPr>
              <w:pStyle w:val="a3"/>
              <w:numPr>
                <w:ilvl w:val="0"/>
                <w:numId w:val="13"/>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 xml:space="preserve">Запросы обычно </w:t>
            </w:r>
            <w:r w:rsidR="00B07C5B" w:rsidRPr="00173859">
              <w:rPr>
                <w:rFonts w:ascii="Times New Roman" w:hAnsi="Times New Roman" w:cs="Times New Roman"/>
                <w:sz w:val="28"/>
                <w:szCs w:val="28"/>
              </w:rPr>
              <w:t xml:space="preserve">могут </w:t>
            </w:r>
            <w:r w:rsidRPr="00173859">
              <w:rPr>
                <w:rFonts w:ascii="Times New Roman" w:hAnsi="Times New Roman" w:cs="Times New Roman"/>
                <w:sz w:val="28"/>
                <w:szCs w:val="28"/>
              </w:rPr>
              <w:t>выполня</w:t>
            </w:r>
            <w:r w:rsidR="00B07C5B" w:rsidRPr="00173859">
              <w:rPr>
                <w:rFonts w:ascii="Times New Roman" w:hAnsi="Times New Roman" w:cs="Times New Roman"/>
                <w:sz w:val="28"/>
                <w:szCs w:val="28"/>
              </w:rPr>
              <w:t>ться</w:t>
            </w:r>
            <w:r w:rsidRPr="00173859">
              <w:rPr>
                <w:rFonts w:ascii="Times New Roman" w:hAnsi="Times New Roman" w:cs="Times New Roman"/>
                <w:sz w:val="28"/>
                <w:szCs w:val="28"/>
              </w:rPr>
              <w:t xml:space="preserve"> в отдельных потоках на сервере.</w:t>
            </w:r>
          </w:p>
          <w:p w:rsidR="000F59D9" w:rsidRPr="00173859" w:rsidRDefault="00F43B18" w:rsidP="00B43B74">
            <w:pPr>
              <w:pStyle w:val="a3"/>
              <w:numPr>
                <w:ilvl w:val="0"/>
                <w:numId w:val="13"/>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 xml:space="preserve">Взаимодействие между процессами повышает ресурсозатратность, т.к. разные клиенты имеют </w:t>
            </w:r>
            <w:r w:rsidR="00B07C5B" w:rsidRPr="00173859">
              <w:rPr>
                <w:rFonts w:ascii="Times New Roman" w:hAnsi="Times New Roman" w:cs="Times New Roman"/>
                <w:sz w:val="28"/>
                <w:szCs w:val="28"/>
              </w:rPr>
              <w:t>различные технические показатели возможности обработки и отправки запросов</w:t>
            </w:r>
            <w:r w:rsidRPr="00173859">
              <w:rPr>
                <w:rFonts w:ascii="Times New Roman" w:hAnsi="Times New Roman" w:cs="Times New Roman"/>
                <w:sz w:val="28"/>
                <w:szCs w:val="28"/>
              </w:rPr>
              <w:t>.</w:t>
            </w:r>
          </w:p>
        </w:tc>
      </w:tr>
      <w:tr w:rsidR="000F59D9" w:rsidRPr="00F43B18" w:rsidTr="000F59D9">
        <w:tc>
          <w:tcPr>
            <w:tcW w:w="1980"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sz w:val="28"/>
                <w:szCs w:val="28"/>
              </w:rPr>
            </w:pPr>
            <w:r w:rsidRPr="00173859">
              <w:rPr>
                <w:rFonts w:ascii="Times New Roman" w:hAnsi="Times New Roman" w:cs="Times New Roman"/>
                <w:sz w:val="28"/>
                <w:szCs w:val="28"/>
              </w:rPr>
              <w:t>Ведущий - ведомый</w:t>
            </w:r>
          </w:p>
        </w:tc>
        <w:tc>
          <w:tcPr>
            <w:tcW w:w="3544" w:type="dxa"/>
            <w:vAlign w:val="center"/>
          </w:tcPr>
          <w:p w:rsidR="000F59D9" w:rsidRPr="00173859" w:rsidRDefault="00F43B18" w:rsidP="00B43B74">
            <w:pPr>
              <w:pStyle w:val="a3"/>
              <w:numPr>
                <w:ilvl w:val="0"/>
                <w:numId w:val="14"/>
              </w:numPr>
              <w:tabs>
                <w:tab w:val="right" w:leader="dot" w:pos="9355"/>
              </w:tabs>
              <w:spacing w:line="252" w:lineRule="auto"/>
              <w:ind w:left="296"/>
              <w:jc w:val="both"/>
              <w:rPr>
                <w:rFonts w:ascii="Times New Roman" w:hAnsi="Times New Roman" w:cs="Times New Roman"/>
                <w:sz w:val="28"/>
                <w:szCs w:val="28"/>
              </w:rPr>
            </w:pPr>
            <w:r w:rsidRPr="00173859">
              <w:rPr>
                <w:rFonts w:ascii="Times New Roman" w:hAnsi="Times New Roman" w:cs="Times New Roman"/>
                <w:sz w:val="28"/>
                <w:szCs w:val="28"/>
              </w:rPr>
              <w:t>Можно выделить точность, т.к. выполнение службы делегируется разным ведомым с разной реализацией.</w:t>
            </w:r>
          </w:p>
        </w:tc>
        <w:tc>
          <w:tcPr>
            <w:tcW w:w="3821" w:type="dxa"/>
            <w:vAlign w:val="center"/>
          </w:tcPr>
          <w:p w:rsidR="00F43B18" w:rsidRPr="00173859" w:rsidRDefault="00F43B18" w:rsidP="00B43B74">
            <w:pPr>
              <w:pStyle w:val="a3"/>
              <w:numPr>
                <w:ilvl w:val="0"/>
                <w:numId w:val="14"/>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Все ведомые изолированы и у них нет общего состояния.</w:t>
            </w:r>
          </w:p>
          <w:p w:rsidR="00F43B18" w:rsidRPr="00173859" w:rsidRDefault="00F43B18" w:rsidP="00B43B74">
            <w:pPr>
              <w:pStyle w:val="a3"/>
              <w:numPr>
                <w:ilvl w:val="0"/>
                <w:numId w:val="14"/>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Период ожидания в коммуникации «ведущий-ведомый» (заметно в системах реального времени)</w:t>
            </w:r>
          </w:p>
          <w:p w:rsidR="000F59D9" w:rsidRPr="00173859" w:rsidRDefault="00F43B18" w:rsidP="00B43B74">
            <w:pPr>
              <w:pStyle w:val="a3"/>
              <w:numPr>
                <w:ilvl w:val="0"/>
                <w:numId w:val="14"/>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Подходит только для тех проблем, решение которых можно разложить на части.</w:t>
            </w:r>
          </w:p>
        </w:tc>
      </w:tr>
      <w:tr w:rsidR="000F59D9" w:rsidRPr="00F43B18" w:rsidTr="000F59D9">
        <w:tc>
          <w:tcPr>
            <w:tcW w:w="1980" w:type="dxa"/>
            <w:vAlign w:val="center"/>
          </w:tcPr>
          <w:p w:rsidR="000F59D9" w:rsidRPr="00173859" w:rsidRDefault="000F59D9" w:rsidP="000F59D9">
            <w:pPr>
              <w:pStyle w:val="a3"/>
              <w:tabs>
                <w:tab w:val="right" w:leader="dot" w:pos="9355"/>
              </w:tabs>
              <w:spacing w:line="252" w:lineRule="auto"/>
              <w:ind w:left="0"/>
              <w:jc w:val="center"/>
              <w:rPr>
                <w:rFonts w:ascii="Times New Roman" w:hAnsi="Times New Roman" w:cs="Times New Roman"/>
                <w:sz w:val="28"/>
                <w:szCs w:val="28"/>
              </w:rPr>
            </w:pPr>
            <w:r w:rsidRPr="00173859">
              <w:rPr>
                <w:rFonts w:ascii="Times New Roman" w:hAnsi="Times New Roman" w:cs="Times New Roman"/>
                <w:sz w:val="28"/>
                <w:szCs w:val="28"/>
              </w:rPr>
              <w:t>Посредник</w:t>
            </w:r>
          </w:p>
        </w:tc>
        <w:tc>
          <w:tcPr>
            <w:tcW w:w="3544" w:type="dxa"/>
            <w:vAlign w:val="center"/>
          </w:tcPr>
          <w:p w:rsidR="000F59D9" w:rsidRPr="00173859" w:rsidRDefault="00F43B18" w:rsidP="00B43B74">
            <w:pPr>
              <w:pStyle w:val="a3"/>
              <w:numPr>
                <w:ilvl w:val="0"/>
                <w:numId w:val="15"/>
              </w:numPr>
              <w:tabs>
                <w:tab w:val="right" w:leader="dot" w:pos="9355"/>
              </w:tabs>
              <w:spacing w:line="252" w:lineRule="auto"/>
              <w:ind w:left="296"/>
              <w:jc w:val="both"/>
              <w:rPr>
                <w:rFonts w:ascii="Times New Roman" w:hAnsi="Times New Roman" w:cs="Times New Roman"/>
                <w:sz w:val="28"/>
                <w:szCs w:val="28"/>
              </w:rPr>
            </w:pPr>
            <w:r w:rsidRPr="00173859">
              <w:rPr>
                <w:rFonts w:ascii="Times New Roman" w:hAnsi="Times New Roman" w:cs="Times New Roman"/>
                <w:sz w:val="28"/>
                <w:szCs w:val="28"/>
              </w:rPr>
              <w:t>Возможно динамическое изменение, добавление, удаление и перемещение объектов. Данный шаблон позволяет делать процесс распределения прозрачным для разработчика.</w:t>
            </w:r>
          </w:p>
        </w:tc>
        <w:tc>
          <w:tcPr>
            <w:tcW w:w="3821" w:type="dxa"/>
            <w:vAlign w:val="center"/>
          </w:tcPr>
          <w:p w:rsidR="000F59D9" w:rsidRPr="00173859" w:rsidRDefault="00F43B18" w:rsidP="00B43B74">
            <w:pPr>
              <w:pStyle w:val="a3"/>
              <w:numPr>
                <w:ilvl w:val="0"/>
                <w:numId w:val="14"/>
              </w:numPr>
              <w:tabs>
                <w:tab w:val="right" w:leader="dot" w:pos="9355"/>
              </w:tabs>
              <w:spacing w:line="252" w:lineRule="auto"/>
              <w:ind w:left="300"/>
              <w:jc w:val="both"/>
              <w:rPr>
                <w:rFonts w:ascii="Times New Roman" w:hAnsi="Times New Roman" w:cs="Times New Roman"/>
                <w:sz w:val="28"/>
                <w:szCs w:val="28"/>
              </w:rPr>
            </w:pPr>
            <w:r w:rsidRPr="00173859">
              <w:rPr>
                <w:rFonts w:ascii="Times New Roman" w:hAnsi="Times New Roman" w:cs="Times New Roman"/>
                <w:sz w:val="28"/>
                <w:szCs w:val="28"/>
              </w:rPr>
              <w:t>Необходима стандартизация описаний всех служб-участников процесса.</w:t>
            </w:r>
          </w:p>
        </w:tc>
      </w:tr>
    </w:tbl>
    <w:p w:rsidR="000F59D9" w:rsidRDefault="00E13218" w:rsidP="00E13218">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вышеперечисленных плюсов и минусом, я бы выбрал для себя архитектуру, которая была клиент-серверной, но при этом обладала возможностями архитектуры «посредник», при этом с «посредником» можно сравнить использование </w:t>
      </w:r>
      <w:r>
        <w:rPr>
          <w:rFonts w:ascii="Times New Roman" w:hAnsi="Times New Roman" w:cs="Times New Roman"/>
          <w:sz w:val="28"/>
          <w:szCs w:val="28"/>
          <w:lang w:val="en-US"/>
        </w:rPr>
        <w:t>API</w:t>
      </w:r>
      <w:r w:rsidRPr="00E13218">
        <w:rPr>
          <w:rFonts w:ascii="Times New Roman" w:hAnsi="Times New Roman" w:cs="Times New Roman"/>
          <w:sz w:val="28"/>
          <w:szCs w:val="28"/>
        </w:rPr>
        <w:t xml:space="preserve"> </w:t>
      </w:r>
      <w:r>
        <w:rPr>
          <w:rFonts w:ascii="Times New Roman" w:hAnsi="Times New Roman" w:cs="Times New Roman"/>
          <w:sz w:val="28"/>
          <w:szCs w:val="28"/>
        </w:rPr>
        <w:t xml:space="preserve">в рамках того или иного приложения, но при этом </w:t>
      </w:r>
      <w:r>
        <w:rPr>
          <w:rFonts w:ascii="Times New Roman" w:hAnsi="Times New Roman" w:cs="Times New Roman"/>
          <w:sz w:val="28"/>
          <w:szCs w:val="28"/>
        </w:rPr>
        <w:lastRenderedPageBreak/>
        <w:t>сама архитектура останется клиент-серверной. Далее, во второй части пояснительной записки я обозначу основную концепцию разрабатываемого мобильного приложения и обосную выбор той или иной архитектуры приложения.</w:t>
      </w:r>
    </w:p>
    <w:p w:rsidR="00E13218" w:rsidRPr="00E13218" w:rsidRDefault="00E13218" w:rsidP="00E13218">
      <w:pPr>
        <w:pStyle w:val="a3"/>
        <w:tabs>
          <w:tab w:val="right" w:leader="dot" w:pos="9355"/>
        </w:tabs>
        <w:spacing w:after="0" w:line="360" w:lineRule="auto"/>
        <w:ind w:left="0" w:firstLine="709"/>
        <w:jc w:val="both"/>
        <w:rPr>
          <w:rFonts w:ascii="Times New Roman" w:hAnsi="Times New Roman" w:cs="Times New Roman"/>
          <w:sz w:val="28"/>
          <w:szCs w:val="28"/>
        </w:rPr>
      </w:pPr>
    </w:p>
    <w:p w:rsidR="00EC046F" w:rsidRPr="00EC046F"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D4178">
        <w:rPr>
          <w:rFonts w:ascii="Times New Roman" w:hAnsi="Times New Roman" w:cs="Times New Roman"/>
          <w:b/>
          <w:sz w:val="28"/>
          <w:szCs w:val="28"/>
        </w:rPr>
        <w:t>Обзор технологий для создания мобильного приложения</w:t>
      </w:r>
    </w:p>
    <w:p w:rsidR="00EC046F" w:rsidRDefault="008C75FE" w:rsidP="00EC046F">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архитектуры разрабатываемого приложения, необходимо обозначить стек технологий. Описание технологий и принципы их применения в моём мобильном приложении будут рассмотрены в пункте </w:t>
      </w:r>
      <w:r w:rsidR="00173859">
        <w:rPr>
          <w:rFonts w:ascii="Times New Roman" w:hAnsi="Times New Roman" w:cs="Times New Roman"/>
          <w:sz w:val="28"/>
          <w:szCs w:val="28"/>
        </w:rPr>
        <w:t>2.2.</w:t>
      </w:r>
      <w:r w:rsidR="005023C4">
        <w:rPr>
          <w:rFonts w:ascii="Times New Roman" w:hAnsi="Times New Roman" w:cs="Times New Roman"/>
          <w:sz w:val="28"/>
          <w:szCs w:val="28"/>
        </w:rPr>
        <w:t xml:space="preserve"> А сейчас я предлагаю рассмотреть тот набор технологий и решений, который в настоящий момент может быть применён в современной разработке. Предлагаю рассмотреть несколько языков программирования</w:t>
      </w:r>
      <w:r w:rsidR="00843A78">
        <w:rPr>
          <w:rFonts w:ascii="Times New Roman" w:hAnsi="Times New Roman" w:cs="Times New Roman"/>
          <w:sz w:val="28"/>
          <w:szCs w:val="28"/>
        </w:rPr>
        <w:t xml:space="preserve">, на которых возможно реализовать мобильное приложение. </w:t>
      </w:r>
      <w:r w:rsidR="0008473F">
        <w:rPr>
          <w:rFonts w:ascii="Times New Roman" w:hAnsi="Times New Roman" w:cs="Times New Roman"/>
          <w:sz w:val="28"/>
          <w:szCs w:val="28"/>
        </w:rPr>
        <w:t>Рассмотрим различные СУБД, чтобы уже в пункте 2.4 можно было бы уделить внимание особенностям выбранной СУБД и разработать структуру БД для проекта. Также обратим внимание на такие технологии как фреймворк</w:t>
      </w:r>
      <w:r w:rsidR="00A43196" w:rsidRPr="00A43196">
        <w:rPr>
          <w:rFonts w:ascii="Times New Roman" w:hAnsi="Times New Roman" w:cs="Times New Roman"/>
          <w:sz w:val="28"/>
          <w:szCs w:val="28"/>
        </w:rPr>
        <w:t xml:space="preserve"> (</w:t>
      </w:r>
      <w:r w:rsidR="00A43196">
        <w:rPr>
          <w:rFonts w:ascii="Times New Roman" w:hAnsi="Times New Roman" w:cs="Times New Roman"/>
          <w:sz w:val="28"/>
          <w:szCs w:val="28"/>
        </w:rPr>
        <w:t>рассмотрим некоторые популярные)</w:t>
      </w:r>
      <w:r w:rsidR="0008473F">
        <w:rPr>
          <w:rFonts w:ascii="Times New Roman" w:hAnsi="Times New Roman" w:cs="Times New Roman"/>
          <w:sz w:val="28"/>
          <w:szCs w:val="28"/>
        </w:rPr>
        <w:t xml:space="preserve"> и </w:t>
      </w:r>
      <w:r w:rsidR="0008473F">
        <w:rPr>
          <w:rFonts w:ascii="Times New Roman" w:hAnsi="Times New Roman" w:cs="Times New Roman"/>
          <w:sz w:val="28"/>
          <w:szCs w:val="28"/>
          <w:lang w:val="en-US"/>
        </w:rPr>
        <w:t>API</w:t>
      </w:r>
      <w:r w:rsidR="0008473F" w:rsidRPr="0008473F">
        <w:rPr>
          <w:rFonts w:ascii="Times New Roman" w:hAnsi="Times New Roman" w:cs="Times New Roman"/>
          <w:sz w:val="28"/>
          <w:szCs w:val="28"/>
        </w:rPr>
        <w:t>.</w:t>
      </w:r>
    </w:p>
    <w:p w:rsidR="00E65F07" w:rsidRDefault="00E65F07" w:rsidP="00EC046F">
      <w:pPr>
        <w:pStyle w:val="a3"/>
        <w:tabs>
          <w:tab w:val="right" w:leader="dot" w:pos="9355"/>
        </w:tabs>
        <w:spacing w:after="0" w:line="360" w:lineRule="auto"/>
        <w:ind w:left="0" w:firstLine="709"/>
        <w:jc w:val="both"/>
        <w:rPr>
          <w:rFonts w:ascii="Times New Roman" w:hAnsi="Times New Roman" w:cs="Times New Roman"/>
          <w:sz w:val="28"/>
          <w:szCs w:val="28"/>
          <w:lang w:val="az-Cyrl-AZ"/>
        </w:rPr>
      </w:pPr>
      <w:r w:rsidRPr="00E65F07">
        <w:rPr>
          <w:rFonts w:ascii="Times New Roman" w:hAnsi="Times New Roman" w:cs="Times New Roman"/>
          <w:b/>
          <w:sz w:val="28"/>
          <w:szCs w:val="28"/>
        </w:rPr>
        <w:t>Язык программирования</w:t>
      </w:r>
      <w:r>
        <w:rPr>
          <w:rFonts w:ascii="Times New Roman" w:hAnsi="Times New Roman" w:cs="Times New Roman"/>
          <w:sz w:val="28"/>
          <w:szCs w:val="28"/>
        </w:rPr>
        <w:t xml:space="preserve"> – </w:t>
      </w:r>
      <w:r w:rsidR="00150654">
        <w:rPr>
          <w:rFonts w:ascii="Times New Roman" w:hAnsi="Times New Roman" w:cs="Times New Roman"/>
          <w:sz w:val="28"/>
          <w:szCs w:val="28"/>
          <w:lang w:val="az-Cyrl-AZ"/>
        </w:rPr>
        <w:t>это основной, но не единственный, инструмент программиста-разработчика, который объединяет в себе набор лексических, логических и синтаксических правил. Как и любой разговорный язык, языки программирования могет отличатся по виду и принципам написания программ. Языки программирования различаются также по своему назначени, из можно разделить на три основных уровня: машинные, машинно-ориентированные, машинно-независимые. Первые два относятся к языкам низкого уровня, а вот последний – это язык высокого уровня. Именно в рамках языков высокого уровня будет проходить наш обзор.</w:t>
      </w:r>
    </w:p>
    <w:p w:rsidR="00F71582" w:rsidRDefault="00150654" w:rsidP="00EC046F">
      <w:pPr>
        <w:pStyle w:val="a3"/>
        <w:tabs>
          <w:tab w:val="right" w:leader="dot" w:pos="9355"/>
        </w:tabs>
        <w:spacing w:after="0" w:line="360" w:lineRule="auto"/>
        <w:ind w:left="0" w:firstLine="709"/>
        <w:jc w:val="both"/>
        <w:rPr>
          <w:rFonts w:ascii="Times New Roman" w:hAnsi="Times New Roman" w:cs="Times New Roman"/>
          <w:sz w:val="28"/>
          <w:szCs w:val="28"/>
          <w:lang w:val="az-Cyrl-AZ"/>
        </w:rPr>
      </w:pPr>
      <w:r>
        <w:rPr>
          <w:rFonts w:ascii="Times New Roman" w:hAnsi="Times New Roman" w:cs="Times New Roman"/>
          <w:sz w:val="28"/>
          <w:szCs w:val="28"/>
          <w:lang w:val="az-Cyrl-AZ"/>
        </w:rPr>
        <w:t xml:space="preserve">Каждый год появляются новые языки программирования, но лишь малая часть из них завоёвывает популярность среди разработчиков. Однако, большинство из этих языков являются упрощёнными версиями своих предшественников. В них проще описаны различные библиотеки, и они имеют </w:t>
      </w:r>
      <w:r>
        <w:rPr>
          <w:rFonts w:ascii="Times New Roman" w:hAnsi="Times New Roman" w:cs="Times New Roman"/>
          <w:sz w:val="28"/>
          <w:szCs w:val="28"/>
          <w:lang w:val="az-Cyrl-AZ"/>
        </w:rPr>
        <w:lastRenderedPageBreak/>
        <w:t xml:space="preserve">больший объём уже встроенных стандартных методов, что позволяет в разы сократить объём кода, когда применяется какая-либо стандартная обработка данных или рвсчёт. Предлагаю рассмотреть следующе языки программирования: </w:t>
      </w:r>
      <w:r w:rsidR="00F71582">
        <w:rPr>
          <w:rFonts w:ascii="Times New Roman" w:hAnsi="Times New Roman" w:cs="Times New Roman"/>
          <w:sz w:val="28"/>
          <w:szCs w:val="28"/>
          <w:lang w:val="en-US"/>
        </w:rPr>
        <w:t>Java</w:t>
      </w:r>
      <w:r w:rsidR="00F71582" w:rsidRPr="00F71582">
        <w:rPr>
          <w:rFonts w:ascii="Times New Roman" w:hAnsi="Times New Roman" w:cs="Times New Roman"/>
          <w:sz w:val="28"/>
          <w:szCs w:val="28"/>
        </w:rPr>
        <w:t xml:space="preserve">, </w:t>
      </w:r>
      <w:r>
        <w:rPr>
          <w:rFonts w:ascii="Times New Roman" w:hAnsi="Times New Roman" w:cs="Times New Roman"/>
          <w:sz w:val="28"/>
          <w:szCs w:val="28"/>
          <w:lang w:val="en-US"/>
        </w:rPr>
        <w:t>JS</w:t>
      </w:r>
      <w:r w:rsidRPr="00150654">
        <w:rPr>
          <w:rFonts w:ascii="Times New Roman" w:hAnsi="Times New Roman" w:cs="Times New Roman"/>
          <w:sz w:val="28"/>
          <w:szCs w:val="28"/>
        </w:rPr>
        <w:t xml:space="preserve">, </w:t>
      </w:r>
      <w:r w:rsidR="00F71582">
        <w:rPr>
          <w:rFonts w:ascii="Times New Roman" w:hAnsi="Times New Roman" w:cs="Times New Roman"/>
          <w:sz w:val="28"/>
          <w:szCs w:val="28"/>
          <w:lang w:val="en-US"/>
        </w:rPr>
        <w:t>C</w:t>
      </w:r>
      <w:r w:rsidR="00F71582" w:rsidRPr="00F71582">
        <w:rPr>
          <w:rFonts w:ascii="Times New Roman" w:hAnsi="Times New Roman" w:cs="Times New Roman"/>
          <w:sz w:val="28"/>
          <w:szCs w:val="28"/>
        </w:rPr>
        <w:t xml:space="preserve">++, </w:t>
      </w:r>
      <w:r w:rsidR="0067482A">
        <w:rPr>
          <w:rFonts w:ascii="Times New Roman" w:hAnsi="Times New Roman" w:cs="Times New Roman"/>
          <w:sz w:val="28"/>
          <w:szCs w:val="28"/>
          <w:lang w:val="en-US"/>
        </w:rPr>
        <w:t>Python</w:t>
      </w:r>
      <w:r w:rsidR="0067482A" w:rsidRPr="00150654">
        <w:rPr>
          <w:rFonts w:ascii="Times New Roman" w:hAnsi="Times New Roman" w:cs="Times New Roman"/>
          <w:sz w:val="28"/>
          <w:szCs w:val="28"/>
        </w:rPr>
        <w:t xml:space="preserve">, </w:t>
      </w:r>
      <w:r w:rsidR="00F71582">
        <w:rPr>
          <w:rFonts w:ascii="Times New Roman" w:hAnsi="Times New Roman" w:cs="Times New Roman"/>
          <w:sz w:val="28"/>
          <w:szCs w:val="28"/>
          <w:lang w:val="en-US"/>
        </w:rPr>
        <w:t>Delphi</w:t>
      </w:r>
      <w:r>
        <w:rPr>
          <w:rFonts w:ascii="Times New Roman" w:hAnsi="Times New Roman" w:cs="Times New Roman"/>
          <w:sz w:val="28"/>
          <w:szCs w:val="28"/>
          <w:lang w:val="az-Cyrl-AZ"/>
        </w:rPr>
        <w:t xml:space="preserve">. Каждый из этих языков имеет свою аудиторию </w:t>
      </w:r>
      <w:r w:rsidR="00C25B59">
        <w:rPr>
          <w:rFonts w:ascii="Times New Roman" w:hAnsi="Times New Roman" w:cs="Times New Roman"/>
          <w:sz w:val="28"/>
          <w:szCs w:val="28"/>
          <w:lang w:val="az-Cyrl-AZ"/>
        </w:rPr>
        <w:t xml:space="preserve">из разработчиков </w:t>
      </w:r>
      <w:r>
        <w:rPr>
          <w:rFonts w:ascii="Times New Roman" w:hAnsi="Times New Roman" w:cs="Times New Roman"/>
          <w:sz w:val="28"/>
          <w:szCs w:val="28"/>
          <w:lang w:val="az-Cyrl-AZ"/>
        </w:rPr>
        <w:t>и имеет своё особое назначение, т.е. ту сферу применения, где удобней было бы использовать какой-то из перечисленных языков</w:t>
      </w:r>
      <w:r w:rsidR="00C25B59">
        <w:rPr>
          <w:rFonts w:ascii="Times New Roman" w:hAnsi="Times New Roman" w:cs="Times New Roman"/>
          <w:sz w:val="28"/>
          <w:szCs w:val="28"/>
          <w:lang w:val="az-Cyrl-AZ"/>
        </w:rPr>
        <w:t>.</w:t>
      </w:r>
    </w:p>
    <w:p w:rsidR="00C25B59" w:rsidRDefault="00C25B59"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C25B59">
        <w:rPr>
          <w:rFonts w:ascii="Times New Roman" w:hAnsi="Times New Roman" w:cs="Times New Roman"/>
          <w:b/>
          <w:sz w:val="28"/>
          <w:szCs w:val="28"/>
          <w:lang w:val="en-US"/>
        </w:rPr>
        <w:t>Java</w:t>
      </w:r>
      <w:r>
        <w:rPr>
          <w:rFonts w:ascii="Times New Roman" w:hAnsi="Times New Roman" w:cs="Times New Roman"/>
          <w:sz w:val="28"/>
          <w:szCs w:val="28"/>
        </w:rPr>
        <w:t xml:space="preserve"> - </w:t>
      </w:r>
      <w:r w:rsidRPr="00C25B59">
        <w:rPr>
          <w:rFonts w:ascii="Times New Roman" w:hAnsi="Times New Roman" w:cs="Times New Roman"/>
          <w:sz w:val="28"/>
          <w:szCs w:val="28"/>
        </w:rPr>
        <w:t xml:space="preserve">это общий термин, </w:t>
      </w:r>
      <w:r w:rsidR="001B0F7F">
        <w:rPr>
          <w:rFonts w:ascii="Times New Roman" w:hAnsi="Times New Roman" w:cs="Times New Roman"/>
          <w:sz w:val="28"/>
          <w:szCs w:val="28"/>
        </w:rPr>
        <w:t xml:space="preserve">который </w:t>
      </w:r>
      <w:r w:rsidRPr="00C25B59">
        <w:rPr>
          <w:rFonts w:ascii="Times New Roman" w:hAnsi="Times New Roman" w:cs="Times New Roman"/>
          <w:sz w:val="28"/>
          <w:szCs w:val="28"/>
        </w:rPr>
        <w:t>используе</w:t>
      </w:r>
      <w:r w:rsidR="001B0F7F">
        <w:rPr>
          <w:rFonts w:ascii="Times New Roman" w:hAnsi="Times New Roman" w:cs="Times New Roman"/>
          <w:sz w:val="28"/>
          <w:szCs w:val="28"/>
        </w:rPr>
        <w:t>тся</w:t>
      </w:r>
      <w:r w:rsidRPr="00C25B59">
        <w:rPr>
          <w:rFonts w:ascii="Times New Roman" w:hAnsi="Times New Roman" w:cs="Times New Roman"/>
          <w:sz w:val="28"/>
          <w:szCs w:val="28"/>
        </w:rPr>
        <w:t xml:space="preserve"> для обозначения программного обеспечения и его компонентов, включающих </w:t>
      </w:r>
      <w:r w:rsidR="001B0F7F">
        <w:rPr>
          <w:rFonts w:ascii="Times New Roman" w:hAnsi="Times New Roman" w:cs="Times New Roman"/>
          <w:sz w:val="28"/>
          <w:szCs w:val="28"/>
        </w:rPr>
        <w:t xml:space="preserve">в себя </w:t>
      </w:r>
      <w:r w:rsidRPr="00C25B59">
        <w:rPr>
          <w:rFonts w:ascii="Times New Roman" w:hAnsi="Times New Roman" w:cs="Times New Roman"/>
          <w:sz w:val="28"/>
          <w:szCs w:val="28"/>
        </w:rPr>
        <w:t>такие компоненты, как</w:t>
      </w:r>
      <w:r w:rsidR="001B0F7F">
        <w:rPr>
          <w:rFonts w:ascii="Times New Roman" w:hAnsi="Times New Roman" w:cs="Times New Roman"/>
          <w:sz w:val="28"/>
          <w:szCs w:val="28"/>
        </w:rPr>
        <w:t xml:space="preserve"> "Среда выполнения Java" (JRE),</w:t>
      </w:r>
      <w:r w:rsidRPr="00C25B59">
        <w:rPr>
          <w:rFonts w:ascii="Times New Roman" w:hAnsi="Times New Roman" w:cs="Times New Roman"/>
          <w:sz w:val="28"/>
          <w:szCs w:val="28"/>
        </w:rPr>
        <w:t xml:space="preserve"> </w:t>
      </w:r>
      <w:r w:rsidR="001B0F7F">
        <w:rPr>
          <w:rFonts w:ascii="Times New Roman" w:hAnsi="Times New Roman" w:cs="Times New Roman"/>
          <w:sz w:val="28"/>
          <w:szCs w:val="28"/>
        </w:rPr>
        <w:t>"Виртуальная машина Java" (JVM) и</w:t>
      </w:r>
      <w:r w:rsidRPr="00C25B59">
        <w:rPr>
          <w:rFonts w:ascii="Times New Roman" w:hAnsi="Times New Roman" w:cs="Times New Roman"/>
          <w:sz w:val="28"/>
          <w:szCs w:val="28"/>
        </w:rPr>
        <w:t xml:space="preserve"> "Внешний модуль".</w:t>
      </w:r>
      <w:r w:rsidR="001B0F7F">
        <w:rPr>
          <w:rFonts w:ascii="Times New Roman" w:hAnsi="Times New Roman" w:cs="Times New Roman"/>
          <w:sz w:val="28"/>
          <w:szCs w:val="28"/>
        </w:rPr>
        <w:t xml:space="preserve"> </w:t>
      </w:r>
      <w:r w:rsidR="001B0F7F">
        <w:rPr>
          <w:rFonts w:ascii="Times New Roman" w:hAnsi="Times New Roman" w:cs="Times New Roman"/>
          <w:sz w:val="28"/>
          <w:szCs w:val="28"/>
          <w:lang w:val="en-US"/>
        </w:rPr>
        <w:t>Java</w:t>
      </w:r>
      <w:r w:rsidR="001B0F7F" w:rsidRPr="001B0F7F">
        <w:rPr>
          <w:rFonts w:ascii="Times New Roman" w:hAnsi="Times New Roman" w:cs="Times New Roman"/>
          <w:sz w:val="28"/>
          <w:szCs w:val="28"/>
        </w:rPr>
        <w:t xml:space="preserve"> – </w:t>
      </w:r>
      <w:r w:rsidR="001B0F7F">
        <w:rPr>
          <w:rFonts w:ascii="Times New Roman" w:hAnsi="Times New Roman" w:cs="Times New Roman"/>
          <w:sz w:val="28"/>
          <w:szCs w:val="28"/>
        </w:rPr>
        <w:t>это объектно-ориентированный язык программирования общего назначения. Это значит, что он подходит для написания как серверной части, так и клиентской. У данного языка есть множество версий, которые постоянно улучшаются и пополняются новыми необходимыми библиотеками и иным функционалом. Некоторые из возможностей языка</w:t>
      </w:r>
      <w:r w:rsidR="00E31F97">
        <w:rPr>
          <w:rFonts w:ascii="Times New Roman" w:hAnsi="Times New Roman" w:cs="Times New Roman"/>
          <w:sz w:val="28"/>
          <w:szCs w:val="28"/>
        </w:rPr>
        <w:t xml:space="preserve"> </w:t>
      </w:r>
      <w:r w:rsidR="00E31F97">
        <w:rPr>
          <w:rFonts w:ascii="Times New Roman" w:hAnsi="Times New Roman" w:cs="Times New Roman"/>
          <w:sz w:val="28"/>
          <w:szCs w:val="28"/>
          <w:lang w:val="en-US"/>
        </w:rPr>
        <w:t>[1]</w:t>
      </w:r>
      <w:r w:rsidR="001B0F7F">
        <w:rPr>
          <w:rFonts w:ascii="Times New Roman" w:hAnsi="Times New Roman" w:cs="Times New Roman"/>
          <w:sz w:val="28"/>
          <w:szCs w:val="28"/>
        </w:rPr>
        <w:t>:</w:t>
      </w:r>
    </w:p>
    <w:p w:rsidR="001B0F7F" w:rsidRDefault="001B0F7F" w:rsidP="00B43B74">
      <w:pPr>
        <w:pStyle w:val="a3"/>
        <w:numPr>
          <w:ilvl w:val="0"/>
          <w:numId w:val="1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написания ПО</w:t>
      </w:r>
      <w:r w:rsidR="0030448A">
        <w:rPr>
          <w:rFonts w:ascii="Times New Roman" w:hAnsi="Times New Roman" w:cs="Times New Roman"/>
          <w:sz w:val="28"/>
          <w:szCs w:val="28"/>
        </w:rPr>
        <w:t xml:space="preserve"> адаптированного к различным платформам;</w:t>
      </w:r>
    </w:p>
    <w:p w:rsidR="0030448A" w:rsidRDefault="0030448A" w:rsidP="00B43B74">
      <w:pPr>
        <w:pStyle w:val="a3"/>
        <w:numPr>
          <w:ilvl w:val="0"/>
          <w:numId w:val="1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сетевых приложений, имеющих доступ к обширному спектру веб-служб;</w:t>
      </w:r>
    </w:p>
    <w:p w:rsidR="00A16D24" w:rsidRDefault="00A16D24" w:rsidP="00B43B74">
      <w:pPr>
        <w:pStyle w:val="a3"/>
        <w:numPr>
          <w:ilvl w:val="0"/>
          <w:numId w:val="1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разработки мобильных приложений;</w:t>
      </w:r>
    </w:p>
    <w:p w:rsidR="0030448A" w:rsidRDefault="0030448A" w:rsidP="00B43B74">
      <w:pPr>
        <w:pStyle w:val="a3"/>
        <w:numPr>
          <w:ilvl w:val="0"/>
          <w:numId w:val="1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разработки </w:t>
      </w:r>
      <w:r>
        <w:rPr>
          <w:rFonts w:ascii="Times New Roman" w:hAnsi="Times New Roman" w:cs="Times New Roman"/>
          <w:sz w:val="28"/>
          <w:szCs w:val="28"/>
          <w:lang w:val="en-US"/>
        </w:rPr>
        <w:t>backend</w:t>
      </w:r>
      <w:r w:rsidRPr="0030448A">
        <w:rPr>
          <w:rFonts w:ascii="Times New Roman" w:hAnsi="Times New Roman" w:cs="Times New Roman"/>
          <w:sz w:val="28"/>
          <w:szCs w:val="28"/>
        </w:rPr>
        <w:t xml:space="preserve"> </w:t>
      </w:r>
      <w:r>
        <w:rPr>
          <w:rFonts w:ascii="Times New Roman" w:hAnsi="Times New Roman" w:cs="Times New Roman"/>
          <w:sz w:val="28"/>
          <w:szCs w:val="28"/>
        </w:rPr>
        <w:t>(серверная часть) приложени</w:t>
      </w:r>
      <w:r w:rsidR="004A73DF">
        <w:rPr>
          <w:rFonts w:ascii="Times New Roman" w:hAnsi="Times New Roman" w:cs="Times New Roman"/>
          <w:sz w:val="28"/>
          <w:szCs w:val="28"/>
        </w:rPr>
        <w:t>й;</w:t>
      </w:r>
    </w:p>
    <w:p w:rsidR="004A73DF" w:rsidRDefault="004A73DF" w:rsidP="00B43B74">
      <w:pPr>
        <w:pStyle w:val="a3"/>
        <w:numPr>
          <w:ilvl w:val="0"/>
          <w:numId w:val="1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объединения приложений или набора служб в единую многоцелевую разработку при использовании языка </w:t>
      </w:r>
      <w:r>
        <w:rPr>
          <w:rFonts w:ascii="Times New Roman" w:hAnsi="Times New Roman" w:cs="Times New Roman"/>
          <w:sz w:val="28"/>
          <w:szCs w:val="28"/>
          <w:lang w:val="en-US"/>
        </w:rPr>
        <w:t>Java</w:t>
      </w:r>
      <w:r>
        <w:rPr>
          <w:rFonts w:ascii="Times New Roman" w:hAnsi="Times New Roman" w:cs="Times New Roman"/>
          <w:sz w:val="28"/>
          <w:szCs w:val="28"/>
        </w:rPr>
        <w:t>;</w:t>
      </w:r>
    </w:p>
    <w:p w:rsidR="004A73DF" w:rsidRDefault="004A73DF" w:rsidP="00B43B74">
      <w:pPr>
        <w:pStyle w:val="a3"/>
        <w:numPr>
          <w:ilvl w:val="0"/>
          <w:numId w:val="1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Создание многофункциональных и эффективных мобильных приложений с широкими возможностями в части </w:t>
      </w:r>
      <w:r>
        <w:rPr>
          <w:rFonts w:ascii="Times New Roman" w:hAnsi="Times New Roman" w:cs="Times New Roman"/>
          <w:sz w:val="28"/>
          <w:szCs w:val="28"/>
          <w:lang w:val="en-US"/>
        </w:rPr>
        <w:t>frontend</w:t>
      </w:r>
      <w:r w:rsidRPr="004A73DF">
        <w:rPr>
          <w:rFonts w:ascii="Times New Roman" w:hAnsi="Times New Roman" w:cs="Times New Roman"/>
          <w:sz w:val="28"/>
          <w:szCs w:val="28"/>
        </w:rPr>
        <w:t xml:space="preserve">, </w:t>
      </w:r>
      <w:r>
        <w:rPr>
          <w:rFonts w:ascii="Times New Roman" w:hAnsi="Times New Roman" w:cs="Times New Roman"/>
          <w:sz w:val="28"/>
          <w:szCs w:val="28"/>
        </w:rPr>
        <w:t>а также с возможностью реализации интеграций различных внешних устройств и приложений (например, датчиков самого смартфона или иных устройств через беспроводное соединение)</w:t>
      </w:r>
      <w:r w:rsidRPr="004A73DF">
        <w:rPr>
          <w:rFonts w:ascii="Times New Roman" w:hAnsi="Times New Roman" w:cs="Times New Roman"/>
          <w:sz w:val="28"/>
          <w:szCs w:val="28"/>
        </w:rPr>
        <w:t>.</w:t>
      </w:r>
    </w:p>
    <w:p w:rsidR="004A73DF" w:rsidRDefault="004A73DF" w:rsidP="004A73DF">
      <w:pPr>
        <w:tabs>
          <w:tab w:val="right" w:leader="dot" w:pos="9355"/>
        </w:tabs>
        <w:spacing w:after="0" w:line="360" w:lineRule="auto"/>
        <w:ind w:firstLine="709"/>
        <w:jc w:val="both"/>
        <w:rPr>
          <w:rFonts w:ascii="Times New Roman" w:hAnsi="Times New Roman" w:cs="Times New Roman"/>
          <w:sz w:val="28"/>
          <w:szCs w:val="28"/>
        </w:rPr>
      </w:pPr>
      <w:r w:rsidRPr="004A73DF">
        <w:rPr>
          <w:rFonts w:ascii="Times New Roman" w:hAnsi="Times New Roman" w:cs="Times New Roman"/>
          <w:b/>
          <w:sz w:val="28"/>
          <w:szCs w:val="28"/>
          <w:lang w:val="en-US"/>
        </w:rPr>
        <w:lastRenderedPageBreak/>
        <w:t>Java</w:t>
      </w:r>
      <w:r w:rsidRPr="004A73DF">
        <w:rPr>
          <w:rFonts w:ascii="Times New Roman" w:hAnsi="Times New Roman" w:cs="Times New Roman"/>
          <w:b/>
          <w:sz w:val="28"/>
          <w:szCs w:val="28"/>
        </w:rPr>
        <w:t xml:space="preserve"> </w:t>
      </w:r>
      <w:r w:rsidRPr="004A73DF">
        <w:rPr>
          <w:rFonts w:ascii="Times New Roman" w:hAnsi="Times New Roman" w:cs="Times New Roman"/>
          <w:b/>
          <w:sz w:val="28"/>
          <w:szCs w:val="28"/>
          <w:lang w:val="en-US"/>
        </w:rPr>
        <w:t>Script</w:t>
      </w:r>
      <w:r w:rsidRPr="004A73DF">
        <w:rPr>
          <w:rFonts w:ascii="Times New Roman" w:hAnsi="Times New Roman" w:cs="Times New Roman"/>
          <w:b/>
          <w:sz w:val="28"/>
          <w:szCs w:val="28"/>
        </w:rPr>
        <w:t xml:space="preserve"> (</w:t>
      </w:r>
      <w:r w:rsidRPr="004A73DF">
        <w:rPr>
          <w:rFonts w:ascii="Times New Roman" w:hAnsi="Times New Roman" w:cs="Times New Roman"/>
          <w:b/>
          <w:sz w:val="28"/>
          <w:szCs w:val="28"/>
          <w:lang w:val="en-US"/>
        </w:rPr>
        <w:t>JS</w:t>
      </w:r>
      <w:r w:rsidRPr="004A73DF">
        <w:rPr>
          <w:rFonts w:ascii="Times New Roman" w:hAnsi="Times New Roman" w:cs="Times New Roman"/>
          <w:b/>
          <w:sz w:val="28"/>
          <w:szCs w:val="28"/>
        </w:rPr>
        <w:t>)</w:t>
      </w:r>
      <w:r w:rsidRPr="004A73DF">
        <w:rPr>
          <w:rFonts w:ascii="Times New Roman" w:hAnsi="Times New Roman" w:cs="Times New Roman"/>
          <w:sz w:val="28"/>
          <w:szCs w:val="28"/>
        </w:rPr>
        <w:t xml:space="preserve"> – </w:t>
      </w:r>
      <w:r w:rsidR="003F06F0">
        <w:rPr>
          <w:rFonts w:ascii="Times New Roman" w:hAnsi="Times New Roman" w:cs="Times New Roman"/>
          <w:sz w:val="28"/>
          <w:szCs w:val="28"/>
        </w:rPr>
        <w:t>это объектно</w:t>
      </w:r>
      <w:r>
        <w:rPr>
          <w:rFonts w:ascii="Times New Roman" w:hAnsi="Times New Roman" w:cs="Times New Roman"/>
          <w:sz w:val="28"/>
          <w:szCs w:val="28"/>
        </w:rPr>
        <w:t>-ориентированный язык программирования</w:t>
      </w:r>
      <w:r w:rsidR="003F06F0">
        <w:rPr>
          <w:rFonts w:ascii="Times New Roman" w:hAnsi="Times New Roman" w:cs="Times New Roman"/>
          <w:sz w:val="28"/>
          <w:szCs w:val="28"/>
        </w:rPr>
        <w:t xml:space="preserve">. </w:t>
      </w:r>
      <w:r w:rsidR="003F06F0">
        <w:rPr>
          <w:rFonts w:ascii="Times New Roman" w:hAnsi="Times New Roman" w:cs="Times New Roman"/>
          <w:sz w:val="28"/>
          <w:szCs w:val="28"/>
          <w:lang w:val="en-US"/>
        </w:rPr>
        <w:t>JS</w:t>
      </w:r>
      <w:r w:rsidR="003F06F0" w:rsidRPr="003F06F0">
        <w:rPr>
          <w:rFonts w:ascii="Times New Roman" w:hAnsi="Times New Roman" w:cs="Times New Roman"/>
          <w:sz w:val="28"/>
          <w:szCs w:val="28"/>
        </w:rPr>
        <w:t xml:space="preserve"> </w:t>
      </w:r>
      <w:r w:rsidR="003F06F0">
        <w:rPr>
          <w:rFonts w:ascii="Times New Roman" w:hAnsi="Times New Roman" w:cs="Times New Roman"/>
          <w:sz w:val="28"/>
          <w:szCs w:val="28"/>
        </w:rPr>
        <w:t xml:space="preserve">чаще всего используется для написания серверных частей приложения. Т.е. язык отлично подходит для </w:t>
      </w:r>
      <w:r w:rsidR="003F06F0">
        <w:rPr>
          <w:rFonts w:ascii="Times New Roman" w:hAnsi="Times New Roman" w:cs="Times New Roman"/>
          <w:sz w:val="28"/>
          <w:szCs w:val="28"/>
          <w:lang w:val="en-US"/>
        </w:rPr>
        <w:t>backend</w:t>
      </w:r>
      <w:r w:rsidR="003F06F0" w:rsidRPr="003F06F0">
        <w:rPr>
          <w:rFonts w:ascii="Times New Roman" w:hAnsi="Times New Roman" w:cs="Times New Roman"/>
          <w:sz w:val="28"/>
          <w:szCs w:val="28"/>
        </w:rPr>
        <w:t xml:space="preserve"> </w:t>
      </w:r>
      <w:r w:rsidR="003F06F0">
        <w:rPr>
          <w:rFonts w:ascii="Times New Roman" w:hAnsi="Times New Roman" w:cs="Times New Roman"/>
          <w:sz w:val="28"/>
          <w:szCs w:val="28"/>
        </w:rPr>
        <w:t xml:space="preserve">разработки. Иго применяют, например, для создания сценариев веб-страниц. </w:t>
      </w:r>
      <w:r w:rsidR="003F06F0">
        <w:rPr>
          <w:rFonts w:ascii="Times New Roman" w:hAnsi="Times New Roman" w:cs="Times New Roman"/>
          <w:sz w:val="28"/>
          <w:szCs w:val="28"/>
          <w:lang w:val="en-US"/>
        </w:rPr>
        <w:t>Java</w:t>
      </w:r>
      <w:r w:rsidR="003F06F0" w:rsidRPr="003F06F0">
        <w:rPr>
          <w:rFonts w:ascii="Times New Roman" w:hAnsi="Times New Roman" w:cs="Times New Roman"/>
          <w:sz w:val="28"/>
          <w:szCs w:val="28"/>
        </w:rPr>
        <w:t xml:space="preserve"> </w:t>
      </w:r>
      <w:r w:rsidR="003F06F0">
        <w:rPr>
          <w:rFonts w:ascii="Times New Roman" w:hAnsi="Times New Roman" w:cs="Times New Roman"/>
          <w:sz w:val="28"/>
          <w:szCs w:val="28"/>
          <w:lang w:val="en-US"/>
        </w:rPr>
        <w:t>Script</w:t>
      </w:r>
      <w:r w:rsidR="003F06F0" w:rsidRPr="003F06F0">
        <w:rPr>
          <w:rFonts w:ascii="Times New Roman" w:hAnsi="Times New Roman" w:cs="Times New Roman"/>
          <w:sz w:val="28"/>
          <w:szCs w:val="28"/>
        </w:rPr>
        <w:t xml:space="preserve"> –</w:t>
      </w:r>
      <w:r w:rsidR="003F06F0">
        <w:rPr>
          <w:rFonts w:ascii="Times New Roman" w:hAnsi="Times New Roman" w:cs="Times New Roman"/>
          <w:sz w:val="28"/>
          <w:szCs w:val="28"/>
        </w:rPr>
        <w:t xml:space="preserve"> прототипно-ориентирован, при этом может поддерживать функциональное программирование.</w:t>
      </w:r>
      <w:r w:rsidR="00AE7A4E">
        <w:rPr>
          <w:rFonts w:ascii="Times New Roman" w:hAnsi="Times New Roman" w:cs="Times New Roman"/>
          <w:sz w:val="28"/>
          <w:szCs w:val="28"/>
        </w:rPr>
        <w:t xml:space="preserve"> Некоторые особенности языка</w:t>
      </w:r>
      <w:r w:rsidR="00955FFE">
        <w:rPr>
          <w:rFonts w:ascii="Times New Roman" w:hAnsi="Times New Roman" w:cs="Times New Roman"/>
          <w:sz w:val="28"/>
          <w:szCs w:val="28"/>
        </w:rPr>
        <w:t>:</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Объекты имеют возможность запрашивать свой тип и структуру во время выполнения программы (интроспекция);</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Функции в языке обладают возможностями передачи в качестве параметра;</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 языке присутствует автоматическое приведение типов;</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Реализована автоматическая сборка мусора –управления неиспользуемой более памятью;</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Анонимные функции – функции без уникального идентификатора;</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 языке нет стандартной библиотеки, т.е. нет управления потоками ввода-вывода, базовых типов для бинарных данных и возможности интерфейсно работать с файловыми системами;</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Нет стандартных интерфейсов для работы с БД;</w:t>
      </w:r>
    </w:p>
    <w:p w:rsidR="00955FFE" w:rsidRDefault="00955FFE" w:rsidP="00B43B74">
      <w:pPr>
        <w:pStyle w:val="a3"/>
        <w:numPr>
          <w:ilvl w:val="0"/>
          <w:numId w:val="16"/>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По синтаксису язык схож с </w:t>
      </w:r>
      <w:r>
        <w:rPr>
          <w:rFonts w:ascii="Times New Roman" w:hAnsi="Times New Roman" w:cs="Times New Roman"/>
          <w:sz w:val="28"/>
          <w:szCs w:val="28"/>
          <w:lang w:val="en-US"/>
        </w:rPr>
        <w:t>C</w:t>
      </w:r>
      <w:r w:rsidRPr="00955FF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Java</w:t>
      </w:r>
      <w:r>
        <w:rPr>
          <w:rFonts w:ascii="Times New Roman" w:hAnsi="Times New Roman" w:cs="Times New Roman"/>
          <w:sz w:val="28"/>
          <w:szCs w:val="28"/>
        </w:rPr>
        <w:t>, но не повторяет её.</w:t>
      </w:r>
    </w:p>
    <w:p w:rsidR="00955FFE" w:rsidRDefault="00AE5338" w:rsidP="00955FFE">
      <w:pPr>
        <w:tabs>
          <w:tab w:val="right" w:leader="dot" w:pos="9355"/>
        </w:tabs>
        <w:spacing w:after="0" w:line="360" w:lineRule="auto"/>
        <w:ind w:firstLine="709"/>
        <w:jc w:val="both"/>
        <w:rPr>
          <w:rFonts w:ascii="Times New Roman" w:hAnsi="Times New Roman" w:cs="Times New Roman"/>
          <w:sz w:val="28"/>
          <w:szCs w:val="28"/>
        </w:rPr>
      </w:pPr>
      <w:r w:rsidRPr="00AE5338">
        <w:rPr>
          <w:rFonts w:ascii="Times New Roman" w:hAnsi="Times New Roman" w:cs="Times New Roman"/>
          <w:b/>
          <w:sz w:val="28"/>
          <w:szCs w:val="28"/>
          <w:lang w:val="en-US"/>
        </w:rPr>
        <w:t>C</w:t>
      </w:r>
      <w:r w:rsidRPr="00AE5338">
        <w:rPr>
          <w:rFonts w:ascii="Times New Roman" w:hAnsi="Times New Roman" w:cs="Times New Roman"/>
          <w:b/>
          <w:sz w:val="28"/>
          <w:szCs w:val="28"/>
        </w:rPr>
        <w:t>++</w:t>
      </w:r>
      <w:r w:rsidRPr="00AE5338">
        <w:rPr>
          <w:rFonts w:ascii="Times New Roman" w:hAnsi="Times New Roman" w:cs="Times New Roman"/>
          <w:sz w:val="28"/>
          <w:szCs w:val="28"/>
        </w:rPr>
        <w:t xml:space="preserve"> - </w:t>
      </w:r>
      <w:r>
        <w:rPr>
          <w:rFonts w:ascii="Times New Roman" w:hAnsi="Times New Roman" w:cs="Times New Roman"/>
          <w:sz w:val="28"/>
          <w:szCs w:val="28"/>
        </w:rPr>
        <w:t>это объектно-ориентированный типизированный язык программирования общего назначения. Используется рядом разработчиков для создания программного обеспечения различного уровня: операционные системы, драйверы различных устройств, для серверов и также на С++ разрабатывают некоторые компьютерные игры. Является потомком языка С (Си), поэтом основные свои особенности синтаксиса наследует именно от него. Некоторые особенности</w:t>
      </w:r>
      <w:r w:rsidR="00AE7A4E">
        <w:rPr>
          <w:rFonts w:ascii="Times New Roman" w:hAnsi="Times New Roman" w:cs="Times New Roman"/>
          <w:sz w:val="28"/>
          <w:szCs w:val="28"/>
        </w:rPr>
        <w:t>:</w:t>
      </w:r>
    </w:p>
    <w:p w:rsidR="00AE5338" w:rsidRDefault="00AE5338" w:rsidP="00B43B74">
      <w:pPr>
        <w:pStyle w:val="a3"/>
        <w:numPr>
          <w:ilvl w:val="0"/>
          <w:numId w:val="17"/>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Наличие встроенной стандартной библиотеки с обширным набором разделов;</w:t>
      </w:r>
    </w:p>
    <w:p w:rsidR="00AE5338" w:rsidRDefault="00AE5338" w:rsidP="00B43B74">
      <w:pPr>
        <w:pStyle w:val="a3"/>
        <w:numPr>
          <w:ilvl w:val="0"/>
          <w:numId w:val="17"/>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Наличие шаблонов;</w:t>
      </w:r>
    </w:p>
    <w:p w:rsidR="00AE5338" w:rsidRDefault="00AE5338" w:rsidP="00B43B74">
      <w:pPr>
        <w:pStyle w:val="a3"/>
        <w:numPr>
          <w:ilvl w:val="0"/>
          <w:numId w:val="17"/>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Совместимость с языком С;</w:t>
      </w:r>
    </w:p>
    <w:p w:rsidR="00AE5338" w:rsidRDefault="00AE5338" w:rsidP="00B43B74">
      <w:pPr>
        <w:pStyle w:val="a3"/>
        <w:numPr>
          <w:ilvl w:val="0"/>
          <w:numId w:val="17"/>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У языка присутствуют проблемы с вычислительной эффективностью;</w:t>
      </w:r>
    </w:p>
    <w:p w:rsidR="00AE5338" w:rsidRDefault="00AE5338" w:rsidP="00B43B74">
      <w:pPr>
        <w:pStyle w:val="a3"/>
        <w:numPr>
          <w:ilvl w:val="0"/>
          <w:numId w:val="17"/>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Есть возможность программного </w:t>
      </w:r>
      <w:r w:rsidR="00B80A44">
        <w:rPr>
          <w:rFonts w:ascii="Times New Roman" w:hAnsi="Times New Roman" w:cs="Times New Roman"/>
          <w:sz w:val="28"/>
          <w:szCs w:val="28"/>
        </w:rPr>
        <w:t>обхода ограничений;</w:t>
      </w:r>
    </w:p>
    <w:p w:rsidR="00B80A44" w:rsidRDefault="00B80A44" w:rsidP="00B43B74">
      <w:pPr>
        <w:pStyle w:val="a3"/>
        <w:numPr>
          <w:ilvl w:val="0"/>
          <w:numId w:val="17"/>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Сложная совместимость с другими языками программирования.</w:t>
      </w:r>
    </w:p>
    <w:p w:rsidR="00B80A44" w:rsidRDefault="00B80A44" w:rsidP="00B80A44">
      <w:pPr>
        <w:tabs>
          <w:tab w:val="right" w:leader="dot" w:pos="9355"/>
        </w:tabs>
        <w:spacing w:after="0" w:line="360" w:lineRule="auto"/>
        <w:ind w:firstLine="709"/>
        <w:jc w:val="both"/>
        <w:rPr>
          <w:rFonts w:ascii="Times New Roman" w:hAnsi="Times New Roman" w:cs="Times New Roman"/>
          <w:sz w:val="28"/>
          <w:szCs w:val="28"/>
        </w:rPr>
      </w:pPr>
      <w:r w:rsidRPr="00CF79BC">
        <w:rPr>
          <w:rFonts w:ascii="Times New Roman" w:hAnsi="Times New Roman" w:cs="Times New Roman"/>
          <w:b/>
          <w:sz w:val="28"/>
          <w:szCs w:val="28"/>
          <w:lang w:val="en-US"/>
        </w:rPr>
        <w:t>Python</w:t>
      </w:r>
      <w:r w:rsidR="00CF79BC">
        <w:rPr>
          <w:rFonts w:ascii="Times New Roman" w:hAnsi="Times New Roman" w:cs="Times New Roman"/>
          <w:sz w:val="28"/>
          <w:szCs w:val="28"/>
        </w:rPr>
        <w:t xml:space="preserve"> – это объектно-ориентированный язык программирования </w:t>
      </w:r>
      <w:r w:rsidR="00CF79BC">
        <w:rPr>
          <w:rFonts w:ascii="Times New Roman" w:hAnsi="Times New Roman" w:cs="Times New Roman"/>
          <w:sz w:val="28"/>
          <w:szCs w:val="28"/>
          <w:lang w:val="en-US"/>
        </w:rPr>
        <w:t>c</w:t>
      </w:r>
      <w:r w:rsidR="00CF79BC" w:rsidRPr="00CF79BC">
        <w:rPr>
          <w:rFonts w:ascii="Times New Roman" w:hAnsi="Times New Roman" w:cs="Times New Roman"/>
          <w:sz w:val="28"/>
          <w:szCs w:val="28"/>
        </w:rPr>
        <w:t xml:space="preserve"> </w:t>
      </w:r>
      <w:r w:rsidR="00CF79BC">
        <w:rPr>
          <w:rFonts w:ascii="Times New Roman" w:hAnsi="Times New Roman" w:cs="Times New Roman"/>
          <w:sz w:val="28"/>
          <w:szCs w:val="28"/>
        </w:rPr>
        <w:t xml:space="preserve">довольно простым, но при этом эффективным подходом к реализации задумок разработчика. </w:t>
      </w:r>
      <w:r w:rsidR="00CF79BC">
        <w:rPr>
          <w:rFonts w:ascii="Times New Roman" w:hAnsi="Times New Roman" w:cs="Times New Roman"/>
          <w:sz w:val="28"/>
          <w:szCs w:val="28"/>
          <w:lang w:val="en-US"/>
        </w:rPr>
        <w:t>Python</w:t>
      </w:r>
      <w:r w:rsidR="00CF79BC" w:rsidRPr="00CF79BC">
        <w:rPr>
          <w:rFonts w:ascii="Times New Roman" w:hAnsi="Times New Roman" w:cs="Times New Roman"/>
          <w:sz w:val="28"/>
          <w:szCs w:val="28"/>
        </w:rPr>
        <w:t xml:space="preserve"> </w:t>
      </w:r>
      <w:r w:rsidR="00CF79BC">
        <w:rPr>
          <w:rFonts w:ascii="Times New Roman" w:hAnsi="Times New Roman" w:cs="Times New Roman"/>
          <w:sz w:val="28"/>
          <w:szCs w:val="28"/>
        </w:rPr>
        <w:t xml:space="preserve">легко изучается и поэтому с ним возможно отходить от стандартных подходов к программированию. В настоящее время этот язык программирования часто применяется при создании и обучении </w:t>
      </w:r>
      <w:proofErr w:type="spellStart"/>
      <w:r w:rsidR="00CF79BC">
        <w:rPr>
          <w:rFonts w:ascii="Times New Roman" w:hAnsi="Times New Roman" w:cs="Times New Roman"/>
          <w:sz w:val="28"/>
          <w:szCs w:val="28"/>
        </w:rPr>
        <w:t>нейро</w:t>
      </w:r>
      <w:proofErr w:type="spellEnd"/>
      <w:r w:rsidR="00CF79BC">
        <w:rPr>
          <w:rFonts w:ascii="Times New Roman" w:hAnsi="Times New Roman" w:cs="Times New Roman"/>
          <w:sz w:val="28"/>
          <w:szCs w:val="28"/>
        </w:rPr>
        <w:t>-сетей</w:t>
      </w:r>
      <w:r w:rsidR="0087120B">
        <w:rPr>
          <w:rFonts w:ascii="Times New Roman" w:hAnsi="Times New Roman" w:cs="Times New Roman"/>
          <w:sz w:val="28"/>
          <w:szCs w:val="28"/>
        </w:rPr>
        <w:t xml:space="preserve"> или написании любых программ для сбора и обработки статистики</w:t>
      </w:r>
      <w:r w:rsidR="00CF79BC">
        <w:rPr>
          <w:rFonts w:ascii="Times New Roman" w:hAnsi="Times New Roman" w:cs="Times New Roman"/>
          <w:sz w:val="28"/>
          <w:szCs w:val="28"/>
        </w:rPr>
        <w:t>. Язык можно использовать в качестве расширения для настраиваемых приложений. В самом же языке реализованы все принципы ООП. Помимо всего прочего, питон поддерживает структурное, функциональное и обобщённое программирование. Некоторые из особенностей</w:t>
      </w:r>
      <w:r w:rsidR="000912F0">
        <w:rPr>
          <w:rFonts w:ascii="Times New Roman" w:hAnsi="Times New Roman" w:cs="Times New Roman"/>
          <w:sz w:val="28"/>
          <w:szCs w:val="28"/>
        </w:rPr>
        <w:t xml:space="preserve"> </w:t>
      </w:r>
      <w:r w:rsidR="000912F0">
        <w:rPr>
          <w:rFonts w:ascii="Times New Roman" w:hAnsi="Times New Roman" w:cs="Times New Roman"/>
          <w:sz w:val="28"/>
          <w:szCs w:val="28"/>
          <w:lang w:val="en-US"/>
        </w:rPr>
        <w:t>[</w:t>
      </w:r>
      <w:r w:rsidR="00AE7A4E">
        <w:rPr>
          <w:rFonts w:ascii="Times New Roman" w:hAnsi="Times New Roman" w:cs="Times New Roman"/>
          <w:sz w:val="28"/>
          <w:szCs w:val="28"/>
        </w:rPr>
        <w:t>6</w:t>
      </w:r>
      <w:r w:rsidR="000912F0">
        <w:rPr>
          <w:rFonts w:ascii="Times New Roman" w:hAnsi="Times New Roman" w:cs="Times New Roman"/>
          <w:sz w:val="28"/>
          <w:szCs w:val="28"/>
          <w:lang w:val="en-US"/>
        </w:rPr>
        <w:t>]</w:t>
      </w:r>
      <w:r w:rsidR="00CF79BC">
        <w:rPr>
          <w:rFonts w:ascii="Times New Roman" w:hAnsi="Times New Roman" w:cs="Times New Roman"/>
          <w:sz w:val="28"/>
          <w:szCs w:val="28"/>
        </w:rPr>
        <w:t>:</w:t>
      </w:r>
    </w:p>
    <w:p w:rsidR="00CF79BC" w:rsidRDefault="00CF79BC" w:rsidP="00B43B74">
      <w:pPr>
        <w:pStyle w:val="a3"/>
        <w:numPr>
          <w:ilvl w:val="0"/>
          <w:numId w:val="18"/>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Имеет обширную стандартную библиотеку в свободном доступе;</w:t>
      </w:r>
    </w:p>
    <w:p w:rsidR="00CF79BC" w:rsidRDefault="00CF79BC" w:rsidP="00B43B74">
      <w:pPr>
        <w:pStyle w:val="a3"/>
        <w:numPr>
          <w:ilvl w:val="0"/>
          <w:numId w:val="18"/>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Способен расширяться функциями и типами данных, реализованными на С++ и С</w:t>
      </w:r>
      <w:r w:rsidR="000912F0">
        <w:rPr>
          <w:rFonts w:ascii="Times New Roman" w:hAnsi="Times New Roman" w:cs="Times New Roman"/>
          <w:sz w:val="28"/>
          <w:szCs w:val="28"/>
        </w:rPr>
        <w:t>;</w:t>
      </w:r>
    </w:p>
    <w:p w:rsidR="000912F0" w:rsidRDefault="000912F0" w:rsidP="00B43B74">
      <w:pPr>
        <w:pStyle w:val="a3"/>
        <w:numPr>
          <w:ilvl w:val="0"/>
          <w:numId w:val="18"/>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Применение для работы со статистикой и </w:t>
      </w:r>
      <w:proofErr w:type="spellStart"/>
      <w:r>
        <w:rPr>
          <w:rFonts w:ascii="Times New Roman" w:hAnsi="Times New Roman" w:cs="Times New Roman"/>
          <w:sz w:val="28"/>
          <w:szCs w:val="28"/>
        </w:rPr>
        <w:t>нейро</w:t>
      </w:r>
      <w:proofErr w:type="spellEnd"/>
      <w:r>
        <w:rPr>
          <w:rFonts w:ascii="Times New Roman" w:hAnsi="Times New Roman" w:cs="Times New Roman"/>
          <w:sz w:val="28"/>
          <w:szCs w:val="28"/>
        </w:rPr>
        <w:t>-сетями;</w:t>
      </w:r>
    </w:p>
    <w:p w:rsidR="000912F0" w:rsidRDefault="00A16D24" w:rsidP="00B43B74">
      <w:pPr>
        <w:pStyle w:val="a3"/>
        <w:numPr>
          <w:ilvl w:val="0"/>
          <w:numId w:val="18"/>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Удобная оптимизация приложения в случае необходимости;</w:t>
      </w:r>
    </w:p>
    <w:p w:rsidR="00A16D24" w:rsidRDefault="00A16D24" w:rsidP="00B43B74">
      <w:pPr>
        <w:pStyle w:val="a3"/>
        <w:numPr>
          <w:ilvl w:val="0"/>
          <w:numId w:val="18"/>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Недостатком является невозможность модификации и изменения встроенных классов;</w:t>
      </w:r>
    </w:p>
    <w:p w:rsidR="00A16D24" w:rsidRDefault="00A16D24" w:rsidP="00B43B74">
      <w:pPr>
        <w:pStyle w:val="a3"/>
        <w:numPr>
          <w:ilvl w:val="0"/>
          <w:numId w:val="18"/>
        </w:numPr>
        <w:tabs>
          <w:tab w:val="right" w:leader="dot" w:pos="9355"/>
        </w:tabs>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Сильное отличие синтаксиса от привычного за счёт его упрощения.</w:t>
      </w:r>
    </w:p>
    <w:p w:rsidR="00A16D24" w:rsidRDefault="00A16D24" w:rsidP="00A16D24">
      <w:pPr>
        <w:tabs>
          <w:tab w:val="right" w:leader="dot" w:pos="9355"/>
        </w:tabs>
        <w:spacing w:after="0" w:line="360" w:lineRule="auto"/>
        <w:ind w:firstLine="709"/>
        <w:jc w:val="both"/>
        <w:rPr>
          <w:rFonts w:ascii="Times New Roman" w:hAnsi="Times New Roman" w:cs="Times New Roman"/>
          <w:sz w:val="28"/>
          <w:szCs w:val="28"/>
        </w:rPr>
      </w:pPr>
      <w:r w:rsidRPr="00A16D24">
        <w:rPr>
          <w:rFonts w:ascii="Times New Roman" w:hAnsi="Times New Roman" w:cs="Times New Roman"/>
          <w:b/>
          <w:sz w:val="28"/>
          <w:szCs w:val="28"/>
          <w:lang w:val="en-US"/>
        </w:rPr>
        <w:t>Delphi</w:t>
      </w:r>
      <w:r>
        <w:rPr>
          <w:rFonts w:ascii="Times New Roman" w:hAnsi="Times New Roman" w:cs="Times New Roman"/>
          <w:sz w:val="28"/>
          <w:szCs w:val="28"/>
        </w:rPr>
        <w:t xml:space="preserve"> – структурированный объектно-ориентированный язык. Основные задачи, которые выполняются разработчиками с помощью данного языка – это создание прикладных приложений. Также в языке есть модули для создания мобильных приложений под системы </w:t>
      </w:r>
      <w:r>
        <w:rPr>
          <w:rFonts w:ascii="Times New Roman" w:hAnsi="Times New Roman" w:cs="Times New Roman"/>
          <w:sz w:val="28"/>
          <w:szCs w:val="28"/>
          <w:lang w:val="en-US"/>
        </w:rPr>
        <w:t>iOS</w:t>
      </w:r>
      <w:r w:rsidRPr="00A16D2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Android</w:t>
      </w:r>
      <w:r w:rsidR="00AE7A4E">
        <w:rPr>
          <w:rFonts w:ascii="Times New Roman" w:hAnsi="Times New Roman" w:cs="Times New Roman"/>
          <w:sz w:val="28"/>
          <w:szCs w:val="28"/>
        </w:rPr>
        <w:t>.</w:t>
      </w:r>
      <w:r w:rsidR="00AE7A4E" w:rsidRPr="00AE7A4E">
        <w:rPr>
          <w:rFonts w:ascii="Times New Roman" w:hAnsi="Times New Roman" w:cs="Times New Roman"/>
          <w:sz w:val="28"/>
          <w:szCs w:val="28"/>
        </w:rPr>
        <w:t xml:space="preserve"> </w:t>
      </w:r>
      <w:r w:rsidR="00853FFC">
        <w:rPr>
          <w:rFonts w:ascii="Times New Roman" w:hAnsi="Times New Roman" w:cs="Times New Roman"/>
          <w:sz w:val="28"/>
          <w:szCs w:val="28"/>
        </w:rPr>
        <w:t>Некоторые особенности языка:</w:t>
      </w:r>
    </w:p>
    <w:p w:rsidR="00853FFC" w:rsidRDefault="00853FFC" w:rsidP="00B43B74">
      <w:pPr>
        <w:pStyle w:val="a3"/>
        <w:numPr>
          <w:ilvl w:val="0"/>
          <w:numId w:val="1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Дружелюбный графический интерфейс при создании приложений, т.е. построение активностей не сопровождается их дополнительным </w:t>
      </w:r>
      <w:r>
        <w:rPr>
          <w:rFonts w:ascii="Times New Roman" w:hAnsi="Times New Roman" w:cs="Times New Roman"/>
          <w:sz w:val="28"/>
          <w:szCs w:val="28"/>
        </w:rPr>
        <w:lastRenderedPageBreak/>
        <w:t>описанием, оно генерируется автоматически, при использовании нового компонента;</w:t>
      </w:r>
    </w:p>
    <w:p w:rsidR="00853FFC" w:rsidRDefault="00853FFC" w:rsidP="00B43B74">
      <w:pPr>
        <w:pStyle w:val="a3"/>
        <w:numPr>
          <w:ilvl w:val="0"/>
          <w:numId w:val="1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Данный язык имеет изначально объёмную начальную библиотеку;</w:t>
      </w:r>
    </w:p>
    <w:p w:rsidR="00853FFC" w:rsidRDefault="00853FFC" w:rsidP="00B43B74">
      <w:pPr>
        <w:pStyle w:val="a3"/>
        <w:numPr>
          <w:ilvl w:val="0"/>
          <w:numId w:val="1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Проблема в быстродействии при загруженности программы;</w:t>
      </w:r>
    </w:p>
    <w:p w:rsidR="00853FFC" w:rsidRDefault="00853FFC" w:rsidP="00B43B74">
      <w:pPr>
        <w:pStyle w:val="a3"/>
        <w:numPr>
          <w:ilvl w:val="0"/>
          <w:numId w:val="1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Лёгкая встроенная интеграция с различными БД;</w:t>
      </w:r>
    </w:p>
    <w:p w:rsidR="00853FFC" w:rsidRDefault="00853FFC" w:rsidP="00B43B74">
      <w:pPr>
        <w:pStyle w:val="a3"/>
        <w:numPr>
          <w:ilvl w:val="0"/>
          <w:numId w:val="1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возможности расширения созданного приложения из-за непопулярности языка в настоящее время.</w:t>
      </w:r>
    </w:p>
    <w:p w:rsidR="003D7E47" w:rsidRPr="003D7E47" w:rsidRDefault="003D7E47" w:rsidP="003D7E47">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ещё большое множество языков программирования, более широкой направленности или более узкой. Языки отличаются своей популярностью и использованием в крупных государственных и коммерческих проектах. Невозможно сразу охватить все имеющиеся языки программирования, но основной выбор ляжет на тот, с помощью которого можно будет максимально оптимизировать приложение и сделать его модульным с возможностью «аккуратной» доработки – подразумевается доработка, которая никак не затронет уже работающие элементы приложения.</w:t>
      </w:r>
    </w:p>
    <w:p w:rsidR="00E65F07" w:rsidRDefault="00E65F07"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E65F07">
        <w:rPr>
          <w:rFonts w:ascii="Times New Roman" w:hAnsi="Times New Roman" w:cs="Times New Roman"/>
          <w:b/>
          <w:sz w:val="28"/>
          <w:szCs w:val="28"/>
        </w:rPr>
        <w:t>База данных</w:t>
      </w:r>
      <w:r>
        <w:rPr>
          <w:rFonts w:ascii="Times New Roman" w:hAnsi="Times New Roman" w:cs="Times New Roman"/>
          <w:sz w:val="28"/>
          <w:szCs w:val="28"/>
        </w:rPr>
        <w:t xml:space="preserve"> – </w:t>
      </w:r>
      <w:r w:rsidR="003D7E47">
        <w:rPr>
          <w:rFonts w:ascii="Times New Roman" w:hAnsi="Times New Roman" w:cs="Times New Roman"/>
          <w:sz w:val="28"/>
          <w:szCs w:val="28"/>
        </w:rPr>
        <w:t>это некая организованная структура, которая предназначена для хранения и обработки больших связанных или несвязанных друг с другом объёмов информации. Базы данных делятся на два основных типа: реляционные и нереляционные базы данных.</w:t>
      </w:r>
    </w:p>
    <w:p w:rsidR="003D7E47" w:rsidRDefault="003D7E47" w:rsidP="003D7E47">
      <w:pPr>
        <w:pStyle w:val="a3"/>
        <w:tabs>
          <w:tab w:val="right" w:leader="dot" w:pos="9355"/>
        </w:tabs>
        <w:spacing w:after="0" w:line="360" w:lineRule="auto"/>
        <w:ind w:left="0" w:firstLine="709"/>
        <w:jc w:val="both"/>
        <w:rPr>
          <w:rFonts w:ascii="Times New Roman" w:hAnsi="Times New Roman" w:cs="Times New Roman"/>
          <w:sz w:val="28"/>
          <w:szCs w:val="28"/>
        </w:rPr>
      </w:pPr>
      <w:r w:rsidRPr="00866FE5">
        <w:rPr>
          <w:rFonts w:ascii="Times New Roman" w:hAnsi="Times New Roman" w:cs="Times New Roman"/>
          <w:b/>
          <w:sz w:val="28"/>
          <w:szCs w:val="28"/>
        </w:rPr>
        <w:t>Реляционные БД</w:t>
      </w:r>
      <w:r w:rsidR="00866FE5" w:rsidRPr="00866FE5">
        <w:rPr>
          <w:rFonts w:ascii="Times New Roman" w:hAnsi="Times New Roman" w:cs="Times New Roman"/>
          <w:sz w:val="28"/>
          <w:szCs w:val="28"/>
        </w:rPr>
        <w:t xml:space="preserve"> (</w:t>
      </w:r>
      <w:r w:rsidR="00866FE5">
        <w:rPr>
          <w:rFonts w:ascii="Times New Roman" w:hAnsi="Times New Roman" w:cs="Times New Roman"/>
          <w:sz w:val="28"/>
          <w:szCs w:val="28"/>
          <w:lang w:val="en-US"/>
        </w:rPr>
        <w:t>SQL</w:t>
      </w:r>
      <w:r w:rsidR="00866FE5">
        <w:rPr>
          <w:rFonts w:ascii="Times New Roman" w:hAnsi="Times New Roman" w:cs="Times New Roman"/>
          <w:sz w:val="28"/>
          <w:szCs w:val="28"/>
        </w:rPr>
        <w:t xml:space="preserve">, </w:t>
      </w:r>
      <w:r w:rsidR="00866FE5">
        <w:rPr>
          <w:rFonts w:ascii="Times New Roman" w:hAnsi="Times New Roman" w:cs="Times New Roman"/>
          <w:sz w:val="28"/>
          <w:szCs w:val="28"/>
          <w:lang w:val="en-US"/>
        </w:rPr>
        <w:t>PL</w:t>
      </w:r>
      <w:r w:rsidR="00866FE5" w:rsidRPr="00866FE5">
        <w:rPr>
          <w:rFonts w:ascii="Times New Roman" w:hAnsi="Times New Roman" w:cs="Times New Roman"/>
          <w:sz w:val="28"/>
          <w:szCs w:val="28"/>
        </w:rPr>
        <w:t>/</w:t>
      </w:r>
      <w:r w:rsidR="00866FE5">
        <w:rPr>
          <w:rFonts w:ascii="Times New Roman" w:hAnsi="Times New Roman" w:cs="Times New Roman"/>
          <w:sz w:val="28"/>
          <w:szCs w:val="28"/>
          <w:lang w:val="en-US"/>
        </w:rPr>
        <w:t>SQL</w:t>
      </w:r>
      <w:r w:rsidR="00866FE5" w:rsidRPr="00866FE5">
        <w:rPr>
          <w:rFonts w:ascii="Times New Roman" w:hAnsi="Times New Roman" w:cs="Times New Roman"/>
          <w:sz w:val="28"/>
          <w:szCs w:val="28"/>
        </w:rPr>
        <w:t>)</w:t>
      </w:r>
      <w:r>
        <w:rPr>
          <w:rFonts w:ascii="Times New Roman" w:hAnsi="Times New Roman" w:cs="Times New Roman"/>
          <w:sz w:val="28"/>
          <w:szCs w:val="28"/>
        </w:rPr>
        <w:t xml:space="preserve"> – это набор данных, который организован в виде различных по своему бизнес-значению сущностей с предопределёнными заранее логическими связями и зависимостями.</w:t>
      </w:r>
    </w:p>
    <w:p w:rsidR="003D7E47" w:rsidRPr="00866FE5" w:rsidRDefault="003D7E47" w:rsidP="003D7E47">
      <w:pPr>
        <w:pStyle w:val="a3"/>
        <w:tabs>
          <w:tab w:val="right" w:leader="dot" w:pos="9355"/>
        </w:tabs>
        <w:spacing w:after="0" w:line="360" w:lineRule="auto"/>
        <w:ind w:left="0" w:firstLine="709"/>
        <w:jc w:val="both"/>
        <w:rPr>
          <w:rFonts w:ascii="Times New Roman" w:hAnsi="Times New Roman" w:cs="Times New Roman"/>
          <w:sz w:val="28"/>
          <w:szCs w:val="28"/>
        </w:rPr>
      </w:pPr>
      <w:r w:rsidRPr="00866FE5">
        <w:rPr>
          <w:rFonts w:ascii="Times New Roman" w:hAnsi="Times New Roman" w:cs="Times New Roman"/>
          <w:b/>
          <w:sz w:val="28"/>
          <w:szCs w:val="28"/>
        </w:rPr>
        <w:t>Нереляционные БД</w:t>
      </w:r>
      <w:r w:rsidR="00866FE5">
        <w:rPr>
          <w:rFonts w:ascii="Times New Roman" w:hAnsi="Times New Roman" w:cs="Times New Roman"/>
          <w:sz w:val="28"/>
          <w:szCs w:val="28"/>
        </w:rPr>
        <w:t xml:space="preserve"> (</w:t>
      </w:r>
      <w:r w:rsidR="00866FE5">
        <w:rPr>
          <w:rFonts w:ascii="Times New Roman" w:hAnsi="Times New Roman" w:cs="Times New Roman"/>
          <w:sz w:val="28"/>
          <w:szCs w:val="28"/>
          <w:lang w:val="en-US"/>
        </w:rPr>
        <w:t>NoSQL</w:t>
      </w:r>
      <w:r w:rsidR="00866FE5" w:rsidRPr="00866FE5">
        <w:rPr>
          <w:rFonts w:ascii="Times New Roman" w:hAnsi="Times New Roman" w:cs="Times New Roman"/>
          <w:sz w:val="28"/>
          <w:szCs w:val="28"/>
        </w:rPr>
        <w:t>)</w:t>
      </w:r>
      <w:r>
        <w:rPr>
          <w:rFonts w:ascii="Times New Roman" w:hAnsi="Times New Roman" w:cs="Times New Roman"/>
          <w:sz w:val="28"/>
          <w:szCs w:val="28"/>
        </w:rPr>
        <w:t xml:space="preserve"> – </w:t>
      </w:r>
      <w:r w:rsidR="00866FE5">
        <w:rPr>
          <w:rFonts w:ascii="Times New Roman" w:hAnsi="Times New Roman" w:cs="Times New Roman"/>
          <w:sz w:val="28"/>
          <w:szCs w:val="28"/>
        </w:rPr>
        <w:t xml:space="preserve">используют разнообразные модели данных, при этом эти данные могут быть никак не связанны друг с другом по бизнес-логике. Хорошо подходит для работы с большими объёмами данных, т.к. данные чаще всего хранят в </w:t>
      </w:r>
      <w:r w:rsidR="00866FE5">
        <w:rPr>
          <w:rFonts w:ascii="Times New Roman" w:hAnsi="Times New Roman" w:cs="Times New Roman"/>
          <w:sz w:val="28"/>
          <w:szCs w:val="28"/>
          <w:lang w:val="en-US"/>
        </w:rPr>
        <w:t>JSON</w:t>
      </w:r>
      <w:r w:rsidR="00866FE5">
        <w:rPr>
          <w:rFonts w:ascii="Times New Roman" w:hAnsi="Times New Roman" w:cs="Times New Roman"/>
          <w:sz w:val="28"/>
          <w:szCs w:val="28"/>
        </w:rPr>
        <w:t xml:space="preserve"> или в бинарном представлении.</w:t>
      </w:r>
    </w:p>
    <w:p w:rsidR="00F71582" w:rsidRDefault="00F71582" w:rsidP="00F71582">
      <w:pPr>
        <w:pStyle w:val="a3"/>
        <w:tabs>
          <w:tab w:val="right" w:leader="dot" w:pos="9355"/>
        </w:tabs>
        <w:spacing w:after="0" w:line="360" w:lineRule="auto"/>
        <w:ind w:left="0" w:firstLine="709"/>
        <w:jc w:val="both"/>
        <w:rPr>
          <w:rFonts w:ascii="Times New Roman" w:hAnsi="Times New Roman" w:cs="Times New Roman"/>
          <w:sz w:val="28"/>
          <w:szCs w:val="28"/>
        </w:rPr>
      </w:pPr>
      <w:r w:rsidRPr="00E65F07">
        <w:rPr>
          <w:rFonts w:ascii="Times New Roman" w:hAnsi="Times New Roman" w:cs="Times New Roman"/>
          <w:b/>
          <w:sz w:val="28"/>
          <w:szCs w:val="28"/>
        </w:rPr>
        <w:t>Система управления базами данных</w:t>
      </w:r>
      <w:r>
        <w:rPr>
          <w:rFonts w:ascii="Times New Roman" w:hAnsi="Times New Roman" w:cs="Times New Roman"/>
          <w:sz w:val="28"/>
          <w:szCs w:val="28"/>
        </w:rPr>
        <w:t xml:space="preserve"> – </w:t>
      </w:r>
      <w:r w:rsidR="003D7E47">
        <w:rPr>
          <w:rFonts w:ascii="Times New Roman" w:hAnsi="Times New Roman" w:cs="Times New Roman"/>
          <w:sz w:val="28"/>
          <w:szCs w:val="28"/>
        </w:rPr>
        <w:t>это комплекс программных средств с использованием языка программирования для управления, получения доступа и создания баз данных</w:t>
      </w:r>
      <w:r w:rsidR="001D5B2B" w:rsidRPr="001D5B2B">
        <w:rPr>
          <w:rFonts w:ascii="Times New Roman" w:hAnsi="Times New Roman" w:cs="Times New Roman"/>
          <w:sz w:val="28"/>
          <w:szCs w:val="28"/>
        </w:rPr>
        <w:t xml:space="preserve"> [4]</w:t>
      </w:r>
      <w:r w:rsidR="003D7E47">
        <w:rPr>
          <w:rFonts w:ascii="Times New Roman" w:hAnsi="Times New Roman" w:cs="Times New Roman"/>
          <w:sz w:val="28"/>
          <w:szCs w:val="28"/>
        </w:rPr>
        <w:t>.</w:t>
      </w:r>
    </w:p>
    <w:p w:rsidR="00866FE5" w:rsidRPr="00866FE5" w:rsidRDefault="00866FE5" w:rsidP="00F71582">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 нашем случае основой для рассмотрения будут реляционные базы данных. Рассмотрим некоторые из СУБД:</w:t>
      </w:r>
    </w:p>
    <w:p w:rsidR="00866FE5" w:rsidRDefault="00F71582" w:rsidP="00866FE5">
      <w:pPr>
        <w:pStyle w:val="a3"/>
        <w:tabs>
          <w:tab w:val="right" w:leader="dot" w:pos="9355"/>
        </w:tabs>
        <w:spacing w:after="0" w:line="360" w:lineRule="auto"/>
        <w:ind w:left="0" w:firstLine="709"/>
        <w:jc w:val="both"/>
        <w:rPr>
          <w:rFonts w:ascii="Times New Roman" w:hAnsi="Times New Roman" w:cs="Times New Roman"/>
          <w:sz w:val="28"/>
          <w:szCs w:val="28"/>
        </w:rPr>
      </w:pPr>
      <w:r w:rsidRPr="00DE3274">
        <w:rPr>
          <w:rFonts w:ascii="Times New Roman" w:hAnsi="Times New Roman" w:cs="Times New Roman"/>
          <w:b/>
          <w:sz w:val="28"/>
          <w:szCs w:val="28"/>
          <w:lang w:val="en-US"/>
        </w:rPr>
        <w:t>Oracle</w:t>
      </w:r>
      <w:r w:rsidRPr="00DE3274">
        <w:rPr>
          <w:rFonts w:ascii="Times New Roman" w:hAnsi="Times New Roman" w:cs="Times New Roman"/>
          <w:b/>
          <w:sz w:val="28"/>
          <w:szCs w:val="28"/>
        </w:rPr>
        <w:t xml:space="preserve"> </w:t>
      </w:r>
      <w:r w:rsidRPr="00DE3274">
        <w:rPr>
          <w:rFonts w:ascii="Times New Roman" w:hAnsi="Times New Roman" w:cs="Times New Roman"/>
          <w:b/>
          <w:sz w:val="28"/>
          <w:szCs w:val="28"/>
          <w:lang w:val="en-US"/>
        </w:rPr>
        <w:t>Database</w:t>
      </w:r>
      <w:r w:rsidR="00866FE5">
        <w:rPr>
          <w:rFonts w:ascii="Times New Roman" w:hAnsi="Times New Roman" w:cs="Times New Roman"/>
          <w:sz w:val="28"/>
          <w:szCs w:val="28"/>
        </w:rPr>
        <w:t xml:space="preserve"> – </w:t>
      </w:r>
      <w:r w:rsidR="004A630F">
        <w:rPr>
          <w:rFonts w:ascii="Times New Roman" w:hAnsi="Times New Roman" w:cs="Times New Roman"/>
          <w:sz w:val="28"/>
          <w:szCs w:val="28"/>
        </w:rPr>
        <w:t xml:space="preserve">это объектно-реляционная СУБД. </w:t>
      </w:r>
      <w:r w:rsidR="00DE3274">
        <w:rPr>
          <w:rFonts w:ascii="Times New Roman" w:hAnsi="Times New Roman" w:cs="Times New Roman"/>
          <w:sz w:val="28"/>
          <w:szCs w:val="28"/>
        </w:rPr>
        <w:t>Одна из самых популярных</w:t>
      </w:r>
      <w:r w:rsidR="00347AB4">
        <w:rPr>
          <w:rFonts w:ascii="Times New Roman" w:hAnsi="Times New Roman" w:cs="Times New Roman"/>
          <w:sz w:val="28"/>
          <w:szCs w:val="28"/>
        </w:rPr>
        <w:t xml:space="preserve"> и оптимизированных</w:t>
      </w:r>
      <w:r w:rsidR="00DE3274">
        <w:rPr>
          <w:rFonts w:ascii="Times New Roman" w:hAnsi="Times New Roman" w:cs="Times New Roman"/>
          <w:sz w:val="28"/>
          <w:szCs w:val="28"/>
        </w:rPr>
        <w:t xml:space="preserve"> реляционных баз данных в среде коммерческих разработок. Языком программирования для данной СУБД является </w:t>
      </w:r>
      <w:r w:rsidR="00DE3274">
        <w:rPr>
          <w:rFonts w:ascii="Times New Roman" w:hAnsi="Times New Roman" w:cs="Times New Roman"/>
          <w:sz w:val="28"/>
          <w:szCs w:val="28"/>
          <w:lang w:val="en-US"/>
        </w:rPr>
        <w:t>PL</w:t>
      </w:r>
      <w:r w:rsidR="00DE3274" w:rsidRPr="00DE3274">
        <w:rPr>
          <w:rFonts w:ascii="Times New Roman" w:hAnsi="Times New Roman" w:cs="Times New Roman"/>
          <w:sz w:val="28"/>
          <w:szCs w:val="28"/>
        </w:rPr>
        <w:t>/</w:t>
      </w:r>
      <w:r w:rsidR="00DE3274">
        <w:rPr>
          <w:rFonts w:ascii="Times New Roman" w:hAnsi="Times New Roman" w:cs="Times New Roman"/>
          <w:sz w:val="28"/>
          <w:szCs w:val="28"/>
          <w:lang w:val="en-US"/>
        </w:rPr>
        <w:t>SQL</w:t>
      </w:r>
      <w:r w:rsidR="00DE3274" w:rsidRPr="00DE3274">
        <w:rPr>
          <w:rFonts w:ascii="Times New Roman" w:hAnsi="Times New Roman" w:cs="Times New Roman"/>
          <w:sz w:val="28"/>
          <w:szCs w:val="28"/>
        </w:rPr>
        <w:t xml:space="preserve">. </w:t>
      </w:r>
      <w:r w:rsidR="00DE3274">
        <w:rPr>
          <w:rFonts w:ascii="Times New Roman" w:hAnsi="Times New Roman" w:cs="Times New Roman"/>
          <w:sz w:val="28"/>
          <w:szCs w:val="28"/>
        </w:rPr>
        <w:t>Некоторые особенности СУБД</w:t>
      </w:r>
      <w:r w:rsidR="00347AB4">
        <w:rPr>
          <w:rFonts w:ascii="Times New Roman" w:hAnsi="Times New Roman" w:cs="Times New Roman"/>
          <w:sz w:val="28"/>
          <w:szCs w:val="28"/>
        </w:rPr>
        <w:t xml:space="preserve"> </w:t>
      </w:r>
      <w:r w:rsidR="00347AB4" w:rsidRPr="00147AAA">
        <w:rPr>
          <w:rFonts w:ascii="Times New Roman" w:hAnsi="Times New Roman" w:cs="Times New Roman"/>
          <w:sz w:val="28"/>
          <w:szCs w:val="28"/>
        </w:rPr>
        <w:t>[5]</w:t>
      </w:r>
      <w:r w:rsidR="00DE3274">
        <w:rPr>
          <w:rFonts w:ascii="Times New Roman" w:hAnsi="Times New Roman" w:cs="Times New Roman"/>
          <w:sz w:val="28"/>
          <w:szCs w:val="28"/>
        </w:rPr>
        <w:t>:</w:t>
      </w:r>
    </w:p>
    <w:p w:rsidR="00DE3274" w:rsidRDefault="00DE327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Автоматическое управление хранением файлов базы данных;</w:t>
      </w:r>
    </w:p>
    <w:p w:rsidR="00DE3274" w:rsidRDefault="00347AB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Связывание переменных через </w:t>
      </w:r>
      <w:proofErr w:type="spellStart"/>
      <w:r>
        <w:rPr>
          <w:rFonts w:ascii="Times New Roman" w:hAnsi="Times New Roman" w:cs="Times New Roman"/>
          <w:sz w:val="28"/>
          <w:szCs w:val="28"/>
        </w:rPr>
        <w:t>кеш</w:t>
      </w:r>
      <w:proofErr w:type="spellEnd"/>
      <w:r>
        <w:rPr>
          <w:rFonts w:ascii="Times New Roman" w:hAnsi="Times New Roman" w:cs="Times New Roman"/>
          <w:sz w:val="28"/>
          <w:szCs w:val="28"/>
        </w:rPr>
        <w:t xml:space="preserve"> – значительно повышает скорость выполнения запросов;</w:t>
      </w:r>
    </w:p>
    <w:p w:rsidR="00DE3274" w:rsidRDefault="00DE327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подсказок по оптимизации при выводе плана выполнения запросов;</w:t>
      </w:r>
    </w:p>
    <w:p w:rsidR="00DE3274" w:rsidRDefault="00DE327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Пустые строки не хранятся в памяти и не перегружают её;</w:t>
      </w:r>
    </w:p>
    <w:p w:rsidR="00DE3274" w:rsidRDefault="00DE327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архивации журнальных файлов</w:t>
      </w:r>
    </w:p>
    <w:p w:rsidR="00DE3274" w:rsidRDefault="00DE327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битовой индексации помимо имеющихся индексов в виде В-дерева;</w:t>
      </w:r>
    </w:p>
    <w:p w:rsidR="00DE3274" w:rsidRDefault="00DE327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индекс-таблиц</w:t>
      </w:r>
      <w:r w:rsidR="00347AB4">
        <w:rPr>
          <w:rFonts w:ascii="Times New Roman" w:hAnsi="Times New Roman" w:cs="Times New Roman"/>
          <w:sz w:val="28"/>
          <w:szCs w:val="28"/>
        </w:rPr>
        <w:t>. Данные в таких таблицах лежат непосредственно в индекс-дереве первичного ключа;</w:t>
      </w:r>
    </w:p>
    <w:p w:rsidR="00D6659C" w:rsidRDefault="00D6659C"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Отвечает требованиям </w:t>
      </w:r>
      <w:r>
        <w:rPr>
          <w:rFonts w:ascii="Times New Roman" w:hAnsi="Times New Roman" w:cs="Times New Roman"/>
          <w:sz w:val="28"/>
          <w:szCs w:val="28"/>
          <w:lang w:val="en-US"/>
        </w:rPr>
        <w:t>ACID;</w:t>
      </w:r>
    </w:p>
    <w:p w:rsidR="00347AB4" w:rsidRPr="00DE3274" w:rsidRDefault="00347AB4" w:rsidP="00B43B74">
      <w:pPr>
        <w:pStyle w:val="a3"/>
        <w:numPr>
          <w:ilvl w:val="0"/>
          <w:numId w:val="2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Наличие кластерных и хэш-таблиц.</w:t>
      </w:r>
    </w:p>
    <w:p w:rsidR="00866FE5" w:rsidRDefault="00F71582"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347AB4">
        <w:rPr>
          <w:rFonts w:ascii="Times New Roman" w:hAnsi="Times New Roman" w:cs="Times New Roman"/>
          <w:b/>
          <w:sz w:val="28"/>
          <w:szCs w:val="28"/>
          <w:lang w:val="en-US"/>
        </w:rPr>
        <w:t>PostgreSQL</w:t>
      </w:r>
      <w:r w:rsidR="00866FE5">
        <w:rPr>
          <w:rFonts w:ascii="Times New Roman" w:hAnsi="Times New Roman" w:cs="Times New Roman"/>
          <w:sz w:val="28"/>
          <w:szCs w:val="28"/>
        </w:rPr>
        <w:t xml:space="preserve"> – </w:t>
      </w:r>
      <w:r w:rsidR="00347AB4">
        <w:rPr>
          <w:rFonts w:ascii="Times New Roman" w:hAnsi="Times New Roman" w:cs="Times New Roman"/>
          <w:sz w:val="28"/>
          <w:szCs w:val="28"/>
        </w:rPr>
        <w:t>мощная объектно-реляционная база с открытым исходным кодом. В настоящее время является популярной среди государственных программных разработок за счёт своей надёжности и функциональности</w:t>
      </w:r>
      <w:r w:rsidR="001D5B2B" w:rsidRPr="001D5B2B">
        <w:rPr>
          <w:rFonts w:ascii="Times New Roman" w:hAnsi="Times New Roman" w:cs="Times New Roman"/>
          <w:sz w:val="28"/>
          <w:szCs w:val="28"/>
        </w:rPr>
        <w:t xml:space="preserve"> [7]</w:t>
      </w:r>
      <w:r w:rsidR="00347AB4">
        <w:rPr>
          <w:rFonts w:ascii="Times New Roman" w:hAnsi="Times New Roman" w:cs="Times New Roman"/>
          <w:sz w:val="28"/>
          <w:szCs w:val="28"/>
        </w:rPr>
        <w:t>. Некоторые особенности:</w:t>
      </w:r>
    </w:p>
    <w:p w:rsidR="00347AB4" w:rsidRDefault="00347AB4" w:rsidP="00B43B74">
      <w:pPr>
        <w:pStyle w:val="a3"/>
        <w:numPr>
          <w:ilvl w:val="0"/>
          <w:numId w:val="21"/>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Возможность обеспечивать хранение разных типов сетевых адресов (в отличии от </w:t>
      </w:r>
      <w:r>
        <w:rPr>
          <w:rFonts w:ascii="Times New Roman" w:hAnsi="Times New Roman" w:cs="Times New Roman"/>
          <w:sz w:val="28"/>
          <w:szCs w:val="28"/>
          <w:lang w:val="en-US"/>
        </w:rPr>
        <w:t>MySQL</w:t>
      </w:r>
      <w:r>
        <w:rPr>
          <w:rFonts w:ascii="Times New Roman" w:hAnsi="Times New Roman" w:cs="Times New Roman"/>
          <w:sz w:val="28"/>
          <w:szCs w:val="28"/>
        </w:rPr>
        <w:t xml:space="preserve"> - данная СУБД не является рассматриваемой</w:t>
      </w:r>
      <w:r w:rsidRPr="00347AB4">
        <w:rPr>
          <w:rFonts w:ascii="Times New Roman" w:hAnsi="Times New Roman" w:cs="Times New Roman"/>
          <w:sz w:val="28"/>
          <w:szCs w:val="28"/>
        </w:rPr>
        <w:t xml:space="preserve">, </w:t>
      </w:r>
      <w:r>
        <w:rPr>
          <w:rFonts w:ascii="Times New Roman" w:hAnsi="Times New Roman" w:cs="Times New Roman"/>
          <w:sz w:val="28"/>
          <w:szCs w:val="28"/>
        </w:rPr>
        <w:t>например);</w:t>
      </w:r>
    </w:p>
    <w:p w:rsidR="00347AB4" w:rsidRDefault="00347AB4" w:rsidP="00B43B74">
      <w:pPr>
        <w:pStyle w:val="a3"/>
        <w:numPr>
          <w:ilvl w:val="0"/>
          <w:numId w:val="21"/>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Поддержка геометрических типов данных;</w:t>
      </w:r>
    </w:p>
    <w:p w:rsidR="00347AB4" w:rsidRDefault="00347AB4" w:rsidP="00B43B74">
      <w:pPr>
        <w:pStyle w:val="a3"/>
        <w:numPr>
          <w:ilvl w:val="0"/>
          <w:numId w:val="21"/>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создания нового типа данных, в случае отсутствия необходимого;</w:t>
      </w:r>
    </w:p>
    <w:p w:rsidR="00D6659C" w:rsidRDefault="00D6659C" w:rsidP="00B43B74">
      <w:pPr>
        <w:pStyle w:val="a3"/>
        <w:numPr>
          <w:ilvl w:val="0"/>
          <w:numId w:val="21"/>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Отвечает требованиям </w:t>
      </w:r>
      <w:r>
        <w:rPr>
          <w:rFonts w:ascii="Times New Roman" w:hAnsi="Times New Roman" w:cs="Times New Roman"/>
          <w:sz w:val="28"/>
          <w:szCs w:val="28"/>
          <w:lang w:val="en-US"/>
        </w:rPr>
        <w:t>ACID;</w:t>
      </w:r>
    </w:p>
    <w:p w:rsidR="00347AB4" w:rsidRPr="00347AB4" w:rsidRDefault="00D6659C" w:rsidP="00B43B74">
      <w:pPr>
        <w:pStyle w:val="a3"/>
        <w:numPr>
          <w:ilvl w:val="0"/>
          <w:numId w:val="21"/>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Позволяет обрабатывать разом большие объёмы данных на уровне производительности, сравнимом с нереляционными БД.</w:t>
      </w:r>
    </w:p>
    <w:p w:rsidR="00F71582" w:rsidRDefault="00F71582"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347AB4">
        <w:rPr>
          <w:rFonts w:ascii="Times New Roman" w:hAnsi="Times New Roman" w:cs="Times New Roman"/>
          <w:b/>
          <w:sz w:val="28"/>
          <w:szCs w:val="28"/>
          <w:lang w:val="en-US"/>
        </w:rPr>
        <w:t>MS</w:t>
      </w:r>
      <w:r w:rsidRPr="00347AB4">
        <w:rPr>
          <w:rFonts w:ascii="Times New Roman" w:hAnsi="Times New Roman" w:cs="Times New Roman"/>
          <w:b/>
          <w:sz w:val="28"/>
          <w:szCs w:val="28"/>
        </w:rPr>
        <w:t xml:space="preserve"> </w:t>
      </w:r>
      <w:r w:rsidRPr="00347AB4">
        <w:rPr>
          <w:rFonts w:ascii="Times New Roman" w:hAnsi="Times New Roman" w:cs="Times New Roman"/>
          <w:b/>
          <w:sz w:val="28"/>
          <w:szCs w:val="28"/>
          <w:lang w:val="en-US"/>
        </w:rPr>
        <w:t>Access</w:t>
      </w:r>
      <w:r w:rsidR="00866FE5">
        <w:rPr>
          <w:rFonts w:ascii="Times New Roman" w:hAnsi="Times New Roman" w:cs="Times New Roman"/>
          <w:sz w:val="28"/>
          <w:szCs w:val="28"/>
        </w:rPr>
        <w:t xml:space="preserve"> – </w:t>
      </w:r>
      <w:r w:rsidR="000563F6">
        <w:rPr>
          <w:rFonts w:ascii="Times New Roman" w:hAnsi="Times New Roman" w:cs="Times New Roman"/>
          <w:sz w:val="28"/>
          <w:szCs w:val="28"/>
        </w:rPr>
        <w:t xml:space="preserve">реляционная </w:t>
      </w:r>
      <w:r w:rsidR="004D06E7">
        <w:rPr>
          <w:rFonts w:ascii="Times New Roman" w:hAnsi="Times New Roman" w:cs="Times New Roman"/>
          <w:sz w:val="28"/>
          <w:szCs w:val="28"/>
        </w:rPr>
        <w:t xml:space="preserve">СУБД от фирмы </w:t>
      </w:r>
      <w:r w:rsidR="004D06E7">
        <w:rPr>
          <w:rFonts w:ascii="Times New Roman" w:hAnsi="Times New Roman" w:cs="Times New Roman"/>
          <w:sz w:val="28"/>
          <w:szCs w:val="28"/>
          <w:lang w:val="en-US"/>
        </w:rPr>
        <w:t>Microsoft</w:t>
      </w:r>
      <w:r w:rsidR="004D06E7">
        <w:rPr>
          <w:rFonts w:ascii="Times New Roman" w:hAnsi="Times New Roman" w:cs="Times New Roman"/>
          <w:sz w:val="28"/>
          <w:szCs w:val="28"/>
        </w:rPr>
        <w:t xml:space="preserve"> входит в пакет стандартного </w:t>
      </w:r>
      <w:r w:rsidR="004D06E7">
        <w:rPr>
          <w:rFonts w:ascii="Times New Roman" w:hAnsi="Times New Roman" w:cs="Times New Roman"/>
          <w:sz w:val="28"/>
          <w:szCs w:val="28"/>
          <w:lang w:val="en-US"/>
        </w:rPr>
        <w:t>Office</w:t>
      </w:r>
      <w:r w:rsidR="004D06E7">
        <w:rPr>
          <w:rFonts w:ascii="Times New Roman" w:hAnsi="Times New Roman" w:cs="Times New Roman"/>
          <w:sz w:val="28"/>
          <w:szCs w:val="28"/>
        </w:rPr>
        <w:t xml:space="preserve">. Имеет широкий и интуитивно понятный интерфейс и спектр встроенных функций. Является скорее СУБД для первоначального ознакомления с системой запросов и в целом с языком </w:t>
      </w:r>
      <w:r w:rsidR="004D06E7">
        <w:rPr>
          <w:rFonts w:ascii="Times New Roman" w:hAnsi="Times New Roman" w:cs="Times New Roman"/>
          <w:sz w:val="28"/>
          <w:szCs w:val="28"/>
          <w:lang w:val="en-US"/>
        </w:rPr>
        <w:t>SQL</w:t>
      </w:r>
      <w:r w:rsidR="004D06E7" w:rsidRPr="004D06E7">
        <w:rPr>
          <w:rFonts w:ascii="Times New Roman" w:hAnsi="Times New Roman" w:cs="Times New Roman"/>
          <w:sz w:val="28"/>
          <w:szCs w:val="28"/>
        </w:rPr>
        <w:t>.</w:t>
      </w:r>
      <w:r w:rsidR="004D06E7">
        <w:rPr>
          <w:rFonts w:ascii="Times New Roman" w:hAnsi="Times New Roman" w:cs="Times New Roman"/>
          <w:sz w:val="28"/>
          <w:szCs w:val="28"/>
        </w:rPr>
        <w:t xml:space="preserve"> Некоторые особенности:</w:t>
      </w:r>
    </w:p>
    <w:p w:rsidR="004D06E7" w:rsidRDefault="004D06E7" w:rsidP="00B43B74">
      <w:pPr>
        <w:pStyle w:val="a3"/>
        <w:numPr>
          <w:ilvl w:val="0"/>
          <w:numId w:val="22"/>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визуального выстраивания связей между сущностями с выставлением первичных ключей;</w:t>
      </w:r>
    </w:p>
    <w:p w:rsidR="004D06E7" w:rsidRDefault="004D06E7" w:rsidP="00B43B74">
      <w:pPr>
        <w:pStyle w:val="a3"/>
        <w:numPr>
          <w:ilvl w:val="0"/>
          <w:numId w:val="22"/>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Лёгкая и понятная иерархия внутренних БД;</w:t>
      </w:r>
    </w:p>
    <w:p w:rsidR="004D06E7" w:rsidRDefault="004D06E7" w:rsidP="00B43B74">
      <w:pPr>
        <w:pStyle w:val="a3"/>
        <w:numPr>
          <w:ilvl w:val="0"/>
          <w:numId w:val="22"/>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Является стандартизированной СУБД;</w:t>
      </w:r>
    </w:p>
    <w:p w:rsidR="004D06E7" w:rsidRDefault="004D06E7" w:rsidP="00B43B74">
      <w:pPr>
        <w:pStyle w:val="a3"/>
        <w:numPr>
          <w:ilvl w:val="0"/>
          <w:numId w:val="22"/>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Отвечает </w:t>
      </w:r>
      <w:r>
        <w:rPr>
          <w:rFonts w:ascii="Times New Roman" w:hAnsi="Times New Roman" w:cs="Times New Roman"/>
          <w:sz w:val="28"/>
          <w:szCs w:val="28"/>
          <w:lang w:val="en-US"/>
        </w:rPr>
        <w:t>SQL</w:t>
      </w:r>
      <w:r w:rsidRPr="004D06E7">
        <w:rPr>
          <w:rFonts w:ascii="Times New Roman" w:hAnsi="Times New Roman" w:cs="Times New Roman"/>
          <w:sz w:val="28"/>
          <w:szCs w:val="28"/>
        </w:rPr>
        <w:t xml:space="preserve"> </w:t>
      </w:r>
      <w:r>
        <w:rPr>
          <w:rFonts w:ascii="Times New Roman" w:hAnsi="Times New Roman" w:cs="Times New Roman"/>
          <w:sz w:val="28"/>
          <w:szCs w:val="28"/>
        </w:rPr>
        <w:t>требованиям, но не полноценно соответствует (</w:t>
      </w:r>
      <w:r>
        <w:rPr>
          <w:rFonts w:ascii="Times New Roman" w:hAnsi="Times New Roman" w:cs="Times New Roman"/>
          <w:sz w:val="28"/>
          <w:szCs w:val="28"/>
          <w:lang w:val="en-US"/>
        </w:rPr>
        <w:t>ACID</w:t>
      </w:r>
      <w:r w:rsidRPr="004D06E7">
        <w:rPr>
          <w:rFonts w:ascii="Times New Roman" w:hAnsi="Times New Roman" w:cs="Times New Roman"/>
          <w:sz w:val="28"/>
          <w:szCs w:val="28"/>
        </w:rPr>
        <w:t>)</w:t>
      </w:r>
      <w:r>
        <w:rPr>
          <w:rFonts w:ascii="Times New Roman" w:hAnsi="Times New Roman" w:cs="Times New Roman"/>
          <w:sz w:val="28"/>
          <w:szCs w:val="28"/>
        </w:rPr>
        <w:t>;</w:t>
      </w:r>
    </w:p>
    <w:p w:rsidR="004D06E7" w:rsidRDefault="00986517" w:rsidP="00B43B74">
      <w:pPr>
        <w:pStyle w:val="a3"/>
        <w:numPr>
          <w:ilvl w:val="0"/>
          <w:numId w:val="22"/>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Пустые строки увеличивают объём хранимой информации (это явный минус).</w:t>
      </w:r>
    </w:p>
    <w:p w:rsidR="00986517" w:rsidRPr="00986517" w:rsidRDefault="00986517" w:rsidP="00986517">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языков программирования и баз данных существует огромный пласт технологий, называемый </w:t>
      </w:r>
      <w:r>
        <w:rPr>
          <w:rFonts w:ascii="Times New Roman" w:hAnsi="Times New Roman" w:cs="Times New Roman"/>
          <w:sz w:val="28"/>
          <w:szCs w:val="28"/>
          <w:lang w:val="en-US"/>
        </w:rPr>
        <w:t>Framework</w:t>
      </w:r>
      <w:r>
        <w:rPr>
          <w:rFonts w:ascii="Times New Roman" w:hAnsi="Times New Roman" w:cs="Times New Roman"/>
          <w:sz w:val="28"/>
          <w:szCs w:val="28"/>
        </w:rPr>
        <w:t xml:space="preserve"> (Фреймфорк). Это набор вспомогательных элементов, значительно упрощающих жизнь разработчику. Также существуют полноценные вспомогательные сервисы</w:t>
      </w:r>
      <w:r w:rsidRPr="00986517">
        <w:rPr>
          <w:rFonts w:ascii="Times New Roman" w:hAnsi="Times New Roman" w:cs="Times New Roman"/>
          <w:sz w:val="28"/>
          <w:szCs w:val="28"/>
        </w:rPr>
        <w:t xml:space="preserve"> </w:t>
      </w:r>
      <w:r>
        <w:rPr>
          <w:rFonts w:ascii="Times New Roman" w:hAnsi="Times New Roman" w:cs="Times New Roman"/>
          <w:sz w:val="28"/>
          <w:szCs w:val="28"/>
        </w:rPr>
        <w:t>с заложенным набором функций и интерфейсов (</w:t>
      </w:r>
      <w:r>
        <w:rPr>
          <w:rFonts w:ascii="Times New Roman" w:hAnsi="Times New Roman" w:cs="Times New Roman"/>
          <w:sz w:val="28"/>
          <w:szCs w:val="28"/>
          <w:lang w:val="en-US"/>
        </w:rPr>
        <w:t>API</w:t>
      </w:r>
      <w:r w:rsidRPr="00986517">
        <w:rPr>
          <w:rFonts w:ascii="Times New Roman" w:hAnsi="Times New Roman" w:cs="Times New Roman"/>
          <w:sz w:val="28"/>
          <w:szCs w:val="28"/>
        </w:rPr>
        <w:t>)</w:t>
      </w:r>
      <w:r>
        <w:rPr>
          <w:rFonts w:ascii="Times New Roman" w:hAnsi="Times New Roman" w:cs="Times New Roman"/>
          <w:sz w:val="28"/>
          <w:szCs w:val="28"/>
        </w:rPr>
        <w:t>.</w:t>
      </w:r>
    </w:p>
    <w:p w:rsidR="00E65F07" w:rsidRPr="00986517" w:rsidRDefault="00E65F07"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E65F07">
        <w:rPr>
          <w:rFonts w:ascii="Times New Roman" w:hAnsi="Times New Roman" w:cs="Times New Roman"/>
          <w:b/>
          <w:sz w:val="28"/>
          <w:szCs w:val="28"/>
        </w:rPr>
        <w:t>Фреймворк</w:t>
      </w:r>
      <w:r w:rsidRPr="00986517">
        <w:rPr>
          <w:rFonts w:ascii="Times New Roman" w:hAnsi="Times New Roman" w:cs="Times New Roman"/>
          <w:sz w:val="28"/>
          <w:szCs w:val="28"/>
        </w:rPr>
        <w:t xml:space="preserve"> – </w:t>
      </w:r>
      <w:r w:rsidR="00986517">
        <w:rPr>
          <w:rFonts w:ascii="Times New Roman" w:hAnsi="Times New Roman" w:cs="Times New Roman"/>
          <w:sz w:val="28"/>
          <w:szCs w:val="28"/>
        </w:rPr>
        <w:t xml:space="preserve">это набор библиотек для автоматизации постоянно повторяющихся наборов действий. Использование фреймворков позволяет значительно сократить объём кода и внести некоторую стандартизацию при совместной разработке крупных проектов. Также упрощаются связи между различными частями/модулями приложения. Сложность и объём фреймворка определяется задачами, которые ему предстоит решать. Практически ни одна современная разработка, а тем более для реализации мобильного приложения или тем более клиент-серверного мобильного приложения не может обойтись </w:t>
      </w:r>
      <w:r w:rsidR="00986517">
        <w:rPr>
          <w:rFonts w:ascii="Times New Roman" w:hAnsi="Times New Roman" w:cs="Times New Roman"/>
          <w:sz w:val="28"/>
          <w:szCs w:val="28"/>
        </w:rPr>
        <w:lastRenderedPageBreak/>
        <w:t>без использования фреймворков. Набор таких фреймворков зачастую определяет именно язык программирования проекта.</w:t>
      </w:r>
    </w:p>
    <w:p w:rsidR="00E65F07" w:rsidRPr="00D41623" w:rsidRDefault="00E65F07" w:rsidP="00EC046F">
      <w:pPr>
        <w:pStyle w:val="a3"/>
        <w:tabs>
          <w:tab w:val="right" w:leader="dot" w:pos="9355"/>
        </w:tabs>
        <w:spacing w:after="0" w:line="360" w:lineRule="auto"/>
        <w:ind w:left="0" w:firstLine="709"/>
        <w:jc w:val="both"/>
        <w:rPr>
          <w:rFonts w:ascii="Times New Roman" w:hAnsi="Times New Roman" w:cs="Times New Roman"/>
          <w:sz w:val="28"/>
          <w:szCs w:val="28"/>
        </w:rPr>
      </w:pPr>
      <w:r w:rsidRPr="00E65F07">
        <w:rPr>
          <w:rFonts w:ascii="Times New Roman" w:hAnsi="Times New Roman" w:cs="Times New Roman"/>
          <w:b/>
          <w:sz w:val="28"/>
          <w:szCs w:val="28"/>
          <w:lang w:val="en-US"/>
        </w:rPr>
        <w:t>API</w:t>
      </w:r>
      <w:r w:rsidRPr="00986517">
        <w:rPr>
          <w:rFonts w:ascii="Times New Roman" w:hAnsi="Times New Roman" w:cs="Times New Roman"/>
          <w:sz w:val="28"/>
          <w:szCs w:val="28"/>
        </w:rPr>
        <w:t xml:space="preserve"> </w:t>
      </w:r>
      <w:r w:rsidR="00986517">
        <w:rPr>
          <w:rFonts w:ascii="Times New Roman" w:hAnsi="Times New Roman" w:cs="Times New Roman"/>
          <w:sz w:val="28"/>
          <w:szCs w:val="28"/>
        </w:rPr>
        <w:t>(</w:t>
      </w:r>
      <w:r w:rsidR="00986517" w:rsidRPr="00986517">
        <w:rPr>
          <w:rFonts w:ascii="Times New Roman" w:hAnsi="Times New Roman" w:cs="Times New Roman"/>
          <w:color w:val="222222"/>
          <w:sz w:val="28"/>
          <w:szCs w:val="28"/>
          <w:shd w:val="clear" w:color="auto" w:fill="FFFFFF"/>
        </w:rPr>
        <w:t>Application Programming Interface</w:t>
      </w:r>
      <w:r w:rsidR="00986517">
        <w:rPr>
          <w:rFonts w:ascii="Times New Roman" w:hAnsi="Times New Roman" w:cs="Times New Roman"/>
          <w:sz w:val="28"/>
          <w:szCs w:val="28"/>
        </w:rPr>
        <w:t xml:space="preserve">) </w:t>
      </w:r>
      <w:r w:rsidRPr="00986517">
        <w:rPr>
          <w:rFonts w:ascii="Times New Roman" w:hAnsi="Times New Roman" w:cs="Times New Roman"/>
          <w:sz w:val="28"/>
          <w:szCs w:val="28"/>
        </w:rPr>
        <w:t xml:space="preserve">– </w:t>
      </w:r>
      <w:r w:rsidR="00986517">
        <w:rPr>
          <w:rFonts w:ascii="Times New Roman" w:hAnsi="Times New Roman" w:cs="Times New Roman"/>
          <w:sz w:val="28"/>
          <w:szCs w:val="28"/>
        </w:rPr>
        <w:t xml:space="preserve">интерфейс программирования приложений, который позволяет различным сервисам взаимодействовать, обмениваться и получать доступ к данным как внешним так и внутренним, в зависимости от используемого </w:t>
      </w:r>
      <w:r w:rsidR="00986517">
        <w:rPr>
          <w:rFonts w:ascii="Times New Roman" w:hAnsi="Times New Roman" w:cs="Times New Roman"/>
          <w:sz w:val="28"/>
          <w:szCs w:val="28"/>
          <w:lang w:val="en-US"/>
        </w:rPr>
        <w:t>API</w:t>
      </w:r>
      <w:r w:rsidR="00986517">
        <w:rPr>
          <w:rFonts w:ascii="Times New Roman" w:hAnsi="Times New Roman" w:cs="Times New Roman"/>
          <w:sz w:val="28"/>
          <w:szCs w:val="28"/>
        </w:rPr>
        <w:t xml:space="preserve"> и способа его интеграции с приложением.</w:t>
      </w:r>
      <w:r w:rsidR="00D41623">
        <w:rPr>
          <w:rFonts w:ascii="Times New Roman" w:hAnsi="Times New Roman" w:cs="Times New Roman"/>
          <w:sz w:val="28"/>
          <w:szCs w:val="28"/>
        </w:rPr>
        <w:t xml:space="preserve"> </w:t>
      </w:r>
      <w:r w:rsidR="00D41623">
        <w:rPr>
          <w:rFonts w:ascii="Times New Roman" w:hAnsi="Times New Roman" w:cs="Times New Roman"/>
          <w:sz w:val="28"/>
          <w:szCs w:val="28"/>
          <w:lang w:val="en-US"/>
        </w:rPr>
        <w:t>API</w:t>
      </w:r>
      <w:r w:rsidR="00D41623" w:rsidRPr="00D41623">
        <w:rPr>
          <w:rFonts w:ascii="Times New Roman" w:hAnsi="Times New Roman" w:cs="Times New Roman"/>
          <w:sz w:val="28"/>
          <w:szCs w:val="28"/>
        </w:rPr>
        <w:t xml:space="preserve"> </w:t>
      </w:r>
      <w:r w:rsidR="00D41623">
        <w:rPr>
          <w:rFonts w:ascii="Times New Roman" w:hAnsi="Times New Roman" w:cs="Times New Roman"/>
          <w:sz w:val="28"/>
          <w:szCs w:val="28"/>
        </w:rPr>
        <w:t xml:space="preserve">можно назвать неким посредником между сервисами и приложениями, что частично пересекается с описанной в пункте 1.2 архитектурами приложений (архитектурный шаблон «Посредник»), однако, таковым не является. Данной технологией предоставляется решение в виде классов, функций и т.д. реализованное на стороннем сервисе в рамках среды, в которой проходит разработка. По факту, происходит переиспользование уже имеющейся технологии для нужд разрабатываемого приложения. По типам </w:t>
      </w:r>
      <w:r w:rsidR="00D41623">
        <w:rPr>
          <w:rFonts w:ascii="Times New Roman" w:hAnsi="Times New Roman" w:cs="Times New Roman"/>
          <w:sz w:val="28"/>
          <w:szCs w:val="28"/>
          <w:lang w:val="en-US"/>
        </w:rPr>
        <w:t>API</w:t>
      </w:r>
      <w:r w:rsidR="00D41623" w:rsidRPr="00D41623">
        <w:rPr>
          <w:rFonts w:ascii="Times New Roman" w:hAnsi="Times New Roman" w:cs="Times New Roman"/>
          <w:sz w:val="28"/>
          <w:szCs w:val="28"/>
        </w:rPr>
        <w:t xml:space="preserve"> </w:t>
      </w:r>
      <w:r w:rsidR="00D41623">
        <w:rPr>
          <w:rFonts w:ascii="Times New Roman" w:hAnsi="Times New Roman" w:cs="Times New Roman"/>
          <w:sz w:val="28"/>
          <w:szCs w:val="28"/>
        </w:rPr>
        <w:t xml:space="preserve">можно разделить на следующие </w:t>
      </w:r>
      <w:r w:rsidR="00D41623">
        <w:rPr>
          <w:rFonts w:ascii="Times New Roman" w:hAnsi="Times New Roman" w:cs="Times New Roman"/>
          <w:sz w:val="28"/>
          <w:szCs w:val="28"/>
          <w:lang w:val="en-US"/>
        </w:rPr>
        <w:t>Web</w:t>
      </w:r>
      <w:r w:rsidR="00D41623" w:rsidRPr="00D41623">
        <w:rPr>
          <w:rFonts w:ascii="Times New Roman" w:hAnsi="Times New Roman" w:cs="Times New Roman"/>
          <w:sz w:val="28"/>
          <w:szCs w:val="28"/>
        </w:rPr>
        <w:t xml:space="preserve"> </w:t>
      </w:r>
      <w:r w:rsidR="00D41623">
        <w:rPr>
          <w:rFonts w:ascii="Times New Roman" w:hAnsi="Times New Roman" w:cs="Times New Roman"/>
          <w:sz w:val="28"/>
          <w:szCs w:val="28"/>
          <w:lang w:val="en-US"/>
        </w:rPr>
        <w:t>API</w:t>
      </w:r>
      <w:r w:rsidR="00D41623">
        <w:rPr>
          <w:rFonts w:ascii="Times New Roman" w:hAnsi="Times New Roman" w:cs="Times New Roman"/>
          <w:sz w:val="28"/>
          <w:szCs w:val="28"/>
        </w:rPr>
        <w:t>:</w:t>
      </w:r>
    </w:p>
    <w:p w:rsidR="00D41623" w:rsidRPr="00D41623" w:rsidRDefault="00D41623" w:rsidP="00B43B74">
      <w:pPr>
        <w:pStyle w:val="a3"/>
        <w:numPr>
          <w:ilvl w:val="0"/>
          <w:numId w:val="23"/>
        </w:numPr>
        <w:tabs>
          <w:tab w:val="right" w:leader="dot" w:pos="9355"/>
        </w:tabs>
        <w:spacing w:after="0" w:line="360" w:lineRule="auto"/>
        <w:jc w:val="both"/>
        <w:rPr>
          <w:rFonts w:ascii="Times New Roman" w:hAnsi="Times New Roman" w:cs="Times New Roman"/>
          <w:sz w:val="28"/>
          <w:szCs w:val="28"/>
          <w:lang w:val="en-US"/>
        </w:rPr>
      </w:pPr>
      <w:r w:rsidRPr="00D41623">
        <w:rPr>
          <w:rFonts w:ascii="Times New Roman" w:hAnsi="Times New Roman" w:cs="Times New Roman"/>
          <w:sz w:val="28"/>
          <w:szCs w:val="28"/>
          <w:lang w:val="en-US"/>
        </w:rPr>
        <w:t xml:space="preserve">RPC (Remote Procedure Call) – </w:t>
      </w:r>
      <w:r w:rsidRPr="00D41623">
        <w:rPr>
          <w:rFonts w:ascii="Times New Roman" w:hAnsi="Times New Roman" w:cs="Times New Roman"/>
          <w:sz w:val="28"/>
          <w:szCs w:val="28"/>
        </w:rPr>
        <w:t>удаленный</w:t>
      </w:r>
      <w:r w:rsidRPr="00D41623">
        <w:rPr>
          <w:rFonts w:ascii="Times New Roman" w:hAnsi="Times New Roman" w:cs="Times New Roman"/>
          <w:sz w:val="28"/>
          <w:szCs w:val="28"/>
          <w:lang w:val="en-US"/>
        </w:rPr>
        <w:t xml:space="preserve"> </w:t>
      </w:r>
      <w:r w:rsidRPr="00D41623">
        <w:rPr>
          <w:rFonts w:ascii="Times New Roman" w:hAnsi="Times New Roman" w:cs="Times New Roman"/>
          <w:sz w:val="28"/>
          <w:szCs w:val="28"/>
        </w:rPr>
        <w:t>вызов</w:t>
      </w:r>
      <w:r w:rsidRPr="00D41623">
        <w:rPr>
          <w:rFonts w:ascii="Times New Roman" w:hAnsi="Times New Roman" w:cs="Times New Roman"/>
          <w:sz w:val="28"/>
          <w:szCs w:val="28"/>
          <w:lang w:val="en-US"/>
        </w:rPr>
        <w:t xml:space="preserve"> </w:t>
      </w:r>
      <w:r w:rsidRPr="00D41623">
        <w:rPr>
          <w:rFonts w:ascii="Times New Roman" w:hAnsi="Times New Roman" w:cs="Times New Roman"/>
          <w:sz w:val="28"/>
          <w:szCs w:val="28"/>
        </w:rPr>
        <w:t>процедур</w:t>
      </w:r>
      <w:r w:rsidRPr="00D41623">
        <w:rPr>
          <w:rFonts w:ascii="Times New Roman" w:hAnsi="Times New Roman" w:cs="Times New Roman"/>
          <w:sz w:val="28"/>
          <w:szCs w:val="28"/>
          <w:lang w:val="en-US"/>
        </w:rPr>
        <w:t>;</w:t>
      </w:r>
    </w:p>
    <w:p w:rsidR="00D41623" w:rsidRPr="00D41623" w:rsidRDefault="00D41623" w:rsidP="00B43B74">
      <w:pPr>
        <w:pStyle w:val="a3"/>
        <w:numPr>
          <w:ilvl w:val="0"/>
          <w:numId w:val="23"/>
        </w:numPr>
        <w:tabs>
          <w:tab w:val="right" w:leader="dot" w:pos="9355"/>
        </w:tabs>
        <w:spacing w:after="0" w:line="360" w:lineRule="auto"/>
        <w:jc w:val="both"/>
        <w:rPr>
          <w:rFonts w:ascii="Times New Roman" w:hAnsi="Times New Roman" w:cs="Times New Roman"/>
          <w:sz w:val="28"/>
          <w:szCs w:val="28"/>
        </w:rPr>
      </w:pPr>
      <w:r w:rsidRPr="00D41623">
        <w:rPr>
          <w:rFonts w:ascii="Times New Roman" w:hAnsi="Times New Roman" w:cs="Times New Roman"/>
          <w:sz w:val="28"/>
          <w:szCs w:val="28"/>
          <w:lang w:val="en-US"/>
        </w:rPr>
        <w:t>SOAP</w:t>
      </w:r>
      <w:r w:rsidRPr="00D41623">
        <w:rPr>
          <w:rFonts w:ascii="Times New Roman" w:hAnsi="Times New Roman" w:cs="Times New Roman"/>
          <w:sz w:val="28"/>
          <w:szCs w:val="28"/>
        </w:rPr>
        <w:t xml:space="preserve"> (</w:t>
      </w:r>
      <w:r w:rsidRPr="00D41623">
        <w:rPr>
          <w:rFonts w:ascii="Times New Roman" w:hAnsi="Times New Roman" w:cs="Times New Roman"/>
          <w:sz w:val="28"/>
          <w:szCs w:val="28"/>
          <w:lang w:val="en-US"/>
        </w:rPr>
        <w:t>Simple</w:t>
      </w:r>
      <w:r w:rsidRPr="00D41623">
        <w:rPr>
          <w:rFonts w:ascii="Times New Roman" w:hAnsi="Times New Roman" w:cs="Times New Roman"/>
          <w:sz w:val="28"/>
          <w:szCs w:val="28"/>
        </w:rPr>
        <w:t xml:space="preserve"> </w:t>
      </w:r>
      <w:r w:rsidRPr="00D41623">
        <w:rPr>
          <w:rFonts w:ascii="Times New Roman" w:hAnsi="Times New Roman" w:cs="Times New Roman"/>
          <w:sz w:val="28"/>
          <w:szCs w:val="28"/>
          <w:lang w:val="en-US"/>
        </w:rPr>
        <w:t>Object</w:t>
      </w:r>
      <w:r w:rsidRPr="00D41623">
        <w:rPr>
          <w:rFonts w:ascii="Times New Roman" w:hAnsi="Times New Roman" w:cs="Times New Roman"/>
          <w:sz w:val="28"/>
          <w:szCs w:val="28"/>
        </w:rPr>
        <w:t xml:space="preserve"> </w:t>
      </w:r>
      <w:r w:rsidRPr="00D41623">
        <w:rPr>
          <w:rFonts w:ascii="Times New Roman" w:hAnsi="Times New Roman" w:cs="Times New Roman"/>
          <w:sz w:val="28"/>
          <w:szCs w:val="28"/>
          <w:lang w:val="en-US"/>
        </w:rPr>
        <w:t>Access</w:t>
      </w:r>
      <w:r w:rsidRPr="00D41623">
        <w:rPr>
          <w:rFonts w:ascii="Times New Roman" w:hAnsi="Times New Roman" w:cs="Times New Roman"/>
          <w:sz w:val="28"/>
          <w:szCs w:val="28"/>
        </w:rPr>
        <w:t xml:space="preserve"> </w:t>
      </w:r>
      <w:r w:rsidRPr="00D41623">
        <w:rPr>
          <w:rFonts w:ascii="Times New Roman" w:hAnsi="Times New Roman" w:cs="Times New Roman"/>
          <w:sz w:val="28"/>
          <w:szCs w:val="28"/>
          <w:lang w:val="en-US"/>
        </w:rPr>
        <w:t>Protocol</w:t>
      </w:r>
      <w:r w:rsidRPr="00D41623">
        <w:rPr>
          <w:rFonts w:ascii="Times New Roman" w:hAnsi="Times New Roman" w:cs="Times New Roman"/>
          <w:sz w:val="28"/>
          <w:szCs w:val="28"/>
        </w:rPr>
        <w:t>) – прос</w:t>
      </w:r>
      <w:r>
        <w:rPr>
          <w:rFonts w:ascii="Times New Roman" w:hAnsi="Times New Roman" w:cs="Times New Roman"/>
          <w:sz w:val="28"/>
          <w:szCs w:val="28"/>
        </w:rPr>
        <w:t>той протокол доступа к объектам;</w:t>
      </w:r>
    </w:p>
    <w:p w:rsidR="00B471B4" w:rsidRDefault="00D41623" w:rsidP="00B43B74">
      <w:pPr>
        <w:pStyle w:val="a3"/>
        <w:numPr>
          <w:ilvl w:val="0"/>
          <w:numId w:val="23"/>
        </w:numPr>
        <w:tabs>
          <w:tab w:val="right" w:leader="dot" w:pos="9355"/>
        </w:tabs>
        <w:spacing w:after="0" w:line="360" w:lineRule="auto"/>
        <w:jc w:val="both"/>
        <w:rPr>
          <w:rFonts w:ascii="Times New Roman" w:hAnsi="Times New Roman" w:cs="Times New Roman"/>
          <w:sz w:val="28"/>
          <w:szCs w:val="28"/>
          <w:lang w:val="en-US"/>
        </w:rPr>
      </w:pPr>
      <w:r w:rsidRPr="00D41623">
        <w:rPr>
          <w:rFonts w:ascii="Times New Roman" w:hAnsi="Times New Roman" w:cs="Times New Roman"/>
          <w:sz w:val="28"/>
          <w:szCs w:val="28"/>
          <w:lang w:val="en-US"/>
        </w:rPr>
        <w:t>REST (</w:t>
      </w:r>
      <w:r>
        <w:rPr>
          <w:rFonts w:ascii="Times New Roman" w:hAnsi="Times New Roman" w:cs="Times New Roman"/>
          <w:sz w:val="28"/>
          <w:szCs w:val="28"/>
          <w:lang w:val="en-US"/>
        </w:rPr>
        <w:t xml:space="preserve">Representational State Transfer) – </w:t>
      </w:r>
      <w:r>
        <w:rPr>
          <w:rFonts w:ascii="Times New Roman" w:hAnsi="Times New Roman" w:cs="Times New Roman"/>
          <w:sz w:val="28"/>
          <w:szCs w:val="28"/>
        </w:rPr>
        <w:t>передача</w:t>
      </w:r>
      <w:r w:rsidRPr="00D41623">
        <w:rPr>
          <w:rFonts w:ascii="Times New Roman" w:hAnsi="Times New Roman" w:cs="Times New Roman"/>
          <w:sz w:val="28"/>
          <w:szCs w:val="28"/>
          <w:lang w:val="en-US"/>
        </w:rPr>
        <w:t xml:space="preserve"> </w:t>
      </w:r>
      <w:r>
        <w:rPr>
          <w:rFonts w:ascii="Times New Roman" w:hAnsi="Times New Roman" w:cs="Times New Roman"/>
          <w:sz w:val="28"/>
          <w:szCs w:val="28"/>
        </w:rPr>
        <w:t>состояния</w:t>
      </w:r>
      <w:r w:rsidRPr="00D41623">
        <w:rPr>
          <w:rFonts w:ascii="Times New Roman" w:hAnsi="Times New Roman" w:cs="Times New Roman"/>
          <w:sz w:val="28"/>
          <w:szCs w:val="28"/>
          <w:lang w:val="en-US"/>
        </w:rPr>
        <w:t xml:space="preserve"> </w:t>
      </w:r>
      <w:r>
        <w:rPr>
          <w:rFonts w:ascii="Times New Roman" w:hAnsi="Times New Roman" w:cs="Times New Roman"/>
          <w:sz w:val="28"/>
          <w:szCs w:val="28"/>
        </w:rPr>
        <w:t>представления</w:t>
      </w:r>
      <w:r w:rsidRPr="00D41623">
        <w:rPr>
          <w:rFonts w:ascii="Times New Roman" w:hAnsi="Times New Roman" w:cs="Times New Roman"/>
          <w:sz w:val="28"/>
          <w:szCs w:val="28"/>
          <w:lang w:val="en-US"/>
        </w:rPr>
        <w:t>.</w:t>
      </w:r>
    </w:p>
    <w:p w:rsidR="00D41623" w:rsidRDefault="00D41623" w:rsidP="00D41623">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D41623">
        <w:rPr>
          <w:rFonts w:ascii="Times New Roman" w:hAnsi="Times New Roman" w:cs="Times New Roman"/>
          <w:sz w:val="28"/>
          <w:szCs w:val="28"/>
        </w:rPr>
        <w:t xml:space="preserve"> </w:t>
      </w:r>
      <w:r>
        <w:rPr>
          <w:rFonts w:ascii="Times New Roman" w:hAnsi="Times New Roman" w:cs="Times New Roman"/>
          <w:sz w:val="28"/>
          <w:szCs w:val="28"/>
        </w:rPr>
        <w:t xml:space="preserve">бывают внутренними, публичными и партнёрскими. Основными открытыми для пользования </w:t>
      </w:r>
      <w:r>
        <w:rPr>
          <w:rFonts w:ascii="Times New Roman" w:hAnsi="Times New Roman" w:cs="Times New Roman"/>
          <w:sz w:val="28"/>
          <w:szCs w:val="28"/>
          <w:lang w:val="en-US"/>
        </w:rPr>
        <w:t>API</w:t>
      </w:r>
      <w:r w:rsidRPr="00D41623">
        <w:rPr>
          <w:rFonts w:ascii="Times New Roman" w:hAnsi="Times New Roman" w:cs="Times New Roman"/>
          <w:sz w:val="28"/>
          <w:szCs w:val="28"/>
        </w:rPr>
        <w:t xml:space="preserve"> </w:t>
      </w:r>
      <w:r>
        <w:rPr>
          <w:rFonts w:ascii="Times New Roman" w:hAnsi="Times New Roman" w:cs="Times New Roman"/>
          <w:sz w:val="28"/>
          <w:szCs w:val="28"/>
        </w:rPr>
        <w:t>являются таковые от фирм «Яндекс» и «</w:t>
      </w:r>
      <w:r>
        <w:rPr>
          <w:rFonts w:ascii="Times New Roman" w:hAnsi="Times New Roman" w:cs="Times New Roman"/>
          <w:sz w:val="28"/>
          <w:szCs w:val="28"/>
          <w:lang w:val="en-US"/>
        </w:rPr>
        <w:t>Google</w:t>
      </w:r>
      <w:r>
        <w:rPr>
          <w:rFonts w:ascii="Times New Roman" w:hAnsi="Times New Roman" w:cs="Times New Roman"/>
          <w:sz w:val="28"/>
          <w:szCs w:val="28"/>
        </w:rPr>
        <w:t>».</w:t>
      </w:r>
      <w:r w:rsidRPr="00D41623">
        <w:rPr>
          <w:rFonts w:ascii="Times New Roman" w:hAnsi="Times New Roman" w:cs="Times New Roman"/>
          <w:sz w:val="28"/>
          <w:szCs w:val="28"/>
        </w:rPr>
        <w:t xml:space="preserve"> </w:t>
      </w:r>
      <w:r>
        <w:rPr>
          <w:rFonts w:ascii="Times New Roman" w:hAnsi="Times New Roman" w:cs="Times New Roman"/>
          <w:sz w:val="28"/>
          <w:szCs w:val="28"/>
        </w:rPr>
        <w:t xml:space="preserve">Чаще всего использование того или иного </w:t>
      </w:r>
      <w:r>
        <w:rPr>
          <w:rFonts w:ascii="Times New Roman" w:hAnsi="Times New Roman" w:cs="Times New Roman"/>
          <w:sz w:val="28"/>
          <w:szCs w:val="28"/>
          <w:lang w:val="en-US"/>
        </w:rPr>
        <w:t>API</w:t>
      </w:r>
      <w:r w:rsidRPr="00D41623">
        <w:rPr>
          <w:rFonts w:ascii="Times New Roman" w:hAnsi="Times New Roman" w:cs="Times New Roman"/>
          <w:sz w:val="28"/>
          <w:szCs w:val="28"/>
        </w:rPr>
        <w:t xml:space="preserve"> </w:t>
      </w:r>
      <w:r>
        <w:rPr>
          <w:rFonts w:ascii="Times New Roman" w:hAnsi="Times New Roman" w:cs="Times New Roman"/>
          <w:sz w:val="28"/>
          <w:szCs w:val="28"/>
        </w:rPr>
        <w:t xml:space="preserve">от данных фирм связано больше с предпочтениями разработчика или заказчика, а не с какими-либо техническими особенностями данного продукта у этих сервисов. Использование </w:t>
      </w:r>
      <w:r>
        <w:rPr>
          <w:rFonts w:ascii="Times New Roman" w:hAnsi="Times New Roman" w:cs="Times New Roman"/>
          <w:sz w:val="28"/>
          <w:szCs w:val="28"/>
          <w:lang w:val="en-US"/>
        </w:rPr>
        <w:t>API</w:t>
      </w:r>
      <w:r w:rsidRPr="00D41623">
        <w:rPr>
          <w:rFonts w:ascii="Times New Roman" w:hAnsi="Times New Roman" w:cs="Times New Roman"/>
          <w:sz w:val="28"/>
          <w:szCs w:val="28"/>
        </w:rPr>
        <w:t xml:space="preserve"> </w:t>
      </w:r>
      <w:r>
        <w:rPr>
          <w:rFonts w:ascii="Times New Roman" w:hAnsi="Times New Roman" w:cs="Times New Roman"/>
          <w:sz w:val="28"/>
          <w:szCs w:val="28"/>
        </w:rPr>
        <w:t xml:space="preserve">также, как использование </w:t>
      </w:r>
      <w:r w:rsidR="002D6B98">
        <w:rPr>
          <w:rFonts w:ascii="Times New Roman" w:hAnsi="Times New Roman" w:cs="Times New Roman"/>
          <w:sz w:val="28"/>
          <w:szCs w:val="28"/>
        </w:rPr>
        <w:t>фреймворков</w:t>
      </w:r>
      <w:r>
        <w:rPr>
          <w:rFonts w:ascii="Times New Roman" w:hAnsi="Times New Roman" w:cs="Times New Roman"/>
          <w:sz w:val="28"/>
          <w:szCs w:val="28"/>
        </w:rPr>
        <w:t xml:space="preserve"> значительно сокращает количество кода и позволяет оптимизировать огромное количество процессов как в разработке, так и в отладочном тестировании</w:t>
      </w:r>
      <w:r w:rsidR="002D6B98">
        <w:rPr>
          <w:rFonts w:ascii="Times New Roman" w:hAnsi="Times New Roman" w:cs="Times New Roman"/>
          <w:sz w:val="28"/>
          <w:szCs w:val="28"/>
        </w:rPr>
        <w:t xml:space="preserve"> разрабатываемого приложения.</w:t>
      </w:r>
    </w:p>
    <w:p w:rsidR="00596838" w:rsidRDefault="00596838" w:rsidP="00D41623">
      <w:pPr>
        <w:tabs>
          <w:tab w:val="right" w:leader="dot" w:pos="9355"/>
        </w:tabs>
        <w:spacing w:after="0" w:line="360" w:lineRule="auto"/>
        <w:ind w:firstLine="709"/>
        <w:jc w:val="both"/>
        <w:rPr>
          <w:rFonts w:ascii="Times New Roman" w:hAnsi="Times New Roman" w:cs="Times New Roman"/>
          <w:sz w:val="28"/>
          <w:szCs w:val="28"/>
        </w:rPr>
      </w:pPr>
    </w:p>
    <w:p w:rsidR="00596838" w:rsidRPr="00D41623" w:rsidRDefault="00596838" w:rsidP="00D41623">
      <w:pPr>
        <w:tabs>
          <w:tab w:val="right" w:leader="dot" w:pos="9355"/>
        </w:tabs>
        <w:spacing w:after="0" w:line="360" w:lineRule="auto"/>
        <w:ind w:firstLine="709"/>
        <w:jc w:val="both"/>
        <w:rPr>
          <w:rFonts w:ascii="Times New Roman" w:hAnsi="Times New Roman" w:cs="Times New Roman"/>
          <w:sz w:val="28"/>
          <w:szCs w:val="28"/>
        </w:rPr>
      </w:pPr>
    </w:p>
    <w:p w:rsidR="00AE4A49" w:rsidRPr="00ED4178" w:rsidRDefault="00C44EB4"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D4178">
        <w:rPr>
          <w:rFonts w:ascii="Times New Roman" w:hAnsi="Times New Roman" w:cs="Times New Roman"/>
          <w:b/>
          <w:sz w:val="28"/>
          <w:szCs w:val="28"/>
        </w:rPr>
        <w:lastRenderedPageBreak/>
        <w:t>Актуальность</w:t>
      </w:r>
    </w:p>
    <w:p w:rsidR="002664C5" w:rsidRPr="00F8584E" w:rsidRDefault="00F8584E" w:rsidP="002664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Мобильное </w:t>
      </w:r>
      <w:r w:rsidRPr="001B4ABF">
        <w:rPr>
          <w:rFonts w:ascii="Times New Roman" w:hAnsi="Times New Roman" w:cs="Times New Roman"/>
          <w:sz w:val="28"/>
        </w:rPr>
        <w:t>приложени</w:t>
      </w:r>
      <w:r>
        <w:rPr>
          <w:rFonts w:ascii="Times New Roman" w:hAnsi="Times New Roman" w:cs="Times New Roman"/>
          <w:sz w:val="28"/>
        </w:rPr>
        <w:t>е</w:t>
      </w:r>
      <w:r w:rsidRPr="001B4ABF">
        <w:rPr>
          <w:rFonts w:ascii="Times New Roman" w:hAnsi="Times New Roman" w:cs="Times New Roman"/>
          <w:sz w:val="28"/>
        </w:rPr>
        <w:t xml:space="preserve"> для планирования выполнения прыжков с парашютом</w:t>
      </w:r>
      <w:r w:rsidR="002664C5" w:rsidRPr="008E1E66">
        <w:rPr>
          <w:rFonts w:ascii="Times New Roman" w:hAnsi="Times New Roman" w:cs="Times New Roman"/>
          <w:sz w:val="28"/>
          <w:szCs w:val="28"/>
        </w:rPr>
        <w:t xml:space="preserve"> является весьма узконапр</w:t>
      </w:r>
      <w:r>
        <w:rPr>
          <w:rFonts w:ascii="Times New Roman" w:hAnsi="Times New Roman" w:cs="Times New Roman"/>
          <w:sz w:val="28"/>
          <w:szCs w:val="28"/>
        </w:rPr>
        <w:t xml:space="preserve">авленным и может охватить лишь </w:t>
      </w:r>
      <w:r w:rsidR="002664C5" w:rsidRPr="008E1E66">
        <w:rPr>
          <w:rFonts w:ascii="Times New Roman" w:hAnsi="Times New Roman" w:cs="Times New Roman"/>
          <w:sz w:val="28"/>
          <w:szCs w:val="28"/>
        </w:rPr>
        <w:t xml:space="preserve">аудиторию, </w:t>
      </w:r>
      <w:r>
        <w:rPr>
          <w:rFonts w:ascii="Times New Roman" w:hAnsi="Times New Roman" w:cs="Times New Roman"/>
          <w:sz w:val="28"/>
          <w:szCs w:val="28"/>
        </w:rPr>
        <w:t xml:space="preserve">которая имеет непосредственный интерес к прыжкам с парашютом или занимается этими прыжками на профессиональном уровне, </w:t>
      </w:r>
      <w:r w:rsidR="002664C5" w:rsidRPr="008E1E66">
        <w:rPr>
          <w:rFonts w:ascii="Times New Roman" w:hAnsi="Times New Roman" w:cs="Times New Roman"/>
          <w:sz w:val="28"/>
          <w:szCs w:val="28"/>
        </w:rPr>
        <w:t>однако, потенциально может быть ин</w:t>
      </w:r>
      <w:r>
        <w:rPr>
          <w:rFonts w:ascii="Times New Roman" w:hAnsi="Times New Roman" w:cs="Times New Roman"/>
          <w:sz w:val="28"/>
          <w:szCs w:val="28"/>
        </w:rPr>
        <w:t>тересно и обычным пользователям в том случае, если будет хорошо ранжироваться и индексироваться ресурсе своего размещения. В качестве основных показателе актуальности разработки подобного приложения предлагаю обратиться к статистике «Яндекса». Такая же статистика есть и у «</w:t>
      </w:r>
      <w:r>
        <w:rPr>
          <w:rFonts w:ascii="Times New Roman" w:hAnsi="Times New Roman" w:cs="Times New Roman"/>
          <w:sz w:val="28"/>
          <w:szCs w:val="28"/>
          <w:lang w:val="en-US"/>
        </w:rPr>
        <w:t>Google</w:t>
      </w:r>
      <w:r>
        <w:rPr>
          <w:rFonts w:ascii="Times New Roman" w:hAnsi="Times New Roman" w:cs="Times New Roman"/>
          <w:sz w:val="28"/>
          <w:szCs w:val="28"/>
        </w:rPr>
        <w:t>», но так как первоначально приложение направленно на СНГ регион, то правильнее было бы использовать именно статистические ресурсы по запросам в такой поисковой системе, как «Яндекс». Ниже я приведу количественные показатели запросов в период за несколько месяцев, а далее, за несколько лет</w:t>
      </w:r>
      <w:r w:rsidR="00E16E73">
        <w:rPr>
          <w:rFonts w:ascii="Times New Roman" w:hAnsi="Times New Roman" w:cs="Times New Roman"/>
          <w:sz w:val="28"/>
          <w:szCs w:val="28"/>
        </w:rPr>
        <w:t xml:space="preserve"> </w:t>
      </w:r>
      <w:r w:rsidR="00AE7A4E">
        <w:rPr>
          <w:rFonts w:ascii="Times New Roman" w:hAnsi="Times New Roman" w:cs="Times New Roman"/>
          <w:sz w:val="28"/>
          <w:szCs w:val="28"/>
        </w:rPr>
        <w:t>[14</w:t>
      </w:r>
      <w:r w:rsidR="00E16E73" w:rsidRPr="00E16E73">
        <w:rPr>
          <w:rFonts w:ascii="Times New Roman" w:hAnsi="Times New Roman" w:cs="Times New Roman"/>
          <w:sz w:val="28"/>
          <w:szCs w:val="28"/>
        </w:rPr>
        <w:t>]</w:t>
      </w:r>
      <w:r>
        <w:rPr>
          <w:rFonts w:ascii="Times New Roman" w:hAnsi="Times New Roman" w:cs="Times New Roman"/>
          <w:sz w:val="28"/>
          <w:szCs w:val="28"/>
        </w:rPr>
        <w:t>. После чего предл</w:t>
      </w:r>
      <w:r w:rsidR="00FD202D">
        <w:rPr>
          <w:rFonts w:ascii="Times New Roman" w:hAnsi="Times New Roman" w:cs="Times New Roman"/>
          <w:sz w:val="28"/>
          <w:szCs w:val="28"/>
        </w:rPr>
        <w:t>агаю обратить внимание на диаграммах 1.1, 1.</w:t>
      </w:r>
      <w:r>
        <w:rPr>
          <w:rFonts w:ascii="Times New Roman" w:hAnsi="Times New Roman" w:cs="Times New Roman"/>
          <w:sz w:val="28"/>
          <w:szCs w:val="28"/>
        </w:rPr>
        <w:t>2</w:t>
      </w:r>
      <w:r w:rsidR="00FD202D">
        <w:rPr>
          <w:rFonts w:ascii="Times New Roman" w:hAnsi="Times New Roman" w:cs="Times New Roman"/>
          <w:sz w:val="28"/>
          <w:szCs w:val="28"/>
        </w:rPr>
        <w:t xml:space="preserve"> и 1.3</w:t>
      </w:r>
      <w:r>
        <w:rPr>
          <w:rFonts w:ascii="Times New Roman" w:hAnsi="Times New Roman" w:cs="Times New Roman"/>
          <w:sz w:val="28"/>
          <w:szCs w:val="28"/>
        </w:rPr>
        <w:t>, на которых изображены диаграммы с прослеживаемой динамикой популярности выбранных мною запросов в поисковую систему по тематике парашютного спорта.</w:t>
      </w:r>
    </w:p>
    <w:p w:rsidR="002664C5" w:rsidRDefault="005A37E3" w:rsidP="002664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Статистика и текущие </w:t>
      </w:r>
      <w:r w:rsidR="002664C5" w:rsidRPr="008E1E66">
        <w:rPr>
          <w:rFonts w:ascii="Times New Roman" w:hAnsi="Times New Roman" w:cs="Times New Roman"/>
          <w:sz w:val="28"/>
          <w:szCs w:val="28"/>
        </w:rPr>
        <w:t>показатели запросов</w:t>
      </w:r>
      <w:r>
        <w:rPr>
          <w:rFonts w:ascii="Times New Roman" w:hAnsi="Times New Roman" w:cs="Times New Roman"/>
          <w:sz w:val="28"/>
          <w:szCs w:val="28"/>
        </w:rPr>
        <w:t xml:space="preserve"> «Парашют», «Парашютный спорт», «Прыжок с парашютом», «</w:t>
      </w:r>
      <w:proofErr w:type="spellStart"/>
      <w:r w:rsidRPr="005A37E3">
        <w:rPr>
          <w:rFonts w:ascii="Times New Roman" w:hAnsi="Times New Roman" w:cs="Times New Roman"/>
          <w:sz w:val="28"/>
          <w:szCs w:val="28"/>
        </w:rPr>
        <w:t>Skydiving</w:t>
      </w:r>
      <w:proofErr w:type="spellEnd"/>
      <w:r w:rsidRPr="005A37E3">
        <w:rPr>
          <w:rFonts w:ascii="Times New Roman" w:hAnsi="Times New Roman" w:cs="Times New Roman"/>
          <w:sz w:val="28"/>
          <w:szCs w:val="28"/>
        </w:rPr>
        <w:t xml:space="preserve"> </w:t>
      </w:r>
      <w:proofErr w:type="spellStart"/>
      <w:r w:rsidRPr="005A37E3">
        <w:rPr>
          <w:rFonts w:ascii="Times New Roman" w:hAnsi="Times New Roman" w:cs="Times New Roman"/>
          <w:sz w:val="28"/>
          <w:szCs w:val="28"/>
        </w:rPr>
        <w:t>logbook</w:t>
      </w:r>
      <w:proofErr w:type="spellEnd"/>
      <w:r>
        <w:rPr>
          <w:rFonts w:ascii="Times New Roman" w:hAnsi="Times New Roman" w:cs="Times New Roman"/>
          <w:sz w:val="28"/>
          <w:szCs w:val="28"/>
        </w:rPr>
        <w:t>»</w:t>
      </w:r>
      <w:r>
        <w:rPr>
          <w:rFonts w:ascii="Times New Roman" w:hAnsi="Times New Roman" w:cs="Times New Roman"/>
          <w:i/>
          <w:sz w:val="28"/>
          <w:szCs w:val="28"/>
        </w:rPr>
        <w:t xml:space="preserve"> </w:t>
      </w:r>
      <w:r w:rsidR="002664C5" w:rsidRPr="008E1E66">
        <w:rPr>
          <w:rFonts w:ascii="Times New Roman" w:hAnsi="Times New Roman" w:cs="Times New Roman"/>
          <w:sz w:val="28"/>
          <w:szCs w:val="28"/>
        </w:rPr>
        <w:t xml:space="preserve">за </w:t>
      </w:r>
      <w:r>
        <w:rPr>
          <w:rFonts w:ascii="Times New Roman" w:hAnsi="Times New Roman" w:cs="Times New Roman"/>
          <w:sz w:val="28"/>
          <w:szCs w:val="28"/>
        </w:rPr>
        <w:t>выбранные промежутки месяцев</w:t>
      </w:r>
      <w:r w:rsidR="002664C5" w:rsidRPr="008E1E66">
        <w:rPr>
          <w:rFonts w:ascii="Times New Roman" w:hAnsi="Times New Roman" w:cs="Times New Roman"/>
          <w:sz w:val="28"/>
          <w:szCs w:val="28"/>
        </w:rPr>
        <w:t xml:space="preserve">, согласно сайту </w:t>
      </w:r>
      <w:r w:rsidR="002664C5" w:rsidRPr="005A37E3">
        <w:rPr>
          <w:rFonts w:ascii="Times New Roman" w:hAnsi="Times New Roman" w:cs="Times New Roman"/>
          <w:sz w:val="28"/>
          <w:szCs w:val="28"/>
        </w:rPr>
        <w:t>https://wordstat.yandex.ru</w:t>
      </w:r>
      <w:r>
        <w:rPr>
          <w:rFonts w:ascii="Times New Roman" w:hAnsi="Times New Roman" w:cs="Times New Roman"/>
          <w:sz w:val="28"/>
          <w:szCs w:val="28"/>
        </w:rPr>
        <w:t>, представлены в таблице 1.2:</w:t>
      </w:r>
    </w:p>
    <w:p w:rsidR="005A37E3" w:rsidRPr="008E1E66" w:rsidRDefault="00E32213" w:rsidP="005A37E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w:t>
      </w:r>
      <w:r w:rsidR="005A37E3">
        <w:rPr>
          <w:rFonts w:ascii="Times New Roman" w:hAnsi="Times New Roman" w:cs="Times New Roman"/>
          <w:sz w:val="28"/>
          <w:szCs w:val="28"/>
        </w:rPr>
        <w:t xml:space="preserve"> Статистика интернет запросов по тематике</w:t>
      </w:r>
    </w:p>
    <w:tbl>
      <w:tblPr>
        <w:tblStyle w:val="aa"/>
        <w:tblW w:w="0" w:type="auto"/>
        <w:jc w:val="center"/>
        <w:tblLook w:val="04A0" w:firstRow="1" w:lastRow="0" w:firstColumn="1" w:lastColumn="0" w:noHBand="0" w:noVBand="1"/>
      </w:tblPr>
      <w:tblGrid>
        <w:gridCol w:w="3115"/>
        <w:gridCol w:w="3115"/>
        <w:gridCol w:w="3115"/>
      </w:tblGrid>
      <w:tr w:rsidR="005A37E3" w:rsidTr="005A37E3">
        <w:trPr>
          <w:jc w:val="center"/>
        </w:trPr>
        <w:tc>
          <w:tcPr>
            <w:tcW w:w="3115" w:type="dxa"/>
            <w:vAlign w:val="center"/>
          </w:tcPr>
          <w:p w:rsidR="005A37E3" w:rsidRPr="005A37E3" w:rsidRDefault="005A37E3" w:rsidP="005A37E3">
            <w:pPr>
              <w:tabs>
                <w:tab w:val="right" w:leader="dot" w:pos="9355"/>
              </w:tabs>
              <w:spacing w:line="360" w:lineRule="auto"/>
              <w:jc w:val="center"/>
              <w:rPr>
                <w:rFonts w:ascii="Times New Roman" w:hAnsi="Times New Roman" w:cs="Times New Roman"/>
                <w:b/>
                <w:sz w:val="28"/>
                <w:szCs w:val="28"/>
              </w:rPr>
            </w:pPr>
            <w:r w:rsidRPr="005A37E3">
              <w:rPr>
                <w:rFonts w:ascii="Times New Roman" w:hAnsi="Times New Roman" w:cs="Times New Roman"/>
                <w:b/>
                <w:sz w:val="28"/>
                <w:szCs w:val="28"/>
              </w:rPr>
              <w:t>Запрос</w:t>
            </w:r>
          </w:p>
        </w:tc>
        <w:tc>
          <w:tcPr>
            <w:tcW w:w="3115" w:type="dxa"/>
            <w:vAlign w:val="center"/>
          </w:tcPr>
          <w:p w:rsidR="005A37E3" w:rsidRPr="005A37E3" w:rsidRDefault="005A37E3" w:rsidP="005A37E3">
            <w:pPr>
              <w:tabs>
                <w:tab w:val="right" w:leader="dot" w:pos="9355"/>
              </w:tabs>
              <w:spacing w:line="360" w:lineRule="auto"/>
              <w:jc w:val="center"/>
              <w:rPr>
                <w:rFonts w:ascii="Times New Roman" w:hAnsi="Times New Roman" w:cs="Times New Roman"/>
                <w:b/>
                <w:sz w:val="28"/>
                <w:szCs w:val="28"/>
              </w:rPr>
            </w:pPr>
            <w:r w:rsidRPr="005A37E3">
              <w:rPr>
                <w:rFonts w:ascii="Times New Roman" w:hAnsi="Times New Roman" w:cs="Times New Roman"/>
                <w:b/>
                <w:sz w:val="28"/>
                <w:szCs w:val="28"/>
              </w:rPr>
              <w:t>Период</w:t>
            </w:r>
          </w:p>
        </w:tc>
        <w:tc>
          <w:tcPr>
            <w:tcW w:w="3115" w:type="dxa"/>
            <w:vAlign w:val="center"/>
          </w:tcPr>
          <w:p w:rsidR="005A37E3" w:rsidRPr="005A37E3" w:rsidRDefault="005A37E3" w:rsidP="005A37E3">
            <w:pPr>
              <w:tabs>
                <w:tab w:val="right" w:leader="dot" w:pos="9355"/>
              </w:tabs>
              <w:spacing w:line="360" w:lineRule="auto"/>
              <w:jc w:val="center"/>
              <w:rPr>
                <w:rFonts w:ascii="Times New Roman" w:hAnsi="Times New Roman" w:cs="Times New Roman"/>
                <w:b/>
                <w:sz w:val="28"/>
                <w:szCs w:val="28"/>
              </w:rPr>
            </w:pPr>
            <w:r w:rsidRPr="005A37E3">
              <w:rPr>
                <w:rFonts w:ascii="Times New Roman" w:hAnsi="Times New Roman" w:cs="Times New Roman"/>
                <w:b/>
                <w:sz w:val="28"/>
                <w:szCs w:val="28"/>
              </w:rPr>
              <w:t>Количество</w:t>
            </w:r>
          </w:p>
        </w:tc>
      </w:tr>
      <w:tr w:rsidR="005A37E3" w:rsidTr="005A37E3">
        <w:trPr>
          <w:jc w:val="center"/>
        </w:trPr>
        <w:tc>
          <w:tcPr>
            <w:tcW w:w="3115" w:type="dxa"/>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w:t>
            </w:r>
          </w:p>
        </w:tc>
        <w:tc>
          <w:tcPr>
            <w:tcW w:w="3115" w:type="dxa"/>
            <w:vMerge w:val="restart"/>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r w:rsidRPr="005A37E3">
              <w:rPr>
                <w:rFonts w:ascii="Times New Roman" w:hAnsi="Times New Roman" w:cs="Times New Roman"/>
                <w:sz w:val="28"/>
                <w:szCs w:val="28"/>
              </w:rPr>
              <w:t>01.07.2019 - 31.07.2019</w:t>
            </w:r>
          </w:p>
        </w:tc>
        <w:tc>
          <w:tcPr>
            <w:tcW w:w="3115" w:type="dxa"/>
            <w:vAlign w:val="center"/>
          </w:tcPr>
          <w:p w:rsidR="005A37E3" w:rsidRPr="006E0B5A" w:rsidRDefault="006E0B5A" w:rsidP="006E0B5A">
            <w:pPr>
              <w:spacing w:line="360" w:lineRule="auto"/>
              <w:jc w:val="center"/>
              <w:rPr>
                <w:rFonts w:ascii="Times New Roman" w:hAnsi="Times New Roman" w:cs="Times New Roman"/>
                <w:color w:val="000000"/>
                <w:sz w:val="28"/>
                <w:szCs w:val="28"/>
              </w:rPr>
            </w:pPr>
            <w:r w:rsidRPr="006E0B5A">
              <w:rPr>
                <w:rStyle w:val="b-historynumber-part"/>
                <w:rFonts w:ascii="Times New Roman" w:hAnsi="Times New Roman" w:cs="Times New Roman"/>
                <w:color w:val="000000"/>
                <w:sz w:val="28"/>
                <w:szCs w:val="28"/>
              </w:rPr>
              <w:t>277808</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Прыжок с парашютом</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104062</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Парашютный спорт</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sidRPr="00C775B1">
              <w:rPr>
                <w:rFonts w:ascii="Times New Roman" w:hAnsi="Times New Roman" w:cs="Times New Roman"/>
                <w:sz w:val="28"/>
                <w:szCs w:val="28"/>
              </w:rPr>
              <w:t>7592</w:t>
            </w:r>
          </w:p>
        </w:tc>
      </w:tr>
      <w:tr w:rsidR="005A37E3" w:rsidTr="005A37E3">
        <w:trPr>
          <w:jc w:val="center"/>
        </w:trPr>
        <w:tc>
          <w:tcPr>
            <w:tcW w:w="3115" w:type="dxa"/>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w:t>
            </w:r>
          </w:p>
        </w:tc>
        <w:tc>
          <w:tcPr>
            <w:tcW w:w="3115" w:type="dxa"/>
            <w:vMerge w:val="restart"/>
            <w:vAlign w:val="center"/>
          </w:tcPr>
          <w:p w:rsidR="005A37E3" w:rsidRDefault="000474F1" w:rsidP="005A37E3">
            <w:pPr>
              <w:tabs>
                <w:tab w:val="right" w:leader="dot" w:pos="9355"/>
              </w:tabs>
              <w:spacing w:line="360" w:lineRule="auto"/>
              <w:jc w:val="center"/>
              <w:rPr>
                <w:rFonts w:ascii="Times New Roman" w:hAnsi="Times New Roman" w:cs="Times New Roman"/>
                <w:sz w:val="28"/>
                <w:szCs w:val="28"/>
              </w:rPr>
            </w:pPr>
            <w:r w:rsidRPr="000474F1">
              <w:rPr>
                <w:rFonts w:ascii="Times New Roman" w:hAnsi="Times New Roman" w:cs="Times New Roman"/>
                <w:sz w:val="28"/>
                <w:szCs w:val="28"/>
              </w:rPr>
              <w:t>01.08.2019 - 31.08.2019</w:t>
            </w:r>
          </w:p>
        </w:tc>
        <w:tc>
          <w:tcPr>
            <w:tcW w:w="3115" w:type="dxa"/>
            <w:vAlign w:val="center"/>
          </w:tcPr>
          <w:p w:rsidR="005A37E3" w:rsidRDefault="006E0B5A" w:rsidP="005A37E3">
            <w:pPr>
              <w:tabs>
                <w:tab w:val="right" w:leader="dot" w:pos="9355"/>
              </w:tabs>
              <w:spacing w:line="360" w:lineRule="auto"/>
              <w:jc w:val="center"/>
              <w:rPr>
                <w:rFonts w:ascii="Times New Roman" w:hAnsi="Times New Roman" w:cs="Times New Roman"/>
                <w:sz w:val="28"/>
                <w:szCs w:val="28"/>
              </w:rPr>
            </w:pPr>
            <w:r w:rsidRPr="006E0B5A">
              <w:rPr>
                <w:rFonts w:ascii="Times New Roman" w:hAnsi="Times New Roman" w:cs="Times New Roman"/>
                <w:sz w:val="28"/>
                <w:szCs w:val="28"/>
              </w:rPr>
              <w:t>293921</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Прыжок с парашютом</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A63C8D" w:rsidP="00683E1F">
            <w:pPr>
              <w:tabs>
                <w:tab w:val="right" w:leader="dot" w:pos="9355"/>
              </w:tabs>
              <w:spacing w:line="360" w:lineRule="auto"/>
              <w:jc w:val="center"/>
              <w:rPr>
                <w:rFonts w:ascii="Times New Roman" w:hAnsi="Times New Roman" w:cs="Times New Roman"/>
                <w:sz w:val="28"/>
                <w:szCs w:val="28"/>
              </w:rPr>
            </w:pPr>
            <w:r w:rsidRPr="00A63C8D">
              <w:rPr>
                <w:rFonts w:ascii="Times New Roman" w:hAnsi="Times New Roman" w:cs="Times New Roman"/>
                <w:sz w:val="28"/>
                <w:szCs w:val="28"/>
              </w:rPr>
              <w:t>102535</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Парашютный спорт</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sidRPr="00C775B1">
              <w:rPr>
                <w:rFonts w:ascii="Times New Roman" w:hAnsi="Times New Roman" w:cs="Times New Roman"/>
                <w:sz w:val="28"/>
                <w:szCs w:val="28"/>
              </w:rPr>
              <w:t>8612</w:t>
            </w:r>
          </w:p>
        </w:tc>
      </w:tr>
      <w:tr w:rsidR="005A37E3" w:rsidTr="005A37E3">
        <w:trPr>
          <w:jc w:val="center"/>
        </w:trPr>
        <w:tc>
          <w:tcPr>
            <w:tcW w:w="3115" w:type="dxa"/>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Парашют</w:t>
            </w:r>
          </w:p>
        </w:tc>
        <w:tc>
          <w:tcPr>
            <w:tcW w:w="3115" w:type="dxa"/>
            <w:vMerge w:val="restart"/>
            <w:vAlign w:val="center"/>
          </w:tcPr>
          <w:p w:rsidR="005A37E3" w:rsidRDefault="000474F1" w:rsidP="005A37E3">
            <w:pPr>
              <w:tabs>
                <w:tab w:val="right" w:leader="dot" w:pos="9355"/>
              </w:tabs>
              <w:spacing w:line="360" w:lineRule="auto"/>
              <w:jc w:val="center"/>
              <w:rPr>
                <w:rFonts w:ascii="Times New Roman" w:hAnsi="Times New Roman" w:cs="Times New Roman"/>
                <w:sz w:val="28"/>
                <w:szCs w:val="28"/>
              </w:rPr>
            </w:pPr>
            <w:r w:rsidRPr="000474F1">
              <w:rPr>
                <w:rFonts w:ascii="Times New Roman" w:hAnsi="Times New Roman" w:cs="Times New Roman"/>
                <w:sz w:val="28"/>
                <w:szCs w:val="28"/>
              </w:rPr>
              <w:t>01.07.2020 - 31.07.2020</w:t>
            </w:r>
          </w:p>
        </w:tc>
        <w:tc>
          <w:tcPr>
            <w:tcW w:w="3115" w:type="dxa"/>
            <w:vAlign w:val="center"/>
          </w:tcPr>
          <w:p w:rsidR="005A37E3" w:rsidRDefault="006E0B5A" w:rsidP="005A37E3">
            <w:pPr>
              <w:tabs>
                <w:tab w:val="right" w:leader="dot" w:pos="9355"/>
              </w:tabs>
              <w:spacing w:line="360" w:lineRule="auto"/>
              <w:jc w:val="center"/>
              <w:rPr>
                <w:rFonts w:ascii="Times New Roman" w:hAnsi="Times New Roman" w:cs="Times New Roman"/>
                <w:sz w:val="28"/>
                <w:szCs w:val="28"/>
              </w:rPr>
            </w:pPr>
            <w:r w:rsidRPr="006E0B5A">
              <w:rPr>
                <w:rFonts w:ascii="Times New Roman" w:hAnsi="Times New Roman" w:cs="Times New Roman"/>
                <w:sz w:val="28"/>
                <w:szCs w:val="28"/>
              </w:rPr>
              <w:t>338921</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Прыжок с парашютом</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Pr="00C775B1" w:rsidRDefault="00683E1F" w:rsidP="00683E1F">
            <w:pPr>
              <w:spacing w:line="360" w:lineRule="auto"/>
              <w:jc w:val="center"/>
              <w:rPr>
                <w:rFonts w:ascii="Times New Roman" w:hAnsi="Times New Roman" w:cs="Times New Roman"/>
                <w:color w:val="000000"/>
                <w:sz w:val="19"/>
                <w:szCs w:val="19"/>
              </w:rPr>
            </w:pPr>
            <w:r w:rsidRPr="00683E1F">
              <w:rPr>
                <w:rFonts w:ascii="Times New Roman" w:hAnsi="Times New Roman" w:cs="Times New Roman"/>
                <w:color w:val="000000"/>
                <w:sz w:val="28"/>
                <w:szCs w:val="19"/>
              </w:rPr>
              <w:t>134637</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Парашютный спорт</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sidRPr="00C775B1">
              <w:rPr>
                <w:rStyle w:val="b-historynumber-part"/>
                <w:rFonts w:ascii="Times New Roman" w:hAnsi="Times New Roman" w:cs="Times New Roman"/>
                <w:color w:val="000000"/>
                <w:sz w:val="28"/>
                <w:szCs w:val="19"/>
              </w:rPr>
              <w:t>7857</w:t>
            </w:r>
          </w:p>
        </w:tc>
      </w:tr>
      <w:tr w:rsidR="005A37E3" w:rsidTr="005A37E3">
        <w:trPr>
          <w:jc w:val="center"/>
        </w:trPr>
        <w:tc>
          <w:tcPr>
            <w:tcW w:w="3115" w:type="dxa"/>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w:t>
            </w:r>
          </w:p>
        </w:tc>
        <w:tc>
          <w:tcPr>
            <w:tcW w:w="3115" w:type="dxa"/>
            <w:vMerge w:val="restart"/>
            <w:vAlign w:val="center"/>
          </w:tcPr>
          <w:p w:rsidR="005A37E3" w:rsidRDefault="000474F1" w:rsidP="005A37E3">
            <w:pPr>
              <w:tabs>
                <w:tab w:val="right" w:leader="dot" w:pos="9355"/>
              </w:tabs>
              <w:spacing w:line="360" w:lineRule="auto"/>
              <w:jc w:val="center"/>
              <w:rPr>
                <w:rFonts w:ascii="Times New Roman" w:hAnsi="Times New Roman" w:cs="Times New Roman"/>
                <w:sz w:val="28"/>
                <w:szCs w:val="28"/>
              </w:rPr>
            </w:pPr>
            <w:r w:rsidRPr="000474F1">
              <w:rPr>
                <w:rFonts w:ascii="Times New Roman" w:hAnsi="Times New Roman" w:cs="Times New Roman"/>
                <w:sz w:val="28"/>
                <w:szCs w:val="28"/>
              </w:rPr>
              <w:t>01.08.2020 - 31.08.2020</w:t>
            </w:r>
          </w:p>
        </w:tc>
        <w:tc>
          <w:tcPr>
            <w:tcW w:w="3115" w:type="dxa"/>
            <w:vAlign w:val="center"/>
          </w:tcPr>
          <w:p w:rsidR="005A37E3" w:rsidRDefault="006E0B5A" w:rsidP="005A37E3">
            <w:pPr>
              <w:tabs>
                <w:tab w:val="right" w:leader="dot" w:pos="9355"/>
              </w:tabs>
              <w:spacing w:line="360" w:lineRule="auto"/>
              <w:jc w:val="center"/>
              <w:rPr>
                <w:rFonts w:ascii="Times New Roman" w:hAnsi="Times New Roman" w:cs="Times New Roman"/>
                <w:sz w:val="28"/>
                <w:szCs w:val="28"/>
              </w:rPr>
            </w:pPr>
            <w:r w:rsidRPr="006E0B5A">
              <w:rPr>
                <w:rFonts w:ascii="Times New Roman" w:hAnsi="Times New Roman" w:cs="Times New Roman"/>
                <w:sz w:val="28"/>
                <w:szCs w:val="28"/>
              </w:rPr>
              <w:t>381098</w:t>
            </w:r>
          </w:p>
        </w:tc>
      </w:tr>
      <w:tr w:rsidR="005A37E3" w:rsidTr="005A37E3">
        <w:trPr>
          <w:jc w:val="center"/>
        </w:trPr>
        <w:tc>
          <w:tcPr>
            <w:tcW w:w="3115" w:type="dxa"/>
            <w:vAlign w:val="center"/>
          </w:tcPr>
          <w:p w:rsidR="005A37E3" w:rsidRDefault="00683E1F" w:rsidP="005A37E3">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Прыжок с парашютом</w:t>
            </w:r>
          </w:p>
        </w:tc>
        <w:tc>
          <w:tcPr>
            <w:tcW w:w="3115" w:type="dxa"/>
            <w:vMerge/>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5A37E3" w:rsidRPr="00C775B1" w:rsidRDefault="00683E1F" w:rsidP="00C775B1">
            <w:pPr>
              <w:spacing w:line="360" w:lineRule="auto"/>
              <w:jc w:val="center"/>
              <w:rPr>
                <w:rFonts w:ascii="Times New Roman" w:hAnsi="Times New Roman" w:cs="Times New Roman"/>
                <w:color w:val="000000"/>
                <w:sz w:val="19"/>
                <w:szCs w:val="19"/>
              </w:rPr>
            </w:pPr>
            <w:r w:rsidRPr="00683E1F">
              <w:rPr>
                <w:rFonts w:ascii="Times New Roman" w:hAnsi="Times New Roman" w:cs="Times New Roman"/>
                <w:color w:val="000000"/>
                <w:sz w:val="28"/>
                <w:szCs w:val="19"/>
              </w:rPr>
              <w:t>146754</w:t>
            </w:r>
          </w:p>
        </w:tc>
      </w:tr>
      <w:tr w:rsidR="005A37E3" w:rsidTr="005A37E3">
        <w:trPr>
          <w:jc w:val="center"/>
        </w:trPr>
        <w:tc>
          <w:tcPr>
            <w:tcW w:w="3115" w:type="dxa"/>
            <w:vAlign w:val="center"/>
          </w:tcPr>
          <w:p w:rsidR="005A37E3" w:rsidRDefault="00683E1F" w:rsidP="005A37E3">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Парашютный спорт</w:t>
            </w:r>
          </w:p>
        </w:tc>
        <w:tc>
          <w:tcPr>
            <w:tcW w:w="3115" w:type="dxa"/>
            <w:vMerge/>
            <w:vAlign w:val="center"/>
          </w:tcPr>
          <w:p w:rsidR="005A37E3" w:rsidRDefault="005A37E3" w:rsidP="005A37E3">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5A37E3" w:rsidRDefault="00683E1F" w:rsidP="005A37E3">
            <w:pPr>
              <w:tabs>
                <w:tab w:val="right" w:leader="dot" w:pos="9355"/>
              </w:tabs>
              <w:spacing w:line="360" w:lineRule="auto"/>
              <w:jc w:val="center"/>
              <w:rPr>
                <w:rFonts w:ascii="Times New Roman" w:hAnsi="Times New Roman" w:cs="Times New Roman"/>
                <w:sz w:val="28"/>
                <w:szCs w:val="28"/>
              </w:rPr>
            </w:pPr>
            <w:r w:rsidRPr="00C775B1">
              <w:rPr>
                <w:rStyle w:val="b-historynumber-part"/>
                <w:rFonts w:ascii="Times New Roman" w:hAnsi="Times New Roman" w:cs="Times New Roman"/>
                <w:color w:val="000000"/>
                <w:sz w:val="28"/>
                <w:szCs w:val="19"/>
              </w:rPr>
              <w:t>9627</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w:t>
            </w:r>
          </w:p>
        </w:tc>
        <w:tc>
          <w:tcPr>
            <w:tcW w:w="3115" w:type="dxa"/>
            <w:vMerge w:val="restart"/>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sidRPr="00683E1F">
              <w:rPr>
                <w:rFonts w:ascii="Times New Roman" w:hAnsi="Times New Roman" w:cs="Times New Roman"/>
                <w:sz w:val="28"/>
                <w:szCs w:val="28"/>
              </w:rPr>
              <w:t>01.11.2020 - 30.11.2020</w:t>
            </w:r>
          </w:p>
        </w:tc>
        <w:tc>
          <w:tcPr>
            <w:tcW w:w="3115" w:type="dxa"/>
            <w:vAlign w:val="center"/>
          </w:tcPr>
          <w:p w:rsidR="00683E1F" w:rsidRDefault="00582C3E" w:rsidP="00683E1F">
            <w:pPr>
              <w:tabs>
                <w:tab w:val="right" w:leader="dot" w:pos="9355"/>
              </w:tabs>
              <w:spacing w:line="360" w:lineRule="auto"/>
              <w:jc w:val="center"/>
              <w:rPr>
                <w:rFonts w:ascii="Times New Roman" w:hAnsi="Times New Roman" w:cs="Times New Roman"/>
                <w:sz w:val="28"/>
                <w:szCs w:val="28"/>
              </w:rPr>
            </w:pPr>
            <w:r w:rsidRPr="00582C3E">
              <w:rPr>
                <w:rFonts w:ascii="Times New Roman" w:hAnsi="Times New Roman" w:cs="Times New Roman"/>
                <w:sz w:val="28"/>
                <w:szCs w:val="28"/>
              </w:rPr>
              <w:t>280300</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Прыжок с парашютом</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67185</w:t>
            </w:r>
          </w:p>
        </w:tc>
      </w:tr>
      <w:tr w:rsidR="00683E1F" w:rsidTr="005A37E3">
        <w:trPr>
          <w:jc w:val="center"/>
        </w:trPr>
        <w:tc>
          <w:tcPr>
            <w:tcW w:w="3115" w:type="dxa"/>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r>
              <w:rPr>
                <w:rFonts w:ascii="Times New Roman" w:hAnsi="Times New Roman" w:cs="Times New Roman"/>
                <w:sz w:val="28"/>
                <w:szCs w:val="28"/>
              </w:rPr>
              <w:t>Парашютный спорт</w:t>
            </w:r>
          </w:p>
        </w:tc>
        <w:tc>
          <w:tcPr>
            <w:tcW w:w="3115" w:type="dxa"/>
            <w:vMerge/>
            <w:vAlign w:val="center"/>
          </w:tcPr>
          <w:p w:rsidR="00683E1F" w:rsidRDefault="00683E1F" w:rsidP="00683E1F">
            <w:pPr>
              <w:tabs>
                <w:tab w:val="right" w:leader="dot" w:pos="9355"/>
              </w:tabs>
              <w:spacing w:line="360" w:lineRule="auto"/>
              <w:jc w:val="center"/>
              <w:rPr>
                <w:rFonts w:ascii="Times New Roman" w:hAnsi="Times New Roman" w:cs="Times New Roman"/>
                <w:sz w:val="28"/>
                <w:szCs w:val="28"/>
              </w:rPr>
            </w:pPr>
          </w:p>
        </w:tc>
        <w:tc>
          <w:tcPr>
            <w:tcW w:w="3115" w:type="dxa"/>
            <w:vAlign w:val="center"/>
          </w:tcPr>
          <w:p w:rsidR="00683E1F" w:rsidRDefault="00582C3E" w:rsidP="00683E1F">
            <w:pPr>
              <w:tabs>
                <w:tab w:val="right" w:leader="dot" w:pos="9355"/>
              </w:tabs>
              <w:spacing w:line="360" w:lineRule="auto"/>
              <w:jc w:val="center"/>
              <w:rPr>
                <w:rFonts w:ascii="Times New Roman" w:hAnsi="Times New Roman" w:cs="Times New Roman"/>
                <w:sz w:val="28"/>
                <w:szCs w:val="28"/>
              </w:rPr>
            </w:pPr>
            <w:r w:rsidRPr="00582C3E">
              <w:rPr>
                <w:rFonts w:ascii="Times New Roman" w:hAnsi="Times New Roman" w:cs="Times New Roman"/>
                <w:sz w:val="28"/>
                <w:szCs w:val="28"/>
              </w:rPr>
              <w:t>6982</w:t>
            </w:r>
          </w:p>
        </w:tc>
      </w:tr>
    </w:tbl>
    <w:p w:rsidR="002664C5" w:rsidRDefault="006E0B5A" w:rsidP="006E0B5A">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Выбраны исключительно летние промежутки за последние два года по причине большей активности в парашютном спорте именно в это время года, однако, количественно разница в зимнем периоде ощущается</w:t>
      </w:r>
      <w:r w:rsidR="00051463">
        <w:rPr>
          <w:rFonts w:ascii="Times New Roman" w:hAnsi="Times New Roman" w:cs="Times New Roman"/>
          <w:sz w:val="28"/>
          <w:szCs w:val="28"/>
        </w:rPr>
        <w:t>, и в качестве демонстрации приведён актуальный период за ноябрь 2020 года</w:t>
      </w:r>
      <w:r>
        <w:rPr>
          <w:rFonts w:ascii="Times New Roman" w:hAnsi="Times New Roman" w:cs="Times New Roman"/>
          <w:sz w:val="28"/>
          <w:szCs w:val="28"/>
        </w:rPr>
        <w:t>.</w:t>
      </w:r>
      <w:r w:rsidR="00C775B1">
        <w:rPr>
          <w:rFonts w:ascii="Times New Roman" w:hAnsi="Times New Roman" w:cs="Times New Roman"/>
          <w:sz w:val="28"/>
          <w:szCs w:val="28"/>
        </w:rPr>
        <w:t xml:space="preserve"> Также можно обратить внимание на то, что между количественным показателем запроса «парашют» и запроса «парашютный спорт» есть огромная разница. Это связано скорее всего именно с тем, что большое количество людей интересуется данной тематикой не в качестве вида спорта, а как что-то экстремальное и потенциально, хотели бы себя в этом попробовать. </w:t>
      </w:r>
      <w:r w:rsidR="00051463">
        <w:rPr>
          <w:rFonts w:ascii="Times New Roman" w:hAnsi="Times New Roman" w:cs="Times New Roman"/>
          <w:sz w:val="28"/>
          <w:szCs w:val="28"/>
        </w:rPr>
        <w:t xml:space="preserve">Также данное утверждение можно сделать, обратив внимание на запрос «прыжок с парашютом». Эта закономерность будет присуща каждому виду спорта, ведь многие умеют играть в волейбол или в теннис, но мало кто готов связать свою жизнь с профессиональным спортом. </w:t>
      </w:r>
      <w:r w:rsidR="00C775B1">
        <w:rPr>
          <w:rFonts w:ascii="Times New Roman" w:hAnsi="Times New Roman" w:cs="Times New Roman"/>
          <w:sz w:val="28"/>
          <w:szCs w:val="28"/>
        </w:rPr>
        <w:t>Как раз на подобную аудиторию и нацелено в какой-то степени моё приложение.</w:t>
      </w:r>
    </w:p>
    <w:p w:rsidR="004D1747" w:rsidRDefault="004D1747" w:rsidP="006E0B5A">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w:t>
      </w:r>
      <w:r w:rsidR="00FD202D">
        <w:rPr>
          <w:rFonts w:ascii="Times New Roman" w:hAnsi="Times New Roman" w:cs="Times New Roman"/>
          <w:sz w:val="28"/>
          <w:szCs w:val="28"/>
        </w:rPr>
        <w:t>, подводя итоги разбора актуальности тематики парашютного спорта,</w:t>
      </w:r>
      <w:r>
        <w:rPr>
          <w:rFonts w:ascii="Times New Roman" w:hAnsi="Times New Roman" w:cs="Times New Roman"/>
          <w:sz w:val="28"/>
          <w:szCs w:val="28"/>
        </w:rPr>
        <w:t xml:space="preserve"> для большей наглядности я приведу диаграммы, которые должны показать, становится ли тематика парашютного спорта популярней со временем, а именно в разрезе двух лет</w:t>
      </w:r>
      <w:r w:rsidR="00FD202D">
        <w:rPr>
          <w:rFonts w:ascii="Times New Roman" w:hAnsi="Times New Roman" w:cs="Times New Roman"/>
          <w:sz w:val="28"/>
          <w:szCs w:val="28"/>
        </w:rPr>
        <w:t>. Также хочу отметить то, что количественный показатель некоторых запросов крайне неплохой, учитывая, что тематика весьма узкой направленности.</w:t>
      </w:r>
    </w:p>
    <w:p w:rsidR="009E4CE2" w:rsidRDefault="009E4CE2" w:rsidP="00FD202D">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359729" cy="2543175"/>
            <wp:effectExtent l="0" t="0" r="3175" b="952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D202D" w:rsidRDefault="00E32213" w:rsidP="00FD202D">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Диаграмма 1.1</w:t>
      </w:r>
      <w:r w:rsidR="00FD202D">
        <w:rPr>
          <w:rFonts w:ascii="Times New Roman" w:hAnsi="Times New Roman" w:cs="Times New Roman"/>
          <w:sz w:val="28"/>
          <w:szCs w:val="28"/>
        </w:rPr>
        <w:t xml:space="preserve"> Статистика запроса «парашют»</w:t>
      </w:r>
    </w:p>
    <w:p w:rsidR="00FD202D" w:rsidRPr="005A37E3" w:rsidRDefault="00FD202D" w:rsidP="00FD202D">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44570" cy="2533650"/>
            <wp:effectExtent l="0" t="0" r="18415"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D202D" w:rsidRDefault="00E32213" w:rsidP="00FD202D">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Диаграмма 1.2 </w:t>
      </w:r>
      <w:r w:rsidR="00FD202D">
        <w:rPr>
          <w:rFonts w:ascii="Times New Roman" w:hAnsi="Times New Roman" w:cs="Times New Roman"/>
          <w:sz w:val="28"/>
          <w:szCs w:val="28"/>
        </w:rPr>
        <w:t>Статистика запроса «прыжок с парашютом»</w:t>
      </w:r>
    </w:p>
    <w:p w:rsidR="00FD202D" w:rsidRDefault="00FD202D" w:rsidP="00FD202D">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24350" cy="2522538"/>
            <wp:effectExtent l="0" t="0" r="0" b="1143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E4A49" w:rsidRPr="008E1E66" w:rsidRDefault="00E32213" w:rsidP="00FD202D">
      <w:pPr>
        <w:ind w:firstLine="709"/>
        <w:jc w:val="center"/>
        <w:rPr>
          <w:rFonts w:ascii="Times New Roman" w:hAnsi="Times New Roman" w:cs="Times New Roman"/>
          <w:sz w:val="28"/>
          <w:szCs w:val="28"/>
        </w:rPr>
      </w:pPr>
      <w:r>
        <w:rPr>
          <w:rFonts w:ascii="Times New Roman" w:hAnsi="Times New Roman" w:cs="Times New Roman"/>
          <w:sz w:val="28"/>
          <w:szCs w:val="28"/>
        </w:rPr>
        <w:t xml:space="preserve">Диаграмма 1.3 </w:t>
      </w:r>
      <w:r w:rsidR="00FD202D">
        <w:rPr>
          <w:rFonts w:ascii="Times New Roman" w:hAnsi="Times New Roman" w:cs="Times New Roman"/>
          <w:sz w:val="28"/>
          <w:szCs w:val="28"/>
        </w:rPr>
        <w:t>Статистика запроса «парашютный спорт»</w:t>
      </w:r>
      <w:r w:rsidR="00AE4A49" w:rsidRPr="008E1E66">
        <w:rPr>
          <w:rFonts w:ascii="Times New Roman" w:hAnsi="Times New Roman" w:cs="Times New Roman"/>
          <w:sz w:val="28"/>
          <w:szCs w:val="28"/>
        </w:rPr>
        <w:br w:type="page"/>
      </w:r>
    </w:p>
    <w:p w:rsidR="00AE4A49" w:rsidRPr="00FF4DFF" w:rsidRDefault="00FF4DFF" w:rsidP="00B43B74">
      <w:pPr>
        <w:pStyle w:val="a3"/>
        <w:numPr>
          <w:ilvl w:val="0"/>
          <w:numId w:val="7"/>
        </w:numPr>
        <w:tabs>
          <w:tab w:val="right" w:leader="dot" w:pos="9355"/>
        </w:tabs>
        <w:spacing w:after="0" w:line="360" w:lineRule="auto"/>
        <w:ind w:left="426" w:hanging="426"/>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РАСЧЁТНО-КОНСТРУКТОРСКАЯ ЧАСТЬ</w:t>
      </w:r>
    </w:p>
    <w:p w:rsidR="00EF515D" w:rsidRDefault="00EF515D" w:rsidP="00EF515D">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качестве шаблона архитектуры приложения будет выбран шаблон «клиент-сервер». Данная архитектура должна удовлетворить всем требованиям, которые предъявляются к приложению. О самих требованиях я расскажу в пункте 2.1. А пока напомню, чем примечательна клиент серверная архитектура.</w:t>
      </w:r>
    </w:p>
    <w:p w:rsidR="00D838FB" w:rsidRDefault="00D838FB" w:rsidP="00EF515D">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клиент-сервер – это </w:t>
      </w:r>
      <w:r w:rsidR="0053398F">
        <w:rPr>
          <w:rFonts w:ascii="Times New Roman" w:hAnsi="Times New Roman" w:cs="Times New Roman"/>
          <w:sz w:val="28"/>
          <w:szCs w:val="28"/>
        </w:rPr>
        <w:t xml:space="preserve">архитектура, при которой имеется два постоянных </w:t>
      </w:r>
      <w:r w:rsidR="00055235">
        <w:rPr>
          <w:rFonts w:ascii="Times New Roman" w:hAnsi="Times New Roman" w:cs="Times New Roman"/>
          <w:sz w:val="28"/>
          <w:szCs w:val="28"/>
        </w:rPr>
        <w:t xml:space="preserve">участника процесса, один из которых </w:t>
      </w:r>
      <w:r w:rsidR="004D050C">
        <w:rPr>
          <w:rFonts w:ascii="Times New Roman" w:hAnsi="Times New Roman" w:cs="Times New Roman"/>
          <w:sz w:val="28"/>
          <w:szCs w:val="28"/>
        </w:rPr>
        <w:t xml:space="preserve">распределяет нагрузку по запросам второго. Но стоит добавить ещё один сегмент системы – это </w:t>
      </w:r>
      <w:r w:rsidR="00A27C6D">
        <w:rPr>
          <w:rFonts w:ascii="Times New Roman" w:hAnsi="Times New Roman" w:cs="Times New Roman"/>
          <w:sz w:val="28"/>
          <w:szCs w:val="28"/>
        </w:rPr>
        <w:t>обязательное наличие хранилища данных. Речь сейчас идёт о базе данных, типы которых также разбирались ранее. В самом узком клиент-серверном приложении, если в нём присутствует возможность регистрации</w:t>
      </w:r>
      <w:r w:rsidR="004B68B2">
        <w:rPr>
          <w:rFonts w:ascii="Times New Roman" w:hAnsi="Times New Roman" w:cs="Times New Roman"/>
          <w:sz w:val="28"/>
          <w:szCs w:val="28"/>
        </w:rPr>
        <w:t xml:space="preserve"> для</w:t>
      </w:r>
      <w:r w:rsidR="00A27C6D">
        <w:rPr>
          <w:rFonts w:ascii="Times New Roman" w:hAnsi="Times New Roman" w:cs="Times New Roman"/>
          <w:sz w:val="28"/>
          <w:szCs w:val="28"/>
        </w:rPr>
        <w:t xml:space="preserve"> клиентов, </w:t>
      </w:r>
      <w:r w:rsidR="004B68B2">
        <w:rPr>
          <w:rFonts w:ascii="Times New Roman" w:hAnsi="Times New Roman" w:cs="Times New Roman"/>
          <w:sz w:val="28"/>
          <w:szCs w:val="28"/>
        </w:rPr>
        <w:t>значит есть</w:t>
      </w:r>
      <w:r w:rsidR="00A27C6D">
        <w:rPr>
          <w:rFonts w:ascii="Times New Roman" w:hAnsi="Times New Roman" w:cs="Times New Roman"/>
          <w:sz w:val="28"/>
          <w:szCs w:val="28"/>
        </w:rPr>
        <w:t xml:space="preserve"> база данных</w:t>
      </w:r>
      <w:r w:rsidR="004B68B2">
        <w:rPr>
          <w:rFonts w:ascii="Times New Roman" w:hAnsi="Times New Roman" w:cs="Times New Roman"/>
          <w:sz w:val="28"/>
          <w:szCs w:val="28"/>
        </w:rPr>
        <w:t xml:space="preserve">. База данных может </w:t>
      </w:r>
      <w:r w:rsidR="009A5E7C">
        <w:rPr>
          <w:rFonts w:ascii="Times New Roman" w:hAnsi="Times New Roman" w:cs="Times New Roman"/>
          <w:sz w:val="28"/>
          <w:szCs w:val="28"/>
        </w:rPr>
        <w:t>хранить различный объём информации, от данных нескольких сотен пользователей, до данных нескольких миллионов пользователей и хранением для каждого из них информации о переписке с кем-либо, хранение аудио и графических файлов, а также различное количество иной текстовой информации, при условии чёткого разграничения доступа к тем или иным ресурсам.</w:t>
      </w:r>
    </w:p>
    <w:p w:rsidR="009A5E7C" w:rsidRDefault="009A5E7C" w:rsidP="00EF515D">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разрабатываемого мобильного приложения очень хорошо подходит как раз клиент-серверная архитектура с простым устройством базы данных. Т.е. будет необходимость хранения данных о регистрации пользователей – это необходимо для дальнейшей авторизации в профиле и использования именно своего аккаунта в приложении. Помимо данных о регистрации, таких как: почта, пароль и никнейм аккаунта, необходимо вторая часть хранилища, в которой будет «лежать» именно информация о пользователе, которую он сможет редактировать или удалять в зависимости от своих потребностей. А уже клиент-серверная архитектура приложения позволит каждому пользователю при входе в свой аккаунт получать доступ именно к своим данным без возможности </w:t>
      </w:r>
      <w:r w:rsidR="005908F8">
        <w:rPr>
          <w:rFonts w:ascii="Times New Roman" w:hAnsi="Times New Roman" w:cs="Times New Roman"/>
          <w:sz w:val="28"/>
          <w:szCs w:val="28"/>
        </w:rPr>
        <w:t xml:space="preserve">доступа к информации других пользователей мобильного приложения. О самой разработке структуры базы данных и о </w:t>
      </w:r>
      <w:r w:rsidR="005908F8">
        <w:rPr>
          <w:rFonts w:ascii="Times New Roman" w:hAnsi="Times New Roman" w:cs="Times New Roman"/>
          <w:sz w:val="28"/>
          <w:szCs w:val="28"/>
        </w:rPr>
        <w:lastRenderedPageBreak/>
        <w:t>выбранной СУБД будет подробно описано в пункте 2.4. Общая схема клиент-серверной архитектуры мобильного приложения для планирования выполнения прыжков с парашютом представлена на рисунке 2.1:</w:t>
      </w:r>
    </w:p>
    <w:p w:rsidR="005908F8" w:rsidRDefault="009D7B5F" w:rsidP="005908F8">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16D824C4" wp14:editId="18B6B81D">
            <wp:extent cx="3282632" cy="396000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2632" cy="3960000"/>
                    </a:xfrm>
                    <a:prstGeom prst="rect">
                      <a:avLst/>
                    </a:prstGeom>
                  </pic:spPr>
                </pic:pic>
              </a:graphicData>
            </a:graphic>
          </wp:inline>
        </w:drawing>
      </w:r>
    </w:p>
    <w:p w:rsidR="00CE63A2" w:rsidRDefault="00E32213" w:rsidP="005908F8">
      <w:pPr>
        <w:pStyle w:val="a3"/>
        <w:tabs>
          <w:tab w:val="right" w:leader="dot" w:pos="9355"/>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CE63A2">
        <w:rPr>
          <w:rFonts w:ascii="Times New Roman" w:hAnsi="Times New Roman" w:cs="Times New Roman"/>
          <w:sz w:val="28"/>
          <w:szCs w:val="28"/>
        </w:rPr>
        <w:t xml:space="preserve"> Общий вид архитектуры мобильного приложения для планирования выполнения прыжков с парашютом</w:t>
      </w:r>
    </w:p>
    <w:p w:rsidR="007D093E" w:rsidRDefault="007D093E" w:rsidP="007D093E">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 в качестве основных аргументов по выбору именно такой, опишу некоторые из особенностей и преимуществ данной архитектуры:</w:t>
      </w:r>
    </w:p>
    <w:p w:rsidR="007D093E" w:rsidRDefault="007D093E" w:rsidP="00B43B74">
      <w:pPr>
        <w:pStyle w:val="a3"/>
        <w:numPr>
          <w:ilvl w:val="0"/>
          <w:numId w:val="2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Основным вычислительным и подвергающимся нагрузкам устройством является сервер, следовательно, в </w:t>
      </w:r>
      <w:proofErr w:type="spellStart"/>
      <w:r>
        <w:rPr>
          <w:rFonts w:ascii="Times New Roman" w:hAnsi="Times New Roman" w:cs="Times New Roman"/>
          <w:sz w:val="28"/>
          <w:szCs w:val="28"/>
        </w:rPr>
        <w:t>клиенсткой</w:t>
      </w:r>
      <w:proofErr w:type="spellEnd"/>
      <w:r>
        <w:rPr>
          <w:rFonts w:ascii="Times New Roman" w:hAnsi="Times New Roman" w:cs="Times New Roman"/>
          <w:sz w:val="28"/>
          <w:szCs w:val="28"/>
        </w:rPr>
        <w:t xml:space="preserve"> части приложения отсутствует код, нагружающий систему или устройство пользователя;</w:t>
      </w:r>
    </w:p>
    <w:p w:rsidR="007D093E" w:rsidRDefault="007D093E" w:rsidP="00B43B74">
      <w:pPr>
        <w:pStyle w:val="a3"/>
        <w:numPr>
          <w:ilvl w:val="0"/>
          <w:numId w:val="2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Такая архитектура безопасна - клиент не имеет п</w:t>
      </w:r>
      <w:r w:rsidR="00E32213">
        <w:rPr>
          <w:rFonts w:ascii="Times New Roman" w:hAnsi="Times New Roman" w:cs="Times New Roman"/>
          <w:sz w:val="28"/>
          <w:szCs w:val="28"/>
        </w:rPr>
        <w:t xml:space="preserve">рямого доступа к базе данных, </w:t>
      </w:r>
      <w:r>
        <w:rPr>
          <w:rFonts w:ascii="Times New Roman" w:hAnsi="Times New Roman" w:cs="Times New Roman"/>
          <w:sz w:val="28"/>
          <w:szCs w:val="28"/>
        </w:rPr>
        <w:t>следовательно, не сможет воспользоваться данными других клиентов в корыстных целях;</w:t>
      </w:r>
    </w:p>
    <w:p w:rsidR="007D093E" w:rsidRDefault="007D093E" w:rsidP="00B43B74">
      <w:pPr>
        <w:pStyle w:val="a3"/>
        <w:numPr>
          <w:ilvl w:val="0"/>
          <w:numId w:val="2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Код в приложении не дублируется в каком-то смысле, ведь если бы приложение не имело серверной части, то для большого количество </w:t>
      </w:r>
      <w:r>
        <w:rPr>
          <w:rFonts w:ascii="Times New Roman" w:hAnsi="Times New Roman" w:cs="Times New Roman"/>
          <w:sz w:val="28"/>
          <w:szCs w:val="28"/>
        </w:rPr>
        <w:lastRenderedPageBreak/>
        <w:t>клиентских частей пришлось бы дублировать различный функционал, а не передавать его через распределение серверной части;</w:t>
      </w:r>
    </w:p>
    <w:p w:rsidR="007D093E" w:rsidRDefault="007D093E" w:rsidP="00B43B74">
      <w:pPr>
        <w:pStyle w:val="a3"/>
        <w:numPr>
          <w:ilvl w:val="0"/>
          <w:numId w:val="2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Есть возможность обеспечить практически безотказную работу приложения за счёт использование кластера серверов – при отключении одного из серверов, кли</w:t>
      </w:r>
      <w:r w:rsidR="00E32213">
        <w:rPr>
          <w:rFonts w:ascii="Times New Roman" w:hAnsi="Times New Roman" w:cs="Times New Roman"/>
          <w:sz w:val="28"/>
          <w:szCs w:val="28"/>
        </w:rPr>
        <w:t xml:space="preserve">ент не теряет связи с другим, </w:t>
      </w:r>
      <w:r>
        <w:rPr>
          <w:rFonts w:ascii="Times New Roman" w:hAnsi="Times New Roman" w:cs="Times New Roman"/>
          <w:sz w:val="28"/>
          <w:szCs w:val="28"/>
        </w:rPr>
        <w:t xml:space="preserve">следовательно, может как зайти в приложение, так и зарегистрироваться в нём </w:t>
      </w:r>
      <w:r w:rsidR="00E32213">
        <w:rPr>
          <w:rFonts w:ascii="Times New Roman" w:hAnsi="Times New Roman" w:cs="Times New Roman"/>
          <w:sz w:val="28"/>
          <w:szCs w:val="28"/>
        </w:rPr>
        <w:t>с полным сохранением</w:t>
      </w:r>
      <w:r w:rsidR="006668FE">
        <w:rPr>
          <w:rFonts w:ascii="Times New Roman" w:hAnsi="Times New Roman" w:cs="Times New Roman"/>
          <w:sz w:val="28"/>
          <w:szCs w:val="28"/>
        </w:rPr>
        <w:t xml:space="preserve"> всех данных;</w:t>
      </w:r>
    </w:p>
    <w:p w:rsidR="006668FE" w:rsidRPr="007D093E" w:rsidRDefault="006668FE" w:rsidP="00B43B74">
      <w:pPr>
        <w:pStyle w:val="a3"/>
        <w:numPr>
          <w:ilvl w:val="0"/>
          <w:numId w:val="24"/>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подобной архитектуре система имеет возможность расширения как программного, так и аппаратного – для </w:t>
      </w:r>
      <w:r w:rsidR="00AB416D">
        <w:rPr>
          <w:rFonts w:ascii="Times New Roman" w:hAnsi="Times New Roman" w:cs="Times New Roman"/>
          <w:sz w:val="28"/>
          <w:szCs w:val="28"/>
        </w:rPr>
        <w:t>увеличения своих</w:t>
      </w:r>
      <w:r>
        <w:rPr>
          <w:rFonts w:ascii="Times New Roman" w:hAnsi="Times New Roman" w:cs="Times New Roman"/>
          <w:sz w:val="28"/>
          <w:szCs w:val="28"/>
        </w:rPr>
        <w:t xml:space="preserve"> вычислительных способностей.</w:t>
      </w:r>
    </w:p>
    <w:p w:rsidR="007F567D" w:rsidRPr="008E1E66" w:rsidRDefault="007F567D" w:rsidP="00EF515D">
      <w:pPr>
        <w:pStyle w:val="a3"/>
        <w:tabs>
          <w:tab w:val="right" w:leader="dot" w:pos="9355"/>
        </w:tabs>
        <w:spacing w:after="0" w:line="360" w:lineRule="auto"/>
        <w:ind w:left="0" w:firstLine="709"/>
        <w:jc w:val="both"/>
        <w:rPr>
          <w:rFonts w:ascii="Times New Roman" w:hAnsi="Times New Roman" w:cs="Times New Roman"/>
          <w:sz w:val="28"/>
          <w:szCs w:val="28"/>
        </w:rPr>
      </w:pPr>
    </w:p>
    <w:p w:rsidR="005976E7" w:rsidRPr="00EF515D" w:rsidRDefault="005976E7"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Требования к функционалу приложения</w:t>
      </w:r>
    </w:p>
    <w:p w:rsidR="00EF515D" w:rsidRDefault="00A50FFE" w:rsidP="00EF515D">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результате обзора существующих аналогов разрабатываемого мобильного приложения для планирования прыжков с парашютом, мною был выявлен некоторый функционал, который в обязательном порядке должен присутствовать в приложении. Также был выявлен функционал второго плана – это тот, который не несёт какую-то колоссальную ценность, но также может быть полезным. Помимо прочего, был выявлен функционал третьего плана – в него входят те элементы, которые я не планирую реализовывать в текущей версии приложения, но они могли бы стать крайне интересным и функциональным дополнением в следующих версиях моей разработки.</w:t>
      </w:r>
    </w:p>
    <w:p w:rsidR="00A50FFE" w:rsidRDefault="00A50FFE" w:rsidP="00EF515D">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Все требования к функционалу, как первого, так и второго плана, я предлагаю рассматривать одним списком, а уже отдельно рассмотреть функционал третьего плана.</w:t>
      </w:r>
    </w:p>
    <w:p w:rsidR="00A50FFE" w:rsidRDefault="00A50FFE" w:rsidP="00EF515D">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Основные требования к функционалу приложения:</w:t>
      </w:r>
    </w:p>
    <w:p w:rsidR="00A50FFE" w:rsidRDefault="00A50FFE"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Разрабатывается сугубо мобильное приложение под операционную систему </w:t>
      </w:r>
      <w:r>
        <w:rPr>
          <w:rFonts w:ascii="Times New Roman" w:hAnsi="Times New Roman" w:cs="Times New Roman"/>
          <w:sz w:val="28"/>
          <w:szCs w:val="28"/>
          <w:lang w:val="en-US"/>
        </w:rPr>
        <w:t>Android</w:t>
      </w:r>
      <w:r>
        <w:rPr>
          <w:rFonts w:ascii="Times New Roman" w:hAnsi="Times New Roman" w:cs="Times New Roman"/>
          <w:sz w:val="28"/>
          <w:szCs w:val="28"/>
        </w:rPr>
        <w:t xml:space="preserve"> </w:t>
      </w:r>
      <w:r w:rsidR="00BD2007">
        <w:rPr>
          <w:rFonts w:ascii="Times New Roman" w:hAnsi="Times New Roman" w:cs="Times New Roman"/>
          <w:sz w:val="28"/>
          <w:szCs w:val="28"/>
        </w:rPr>
        <w:t>для мобильных устройств</w:t>
      </w:r>
      <w:r>
        <w:rPr>
          <w:rFonts w:ascii="Times New Roman" w:hAnsi="Times New Roman" w:cs="Times New Roman"/>
          <w:sz w:val="28"/>
          <w:szCs w:val="28"/>
        </w:rPr>
        <w:t>, с возможностью поддержки различных версий (от 6 и выше)</w:t>
      </w:r>
      <w:r w:rsidR="00BD2007">
        <w:rPr>
          <w:rFonts w:ascii="Times New Roman" w:hAnsi="Times New Roman" w:cs="Times New Roman"/>
          <w:sz w:val="28"/>
          <w:szCs w:val="28"/>
        </w:rPr>
        <w:t>;</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Приложение будет клиент-серверным, в нём будет реализована регистрация клиентов и хранение их персональных данных;</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Дизайн</w:t>
      </w:r>
      <w:r w:rsidR="00453BEB">
        <w:rPr>
          <w:rFonts w:ascii="Times New Roman" w:hAnsi="Times New Roman" w:cs="Times New Roman"/>
          <w:sz w:val="28"/>
          <w:szCs w:val="28"/>
        </w:rPr>
        <w:t xml:space="preserve"> и интерфейс приложения долж</w:t>
      </w:r>
      <w:r>
        <w:rPr>
          <w:rFonts w:ascii="Times New Roman" w:hAnsi="Times New Roman" w:cs="Times New Roman"/>
          <w:sz w:val="28"/>
          <w:szCs w:val="28"/>
        </w:rPr>
        <w:t>н</w:t>
      </w:r>
      <w:r w:rsidR="00453BEB">
        <w:rPr>
          <w:rFonts w:ascii="Times New Roman" w:hAnsi="Times New Roman" w:cs="Times New Roman"/>
          <w:sz w:val="28"/>
          <w:szCs w:val="28"/>
        </w:rPr>
        <w:t>ы</w:t>
      </w:r>
      <w:r>
        <w:rPr>
          <w:rFonts w:ascii="Times New Roman" w:hAnsi="Times New Roman" w:cs="Times New Roman"/>
          <w:sz w:val="28"/>
          <w:szCs w:val="28"/>
        </w:rPr>
        <w:t xml:space="preserve"> соответствовать выбранно</w:t>
      </w:r>
      <w:r w:rsidR="00453BEB">
        <w:rPr>
          <w:rFonts w:ascii="Times New Roman" w:hAnsi="Times New Roman" w:cs="Times New Roman"/>
          <w:sz w:val="28"/>
          <w:szCs w:val="28"/>
        </w:rPr>
        <w:t>й тематике, следовательно, долж</w:t>
      </w:r>
      <w:r>
        <w:rPr>
          <w:rFonts w:ascii="Times New Roman" w:hAnsi="Times New Roman" w:cs="Times New Roman"/>
          <w:sz w:val="28"/>
          <w:szCs w:val="28"/>
        </w:rPr>
        <w:t>н</w:t>
      </w:r>
      <w:r w:rsidR="00453BEB">
        <w:rPr>
          <w:rFonts w:ascii="Times New Roman" w:hAnsi="Times New Roman" w:cs="Times New Roman"/>
          <w:sz w:val="28"/>
          <w:szCs w:val="28"/>
        </w:rPr>
        <w:t>ы</w:t>
      </w:r>
      <w:r>
        <w:rPr>
          <w:rFonts w:ascii="Times New Roman" w:hAnsi="Times New Roman" w:cs="Times New Roman"/>
          <w:sz w:val="28"/>
          <w:szCs w:val="28"/>
        </w:rPr>
        <w:t xml:space="preserve"> содержать элементы и атрибутику парашютного спорта;</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 приложении должна быть возможность редактирования и пополнения информации о себе в отдельной активности;</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 приложении необходима реализация расчёта приблизительной математической модели прыжка с парашютом с различных высот, при различных условиях и в различной экипировке, при этом вводимые данные для «дружелюбия» приложения не должны привязываться к конкретному человеку, т.е. физиологические параметры человека вводятся отдельно, как и иные числовые показатели, которые могут меняться;</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 активности математической модели прыжка необходим вывод максимальной скорости, которую разовьёт парашютист и дополнительные комментарии по прыжку, такие как: критическое время раскрытия парашюта и риски, которые возможны при выбранных параметрах;</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 приложении должна присутствовать возможность просмотра дропзон на карте с возможностью комментариев к ним;</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Необходима реализация доступа к прогнозу погоды в рамках общего формата, а также по конкретным дропзонам, для возможности планирования своего «прыжкового дня»;</w:t>
      </w:r>
    </w:p>
    <w:p w:rsidR="00BD2007" w:rsidRDefault="00BD2007"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приложение возможна для реализации отдельная активность с историей парашютного спорта и с возможностью перехода </w:t>
      </w:r>
      <w:r w:rsidR="000748E8">
        <w:rPr>
          <w:rFonts w:ascii="Times New Roman" w:hAnsi="Times New Roman" w:cs="Times New Roman"/>
          <w:sz w:val="28"/>
          <w:szCs w:val="28"/>
        </w:rPr>
        <w:t>на интересующие источники, а также просмотр фото и видео по тематике;</w:t>
      </w:r>
    </w:p>
    <w:p w:rsidR="00A50FFE" w:rsidRDefault="000748E8" w:rsidP="00B43B74">
      <w:pPr>
        <w:pStyle w:val="a3"/>
        <w:numPr>
          <w:ilvl w:val="0"/>
          <w:numId w:val="25"/>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Хранение всех данных клиентов будет реализовано в реляционной базе данных, которая должна иметь возможность расширения, например, для добавления отдельного хранилища фотографий и видео пользователей или для хранения истории чата.</w:t>
      </w:r>
    </w:p>
    <w:p w:rsidR="00DB3B8B" w:rsidRDefault="00DB3B8B" w:rsidP="00DB3B8B">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качестве функционала, рассматриваемого как потенциальное дальнейшее дополнение приложение хочется отметить такие глобальные, с точки зрения доработок вещи, как:</w:t>
      </w:r>
    </w:p>
    <w:p w:rsidR="00DB3B8B" w:rsidRDefault="00DB3B8B" w:rsidP="00B43B74">
      <w:pPr>
        <w:pStyle w:val="a3"/>
        <w:numPr>
          <w:ilvl w:val="0"/>
          <w:numId w:val="26"/>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ведения внутреннего чата с другими пользователями (ведёт к дополнению в БД);</w:t>
      </w:r>
    </w:p>
    <w:p w:rsidR="00DB3B8B" w:rsidRDefault="00DB3B8B" w:rsidP="00B43B74">
      <w:pPr>
        <w:pStyle w:val="a3"/>
        <w:numPr>
          <w:ilvl w:val="0"/>
          <w:numId w:val="26"/>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использовать телефон в качестве «карманного» высотомера, а именно пользоваться датчиками внутри устройства для фиксации скорости и положения, для дальнейшего сравнения с теоретически рассчитанными показателями (ведёт к дополнению в БД) – но, подобный функционал напрямую зависит от возможностей мобильного устройства и не может быть оптимизирован;</w:t>
      </w:r>
    </w:p>
    <w:p w:rsidR="00DB3B8B" w:rsidRPr="008E6251" w:rsidRDefault="00DB3B8B" w:rsidP="00B43B74">
      <w:pPr>
        <w:pStyle w:val="a3"/>
        <w:numPr>
          <w:ilvl w:val="0"/>
          <w:numId w:val="26"/>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Портирование приложения на </w:t>
      </w:r>
      <w:r>
        <w:rPr>
          <w:rFonts w:ascii="Times New Roman" w:hAnsi="Times New Roman" w:cs="Times New Roman"/>
          <w:sz w:val="28"/>
          <w:szCs w:val="28"/>
          <w:lang w:val="en-US"/>
        </w:rPr>
        <w:t>iOS.</w:t>
      </w:r>
    </w:p>
    <w:p w:rsidR="008E6251" w:rsidRPr="00DB3B8B" w:rsidRDefault="008E6251" w:rsidP="008E6251">
      <w:pPr>
        <w:pStyle w:val="a3"/>
        <w:tabs>
          <w:tab w:val="right" w:leader="dot" w:pos="9355"/>
        </w:tabs>
        <w:spacing w:after="0" w:line="360" w:lineRule="auto"/>
        <w:jc w:val="both"/>
        <w:rPr>
          <w:rFonts w:ascii="Times New Roman" w:hAnsi="Times New Roman" w:cs="Times New Roman"/>
          <w:sz w:val="28"/>
          <w:szCs w:val="28"/>
        </w:rPr>
      </w:pPr>
    </w:p>
    <w:p w:rsidR="00AE4A49" w:rsidRPr="00EF515D"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Исследование стека используемых технологий</w:t>
      </w:r>
    </w:p>
    <w:p w:rsidR="008E6251" w:rsidRPr="008E6251" w:rsidRDefault="008E6251" w:rsidP="00824AF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Определившись с требованиями к функционалу мобильного приложения, можно обозначить используемый стек технологий, отметить особенности некоторых из них, для дальнейшего формирования основных алгоритмов работы приложения. Необходимо было выбрать операционную систему, под которую будет разрабатываться приложение, объектно-ориентированный язык программирования, систему управления базой данных, возможные фреймворки при написании серверной или клиентской части приложения и набор используемых </w:t>
      </w:r>
      <w:r>
        <w:rPr>
          <w:rFonts w:ascii="Times New Roman" w:hAnsi="Times New Roman" w:cs="Times New Roman"/>
          <w:sz w:val="28"/>
          <w:szCs w:val="28"/>
          <w:lang w:val="en-US"/>
        </w:rPr>
        <w:t>API</w:t>
      </w:r>
      <w:r>
        <w:rPr>
          <w:rFonts w:ascii="Times New Roman" w:hAnsi="Times New Roman" w:cs="Times New Roman"/>
          <w:sz w:val="28"/>
          <w:szCs w:val="28"/>
        </w:rPr>
        <w:t>.</w:t>
      </w:r>
    </w:p>
    <w:p w:rsidR="008E6251" w:rsidRPr="00604A8B" w:rsidRDefault="008E6251" w:rsidP="00824AF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ОС </w:t>
      </w:r>
      <w:r w:rsidR="00DD537D">
        <w:rPr>
          <w:rFonts w:ascii="Times New Roman" w:hAnsi="Times New Roman" w:cs="Times New Roman"/>
          <w:sz w:val="28"/>
          <w:szCs w:val="28"/>
        </w:rPr>
        <w:t>–</w:t>
      </w:r>
      <w:r>
        <w:rPr>
          <w:rFonts w:ascii="Times New Roman" w:hAnsi="Times New Roman" w:cs="Times New Roman"/>
          <w:sz w:val="28"/>
          <w:szCs w:val="28"/>
        </w:rPr>
        <w:t xml:space="preserve"> </w:t>
      </w:r>
      <w:r w:rsidR="00DD537D">
        <w:rPr>
          <w:rFonts w:ascii="Times New Roman" w:hAnsi="Times New Roman" w:cs="Times New Roman"/>
          <w:sz w:val="28"/>
          <w:szCs w:val="28"/>
        </w:rPr>
        <w:t xml:space="preserve">в качестве основной операционной системой, под которую будет разрабатываться приложение выбрана ОС </w:t>
      </w:r>
      <w:r w:rsidR="00DD537D">
        <w:rPr>
          <w:rFonts w:ascii="Times New Roman" w:hAnsi="Times New Roman" w:cs="Times New Roman"/>
          <w:sz w:val="28"/>
          <w:szCs w:val="28"/>
          <w:lang w:val="en-US"/>
        </w:rPr>
        <w:t>Android</w:t>
      </w:r>
      <w:r w:rsidR="00DD537D">
        <w:rPr>
          <w:rFonts w:ascii="Times New Roman" w:hAnsi="Times New Roman" w:cs="Times New Roman"/>
          <w:sz w:val="28"/>
          <w:szCs w:val="28"/>
        </w:rPr>
        <w:t xml:space="preserve">. ОС </w:t>
      </w:r>
      <w:r w:rsidR="00DD537D">
        <w:rPr>
          <w:rFonts w:ascii="Times New Roman" w:hAnsi="Times New Roman" w:cs="Times New Roman"/>
          <w:sz w:val="28"/>
          <w:szCs w:val="28"/>
          <w:lang w:val="en-US"/>
        </w:rPr>
        <w:t>Android</w:t>
      </w:r>
      <w:r w:rsidR="00DD537D" w:rsidRPr="00DD537D">
        <w:rPr>
          <w:rFonts w:ascii="Times New Roman" w:hAnsi="Times New Roman" w:cs="Times New Roman"/>
          <w:sz w:val="28"/>
          <w:szCs w:val="28"/>
        </w:rPr>
        <w:t xml:space="preserve"> – </w:t>
      </w:r>
      <w:r w:rsidR="00DD537D">
        <w:rPr>
          <w:rFonts w:ascii="Times New Roman" w:hAnsi="Times New Roman" w:cs="Times New Roman"/>
          <w:sz w:val="28"/>
          <w:szCs w:val="28"/>
        </w:rPr>
        <w:t xml:space="preserve">это операционная система, которая используется в смартфонах, планшетах, телевизоров с системами </w:t>
      </w:r>
      <w:r w:rsidR="00DD537D">
        <w:rPr>
          <w:rFonts w:ascii="Times New Roman" w:hAnsi="Times New Roman" w:cs="Times New Roman"/>
          <w:sz w:val="28"/>
          <w:szCs w:val="28"/>
          <w:lang w:val="en-US"/>
        </w:rPr>
        <w:t>smart</w:t>
      </w:r>
      <w:r w:rsidR="00DD537D">
        <w:rPr>
          <w:rFonts w:ascii="Times New Roman" w:hAnsi="Times New Roman" w:cs="Times New Roman"/>
          <w:sz w:val="28"/>
          <w:szCs w:val="28"/>
        </w:rPr>
        <w:t xml:space="preserve"> и во многих других электронных девайсов</w:t>
      </w:r>
      <w:r w:rsidR="009F29FA" w:rsidRPr="009F29FA">
        <w:rPr>
          <w:rFonts w:ascii="Times New Roman" w:hAnsi="Times New Roman" w:cs="Times New Roman"/>
          <w:sz w:val="28"/>
          <w:szCs w:val="28"/>
        </w:rPr>
        <w:t xml:space="preserve"> [3]</w:t>
      </w:r>
      <w:r w:rsidR="00DD537D">
        <w:rPr>
          <w:rFonts w:ascii="Times New Roman" w:hAnsi="Times New Roman" w:cs="Times New Roman"/>
          <w:sz w:val="28"/>
          <w:szCs w:val="28"/>
        </w:rPr>
        <w:t xml:space="preserve">. Данная ОС является открытой, именно этим обусловлена её популярность. Под неё пишется огромное количество приложений, а также различных технологий, таких как </w:t>
      </w:r>
      <w:r w:rsidR="00DD537D">
        <w:rPr>
          <w:rFonts w:ascii="Times New Roman" w:hAnsi="Times New Roman" w:cs="Times New Roman"/>
          <w:sz w:val="28"/>
          <w:szCs w:val="28"/>
          <w:lang w:val="en-US"/>
        </w:rPr>
        <w:t>API</w:t>
      </w:r>
      <w:r w:rsidR="00DD537D">
        <w:rPr>
          <w:rFonts w:ascii="Times New Roman" w:hAnsi="Times New Roman" w:cs="Times New Roman"/>
          <w:sz w:val="28"/>
          <w:szCs w:val="28"/>
        </w:rPr>
        <w:t xml:space="preserve">. У данной операционной системы хорошая расширяемость и совместимость с предыдущими своими же версиями – это </w:t>
      </w:r>
      <w:r w:rsidR="00DD537D">
        <w:rPr>
          <w:rFonts w:ascii="Times New Roman" w:hAnsi="Times New Roman" w:cs="Times New Roman"/>
          <w:sz w:val="28"/>
          <w:szCs w:val="28"/>
        </w:rPr>
        <w:lastRenderedPageBreak/>
        <w:t xml:space="preserve">позволяет разрабатывать любые мобильные приложения, используя все современные вспомогательные технологии и виджеты, с оглядкой на пользователей, у которых может быть установлена устаревшая версия ОС. Выбирая в качестве основной системы разработки </w:t>
      </w:r>
      <w:r w:rsidR="00DD537D">
        <w:rPr>
          <w:rFonts w:ascii="Times New Roman" w:hAnsi="Times New Roman" w:cs="Times New Roman"/>
          <w:sz w:val="28"/>
          <w:szCs w:val="28"/>
          <w:lang w:val="en-US"/>
        </w:rPr>
        <w:t>Android</w:t>
      </w:r>
      <w:r w:rsidR="00DD537D">
        <w:rPr>
          <w:rFonts w:ascii="Times New Roman" w:hAnsi="Times New Roman" w:cs="Times New Roman"/>
          <w:sz w:val="28"/>
          <w:szCs w:val="28"/>
        </w:rPr>
        <w:t xml:space="preserve"> сразу устраняется необходимость в выборе среды, в которой будет проходит</w:t>
      </w:r>
      <w:r w:rsidR="00604A8B">
        <w:rPr>
          <w:rFonts w:ascii="Times New Roman" w:hAnsi="Times New Roman" w:cs="Times New Roman"/>
          <w:sz w:val="28"/>
          <w:szCs w:val="28"/>
        </w:rPr>
        <w:t xml:space="preserve">ь разработка интерфейсов и иного функционала на клиентской части, т.к. компания предоставляет собственную среду для подобных разработок – </w:t>
      </w:r>
      <w:r w:rsidR="00604A8B">
        <w:rPr>
          <w:rFonts w:ascii="Times New Roman" w:hAnsi="Times New Roman" w:cs="Times New Roman"/>
          <w:sz w:val="28"/>
          <w:szCs w:val="28"/>
          <w:lang w:val="en-US"/>
        </w:rPr>
        <w:t>Android</w:t>
      </w:r>
      <w:r w:rsidR="00604A8B" w:rsidRPr="00604A8B">
        <w:rPr>
          <w:rFonts w:ascii="Times New Roman" w:hAnsi="Times New Roman" w:cs="Times New Roman"/>
          <w:sz w:val="28"/>
          <w:szCs w:val="28"/>
        </w:rPr>
        <w:t xml:space="preserve"> </w:t>
      </w:r>
      <w:r w:rsidR="00604A8B">
        <w:rPr>
          <w:rFonts w:ascii="Times New Roman" w:hAnsi="Times New Roman" w:cs="Times New Roman"/>
          <w:sz w:val="28"/>
          <w:szCs w:val="28"/>
          <w:lang w:val="en-US"/>
        </w:rPr>
        <w:t>Studio</w:t>
      </w:r>
      <w:r w:rsidR="00604A8B" w:rsidRPr="00604A8B">
        <w:rPr>
          <w:rFonts w:ascii="Times New Roman" w:hAnsi="Times New Roman" w:cs="Times New Roman"/>
          <w:sz w:val="28"/>
          <w:szCs w:val="28"/>
        </w:rPr>
        <w:t>.</w:t>
      </w:r>
      <w:r w:rsidR="00604A8B">
        <w:rPr>
          <w:rFonts w:ascii="Times New Roman" w:hAnsi="Times New Roman" w:cs="Times New Roman"/>
          <w:sz w:val="28"/>
          <w:szCs w:val="28"/>
        </w:rPr>
        <w:t xml:space="preserve"> Данная среда включает в себя широкий набор библиотек, совместимых с различными версиями ОС, основным языком для написания программ является </w:t>
      </w:r>
      <w:r w:rsidR="00604A8B">
        <w:rPr>
          <w:rFonts w:ascii="Times New Roman" w:hAnsi="Times New Roman" w:cs="Times New Roman"/>
          <w:sz w:val="28"/>
          <w:szCs w:val="28"/>
          <w:lang w:val="en-US"/>
        </w:rPr>
        <w:t>Java</w:t>
      </w:r>
      <w:r w:rsidR="00604A8B">
        <w:rPr>
          <w:rFonts w:ascii="Times New Roman" w:hAnsi="Times New Roman" w:cs="Times New Roman"/>
          <w:sz w:val="28"/>
          <w:szCs w:val="28"/>
        </w:rPr>
        <w:t xml:space="preserve">. Сразу имеется широкий набор шаблонных решений, а этот аспект улучшает вид программного кода, т.к. все шаблонные коды и функционалы уже являются оптимизированными. Также в </w:t>
      </w:r>
      <w:r w:rsidR="00604A8B">
        <w:rPr>
          <w:rFonts w:ascii="Times New Roman" w:hAnsi="Times New Roman" w:cs="Times New Roman"/>
          <w:sz w:val="28"/>
          <w:szCs w:val="28"/>
          <w:lang w:val="en-US"/>
        </w:rPr>
        <w:t>Android</w:t>
      </w:r>
      <w:r w:rsidR="00604A8B" w:rsidRPr="00604A8B">
        <w:rPr>
          <w:rFonts w:ascii="Times New Roman" w:hAnsi="Times New Roman" w:cs="Times New Roman"/>
          <w:sz w:val="28"/>
          <w:szCs w:val="28"/>
        </w:rPr>
        <w:t xml:space="preserve"> </w:t>
      </w:r>
      <w:r w:rsidR="00604A8B">
        <w:rPr>
          <w:rFonts w:ascii="Times New Roman" w:hAnsi="Times New Roman" w:cs="Times New Roman"/>
          <w:sz w:val="28"/>
          <w:szCs w:val="28"/>
          <w:lang w:val="en-US"/>
        </w:rPr>
        <w:t>Studio</w:t>
      </w:r>
      <w:r w:rsidR="00604A8B" w:rsidRPr="00604A8B">
        <w:rPr>
          <w:rFonts w:ascii="Times New Roman" w:hAnsi="Times New Roman" w:cs="Times New Roman"/>
          <w:sz w:val="28"/>
          <w:szCs w:val="28"/>
        </w:rPr>
        <w:t xml:space="preserve"> </w:t>
      </w:r>
      <w:r w:rsidR="00604A8B">
        <w:rPr>
          <w:rFonts w:ascii="Times New Roman" w:hAnsi="Times New Roman" w:cs="Times New Roman"/>
          <w:sz w:val="28"/>
          <w:szCs w:val="28"/>
        </w:rPr>
        <w:t>есть встроенные эмуляторы смартфонов, которые позволяют проводить визуальное ручное отладочное тестирование без затрат времени на установку ПО на личный смартфон.</w:t>
      </w:r>
    </w:p>
    <w:p w:rsidR="00824AF0" w:rsidRPr="00C91B6C" w:rsidRDefault="00824AF0" w:rsidP="00824AF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Язык ООП </w:t>
      </w:r>
      <w:r w:rsidR="00604A8B">
        <w:rPr>
          <w:rFonts w:ascii="Times New Roman" w:hAnsi="Times New Roman" w:cs="Times New Roman"/>
          <w:b/>
          <w:sz w:val="28"/>
          <w:szCs w:val="28"/>
        </w:rPr>
        <w:t>–</w:t>
      </w:r>
      <w:r>
        <w:rPr>
          <w:rFonts w:ascii="Times New Roman" w:hAnsi="Times New Roman" w:cs="Times New Roman"/>
          <w:b/>
          <w:sz w:val="28"/>
          <w:szCs w:val="28"/>
        </w:rPr>
        <w:t xml:space="preserve"> </w:t>
      </w:r>
      <w:r w:rsidR="00604A8B">
        <w:rPr>
          <w:rFonts w:ascii="Times New Roman" w:hAnsi="Times New Roman" w:cs="Times New Roman"/>
          <w:sz w:val="28"/>
          <w:szCs w:val="28"/>
        </w:rPr>
        <w:t xml:space="preserve">в качестве основного языка программирования будет выбран объектно-ориентируемый язык </w:t>
      </w:r>
      <w:r w:rsidR="00604A8B">
        <w:rPr>
          <w:rFonts w:ascii="Times New Roman" w:hAnsi="Times New Roman" w:cs="Times New Roman"/>
          <w:sz w:val="28"/>
          <w:szCs w:val="28"/>
          <w:lang w:val="en-US"/>
        </w:rPr>
        <w:t>Java</w:t>
      </w:r>
      <w:r w:rsidR="00604A8B">
        <w:rPr>
          <w:rFonts w:ascii="Times New Roman" w:hAnsi="Times New Roman" w:cs="Times New Roman"/>
          <w:sz w:val="28"/>
          <w:szCs w:val="28"/>
        </w:rPr>
        <w:t xml:space="preserve">. Данный язык, как уже описывалось ранее, является типизированным ООП. Приложения, которые были написаны на языки </w:t>
      </w:r>
      <w:r w:rsidR="00604A8B">
        <w:rPr>
          <w:rFonts w:ascii="Times New Roman" w:hAnsi="Times New Roman" w:cs="Times New Roman"/>
          <w:sz w:val="28"/>
          <w:szCs w:val="28"/>
          <w:lang w:val="en-US"/>
        </w:rPr>
        <w:t>Java</w:t>
      </w:r>
      <w:r w:rsidR="00604A8B" w:rsidRPr="00604A8B">
        <w:rPr>
          <w:rFonts w:ascii="Times New Roman" w:hAnsi="Times New Roman" w:cs="Times New Roman"/>
          <w:sz w:val="28"/>
          <w:szCs w:val="28"/>
        </w:rPr>
        <w:t xml:space="preserve"> </w:t>
      </w:r>
      <w:r w:rsidR="00604A8B">
        <w:rPr>
          <w:rFonts w:ascii="Times New Roman" w:hAnsi="Times New Roman" w:cs="Times New Roman"/>
          <w:sz w:val="28"/>
          <w:szCs w:val="28"/>
        </w:rPr>
        <w:t xml:space="preserve">могут функционировать на различных компьютерных архитектурах, в которых есть реализация виртуальной машины </w:t>
      </w:r>
      <w:r w:rsidR="00604A8B">
        <w:rPr>
          <w:rFonts w:ascii="Times New Roman" w:hAnsi="Times New Roman" w:cs="Times New Roman"/>
          <w:sz w:val="28"/>
          <w:szCs w:val="28"/>
          <w:lang w:val="en-US"/>
        </w:rPr>
        <w:t>Java</w:t>
      </w:r>
      <w:r w:rsidR="00604A8B" w:rsidRPr="00604A8B">
        <w:rPr>
          <w:rFonts w:ascii="Times New Roman" w:hAnsi="Times New Roman" w:cs="Times New Roman"/>
          <w:sz w:val="28"/>
          <w:szCs w:val="28"/>
        </w:rPr>
        <w:t xml:space="preserve">. </w:t>
      </w:r>
      <w:r w:rsidR="00604A8B">
        <w:rPr>
          <w:rFonts w:ascii="Times New Roman" w:hAnsi="Times New Roman" w:cs="Times New Roman"/>
          <w:sz w:val="28"/>
          <w:szCs w:val="28"/>
        </w:rPr>
        <w:t xml:space="preserve">Виртуальная машина </w:t>
      </w:r>
      <w:r w:rsidR="00604A8B">
        <w:rPr>
          <w:rFonts w:ascii="Times New Roman" w:hAnsi="Times New Roman" w:cs="Times New Roman"/>
          <w:sz w:val="28"/>
          <w:szCs w:val="28"/>
          <w:lang w:val="en-US"/>
        </w:rPr>
        <w:t>Java</w:t>
      </w:r>
      <w:r w:rsidR="00C91B6C">
        <w:rPr>
          <w:rFonts w:ascii="Times New Roman" w:hAnsi="Times New Roman" w:cs="Times New Roman"/>
          <w:sz w:val="28"/>
          <w:szCs w:val="28"/>
        </w:rPr>
        <w:t xml:space="preserve"> (</w:t>
      </w:r>
      <w:r w:rsidR="00C91B6C">
        <w:rPr>
          <w:rFonts w:ascii="Times New Roman" w:hAnsi="Times New Roman" w:cs="Times New Roman"/>
          <w:sz w:val="28"/>
          <w:szCs w:val="28"/>
          <w:lang w:val="en-US"/>
        </w:rPr>
        <w:t>JVM</w:t>
      </w:r>
      <w:r w:rsidR="00C91B6C" w:rsidRPr="00C91B6C">
        <w:rPr>
          <w:rFonts w:ascii="Times New Roman" w:hAnsi="Times New Roman" w:cs="Times New Roman"/>
          <w:sz w:val="28"/>
          <w:szCs w:val="28"/>
        </w:rPr>
        <w:t>) –</w:t>
      </w:r>
      <w:r w:rsidR="00604A8B" w:rsidRPr="00C91B6C">
        <w:rPr>
          <w:rFonts w:ascii="Times New Roman" w:hAnsi="Times New Roman" w:cs="Times New Roman"/>
          <w:sz w:val="28"/>
          <w:szCs w:val="28"/>
        </w:rPr>
        <w:t xml:space="preserve"> </w:t>
      </w:r>
      <w:r w:rsidR="00C91B6C">
        <w:rPr>
          <w:rFonts w:ascii="Times New Roman" w:hAnsi="Times New Roman" w:cs="Times New Roman"/>
          <w:sz w:val="28"/>
          <w:szCs w:val="28"/>
        </w:rPr>
        <w:t xml:space="preserve">это основная исполнительная часть системы ООП - </w:t>
      </w:r>
      <w:r w:rsidR="00C91B6C" w:rsidRPr="00C91B6C">
        <w:rPr>
          <w:rFonts w:ascii="Times New Roman" w:hAnsi="Times New Roman" w:cs="Times New Roman"/>
          <w:sz w:val="28"/>
          <w:szCs w:val="28"/>
        </w:rPr>
        <w:t>Java Runtime Environment (JRE)</w:t>
      </w:r>
      <w:r w:rsidR="009F29FA">
        <w:rPr>
          <w:rFonts w:ascii="Times New Roman" w:hAnsi="Times New Roman" w:cs="Times New Roman"/>
          <w:sz w:val="28"/>
          <w:szCs w:val="28"/>
        </w:rPr>
        <w:t xml:space="preserve"> </w:t>
      </w:r>
      <w:r w:rsidR="009F29FA" w:rsidRPr="009F29FA">
        <w:rPr>
          <w:rFonts w:ascii="Times New Roman" w:hAnsi="Times New Roman" w:cs="Times New Roman"/>
          <w:sz w:val="28"/>
          <w:szCs w:val="28"/>
        </w:rPr>
        <w:t>[2]</w:t>
      </w:r>
      <w:r w:rsidR="00C91B6C">
        <w:rPr>
          <w:rFonts w:ascii="Times New Roman" w:hAnsi="Times New Roman" w:cs="Times New Roman"/>
          <w:sz w:val="28"/>
          <w:szCs w:val="28"/>
        </w:rPr>
        <w:t xml:space="preserve">. Данный язык является одним из самых популярных в настоящее время. Именно его чаще всего используют в крупных фирмах при разработке сложного программного обеспечения, к которому предъявляются высокие требования по надёжности и расширяемости. Кроме популярности, но и не без её участия, для данного языка и на всех платформах, которые его используют, имеется неисчислимое количество дополнительных библиотек и фреймворков, написано огромное количество </w:t>
      </w:r>
      <w:r w:rsidR="00C91B6C">
        <w:rPr>
          <w:rFonts w:ascii="Times New Roman" w:hAnsi="Times New Roman" w:cs="Times New Roman"/>
          <w:sz w:val="28"/>
          <w:szCs w:val="28"/>
          <w:lang w:val="en-US"/>
        </w:rPr>
        <w:t>API</w:t>
      </w:r>
      <w:r w:rsidR="00C91B6C" w:rsidRPr="00C91B6C">
        <w:rPr>
          <w:rFonts w:ascii="Times New Roman" w:hAnsi="Times New Roman" w:cs="Times New Roman"/>
          <w:sz w:val="28"/>
          <w:szCs w:val="28"/>
        </w:rPr>
        <w:t xml:space="preserve">, </w:t>
      </w:r>
      <w:r w:rsidR="00C91B6C">
        <w:rPr>
          <w:rFonts w:ascii="Times New Roman" w:hAnsi="Times New Roman" w:cs="Times New Roman"/>
          <w:sz w:val="28"/>
          <w:szCs w:val="28"/>
        </w:rPr>
        <w:t xml:space="preserve">это позволяет значительно сократить объём кода и более </w:t>
      </w:r>
      <w:r w:rsidR="00C91B6C">
        <w:rPr>
          <w:rFonts w:ascii="Times New Roman" w:hAnsi="Times New Roman" w:cs="Times New Roman"/>
          <w:sz w:val="28"/>
          <w:szCs w:val="28"/>
        </w:rPr>
        <w:lastRenderedPageBreak/>
        <w:t>детально погрузиться в задуманные функциональные особенности приложения.</w:t>
      </w:r>
    </w:p>
    <w:p w:rsidR="00C91B6C" w:rsidRPr="00C91B6C" w:rsidRDefault="00C91B6C" w:rsidP="00824AF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ООП </w:t>
      </w:r>
      <w:r>
        <w:rPr>
          <w:rFonts w:ascii="Times New Roman" w:hAnsi="Times New Roman" w:cs="Times New Roman"/>
          <w:sz w:val="28"/>
          <w:szCs w:val="28"/>
          <w:lang w:val="en-US"/>
        </w:rPr>
        <w:t>Java</w:t>
      </w:r>
      <w:r w:rsidRPr="00C91B6C">
        <w:rPr>
          <w:rFonts w:ascii="Times New Roman" w:hAnsi="Times New Roman" w:cs="Times New Roman"/>
          <w:sz w:val="28"/>
          <w:szCs w:val="28"/>
        </w:rPr>
        <w:t xml:space="preserve"> </w:t>
      </w:r>
      <w:r>
        <w:rPr>
          <w:rFonts w:ascii="Times New Roman" w:hAnsi="Times New Roman" w:cs="Times New Roman"/>
          <w:sz w:val="28"/>
          <w:szCs w:val="28"/>
        </w:rPr>
        <w:t>будет реализована как серверная, так и клиентская части мобильного приложения.</w:t>
      </w:r>
    </w:p>
    <w:p w:rsidR="00824AF0" w:rsidRDefault="00824AF0" w:rsidP="00824AF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СУБД </w:t>
      </w:r>
      <w:r w:rsidR="00C91B6C">
        <w:rPr>
          <w:rFonts w:ascii="Times New Roman" w:hAnsi="Times New Roman" w:cs="Times New Roman"/>
          <w:b/>
          <w:sz w:val="28"/>
          <w:szCs w:val="28"/>
        </w:rPr>
        <w:t>–</w:t>
      </w:r>
      <w:r>
        <w:rPr>
          <w:rFonts w:ascii="Times New Roman" w:hAnsi="Times New Roman" w:cs="Times New Roman"/>
          <w:b/>
          <w:sz w:val="28"/>
          <w:szCs w:val="28"/>
        </w:rPr>
        <w:t xml:space="preserve"> </w:t>
      </w:r>
      <w:r w:rsidR="00C91B6C">
        <w:rPr>
          <w:rFonts w:ascii="Times New Roman" w:hAnsi="Times New Roman" w:cs="Times New Roman"/>
          <w:sz w:val="28"/>
          <w:szCs w:val="28"/>
        </w:rPr>
        <w:t xml:space="preserve">в качестве основной системы управления базами данных </w:t>
      </w:r>
      <w:r w:rsidR="00DA606D">
        <w:rPr>
          <w:rFonts w:ascii="Times New Roman" w:hAnsi="Times New Roman" w:cs="Times New Roman"/>
          <w:sz w:val="28"/>
          <w:szCs w:val="28"/>
        </w:rPr>
        <w:t xml:space="preserve">в моём приложении будет использоваться СУБД </w:t>
      </w:r>
      <w:r w:rsidR="00DA606D" w:rsidRPr="00DA606D">
        <w:rPr>
          <w:rFonts w:ascii="Times New Roman" w:hAnsi="Times New Roman" w:cs="Times New Roman"/>
          <w:sz w:val="28"/>
          <w:szCs w:val="28"/>
        </w:rPr>
        <w:t xml:space="preserve">Oracle </w:t>
      </w:r>
      <w:r w:rsidR="00DA606D">
        <w:rPr>
          <w:rFonts w:ascii="Times New Roman" w:hAnsi="Times New Roman" w:cs="Times New Roman"/>
          <w:sz w:val="28"/>
          <w:szCs w:val="28"/>
          <w:lang w:val="en-US"/>
        </w:rPr>
        <w:t>Database</w:t>
      </w:r>
      <w:r w:rsidR="00DA606D" w:rsidRPr="00DA606D">
        <w:rPr>
          <w:rFonts w:ascii="Times New Roman" w:hAnsi="Times New Roman" w:cs="Times New Roman"/>
          <w:sz w:val="28"/>
          <w:szCs w:val="28"/>
        </w:rPr>
        <w:t xml:space="preserve"> </w:t>
      </w:r>
      <w:r w:rsidR="00DA606D">
        <w:rPr>
          <w:rFonts w:ascii="Times New Roman" w:hAnsi="Times New Roman" w:cs="Times New Roman"/>
          <w:sz w:val="28"/>
          <w:szCs w:val="28"/>
        </w:rPr>
        <w:t>11</w:t>
      </w:r>
      <w:r w:rsidR="00DA606D">
        <w:rPr>
          <w:rFonts w:ascii="Times New Roman" w:hAnsi="Times New Roman" w:cs="Times New Roman"/>
          <w:sz w:val="28"/>
          <w:szCs w:val="28"/>
          <w:lang w:val="en-US"/>
        </w:rPr>
        <w:t>g</w:t>
      </w:r>
      <w:r w:rsidR="00DA606D" w:rsidRPr="00DA606D">
        <w:rPr>
          <w:rFonts w:ascii="Times New Roman" w:hAnsi="Times New Roman" w:cs="Times New Roman"/>
          <w:sz w:val="28"/>
          <w:szCs w:val="28"/>
        </w:rPr>
        <w:t xml:space="preserve"> </w:t>
      </w:r>
      <w:r w:rsidR="00DA606D">
        <w:rPr>
          <w:rFonts w:ascii="Times New Roman" w:hAnsi="Times New Roman" w:cs="Times New Roman"/>
          <w:sz w:val="28"/>
          <w:szCs w:val="28"/>
        </w:rPr>
        <w:t xml:space="preserve">в рамках проектирования БД в среде </w:t>
      </w:r>
      <w:r w:rsidR="00DA606D" w:rsidRPr="00DA606D">
        <w:rPr>
          <w:rFonts w:ascii="Times New Roman" w:hAnsi="Times New Roman" w:cs="Times New Roman"/>
          <w:sz w:val="28"/>
          <w:szCs w:val="28"/>
        </w:rPr>
        <w:t>SQLDeveloper</w:t>
      </w:r>
      <w:r w:rsidR="00DA606D">
        <w:rPr>
          <w:rFonts w:ascii="Times New Roman" w:hAnsi="Times New Roman" w:cs="Times New Roman"/>
          <w:sz w:val="28"/>
          <w:szCs w:val="28"/>
        </w:rPr>
        <w:t xml:space="preserve">. Напомню, что </w:t>
      </w:r>
      <w:r w:rsidR="00DA606D" w:rsidRPr="00DA606D">
        <w:rPr>
          <w:rFonts w:ascii="Times New Roman" w:hAnsi="Times New Roman" w:cs="Times New Roman"/>
          <w:sz w:val="28"/>
          <w:szCs w:val="28"/>
        </w:rPr>
        <w:t xml:space="preserve">Oracle </w:t>
      </w:r>
      <w:r w:rsidR="00DA606D">
        <w:rPr>
          <w:rFonts w:ascii="Times New Roman" w:hAnsi="Times New Roman" w:cs="Times New Roman"/>
          <w:sz w:val="28"/>
          <w:szCs w:val="28"/>
          <w:lang w:val="en-US"/>
        </w:rPr>
        <w:t>Database</w:t>
      </w:r>
      <w:r w:rsidR="00DA606D">
        <w:rPr>
          <w:rFonts w:ascii="Times New Roman" w:hAnsi="Times New Roman" w:cs="Times New Roman"/>
          <w:sz w:val="28"/>
          <w:szCs w:val="28"/>
        </w:rPr>
        <w:t xml:space="preserve"> – это реляционная система управления базами данных. Конкретно в версию </w:t>
      </w:r>
      <w:r w:rsidR="00DA606D" w:rsidRPr="00DA606D">
        <w:rPr>
          <w:rFonts w:ascii="Times New Roman" w:hAnsi="Times New Roman" w:cs="Times New Roman"/>
          <w:sz w:val="28"/>
          <w:szCs w:val="28"/>
        </w:rPr>
        <w:t>11</w:t>
      </w:r>
      <w:r w:rsidR="00DA606D">
        <w:rPr>
          <w:rFonts w:ascii="Times New Roman" w:hAnsi="Times New Roman" w:cs="Times New Roman"/>
          <w:sz w:val="28"/>
          <w:szCs w:val="28"/>
          <w:lang w:val="en-US"/>
        </w:rPr>
        <w:t>g</w:t>
      </w:r>
      <w:r w:rsidR="00DA606D">
        <w:rPr>
          <w:rFonts w:ascii="Times New Roman" w:hAnsi="Times New Roman" w:cs="Times New Roman"/>
          <w:sz w:val="28"/>
          <w:szCs w:val="28"/>
        </w:rPr>
        <w:t xml:space="preserve"> входит огромное количество дополнительных вспомогательных модулей, как логических, так и опциональных. Вот некоторые из них</w:t>
      </w:r>
      <w:r w:rsidR="00BC31D7">
        <w:rPr>
          <w:rFonts w:ascii="Times New Roman" w:hAnsi="Times New Roman" w:cs="Times New Roman"/>
          <w:sz w:val="28"/>
          <w:szCs w:val="28"/>
        </w:rPr>
        <w:t xml:space="preserve"> </w:t>
      </w:r>
      <w:r w:rsidR="00BC31D7">
        <w:rPr>
          <w:rFonts w:ascii="Times New Roman" w:hAnsi="Times New Roman" w:cs="Times New Roman"/>
          <w:sz w:val="28"/>
          <w:szCs w:val="28"/>
          <w:lang w:val="en-US"/>
        </w:rPr>
        <w:t>[5]</w:t>
      </w:r>
      <w:r w:rsidR="00DA606D">
        <w:rPr>
          <w:rFonts w:ascii="Times New Roman" w:hAnsi="Times New Roman" w:cs="Times New Roman"/>
          <w:sz w:val="28"/>
          <w:szCs w:val="28"/>
        </w:rPr>
        <w:t>:</w:t>
      </w:r>
    </w:p>
    <w:p w:rsidR="00DA606D" w:rsidRDefault="00DA606D"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DA606D">
        <w:rPr>
          <w:rFonts w:ascii="Times New Roman" w:hAnsi="Times New Roman" w:cs="Times New Roman"/>
          <w:sz w:val="28"/>
          <w:szCs w:val="28"/>
        </w:rPr>
        <w:t>Oracle Active Data Guard</w:t>
      </w:r>
      <w:r>
        <w:rPr>
          <w:rFonts w:ascii="Times New Roman" w:hAnsi="Times New Roman" w:cs="Times New Roman"/>
          <w:sz w:val="28"/>
          <w:szCs w:val="28"/>
        </w:rPr>
        <w:t xml:space="preserve"> – эта опция позволяет разграничивать ресурсоёмкие работы с основной БД, т.е. даёт возможность распределения этих работ на резервные синхронизированные БД;</w:t>
      </w:r>
    </w:p>
    <w:p w:rsidR="00DA606D" w:rsidRDefault="00DA606D"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DA606D">
        <w:rPr>
          <w:rFonts w:ascii="Times New Roman" w:hAnsi="Times New Roman" w:cs="Times New Roman"/>
          <w:sz w:val="28"/>
          <w:szCs w:val="28"/>
        </w:rPr>
        <w:t>Advanced Compression</w:t>
      </w:r>
      <w:r>
        <w:rPr>
          <w:rFonts w:ascii="Times New Roman" w:hAnsi="Times New Roman" w:cs="Times New Roman"/>
          <w:sz w:val="28"/>
          <w:szCs w:val="28"/>
        </w:rPr>
        <w:t xml:space="preserve"> – данная функция позволяет управлять растущими объёмами данных с большей эффективностью за счёт сжатия типов данных (как стандартных текстовых или числовых, так и картинок с видео) – данный функционал будет крайне полезен при расширении приложения и добавлении в него нового функционала при постоянном наращивании аудитории;</w:t>
      </w:r>
    </w:p>
    <w:p w:rsidR="00DA606D" w:rsidRDefault="00DA606D"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DA606D">
        <w:rPr>
          <w:rFonts w:ascii="Times New Roman" w:hAnsi="Times New Roman" w:cs="Times New Roman"/>
          <w:sz w:val="28"/>
          <w:szCs w:val="28"/>
        </w:rPr>
        <w:t>Advanced Security</w:t>
      </w:r>
      <w:r>
        <w:rPr>
          <w:rFonts w:ascii="Times New Roman" w:hAnsi="Times New Roman" w:cs="Times New Roman"/>
          <w:sz w:val="28"/>
          <w:szCs w:val="28"/>
        </w:rPr>
        <w:t xml:space="preserve"> – обеспечивает улучшенное более понятное для разработчика шифрование данных;</w:t>
      </w:r>
    </w:p>
    <w:p w:rsidR="00DA606D" w:rsidRDefault="00DA606D"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DA606D">
        <w:rPr>
          <w:rFonts w:ascii="Times New Roman" w:hAnsi="Times New Roman" w:cs="Times New Roman"/>
          <w:sz w:val="28"/>
          <w:szCs w:val="28"/>
        </w:rPr>
        <w:t>Database Vault</w:t>
      </w:r>
      <w:r>
        <w:rPr>
          <w:rFonts w:ascii="Times New Roman" w:hAnsi="Times New Roman" w:cs="Times New Roman"/>
          <w:sz w:val="28"/>
          <w:szCs w:val="28"/>
        </w:rPr>
        <w:t xml:space="preserve"> </w:t>
      </w:r>
      <w:r w:rsidR="00BC31D7">
        <w:rPr>
          <w:rFonts w:ascii="Times New Roman" w:hAnsi="Times New Roman" w:cs="Times New Roman"/>
          <w:sz w:val="28"/>
          <w:szCs w:val="28"/>
        </w:rPr>
        <w:t>–</w:t>
      </w:r>
      <w:r>
        <w:rPr>
          <w:rFonts w:ascii="Times New Roman" w:hAnsi="Times New Roman" w:cs="Times New Roman"/>
          <w:sz w:val="28"/>
          <w:szCs w:val="28"/>
        </w:rPr>
        <w:t xml:space="preserve"> </w:t>
      </w:r>
      <w:r w:rsidR="00BC31D7">
        <w:rPr>
          <w:rFonts w:ascii="Times New Roman" w:hAnsi="Times New Roman" w:cs="Times New Roman"/>
          <w:sz w:val="28"/>
          <w:szCs w:val="28"/>
        </w:rPr>
        <w:t>данный функционал управляет доступами к приложению и информации в нём, что позволяет обеспечить безопасность данных от внутренних злоумышленников;</w:t>
      </w:r>
    </w:p>
    <w:p w:rsidR="00BC31D7" w:rsidRDefault="00BC31D7"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BC31D7">
        <w:rPr>
          <w:rFonts w:ascii="Times New Roman" w:hAnsi="Times New Roman" w:cs="Times New Roman"/>
          <w:sz w:val="28"/>
          <w:szCs w:val="28"/>
        </w:rPr>
        <w:t>Oracle Data Mining</w:t>
      </w:r>
      <w:r>
        <w:rPr>
          <w:rFonts w:ascii="Times New Roman" w:hAnsi="Times New Roman" w:cs="Times New Roman"/>
          <w:sz w:val="28"/>
          <w:szCs w:val="28"/>
        </w:rPr>
        <w:t xml:space="preserve"> – это одна из аналитических функций, которая позволяет проанализировать различные закономерности в скриптах и предложить альтернативные более оптимальные варианты;</w:t>
      </w:r>
    </w:p>
    <w:p w:rsidR="00BC31D7" w:rsidRDefault="00BC31D7"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BC31D7">
        <w:rPr>
          <w:rFonts w:ascii="Times New Roman" w:hAnsi="Times New Roman" w:cs="Times New Roman"/>
          <w:sz w:val="28"/>
          <w:szCs w:val="28"/>
        </w:rPr>
        <w:t>Partitioning</w:t>
      </w:r>
      <w:r>
        <w:rPr>
          <w:rFonts w:ascii="Times New Roman" w:hAnsi="Times New Roman" w:cs="Times New Roman"/>
          <w:sz w:val="28"/>
          <w:szCs w:val="28"/>
        </w:rPr>
        <w:t xml:space="preserve"> – данный функционал позволяет индексировать таблицы на более простые компоненты, которыми значительно проще управлять;</w:t>
      </w:r>
    </w:p>
    <w:p w:rsidR="00BC31D7" w:rsidRDefault="00BC31D7"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BC31D7">
        <w:rPr>
          <w:rFonts w:ascii="Times New Roman" w:hAnsi="Times New Roman" w:cs="Times New Roman"/>
          <w:sz w:val="28"/>
          <w:szCs w:val="28"/>
        </w:rPr>
        <w:lastRenderedPageBreak/>
        <w:t>Diagnostic Pack</w:t>
      </w:r>
      <w:r>
        <w:rPr>
          <w:rFonts w:ascii="Times New Roman" w:hAnsi="Times New Roman" w:cs="Times New Roman"/>
          <w:sz w:val="28"/>
          <w:szCs w:val="28"/>
        </w:rPr>
        <w:t xml:space="preserve"> – набор модулей, встроенных в ядро </w:t>
      </w:r>
      <w:r w:rsidRPr="00BC31D7">
        <w:rPr>
          <w:rFonts w:ascii="Times New Roman" w:hAnsi="Times New Roman" w:cs="Times New Roman"/>
          <w:sz w:val="28"/>
          <w:szCs w:val="28"/>
        </w:rPr>
        <w:t>Oracle Database</w:t>
      </w:r>
      <w:r>
        <w:rPr>
          <w:rFonts w:ascii="Times New Roman" w:hAnsi="Times New Roman" w:cs="Times New Roman"/>
          <w:sz w:val="28"/>
          <w:szCs w:val="28"/>
        </w:rPr>
        <w:t>;</w:t>
      </w:r>
    </w:p>
    <w:p w:rsidR="00BC31D7" w:rsidRDefault="00BC31D7" w:rsidP="00B43B74">
      <w:pPr>
        <w:pStyle w:val="a3"/>
        <w:numPr>
          <w:ilvl w:val="0"/>
          <w:numId w:val="27"/>
        </w:numPr>
        <w:tabs>
          <w:tab w:val="right" w:leader="dot" w:pos="9355"/>
        </w:tabs>
        <w:spacing w:after="0" w:line="360" w:lineRule="auto"/>
        <w:jc w:val="both"/>
        <w:rPr>
          <w:rFonts w:ascii="Times New Roman" w:hAnsi="Times New Roman" w:cs="Times New Roman"/>
          <w:sz w:val="28"/>
          <w:szCs w:val="28"/>
        </w:rPr>
      </w:pPr>
      <w:r w:rsidRPr="00BC31D7">
        <w:rPr>
          <w:rFonts w:ascii="Times New Roman" w:hAnsi="Times New Roman" w:cs="Times New Roman"/>
          <w:sz w:val="28"/>
          <w:szCs w:val="28"/>
        </w:rPr>
        <w:t>Oracle Programmer</w:t>
      </w:r>
      <w:r>
        <w:rPr>
          <w:rFonts w:ascii="Times New Roman" w:hAnsi="Times New Roman" w:cs="Times New Roman"/>
          <w:sz w:val="28"/>
          <w:szCs w:val="28"/>
        </w:rPr>
        <w:t xml:space="preserve"> – это отдельный встроенный продукт, который обеспечивает программный интерфейс для разработчика в любых продуктах </w:t>
      </w:r>
      <w:r>
        <w:rPr>
          <w:rFonts w:ascii="Times New Roman" w:hAnsi="Times New Roman" w:cs="Times New Roman"/>
          <w:sz w:val="28"/>
          <w:szCs w:val="28"/>
          <w:lang w:val="en-US"/>
        </w:rPr>
        <w:t>Oracle</w:t>
      </w:r>
      <w:r w:rsidRPr="00BC31D7">
        <w:rPr>
          <w:rFonts w:ascii="Times New Roman" w:hAnsi="Times New Roman" w:cs="Times New Roman"/>
          <w:sz w:val="28"/>
          <w:szCs w:val="28"/>
        </w:rPr>
        <w:t xml:space="preserve"> </w:t>
      </w:r>
      <w:r>
        <w:rPr>
          <w:rFonts w:ascii="Times New Roman" w:hAnsi="Times New Roman" w:cs="Times New Roman"/>
          <w:sz w:val="28"/>
          <w:szCs w:val="28"/>
          <w:lang w:val="en-US"/>
        </w:rPr>
        <w:t>Database</w:t>
      </w:r>
      <w:r>
        <w:rPr>
          <w:rFonts w:ascii="Times New Roman" w:hAnsi="Times New Roman" w:cs="Times New Roman"/>
          <w:sz w:val="28"/>
          <w:szCs w:val="28"/>
        </w:rPr>
        <w:t>.</w:t>
      </w:r>
    </w:p>
    <w:p w:rsidR="00BC31D7" w:rsidRPr="00BC31D7" w:rsidRDefault="00BC31D7" w:rsidP="00BC31D7">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Также присутствует огромное количество других встроенных компонентов и модулей, но здесь перечислены, на мой взгляд, более интересные из них. По причине совей надёжности, популярности и расширяемости была выбрана именно СУБД </w:t>
      </w:r>
      <w:r>
        <w:rPr>
          <w:rFonts w:ascii="Times New Roman" w:hAnsi="Times New Roman" w:cs="Times New Roman"/>
          <w:sz w:val="28"/>
          <w:szCs w:val="28"/>
          <w:lang w:val="en-US"/>
        </w:rPr>
        <w:t>Oracle</w:t>
      </w:r>
      <w:r>
        <w:rPr>
          <w:rFonts w:ascii="Times New Roman" w:hAnsi="Times New Roman" w:cs="Times New Roman"/>
          <w:sz w:val="28"/>
          <w:szCs w:val="28"/>
        </w:rPr>
        <w:t>.</w:t>
      </w:r>
    </w:p>
    <w:p w:rsidR="00824AF0" w:rsidRPr="008E6251" w:rsidRDefault="00824AF0" w:rsidP="001C30EC">
      <w:pPr>
        <w:tabs>
          <w:tab w:val="right" w:leader="dot" w:pos="9355"/>
        </w:tabs>
        <w:spacing w:after="0" w:line="360" w:lineRule="auto"/>
        <w:ind w:firstLine="709"/>
        <w:jc w:val="both"/>
        <w:rPr>
          <w:rFonts w:ascii="Times New Roman" w:hAnsi="Times New Roman" w:cs="Times New Roman"/>
          <w:sz w:val="28"/>
          <w:szCs w:val="28"/>
        </w:rPr>
      </w:pPr>
      <w:r w:rsidRPr="00824AF0">
        <w:rPr>
          <w:rFonts w:ascii="Times New Roman" w:hAnsi="Times New Roman" w:cs="Times New Roman"/>
          <w:b/>
          <w:sz w:val="28"/>
          <w:szCs w:val="28"/>
        </w:rPr>
        <w:t>Фреймворк</w:t>
      </w:r>
      <w:r w:rsidRPr="008E6251">
        <w:rPr>
          <w:rFonts w:ascii="Times New Roman" w:hAnsi="Times New Roman" w:cs="Times New Roman"/>
          <w:sz w:val="28"/>
          <w:szCs w:val="28"/>
        </w:rPr>
        <w:t xml:space="preserve"> – </w:t>
      </w:r>
      <w:r w:rsidR="001C30EC">
        <w:rPr>
          <w:rFonts w:ascii="Times New Roman" w:hAnsi="Times New Roman" w:cs="Times New Roman"/>
          <w:sz w:val="28"/>
          <w:szCs w:val="28"/>
        </w:rPr>
        <w:t xml:space="preserve">как уже было описано ранее, в пункте 1.3, это набор некоторых библиотек, которые обеспечивают автоматизации постоянно повторяющихся процессов в рамках разрабатываемого приложения или программы. В рамках разрабатываемого мобильного приложения будут применяться следующие фреймворки: Spring, </w:t>
      </w:r>
      <w:r w:rsidR="001C30EC" w:rsidRPr="001C30EC">
        <w:rPr>
          <w:rFonts w:ascii="Times New Roman" w:hAnsi="Times New Roman" w:cs="Times New Roman"/>
          <w:sz w:val="28"/>
          <w:szCs w:val="28"/>
        </w:rPr>
        <w:t>Maven</w:t>
      </w:r>
      <w:r w:rsidR="001C30EC">
        <w:rPr>
          <w:rFonts w:ascii="Times New Roman" w:hAnsi="Times New Roman" w:cs="Times New Roman"/>
          <w:sz w:val="28"/>
          <w:szCs w:val="28"/>
        </w:rPr>
        <w:t xml:space="preserve">, </w:t>
      </w:r>
      <w:r w:rsidR="001C30EC" w:rsidRPr="001C30EC">
        <w:rPr>
          <w:rFonts w:ascii="Times New Roman" w:hAnsi="Times New Roman" w:cs="Times New Roman"/>
          <w:sz w:val="28"/>
          <w:szCs w:val="28"/>
        </w:rPr>
        <w:t>Hibernate</w:t>
      </w:r>
      <w:r w:rsidR="001C30EC">
        <w:rPr>
          <w:rFonts w:ascii="Times New Roman" w:hAnsi="Times New Roman" w:cs="Times New Roman"/>
          <w:sz w:val="28"/>
          <w:szCs w:val="28"/>
        </w:rPr>
        <w:t xml:space="preserve">, </w:t>
      </w:r>
      <w:r w:rsidR="00596838" w:rsidRPr="008C1DAB">
        <w:rPr>
          <w:rFonts w:ascii="Times New Roman" w:hAnsi="Times New Roman" w:cs="Times New Roman"/>
          <w:sz w:val="28"/>
          <w:szCs w:val="28"/>
          <w:lang w:val="en-US"/>
        </w:rPr>
        <w:t>Jac</w:t>
      </w:r>
      <w:r w:rsidR="00596838">
        <w:rPr>
          <w:rFonts w:ascii="Times New Roman" w:hAnsi="Times New Roman" w:cs="Times New Roman"/>
          <w:sz w:val="28"/>
          <w:szCs w:val="28"/>
          <w:lang w:val="en-US"/>
        </w:rPr>
        <w:t>k</w:t>
      </w:r>
      <w:r w:rsidR="00596838" w:rsidRPr="008C1DAB">
        <w:rPr>
          <w:rFonts w:ascii="Times New Roman" w:hAnsi="Times New Roman" w:cs="Times New Roman"/>
          <w:sz w:val="28"/>
          <w:szCs w:val="28"/>
          <w:lang w:val="en-US"/>
        </w:rPr>
        <w:t>son</w:t>
      </w:r>
      <w:r w:rsidR="00596838">
        <w:rPr>
          <w:rFonts w:ascii="Times New Roman" w:hAnsi="Times New Roman" w:cs="Times New Roman"/>
          <w:sz w:val="28"/>
          <w:szCs w:val="28"/>
        </w:rPr>
        <w:t>,</w:t>
      </w:r>
      <w:r w:rsidR="00596838" w:rsidRPr="001C30EC">
        <w:rPr>
          <w:rFonts w:ascii="Times New Roman" w:hAnsi="Times New Roman" w:cs="Times New Roman"/>
          <w:sz w:val="28"/>
          <w:szCs w:val="28"/>
        </w:rPr>
        <w:t xml:space="preserve"> </w:t>
      </w:r>
      <w:r w:rsidR="001C30EC" w:rsidRPr="001C30EC">
        <w:rPr>
          <w:rFonts w:ascii="Times New Roman" w:hAnsi="Times New Roman" w:cs="Times New Roman"/>
          <w:sz w:val="28"/>
          <w:szCs w:val="28"/>
        </w:rPr>
        <w:t>HTTP Client</w:t>
      </w:r>
      <w:r w:rsidR="001C30EC">
        <w:rPr>
          <w:rFonts w:ascii="Times New Roman" w:hAnsi="Times New Roman" w:cs="Times New Roman"/>
          <w:sz w:val="28"/>
          <w:szCs w:val="28"/>
        </w:rPr>
        <w:t>. Ниже присутствует краткое описание и назначение каждого из перечисленных:</w:t>
      </w:r>
    </w:p>
    <w:p w:rsidR="008C1DAB" w:rsidRPr="008C1DAB" w:rsidRDefault="008C1DAB" w:rsidP="00B43B74">
      <w:pPr>
        <w:pStyle w:val="a3"/>
        <w:numPr>
          <w:ilvl w:val="0"/>
          <w:numId w:val="28"/>
        </w:numPr>
        <w:tabs>
          <w:tab w:val="right" w:leader="dot" w:pos="9355"/>
        </w:tabs>
        <w:spacing w:after="0" w:line="360" w:lineRule="auto"/>
        <w:jc w:val="both"/>
        <w:rPr>
          <w:rFonts w:ascii="Times New Roman" w:hAnsi="Times New Roman" w:cs="Times New Roman"/>
          <w:sz w:val="28"/>
          <w:szCs w:val="28"/>
        </w:rPr>
      </w:pPr>
      <w:r w:rsidRPr="008C1DAB">
        <w:rPr>
          <w:rFonts w:ascii="Times New Roman" w:hAnsi="Times New Roman" w:cs="Times New Roman"/>
          <w:sz w:val="28"/>
          <w:szCs w:val="28"/>
          <w:lang w:val="en-US"/>
        </w:rPr>
        <w:t>Hibernate</w:t>
      </w:r>
      <w:r w:rsidRPr="008C1DAB">
        <w:rPr>
          <w:rFonts w:ascii="Times New Roman" w:hAnsi="Times New Roman" w:cs="Times New Roman"/>
          <w:sz w:val="28"/>
          <w:szCs w:val="28"/>
        </w:rPr>
        <w:t xml:space="preserve"> – это фреймворк, обеспечивающий связку реляционной базы данных, в нашем случае это </w:t>
      </w:r>
      <w:r w:rsidRPr="008C1DAB">
        <w:rPr>
          <w:rFonts w:ascii="Times New Roman" w:hAnsi="Times New Roman" w:cs="Times New Roman"/>
          <w:sz w:val="28"/>
          <w:szCs w:val="28"/>
          <w:lang w:val="en-US"/>
        </w:rPr>
        <w:t>Oracle</w:t>
      </w:r>
      <w:r w:rsidRPr="008C1DAB">
        <w:rPr>
          <w:rFonts w:ascii="Times New Roman" w:hAnsi="Times New Roman" w:cs="Times New Roman"/>
          <w:sz w:val="28"/>
          <w:szCs w:val="28"/>
        </w:rPr>
        <w:t xml:space="preserve"> </w:t>
      </w:r>
      <w:r w:rsidRPr="008C1DAB">
        <w:rPr>
          <w:rFonts w:ascii="Times New Roman" w:hAnsi="Times New Roman" w:cs="Times New Roman"/>
          <w:sz w:val="28"/>
          <w:szCs w:val="28"/>
          <w:lang w:val="en-US"/>
        </w:rPr>
        <w:t>Database</w:t>
      </w:r>
      <w:r w:rsidRPr="008C1DAB">
        <w:rPr>
          <w:rFonts w:ascii="Times New Roman" w:hAnsi="Times New Roman" w:cs="Times New Roman"/>
          <w:sz w:val="28"/>
          <w:szCs w:val="28"/>
        </w:rPr>
        <w:t xml:space="preserve">, с объектно-ориентированным языком программирования, для нас таким является </w:t>
      </w:r>
      <w:r w:rsidRPr="008C1DAB">
        <w:rPr>
          <w:rFonts w:ascii="Times New Roman" w:hAnsi="Times New Roman" w:cs="Times New Roman"/>
          <w:sz w:val="28"/>
          <w:szCs w:val="28"/>
          <w:lang w:val="en-US"/>
        </w:rPr>
        <w:t>Java</w:t>
      </w:r>
      <w:r w:rsidRPr="008C1DAB">
        <w:rPr>
          <w:rFonts w:ascii="Times New Roman" w:hAnsi="Times New Roman" w:cs="Times New Roman"/>
          <w:sz w:val="28"/>
          <w:szCs w:val="28"/>
        </w:rPr>
        <w:t xml:space="preserve">. Данный фреймворк является весьма популярным в настоящее время, но основная причина его использование – это надёжная и прозрачная работа с описанием подключаемой СУБД. </w:t>
      </w:r>
      <w:r>
        <w:rPr>
          <w:rFonts w:ascii="Times New Roman" w:hAnsi="Times New Roman" w:cs="Times New Roman"/>
          <w:sz w:val="28"/>
          <w:szCs w:val="28"/>
          <w:lang w:val="en-US"/>
        </w:rPr>
        <w:t>Hibernate</w:t>
      </w:r>
      <w:r w:rsidRPr="008C1DAB">
        <w:rPr>
          <w:rFonts w:ascii="Times New Roman" w:hAnsi="Times New Roman" w:cs="Times New Roman"/>
          <w:sz w:val="28"/>
          <w:szCs w:val="28"/>
        </w:rPr>
        <w:t xml:space="preserve"> </w:t>
      </w:r>
      <w:r>
        <w:rPr>
          <w:rFonts w:ascii="Times New Roman" w:hAnsi="Times New Roman" w:cs="Times New Roman"/>
          <w:sz w:val="28"/>
          <w:szCs w:val="28"/>
        </w:rPr>
        <w:t xml:space="preserve">максимально структурирован и понятен в использовании, позволяет без особых проблем и излишков кода связывать классы в </w:t>
      </w:r>
      <w:r>
        <w:rPr>
          <w:rFonts w:ascii="Times New Roman" w:hAnsi="Times New Roman" w:cs="Times New Roman"/>
          <w:sz w:val="28"/>
          <w:szCs w:val="28"/>
          <w:lang w:val="en-US"/>
        </w:rPr>
        <w:t>Java</w:t>
      </w:r>
      <w:r w:rsidRPr="008C1DAB">
        <w:rPr>
          <w:rFonts w:ascii="Times New Roman" w:hAnsi="Times New Roman" w:cs="Times New Roman"/>
          <w:sz w:val="28"/>
          <w:szCs w:val="28"/>
        </w:rPr>
        <w:t xml:space="preserve"> </w:t>
      </w:r>
      <w:r>
        <w:rPr>
          <w:rFonts w:ascii="Times New Roman" w:hAnsi="Times New Roman" w:cs="Times New Roman"/>
          <w:sz w:val="28"/>
          <w:szCs w:val="28"/>
          <w:lang w:val="en-US"/>
        </w:rPr>
        <w:t>c</w:t>
      </w:r>
      <w:r w:rsidRPr="008C1DAB">
        <w:rPr>
          <w:rFonts w:ascii="Times New Roman" w:hAnsi="Times New Roman" w:cs="Times New Roman"/>
          <w:sz w:val="28"/>
          <w:szCs w:val="28"/>
        </w:rPr>
        <w:t xml:space="preserve"> </w:t>
      </w:r>
      <w:r>
        <w:rPr>
          <w:rFonts w:ascii="Times New Roman" w:hAnsi="Times New Roman" w:cs="Times New Roman"/>
          <w:sz w:val="28"/>
          <w:szCs w:val="28"/>
        </w:rPr>
        <w:t xml:space="preserve">сущностями из СУБД. Также особенностью этого фреймворка является автоматическая генерация запросов при работе с СУБД, что позволяет работать только в рамках классов и методов в них, не переходя на </w:t>
      </w:r>
      <w:r>
        <w:rPr>
          <w:rFonts w:ascii="Times New Roman" w:hAnsi="Times New Roman" w:cs="Times New Roman"/>
          <w:sz w:val="28"/>
          <w:szCs w:val="28"/>
          <w:lang w:val="en-US"/>
        </w:rPr>
        <w:t>SQL</w:t>
      </w:r>
      <w:r w:rsidRPr="008C1DAB">
        <w:rPr>
          <w:rFonts w:ascii="Times New Roman" w:hAnsi="Times New Roman" w:cs="Times New Roman"/>
          <w:sz w:val="28"/>
          <w:szCs w:val="28"/>
        </w:rPr>
        <w:t xml:space="preserve"> </w:t>
      </w:r>
      <w:r>
        <w:rPr>
          <w:rFonts w:ascii="Times New Roman" w:hAnsi="Times New Roman" w:cs="Times New Roman"/>
          <w:sz w:val="28"/>
          <w:szCs w:val="28"/>
        </w:rPr>
        <w:t>скрипты.</w:t>
      </w:r>
    </w:p>
    <w:p w:rsidR="00CA02FD" w:rsidRPr="00412020" w:rsidRDefault="00CA02FD" w:rsidP="00B43B74">
      <w:pPr>
        <w:pStyle w:val="a3"/>
        <w:numPr>
          <w:ilvl w:val="0"/>
          <w:numId w:val="28"/>
        </w:numPr>
        <w:tabs>
          <w:tab w:val="right" w:leader="dot" w:pos="9355"/>
        </w:tabs>
        <w:spacing w:after="0" w:line="360" w:lineRule="auto"/>
        <w:jc w:val="both"/>
        <w:rPr>
          <w:rFonts w:ascii="Times New Roman" w:hAnsi="Times New Roman" w:cs="Times New Roman"/>
          <w:sz w:val="28"/>
          <w:szCs w:val="28"/>
        </w:rPr>
      </w:pPr>
      <w:r w:rsidRPr="008C1DAB">
        <w:rPr>
          <w:rFonts w:ascii="Times New Roman" w:hAnsi="Times New Roman" w:cs="Times New Roman"/>
          <w:sz w:val="28"/>
          <w:szCs w:val="28"/>
          <w:lang w:val="en-US"/>
        </w:rPr>
        <w:t>Maven</w:t>
      </w:r>
      <w:r w:rsidR="00824AF0" w:rsidRPr="00412020">
        <w:rPr>
          <w:rFonts w:ascii="Times New Roman" w:hAnsi="Times New Roman" w:cs="Times New Roman"/>
          <w:sz w:val="28"/>
          <w:szCs w:val="28"/>
        </w:rPr>
        <w:t xml:space="preserve"> </w:t>
      </w:r>
      <w:r w:rsidR="00412020" w:rsidRPr="00412020">
        <w:rPr>
          <w:rFonts w:ascii="Times New Roman" w:hAnsi="Times New Roman" w:cs="Times New Roman"/>
          <w:sz w:val="28"/>
          <w:szCs w:val="28"/>
        </w:rPr>
        <w:t>–</w:t>
      </w:r>
      <w:r w:rsidR="008C1DAB" w:rsidRPr="00412020">
        <w:rPr>
          <w:rFonts w:ascii="Times New Roman" w:hAnsi="Times New Roman" w:cs="Times New Roman"/>
          <w:sz w:val="28"/>
          <w:szCs w:val="28"/>
        </w:rPr>
        <w:t xml:space="preserve"> </w:t>
      </w:r>
      <w:r w:rsidR="00412020">
        <w:rPr>
          <w:rFonts w:ascii="Times New Roman" w:hAnsi="Times New Roman" w:cs="Times New Roman"/>
          <w:sz w:val="28"/>
          <w:szCs w:val="28"/>
        </w:rPr>
        <w:t xml:space="preserve">данный фреймворк необходим для автоматизации сборки проектов на основе описания структуры в файлах на основе языка </w:t>
      </w:r>
      <w:r w:rsidR="00412020">
        <w:rPr>
          <w:rFonts w:ascii="Times New Roman" w:hAnsi="Times New Roman" w:cs="Times New Roman"/>
          <w:sz w:val="28"/>
          <w:szCs w:val="28"/>
          <w:lang w:val="en-US"/>
        </w:rPr>
        <w:t>POM</w:t>
      </w:r>
      <w:r w:rsidR="00412020" w:rsidRPr="00412020">
        <w:rPr>
          <w:rFonts w:ascii="Times New Roman" w:hAnsi="Times New Roman" w:cs="Times New Roman"/>
          <w:sz w:val="28"/>
          <w:szCs w:val="28"/>
        </w:rPr>
        <w:t xml:space="preserve"> </w:t>
      </w:r>
      <w:r w:rsidR="00412020">
        <w:rPr>
          <w:rFonts w:ascii="Times New Roman" w:hAnsi="Times New Roman" w:cs="Times New Roman"/>
          <w:sz w:val="28"/>
          <w:szCs w:val="28"/>
        </w:rPr>
        <w:t xml:space="preserve">из подмножества </w:t>
      </w:r>
      <w:r w:rsidR="00412020">
        <w:rPr>
          <w:rFonts w:ascii="Times New Roman" w:hAnsi="Times New Roman" w:cs="Times New Roman"/>
          <w:sz w:val="28"/>
          <w:szCs w:val="28"/>
          <w:lang w:val="en-US"/>
        </w:rPr>
        <w:t>XML</w:t>
      </w:r>
      <w:r w:rsidR="00412020">
        <w:rPr>
          <w:rFonts w:ascii="Times New Roman" w:hAnsi="Times New Roman" w:cs="Times New Roman"/>
          <w:sz w:val="28"/>
          <w:szCs w:val="28"/>
        </w:rPr>
        <w:t>.</w:t>
      </w:r>
    </w:p>
    <w:p w:rsidR="001C30EC" w:rsidRPr="00B53F9D" w:rsidRDefault="001C30EC" w:rsidP="00B43B74">
      <w:pPr>
        <w:pStyle w:val="a3"/>
        <w:numPr>
          <w:ilvl w:val="0"/>
          <w:numId w:val="28"/>
        </w:numPr>
        <w:tabs>
          <w:tab w:val="right" w:leader="dot" w:pos="9355"/>
        </w:tabs>
        <w:spacing w:after="0" w:line="360" w:lineRule="auto"/>
        <w:jc w:val="both"/>
        <w:rPr>
          <w:rFonts w:ascii="Times New Roman" w:hAnsi="Times New Roman" w:cs="Times New Roman"/>
          <w:sz w:val="28"/>
          <w:szCs w:val="28"/>
        </w:rPr>
      </w:pPr>
      <w:r w:rsidRPr="008C1DAB">
        <w:rPr>
          <w:rFonts w:ascii="Times New Roman" w:hAnsi="Times New Roman" w:cs="Times New Roman"/>
          <w:sz w:val="28"/>
          <w:szCs w:val="28"/>
          <w:lang w:val="en-US"/>
        </w:rPr>
        <w:lastRenderedPageBreak/>
        <w:t>Jac</w:t>
      </w:r>
      <w:r w:rsidR="00B53F9D">
        <w:rPr>
          <w:rFonts w:ascii="Times New Roman" w:hAnsi="Times New Roman" w:cs="Times New Roman"/>
          <w:sz w:val="28"/>
          <w:szCs w:val="28"/>
          <w:lang w:val="en-US"/>
        </w:rPr>
        <w:t>k</w:t>
      </w:r>
      <w:r w:rsidRPr="008C1DAB">
        <w:rPr>
          <w:rFonts w:ascii="Times New Roman" w:hAnsi="Times New Roman" w:cs="Times New Roman"/>
          <w:sz w:val="28"/>
          <w:szCs w:val="28"/>
          <w:lang w:val="en-US"/>
        </w:rPr>
        <w:t>son</w:t>
      </w:r>
      <w:r w:rsidR="008C1DAB" w:rsidRPr="00B53F9D">
        <w:rPr>
          <w:rFonts w:ascii="Times New Roman" w:hAnsi="Times New Roman" w:cs="Times New Roman"/>
          <w:sz w:val="28"/>
          <w:szCs w:val="28"/>
        </w:rPr>
        <w:t xml:space="preserve"> - </w:t>
      </w:r>
      <w:r w:rsidR="00B53F9D" w:rsidRPr="00B53F9D">
        <w:rPr>
          <w:rFonts w:ascii="Times New Roman" w:hAnsi="Times New Roman" w:cs="Times New Roman"/>
          <w:sz w:val="28"/>
          <w:szCs w:val="28"/>
        </w:rPr>
        <w:t>это высокопроизводительный процессор JSON для Java</w:t>
      </w:r>
      <w:r w:rsidR="00B53F9D">
        <w:rPr>
          <w:rFonts w:ascii="Times New Roman" w:hAnsi="Times New Roman" w:cs="Times New Roman"/>
          <w:sz w:val="28"/>
          <w:szCs w:val="28"/>
        </w:rPr>
        <w:t>;</w:t>
      </w:r>
    </w:p>
    <w:p w:rsidR="001C30EC" w:rsidRPr="00B53F9D" w:rsidRDefault="001C30EC" w:rsidP="00B43B74">
      <w:pPr>
        <w:pStyle w:val="a3"/>
        <w:numPr>
          <w:ilvl w:val="0"/>
          <w:numId w:val="28"/>
        </w:numPr>
        <w:tabs>
          <w:tab w:val="right" w:leader="dot" w:pos="9355"/>
        </w:tabs>
        <w:spacing w:after="0" w:line="360" w:lineRule="auto"/>
        <w:jc w:val="both"/>
        <w:rPr>
          <w:rFonts w:ascii="Times New Roman" w:hAnsi="Times New Roman" w:cs="Times New Roman"/>
          <w:sz w:val="28"/>
          <w:szCs w:val="28"/>
        </w:rPr>
      </w:pPr>
      <w:r w:rsidRPr="008C1DAB">
        <w:rPr>
          <w:rFonts w:ascii="Times New Roman" w:hAnsi="Times New Roman" w:cs="Times New Roman"/>
          <w:sz w:val="28"/>
          <w:szCs w:val="28"/>
          <w:lang w:val="en-US"/>
        </w:rPr>
        <w:t>Spring</w:t>
      </w:r>
      <w:r w:rsidRPr="00B53F9D">
        <w:rPr>
          <w:rFonts w:ascii="Times New Roman" w:hAnsi="Times New Roman" w:cs="Times New Roman"/>
          <w:sz w:val="28"/>
          <w:szCs w:val="28"/>
        </w:rPr>
        <w:t xml:space="preserve"> </w:t>
      </w:r>
      <w:r w:rsidR="00B53F9D" w:rsidRPr="00B53F9D">
        <w:rPr>
          <w:rFonts w:ascii="Times New Roman" w:hAnsi="Times New Roman" w:cs="Times New Roman"/>
          <w:sz w:val="28"/>
          <w:szCs w:val="28"/>
          <w:lang w:val="en-US"/>
        </w:rPr>
        <w:t>Framework</w:t>
      </w:r>
      <w:r w:rsidR="00B53F9D" w:rsidRPr="00B53F9D">
        <w:rPr>
          <w:rFonts w:ascii="Times New Roman" w:hAnsi="Times New Roman" w:cs="Times New Roman"/>
          <w:sz w:val="28"/>
          <w:szCs w:val="28"/>
        </w:rPr>
        <w:t xml:space="preserve"> –</w:t>
      </w:r>
      <w:r w:rsidRPr="00B53F9D">
        <w:rPr>
          <w:rFonts w:ascii="Times New Roman" w:hAnsi="Times New Roman" w:cs="Times New Roman"/>
          <w:sz w:val="28"/>
          <w:szCs w:val="28"/>
        </w:rPr>
        <w:t xml:space="preserve"> </w:t>
      </w:r>
      <w:r w:rsidR="00B53F9D">
        <w:rPr>
          <w:rFonts w:ascii="Times New Roman" w:hAnsi="Times New Roman" w:cs="Times New Roman"/>
          <w:sz w:val="28"/>
          <w:szCs w:val="28"/>
        </w:rPr>
        <w:t xml:space="preserve">это универсальный фреймворк с открытым кодом для </w:t>
      </w:r>
      <w:r w:rsidR="00B53F9D">
        <w:rPr>
          <w:rFonts w:ascii="Times New Roman" w:hAnsi="Times New Roman" w:cs="Times New Roman"/>
          <w:sz w:val="28"/>
          <w:szCs w:val="28"/>
          <w:lang w:val="en-US"/>
        </w:rPr>
        <w:t>Java</w:t>
      </w:r>
      <w:r w:rsidR="00B53F9D" w:rsidRPr="00B53F9D">
        <w:rPr>
          <w:rFonts w:ascii="Times New Roman" w:hAnsi="Times New Roman" w:cs="Times New Roman"/>
          <w:sz w:val="28"/>
          <w:szCs w:val="28"/>
        </w:rPr>
        <w:t xml:space="preserve">, </w:t>
      </w:r>
      <w:r w:rsidR="00B53F9D">
        <w:rPr>
          <w:rFonts w:ascii="Times New Roman" w:hAnsi="Times New Roman" w:cs="Times New Roman"/>
          <w:sz w:val="28"/>
          <w:szCs w:val="28"/>
        </w:rPr>
        <w:t xml:space="preserve">который обеспечивает архитектуру </w:t>
      </w:r>
      <w:r w:rsidR="00B53F9D" w:rsidRPr="00B53F9D">
        <w:rPr>
          <w:rFonts w:ascii="Times New Roman" w:hAnsi="Times New Roman" w:cs="Times New Roman"/>
          <w:sz w:val="28"/>
          <w:szCs w:val="28"/>
        </w:rPr>
        <w:t>Модель – Отображение – Контроллер</w:t>
      </w:r>
      <w:r w:rsidR="007957E8">
        <w:rPr>
          <w:rFonts w:ascii="Times New Roman" w:hAnsi="Times New Roman" w:cs="Times New Roman"/>
          <w:sz w:val="28"/>
          <w:szCs w:val="28"/>
        </w:rPr>
        <w:t>;</w:t>
      </w:r>
    </w:p>
    <w:p w:rsidR="001C30EC" w:rsidRDefault="001C30EC" w:rsidP="00B43B74">
      <w:pPr>
        <w:pStyle w:val="a3"/>
        <w:numPr>
          <w:ilvl w:val="0"/>
          <w:numId w:val="28"/>
        </w:numPr>
        <w:tabs>
          <w:tab w:val="right" w:leader="dot" w:pos="9355"/>
        </w:tabs>
        <w:spacing w:after="0" w:line="360" w:lineRule="auto"/>
        <w:jc w:val="both"/>
        <w:rPr>
          <w:rFonts w:ascii="Times New Roman" w:hAnsi="Times New Roman" w:cs="Times New Roman"/>
          <w:sz w:val="28"/>
          <w:szCs w:val="28"/>
        </w:rPr>
      </w:pPr>
      <w:r w:rsidRPr="008C1DAB">
        <w:rPr>
          <w:rFonts w:ascii="Times New Roman" w:hAnsi="Times New Roman" w:cs="Times New Roman"/>
          <w:sz w:val="28"/>
          <w:szCs w:val="28"/>
          <w:lang w:val="en-US"/>
        </w:rPr>
        <w:t>HTTP</w:t>
      </w:r>
      <w:r w:rsidRPr="00B53F9D">
        <w:rPr>
          <w:rFonts w:ascii="Times New Roman" w:hAnsi="Times New Roman" w:cs="Times New Roman"/>
          <w:sz w:val="28"/>
          <w:szCs w:val="28"/>
        </w:rPr>
        <w:t xml:space="preserve"> </w:t>
      </w:r>
      <w:r w:rsidRPr="008C1DAB">
        <w:rPr>
          <w:rFonts w:ascii="Times New Roman" w:hAnsi="Times New Roman" w:cs="Times New Roman"/>
          <w:sz w:val="28"/>
          <w:szCs w:val="28"/>
          <w:lang w:val="en-US"/>
        </w:rPr>
        <w:t>Client</w:t>
      </w:r>
      <w:r w:rsidR="008C1DAB" w:rsidRPr="00B53F9D">
        <w:rPr>
          <w:rFonts w:ascii="Times New Roman" w:hAnsi="Times New Roman" w:cs="Times New Roman"/>
          <w:sz w:val="28"/>
          <w:szCs w:val="28"/>
        </w:rPr>
        <w:t xml:space="preserve"> </w:t>
      </w:r>
      <w:r w:rsidR="00B53F9D">
        <w:rPr>
          <w:rFonts w:ascii="Times New Roman" w:hAnsi="Times New Roman" w:cs="Times New Roman"/>
          <w:sz w:val="28"/>
          <w:szCs w:val="28"/>
        </w:rPr>
        <w:t>–</w:t>
      </w:r>
      <w:r w:rsidR="008C1DAB" w:rsidRPr="00B53F9D">
        <w:rPr>
          <w:rFonts w:ascii="Times New Roman" w:hAnsi="Times New Roman" w:cs="Times New Roman"/>
          <w:sz w:val="28"/>
          <w:szCs w:val="28"/>
        </w:rPr>
        <w:t xml:space="preserve"> </w:t>
      </w:r>
      <w:r w:rsidR="00B53F9D">
        <w:rPr>
          <w:rFonts w:ascii="Times New Roman" w:hAnsi="Times New Roman" w:cs="Times New Roman"/>
          <w:sz w:val="28"/>
          <w:szCs w:val="28"/>
        </w:rPr>
        <w:t>данный фреймворк/библиотека разработана</w:t>
      </w:r>
      <w:r w:rsidR="00B53F9D" w:rsidRPr="00B53F9D">
        <w:rPr>
          <w:rFonts w:ascii="Times New Roman" w:hAnsi="Times New Roman" w:cs="Times New Roman"/>
          <w:sz w:val="28"/>
          <w:szCs w:val="28"/>
        </w:rPr>
        <w:t xml:space="preserve"> компанией Oracle</w:t>
      </w:r>
      <w:r w:rsidR="00B53F9D">
        <w:rPr>
          <w:rFonts w:ascii="Times New Roman" w:hAnsi="Times New Roman" w:cs="Times New Roman"/>
          <w:sz w:val="28"/>
          <w:szCs w:val="28"/>
        </w:rPr>
        <w:t xml:space="preserve"> для использования в рамках</w:t>
      </w:r>
      <w:r w:rsidR="00B53F9D" w:rsidRPr="00B53F9D">
        <w:rPr>
          <w:rFonts w:ascii="Times New Roman" w:hAnsi="Times New Roman" w:cs="Times New Roman"/>
          <w:sz w:val="28"/>
          <w:szCs w:val="28"/>
        </w:rPr>
        <w:t xml:space="preserve"> отправки и обработки HTTP запросов</w:t>
      </w:r>
      <w:r w:rsidR="007957E8">
        <w:rPr>
          <w:rFonts w:ascii="Times New Roman" w:hAnsi="Times New Roman" w:cs="Times New Roman"/>
          <w:sz w:val="28"/>
          <w:szCs w:val="28"/>
        </w:rPr>
        <w:t>;</w:t>
      </w:r>
    </w:p>
    <w:p w:rsidR="007957E8" w:rsidRPr="00B53F9D" w:rsidRDefault="007957E8" w:rsidP="00B43B74">
      <w:pPr>
        <w:pStyle w:val="a3"/>
        <w:numPr>
          <w:ilvl w:val="0"/>
          <w:numId w:val="28"/>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Retrofit</w:t>
      </w:r>
      <w:r w:rsidRPr="007957E8">
        <w:rPr>
          <w:rFonts w:ascii="Times New Roman" w:hAnsi="Times New Roman" w:cs="Times New Roman"/>
          <w:sz w:val="28"/>
          <w:szCs w:val="28"/>
        </w:rPr>
        <w:t xml:space="preserve">2 – </w:t>
      </w:r>
      <w:r>
        <w:rPr>
          <w:rFonts w:ascii="Times New Roman" w:hAnsi="Times New Roman" w:cs="Times New Roman"/>
          <w:sz w:val="28"/>
          <w:szCs w:val="28"/>
        </w:rPr>
        <w:t xml:space="preserve">безопасный </w:t>
      </w:r>
      <w:r>
        <w:rPr>
          <w:rFonts w:ascii="Times New Roman" w:hAnsi="Times New Roman" w:cs="Times New Roman"/>
          <w:sz w:val="28"/>
          <w:szCs w:val="28"/>
          <w:lang w:val="en-US"/>
        </w:rPr>
        <w:t>HTTP</w:t>
      </w:r>
      <w:r w:rsidRPr="007957E8">
        <w:rPr>
          <w:rFonts w:ascii="Times New Roman" w:hAnsi="Times New Roman" w:cs="Times New Roman"/>
          <w:sz w:val="28"/>
          <w:szCs w:val="28"/>
        </w:rPr>
        <w:t>-</w:t>
      </w:r>
      <w:r>
        <w:rPr>
          <w:rFonts w:ascii="Times New Roman" w:hAnsi="Times New Roman" w:cs="Times New Roman"/>
          <w:sz w:val="28"/>
          <w:szCs w:val="28"/>
        </w:rPr>
        <w:t xml:space="preserve">клиент для </w:t>
      </w:r>
      <w:r>
        <w:rPr>
          <w:rFonts w:ascii="Times New Roman" w:hAnsi="Times New Roman" w:cs="Times New Roman"/>
          <w:sz w:val="28"/>
          <w:szCs w:val="28"/>
          <w:lang w:val="en-US"/>
        </w:rPr>
        <w:t>Android</w:t>
      </w:r>
      <w:r w:rsidRPr="007957E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Java</w:t>
      </w:r>
      <w:r w:rsidRPr="007957E8">
        <w:rPr>
          <w:rFonts w:ascii="Times New Roman" w:hAnsi="Times New Roman" w:cs="Times New Roman"/>
          <w:sz w:val="28"/>
          <w:szCs w:val="28"/>
        </w:rPr>
        <w:t xml:space="preserve">. </w:t>
      </w:r>
      <w:r>
        <w:rPr>
          <w:rFonts w:ascii="Times New Roman" w:hAnsi="Times New Roman" w:cs="Times New Roman"/>
          <w:sz w:val="28"/>
          <w:szCs w:val="28"/>
        </w:rPr>
        <w:t xml:space="preserve">Является важным элементом для работы с </w:t>
      </w:r>
      <w:r>
        <w:rPr>
          <w:rFonts w:ascii="Times New Roman" w:hAnsi="Times New Roman" w:cs="Times New Roman"/>
          <w:sz w:val="28"/>
          <w:szCs w:val="28"/>
          <w:lang w:val="en-US"/>
        </w:rPr>
        <w:t>API</w:t>
      </w:r>
      <w:r w:rsidRPr="007957E8">
        <w:rPr>
          <w:rFonts w:ascii="Times New Roman" w:hAnsi="Times New Roman" w:cs="Times New Roman"/>
          <w:sz w:val="28"/>
          <w:szCs w:val="28"/>
        </w:rPr>
        <w:t>.</w:t>
      </w:r>
    </w:p>
    <w:p w:rsidR="00824AF0" w:rsidRDefault="00824AF0" w:rsidP="00824AF0">
      <w:pPr>
        <w:tabs>
          <w:tab w:val="right" w:leader="dot" w:pos="9355"/>
        </w:tabs>
        <w:spacing w:after="0" w:line="360" w:lineRule="auto"/>
        <w:ind w:firstLine="709"/>
        <w:jc w:val="both"/>
        <w:rPr>
          <w:rFonts w:ascii="Times New Roman" w:hAnsi="Times New Roman" w:cs="Times New Roman"/>
          <w:sz w:val="28"/>
          <w:szCs w:val="28"/>
        </w:rPr>
      </w:pPr>
      <w:r w:rsidRPr="00824AF0">
        <w:rPr>
          <w:rFonts w:ascii="Times New Roman" w:hAnsi="Times New Roman" w:cs="Times New Roman"/>
          <w:b/>
          <w:sz w:val="28"/>
          <w:szCs w:val="28"/>
          <w:lang w:val="en-US"/>
        </w:rPr>
        <w:t>API</w:t>
      </w:r>
      <w:r w:rsidRPr="008E6251">
        <w:rPr>
          <w:rFonts w:ascii="Times New Roman" w:hAnsi="Times New Roman" w:cs="Times New Roman"/>
          <w:sz w:val="28"/>
          <w:szCs w:val="28"/>
        </w:rPr>
        <w:t xml:space="preserve"> – </w:t>
      </w:r>
      <w:r w:rsidR="001C30EC">
        <w:rPr>
          <w:rFonts w:ascii="Times New Roman" w:hAnsi="Times New Roman" w:cs="Times New Roman"/>
          <w:sz w:val="28"/>
          <w:szCs w:val="28"/>
        </w:rPr>
        <w:t>как уже было описано ранее, в пункте 1.3, это</w:t>
      </w:r>
      <w:r w:rsidR="00CC078B" w:rsidRPr="00CC078B">
        <w:rPr>
          <w:rFonts w:ascii="Times New Roman" w:hAnsi="Times New Roman" w:cs="Times New Roman"/>
          <w:sz w:val="28"/>
          <w:szCs w:val="28"/>
        </w:rPr>
        <w:t xml:space="preserve"> </w:t>
      </w:r>
      <w:r w:rsidR="00CC078B">
        <w:rPr>
          <w:rFonts w:ascii="Times New Roman" w:hAnsi="Times New Roman" w:cs="Times New Roman"/>
          <w:sz w:val="28"/>
          <w:szCs w:val="28"/>
        </w:rPr>
        <w:t xml:space="preserve">набор програмно реализованных способов связи разных классов, функций, процедур и т.д. с другими программами. В рамках мобильного приложения для планирования выполнения прыжков с парашютом, исходя из требований к функционалу приложения, будут использоваться </w:t>
      </w:r>
      <w:r w:rsidR="00CC078B">
        <w:rPr>
          <w:rFonts w:ascii="Times New Roman" w:hAnsi="Times New Roman" w:cs="Times New Roman"/>
          <w:sz w:val="28"/>
          <w:szCs w:val="28"/>
          <w:lang w:val="en-US"/>
        </w:rPr>
        <w:t>API</w:t>
      </w:r>
      <w:r w:rsidR="00CC078B" w:rsidRPr="00CC078B">
        <w:rPr>
          <w:rFonts w:ascii="Times New Roman" w:hAnsi="Times New Roman" w:cs="Times New Roman"/>
          <w:sz w:val="28"/>
          <w:szCs w:val="28"/>
        </w:rPr>
        <w:t xml:space="preserve"> </w:t>
      </w:r>
      <w:r w:rsidR="00CC078B">
        <w:rPr>
          <w:rFonts w:ascii="Times New Roman" w:hAnsi="Times New Roman" w:cs="Times New Roman"/>
          <w:sz w:val="28"/>
          <w:szCs w:val="28"/>
        </w:rPr>
        <w:t xml:space="preserve">с возможностью подключения модулей географической карты, с определением местоположения и поисковой системой, а также понадобится </w:t>
      </w:r>
      <w:r w:rsidR="00CC078B">
        <w:rPr>
          <w:rFonts w:ascii="Times New Roman" w:hAnsi="Times New Roman" w:cs="Times New Roman"/>
          <w:sz w:val="28"/>
          <w:szCs w:val="28"/>
          <w:lang w:val="en-US"/>
        </w:rPr>
        <w:t>API</w:t>
      </w:r>
      <w:r w:rsidR="00CC078B">
        <w:rPr>
          <w:rFonts w:ascii="Times New Roman" w:hAnsi="Times New Roman" w:cs="Times New Roman"/>
          <w:sz w:val="28"/>
          <w:szCs w:val="28"/>
        </w:rPr>
        <w:t xml:space="preserve"> погоды. Ниже представлено краткое описание модулей,</w:t>
      </w:r>
      <w:r w:rsidR="007A4066">
        <w:rPr>
          <w:rFonts w:ascii="Times New Roman" w:hAnsi="Times New Roman" w:cs="Times New Roman"/>
          <w:sz w:val="28"/>
          <w:szCs w:val="28"/>
        </w:rPr>
        <w:t xml:space="preserve"> используемых в моём приложении:</w:t>
      </w:r>
    </w:p>
    <w:p w:rsidR="007A4066" w:rsidRDefault="007A4066" w:rsidP="007A4066">
      <w:pPr>
        <w:tabs>
          <w:tab w:val="right" w:leader="dot" w:pos="9355"/>
        </w:tabs>
        <w:spacing w:after="0" w:line="360" w:lineRule="auto"/>
        <w:ind w:firstLine="709"/>
        <w:jc w:val="both"/>
        <w:rPr>
          <w:rFonts w:ascii="Times New Roman" w:hAnsi="Times New Roman" w:cs="Times New Roman"/>
          <w:sz w:val="28"/>
          <w:szCs w:val="28"/>
        </w:rPr>
      </w:pPr>
      <w:r w:rsidRPr="00702FFE">
        <w:rPr>
          <w:rFonts w:ascii="Times New Roman" w:hAnsi="Times New Roman" w:cs="Times New Roman"/>
          <w:sz w:val="28"/>
          <w:szCs w:val="28"/>
          <w:lang w:val="en-US"/>
        </w:rPr>
        <w:t>Google</w:t>
      </w:r>
      <w:r w:rsidRPr="00702FFE">
        <w:rPr>
          <w:rFonts w:ascii="Times New Roman" w:hAnsi="Times New Roman" w:cs="Times New Roman"/>
          <w:sz w:val="28"/>
          <w:szCs w:val="28"/>
        </w:rPr>
        <w:t xml:space="preserve"> </w:t>
      </w:r>
      <w:r w:rsidRPr="00702FFE">
        <w:rPr>
          <w:rFonts w:ascii="Times New Roman" w:hAnsi="Times New Roman" w:cs="Times New Roman"/>
          <w:sz w:val="28"/>
          <w:szCs w:val="28"/>
          <w:lang w:val="en-US"/>
        </w:rPr>
        <w:t>Map</w:t>
      </w:r>
      <w:r w:rsidRPr="00702FFE">
        <w:rPr>
          <w:rFonts w:ascii="Times New Roman" w:hAnsi="Times New Roman" w:cs="Times New Roman"/>
          <w:sz w:val="28"/>
          <w:szCs w:val="28"/>
        </w:rPr>
        <w:t xml:space="preserve"> </w:t>
      </w:r>
      <w:r w:rsidRPr="00702FFE">
        <w:rPr>
          <w:rFonts w:ascii="Times New Roman" w:hAnsi="Times New Roman" w:cs="Times New Roman"/>
          <w:sz w:val="28"/>
          <w:szCs w:val="28"/>
          <w:lang w:val="en-US"/>
        </w:rPr>
        <w:t>SDK</w:t>
      </w:r>
      <w:r w:rsidRPr="00702FFE">
        <w:rPr>
          <w:rFonts w:ascii="Times New Roman" w:hAnsi="Times New Roman" w:cs="Times New Roman"/>
          <w:sz w:val="28"/>
          <w:szCs w:val="28"/>
        </w:rPr>
        <w:t xml:space="preserve"> </w:t>
      </w:r>
      <w:r w:rsidRPr="00702FFE">
        <w:rPr>
          <w:rFonts w:ascii="Times New Roman" w:hAnsi="Times New Roman" w:cs="Times New Roman"/>
          <w:sz w:val="28"/>
          <w:szCs w:val="28"/>
          <w:lang w:val="en-US"/>
        </w:rPr>
        <w:t>for</w:t>
      </w:r>
      <w:r w:rsidRPr="00702FFE">
        <w:rPr>
          <w:rFonts w:ascii="Times New Roman" w:hAnsi="Times New Roman" w:cs="Times New Roman"/>
          <w:sz w:val="28"/>
          <w:szCs w:val="28"/>
        </w:rPr>
        <w:t xml:space="preserve"> </w:t>
      </w:r>
      <w:r w:rsidRPr="00702FFE">
        <w:rPr>
          <w:rFonts w:ascii="Times New Roman" w:hAnsi="Times New Roman" w:cs="Times New Roman"/>
          <w:sz w:val="28"/>
          <w:szCs w:val="28"/>
          <w:lang w:val="en-US"/>
        </w:rPr>
        <w:t>Android</w:t>
      </w:r>
      <w:r w:rsidRPr="007A4066">
        <w:rPr>
          <w:rFonts w:ascii="Times New Roman" w:hAnsi="Times New Roman" w:cs="Times New Roman"/>
          <w:sz w:val="28"/>
          <w:szCs w:val="28"/>
        </w:rPr>
        <w:t xml:space="preserve"> – </w:t>
      </w:r>
      <w:r>
        <w:rPr>
          <w:rFonts w:ascii="Times New Roman" w:hAnsi="Times New Roman" w:cs="Times New Roman"/>
          <w:sz w:val="28"/>
          <w:szCs w:val="28"/>
        </w:rPr>
        <w:t>стандартное</w:t>
      </w:r>
      <w:r w:rsidRPr="007A4066">
        <w:rPr>
          <w:rFonts w:ascii="Times New Roman" w:hAnsi="Times New Roman" w:cs="Times New Roman"/>
          <w:sz w:val="28"/>
          <w:szCs w:val="28"/>
        </w:rPr>
        <w:t xml:space="preserve"> </w:t>
      </w:r>
      <w:r>
        <w:rPr>
          <w:rFonts w:ascii="Times New Roman" w:hAnsi="Times New Roman" w:cs="Times New Roman"/>
          <w:sz w:val="28"/>
          <w:szCs w:val="28"/>
          <w:lang w:val="en-US"/>
        </w:rPr>
        <w:t>API</w:t>
      </w:r>
      <w:r w:rsidRPr="007A4066">
        <w:rPr>
          <w:rFonts w:ascii="Times New Roman" w:hAnsi="Times New Roman" w:cs="Times New Roman"/>
          <w:sz w:val="28"/>
          <w:szCs w:val="28"/>
        </w:rPr>
        <w:t xml:space="preserve"> </w:t>
      </w:r>
      <w:r>
        <w:rPr>
          <w:rFonts w:ascii="Times New Roman" w:hAnsi="Times New Roman" w:cs="Times New Roman"/>
          <w:sz w:val="28"/>
          <w:szCs w:val="28"/>
        </w:rPr>
        <w:t xml:space="preserve">от компании </w:t>
      </w:r>
      <w:r>
        <w:rPr>
          <w:rFonts w:ascii="Times New Roman" w:hAnsi="Times New Roman" w:cs="Times New Roman"/>
          <w:sz w:val="28"/>
          <w:szCs w:val="28"/>
          <w:lang w:val="en-US"/>
        </w:rPr>
        <w:t>Google</w:t>
      </w:r>
      <w:r w:rsidR="00D9622D">
        <w:rPr>
          <w:rFonts w:ascii="Times New Roman" w:hAnsi="Times New Roman" w:cs="Times New Roman"/>
          <w:sz w:val="28"/>
          <w:szCs w:val="28"/>
        </w:rPr>
        <w:t xml:space="preserve">, которое позволяет добавлять в приложение </w:t>
      </w:r>
      <w:r w:rsidR="00D9622D">
        <w:rPr>
          <w:rFonts w:ascii="Times New Roman" w:hAnsi="Times New Roman" w:cs="Times New Roman"/>
          <w:sz w:val="28"/>
          <w:szCs w:val="28"/>
          <w:lang w:val="en-US"/>
        </w:rPr>
        <w:t>Google</w:t>
      </w:r>
      <w:r w:rsidR="00D9622D" w:rsidRPr="00D9622D">
        <w:rPr>
          <w:rFonts w:ascii="Times New Roman" w:hAnsi="Times New Roman" w:cs="Times New Roman"/>
          <w:sz w:val="28"/>
          <w:szCs w:val="28"/>
        </w:rPr>
        <w:t xml:space="preserve"> </w:t>
      </w:r>
      <w:r w:rsidR="00D9622D">
        <w:rPr>
          <w:rFonts w:ascii="Times New Roman" w:hAnsi="Times New Roman" w:cs="Times New Roman"/>
          <w:sz w:val="28"/>
          <w:szCs w:val="28"/>
        </w:rPr>
        <w:t>карты Сам сервис предоставляется в автоматизированном виде и содержит дополнительные классы и графические компоненты для настройки, например:</w:t>
      </w:r>
    </w:p>
    <w:p w:rsidR="00D9622D" w:rsidRDefault="00D9622D" w:rsidP="00B43B74">
      <w:pPr>
        <w:pStyle w:val="a3"/>
        <w:numPr>
          <w:ilvl w:val="0"/>
          <w:numId w:val="2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Значки, маркеры точек и подобные;</w:t>
      </w:r>
    </w:p>
    <w:p w:rsidR="00D9622D" w:rsidRDefault="00D9622D" w:rsidP="00B43B74">
      <w:pPr>
        <w:pStyle w:val="a3"/>
        <w:numPr>
          <w:ilvl w:val="0"/>
          <w:numId w:val="2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Различные разделительные линии;</w:t>
      </w:r>
    </w:p>
    <w:p w:rsidR="00D9622D" w:rsidRDefault="00D9622D" w:rsidP="00B43B74">
      <w:pPr>
        <w:pStyle w:val="a3"/>
        <w:numPr>
          <w:ilvl w:val="0"/>
          <w:numId w:val="2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Геометрические фигуры;</w:t>
      </w:r>
    </w:p>
    <w:p w:rsidR="00D9622D" w:rsidRDefault="00D9622D" w:rsidP="00B43B74">
      <w:pPr>
        <w:pStyle w:val="a3"/>
        <w:numPr>
          <w:ilvl w:val="0"/>
          <w:numId w:val="2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Привязанные к определённым местам на карте битовые изображения;</w:t>
      </w:r>
    </w:p>
    <w:p w:rsidR="00D9622D" w:rsidRPr="00D9622D" w:rsidRDefault="00D9622D" w:rsidP="00B43B74">
      <w:pPr>
        <w:pStyle w:val="a3"/>
        <w:numPr>
          <w:ilvl w:val="0"/>
          <w:numId w:val="29"/>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Наборы картинок для отображения поверх карты.</w:t>
      </w:r>
    </w:p>
    <w:p w:rsidR="007A4066" w:rsidRDefault="007A4066" w:rsidP="00D9622D">
      <w:pPr>
        <w:tabs>
          <w:tab w:val="right" w:leader="dot" w:pos="9355"/>
        </w:tabs>
        <w:spacing w:after="0" w:line="360" w:lineRule="auto"/>
        <w:ind w:firstLine="709"/>
        <w:jc w:val="both"/>
        <w:rPr>
          <w:rFonts w:ascii="Times New Roman" w:hAnsi="Times New Roman" w:cs="Times New Roman"/>
          <w:sz w:val="28"/>
          <w:szCs w:val="28"/>
        </w:rPr>
      </w:pPr>
      <w:r w:rsidRPr="007A4066">
        <w:rPr>
          <w:rFonts w:ascii="Times New Roman" w:hAnsi="Times New Roman" w:cs="Times New Roman"/>
          <w:sz w:val="28"/>
          <w:szCs w:val="28"/>
        </w:rPr>
        <w:t>Weather API</w:t>
      </w:r>
      <w:r w:rsidR="00D9622D">
        <w:rPr>
          <w:rFonts w:ascii="Times New Roman" w:hAnsi="Times New Roman" w:cs="Times New Roman"/>
          <w:sz w:val="28"/>
          <w:szCs w:val="28"/>
        </w:rPr>
        <w:t xml:space="preserve"> – одно из самых распространённых </w:t>
      </w:r>
      <w:r w:rsidR="00D9622D">
        <w:rPr>
          <w:rFonts w:ascii="Times New Roman" w:hAnsi="Times New Roman" w:cs="Times New Roman"/>
          <w:sz w:val="28"/>
          <w:szCs w:val="28"/>
          <w:lang w:val="en-US"/>
        </w:rPr>
        <w:t>API</w:t>
      </w:r>
      <w:r w:rsidR="00D9622D">
        <w:rPr>
          <w:rFonts w:ascii="Times New Roman" w:hAnsi="Times New Roman" w:cs="Times New Roman"/>
          <w:sz w:val="28"/>
          <w:szCs w:val="28"/>
        </w:rPr>
        <w:t xml:space="preserve"> для работы с прогнозом погоде, используется как приложение по умолчанию на всех </w:t>
      </w:r>
      <w:r w:rsidR="00D9622D">
        <w:rPr>
          <w:rFonts w:ascii="Times New Roman" w:hAnsi="Times New Roman" w:cs="Times New Roman"/>
          <w:sz w:val="28"/>
          <w:szCs w:val="28"/>
        </w:rPr>
        <w:lastRenderedPageBreak/>
        <w:t xml:space="preserve">современных смартфонов. С помощью данного </w:t>
      </w:r>
      <w:r w:rsidR="00D9622D">
        <w:rPr>
          <w:rFonts w:ascii="Times New Roman" w:hAnsi="Times New Roman" w:cs="Times New Roman"/>
          <w:sz w:val="28"/>
          <w:szCs w:val="28"/>
          <w:lang w:val="en-US"/>
        </w:rPr>
        <w:t>API</w:t>
      </w:r>
      <w:r w:rsidR="00D9622D" w:rsidRPr="00D9622D">
        <w:rPr>
          <w:rFonts w:ascii="Times New Roman" w:hAnsi="Times New Roman" w:cs="Times New Roman"/>
          <w:sz w:val="28"/>
          <w:szCs w:val="28"/>
        </w:rPr>
        <w:t xml:space="preserve"> </w:t>
      </w:r>
      <w:r w:rsidR="00D9622D">
        <w:rPr>
          <w:rFonts w:ascii="Times New Roman" w:hAnsi="Times New Roman" w:cs="Times New Roman"/>
          <w:sz w:val="28"/>
          <w:szCs w:val="28"/>
        </w:rPr>
        <w:t xml:space="preserve">есть возможность просматривать текущие прогнозы погоды и прогнозы на несколько дней вперёд, а также есть возможность просмотра исторической сводки по погоде в указанном регионе. Ещё одна из особенностей </w:t>
      </w:r>
      <w:r w:rsidR="00D9622D" w:rsidRPr="007A4066">
        <w:rPr>
          <w:rFonts w:ascii="Times New Roman" w:hAnsi="Times New Roman" w:cs="Times New Roman"/>
          <w:sz w:val="28"/>
          <w:szCs w:val="28"/>
        </w:rPr>
        <w:t>Weather API</w:t>
      </w:r>
      <w:r w:rsidR="00D9622D">
        <w:rPr>
          <w:rFonts w:ascii="Times New Roman" w:hAnsi="Times New Roman" w:cs="Times New Roman"/>
          <w:sz w:val="28"/>
          <w:szCs w:val="28"/>
        </w:rPr>
        <w:t xml:space="preserve"> – то, что данное </w:t>
      </w:r>
      <w:r w:rsidR="00D9622D">
        <w:rPr>
          <w:rFonts w:ascii="Times New Roman" w:hAnsi="Times New Roman" w:cs="Times New Roman"/>
          <w:sz w:val="28"/>
          <w:szCs w:val="28"/>
          <w:lang w:val="en-US"/>
        </w:rPr>
        <w:t>API</w:t>
      </w:r>
      <w:r w:rsidR="00D9622D" w:rsidRPr="00D9622D">
        <w:rPr>
          <w:rFonts w:ascii="Times New Roman" w:hAnsi="Times New Roman" w:cs="Times New Roman"/>
          <w:sz w:val="28"/>
          <w:szCs w:val="28"/>
        </w:rPr>
        <w:t xml:space="preserve"> </w:t>
      </w:r>
      <w:r w:rsidR="00D9622D">
        <w:rPr>
          <w:rFonts w:ascii="Times New Roman" w:hAnsi="Times New Roman" w:cs="Times New Roman"/>
          <w:sz w:val="28"/>
          <w:szCs w:val="28"/>
        </w:rPr>
        <w:t>бесплатное, по сравнению с иными сервисами, которые требуют иногда, например, Яндекс значительную сумму, после перехода лимита запросов на прогноз (данный лимит будет достигнут примерно в течение 1 дня пользования приложением).</w:t>
      </w:r>
      <w:r w:rsidR="00702FFE">
        <w:rPr>
          <w:rFonts w:ascii="Times New Roman" w:hAnsi="Times New Roman" w:cs="Times New Roman"/>
          <w:sz w:val="28"/>
          <w:szCs w:val="28"/>
        </w:rPr>
        <w:t xml:space="preserve"> Однако, и в текущем </w:t>
      </w:r>
      <w:r w:rsidR="00702FFE">
        <w:rPr>
          <w:rFonts w:ascii="Times New Roman" w:hAnsi="Times New Roman" w:cs="Times New Roman"/>
          <w:sz w:val="28"/>
          <w:szCs w:val="28"/>
          <w:lang w:val="en-US"/>
        </w:rPr>
        <w:t>API</w:t>
      </w:r>
      <w:r w:rsidR="00702FFE" w:rsidRPr="00702FFE">
        <w:rPr>
          <w:rFonts w:ascii="Times New Roman" w:hAnsi="Times New Roman" w:cs="Times New Roman"/>
          <w:sz w:val="28"/>
          <w:szCs w:val="28"/>
        </w:rPr>
        <w:t xml:space="preserve"> </w:t>
      </w:r>
      <w:r w:rsidR="00702FFE">
        <w:rPr>
          <w:rFonts w:ascii="Times New Roman" w:hAnsi="Times New Roman" w:cs="Times New Roman"/>
          <w:sz w:val="28"/>
          <w:szCs w:val="28"/>
        </w:rPr>
        <w:t>если ограничения по запросам, но они значительно выше и не блокируют полностью доступ к сервису.</w:t>
      </w:r>
    </w:p>
    <w:p w:rsidR="00702FFE" w:rsidRPr="00702FFE" w:rsidRDefault="00702FFE" w:rsidP="00D9622D">
      <w:pPr>
        <w:tabs>
          <w:tab w:val="right" w:leader="dot" w:pos="9355"/>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Исследование математической модели прыжка с парашютом</w:t>
      </w:r>
    </w:p>
    <w:p w:rsidR="00A4442A" w:rsidRDefault="00A4442A"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Говоря о прыжке с парашютом, всегда приходит на ум какие-то формулы равноускоренного движения с высоты. И в какой-то степени - это правильно, ведь на человека действует сила притяжения, и он действительно равноускорено падает вниз. Но справедливо ли данное утверждение именно к парашютистам? Я уверен, что нет. Ведь данный полёт является осознанным, а, следовательно, подразумевает соблюдение как-то правил и дополнительных мер безопасности, к которым, как это не странно, относится и сам парашют. При этом форма парашютов как в убранном виде, так и в раскрытом может быть абсолютно разной. Отделение человека от самолёта может также отличаться от раза к разу, а ещё и скорость самого самолёта, высота прыжка, влияние различных атмосферных явлений, коэффициенты разрежённости и сопротивления воздуха на разных высотах и ещё огромное количество факторов и даже таких несущественных, как болтающиеся шнурки из ботинок. Учесть абсолютно все факторы при математических расчётах возможно, но спрогнозировать и определить точное значение для массового использования практически невозможно, т.к. придётся заставлять пользователей вводить огромное количество информации. О которой они возможно даже никогда и не слышали. </w:t>
      </w:r>
    </w:p>
    <w:p w:rsidR="00EF515D" w:rsidRDefault="00A4442A"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как-то упростить вводимые </w:t>
      </w:r>
      <w:r w:rsidR="008C25CD">
        <w:rPr>
          <w:rFonts w:ascii="Times New Roman" w:hAnsi="Times New Roman" w:cs="Times New Roman"/>
          <w:sz w:val="28"/>
          <w:szCs w:val="28"/>
        </w:rPr>
        <w:t xml:space="preserve">пользователем </w:t>
      </w:r>
      <w:r>
        <w:rPr>
          <w:rFonts w:ascii="Times New Roman" w:hAnsi="Times New Roman" w:cs="Times New Roman"/>
          <w:sz w:val="28"/>
          <w:szCs w:val="28"/>
        </w:rPr>
        <w:t xml:space="preserve">данные и обеспечить </w:t>
      </w:r>
      <w:r w:rsidR="008C25CD">
        <w:rPr>
          <w:rFonts w:ascii="Times New Roman" w:hAnsi="Times New Roman" w:cs="Times New Roman"/>
          <w:sz w:val="28"/>
          <w:szCs w:val="28"/>
        </w:rPr>
        <w:t xml:space="preserve">оптимизированные вычислительные действия с </w:t>
      </w:r>
      <w:r>
        <w:rPr>
          <w:rFonts w:ascii="Times New Roman" w:hAnsi="Times New Roman" w:cs="Times New Roman"/>
          <w:sz w:val="28"/>
          <w:szCs w:val="28"/>
        </w:rPr>
        <w:t>максимально приближённ</w:t>
      </w:r>
      <w:r w:rsidR="008C25CD">
        <w:rPr>
          <w:rFonts w:ascii="Times New Roman" w:hAnsi="Times New Roman" w:cs="Times New Roman"/>
          <w:sz w:val="28"/>
          <w:szCs w:val="28"/>
        </w:rPr>
        <w:t>ым</w:t>
      </w:r>
      <w:r>
        <w:rPr>
          <w:rFonts w:ascii="Times New Roman" w:hAnsi="Times New Roman" w:cs="Times New Roman"/>
          <w:sz w:val="28"/>
          <w:szCs w:val="28"/>
        </w:rPr>
        <w:t xml:space="preserve"> к реальности значение</w:t>
      </w:r>
      <w:r w:rsidR="008C25CD">
        <w:rPr>
          <w:rFonts w:ascii="Times New Roman" w:hAnsi="Times New Roman" w:cs="Times New Roman"/>
          <w:sz w:val="28"/>
          <w:szCs w:val="28"/>
        </w:rPr>
        <w:t>м</w:t>
      </w:r>
      <w:r>
        <w:rPr>
          <w:rFonts w:ascii="Times New Roman" w:hAnsi="Times New Roman" w:cs="Times New Roman"/>
          <w:sz w:val="28"/>
          <w:szCs w:val="28"/>
        </w:rPr>
        <w:t xml:space="preserve"> максимальной скорости и критического времени </w:t>
      </w:r>
      <w:r w:rsidR="008C25CD">
        <w:rPr>
          <w:rFonts w:ascii="Times New Roman" w:hAnsi="Times New Roman" w:cs="Times New Roman"/>
          <w:sz w:val="28"/>
          <w:szCs w:val="28"/>
        </w:rPr>
        <w:t>раск</w:t>
      </w:r>
      <w:r>
        <w:rPr>
          <w:rFonts w:ascii="Times New Roman" w:hAnsi="Times New Roman" w:cs="Times New Roman"/>
          <w:sz w:val="28"/>
          <w:szCs w:val="28"/>
        </w:rPr>
        <w:t>рытия парашюта</w:t>
      </w:r>
      <w:r w:rsidR="008C25CD">
        <w:rPr>
          <w:rFonts w:ascii="Times New Roman" w:hAnsi="Times New Roman" w:cs="Times New Roman"/>
          <w:sz w:val="28"/>
          <w:szCs w:val="28"/>
        </w:rPr>
        <w:t>, мною были проанализированы несколько статей по данной тематике.</w:t>
      </w:r>
    </w:p>
    <w:p w:rsidR="008C25CD" w:rsidRDefault="000226E0"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рассмотрении математической модели движения парашютиста при совершении им прыжка с самолёта необходимо учитывать две задачи: баллистико-временные характеристики тела парашютиста при учёте его собственной массы и массы экипировки, и описание движения в процессе совершения самого прыжка для изменения характеристик аэродинамических показателей с учётом управления парашютной системой </w:t>
      </w:r>
      <w:r w:rsidRPr="000226E0">
        <w:rPr>
          <w:rFonts w:ascii="Times New Roman" w:hAnsi="Times New Roman" w:cs="Times New Roman"/>
          <w:sz w:val="28"/>
          <w:szCs w:val="28"/>
        </w:rPr>
        <w:t>[12]</w:t>
      </w:r>
      <w:r>
        <w:rPr>
          <w:rFonts w:ascii="Times New Roman" w:hAnsi="Times New Roman" w:cs="Times New Roman"/>
          <w:sz w:val="28"/>
          <w:szCs w:val="28"/>
        </w:rPr>
        <w:t>. Но т.к. в текущей реализации приложения я не затрагиваю работу с датчиками смартфона, то и в качестве расчётов для математической модели прыжка решение второй поставленной задачи я рассматривать не буду.</w:t>
      </w:r>
    </w:p>
    <w:p w:rsidR="000226E0" w:rsidRDefault="000226E0" w:rsidP="000226E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Первая же задача будет решаться упрощённой математической моделью. Необходимо систематизировать все имеющиеся параметры и также различные постоянные величины. К постоянным параметрам, исходя из исследования Ю.В. Усачёва и В.Н. </w:t>
      </w:r>
      <w:proofErr w:type="spellStart"/>
      <w:r>
        <w:rPr>
          <w:rFonts w:ascii="Times New Roman" w:hAnsi="Times New Roman" w:cs="Times New Roman"/>
          <w:sz w:val="28"/>
          <w:szCs w:val="28"/>
        </w:rPr>
        <w:t>Курашина</w:t>
      </w:r>
      <w:proofErr w:type="spellEnd"/>
      <w:r>
        <w:rPr>
          <w:rFonts w:ascii="Times New Roman" w:hAnsi="Times New Roman" w:cs="Times New Roman"/>
          <w:sz w:val="28"/>
          <w:szCs w:val="28"/>
        </w:rPr>
        <w:t xml:space="preserve"> можно отнести следующие: </w:t>
      </w:r>
      <w:r w:rsidRPr="000226E0">
        <w:rPr>
          <w:rFonts w:ascii="Times New Roman" w:hAnsi="Times New Roman" w:cs="Times New Roman"/>
          <w:sz w:val="28"/>
          <w:szCs w:val="28"/>
        </w:rPr>
        <w:t>Н – высота выброса парашютиста; V</w:t>
      </w:r>
      <w:r w:rsidRPr="000226E0">
        <w:rPr>
          <w:rFonts w:ascii="Times New Roman" w:hAnsi="Times New Roman" w:cs="Times New Roman"/>
          <w:sz w:val="28"/>
          <w:szCs w:val="28"/>
          <w:vertAlign w:val="subscript"/>
        </w:rPr>
        <w:t>0</w:t>
      </w:r>
      <w:r w:rsidRPr="000226E0">
        <w:rPr>
          <w:rFonts w:ascii="Times New Roman" w:hAnsi="Times New Roman" w:cs="Times New Roman"/>
          <w:sz w:val="28"/>
          <w:szCs w:val="28"/>
        </w:rPr>
        <w:t xml:space="preserve"> – скорость самолета; k – вес, рост парашютиста; g – ускорение свободного падения; ρ – плотность воздуха; Т – температура воздуха. К временным (переменным) параметрам относятся: </w:t>
      </w:r>
      <w:proofErr w:type="spellStart"/>
      <w:r w:rsidRPr="000226E0">
        <w:rPr>
          <w:rFonts w:ascii="Times New Roman" w:hAnsi="Times New Roman" w:cs="Times New Roman"/>
          <w:sz w:val="28"/>
          <w:szCs w:val="28"/>
        </w:rPr>
        <w:t>t</w:t>
      </w:r>
      <w:r w:rsidRPr="000226E0">
        <w:rPr>
          <w:rFonts w:ascii="Times New Roman" w:hAnsi="Times New Roman" w:cs="Times New Roman"/>
          <w:sz w:val="28"/>
          <w:szCs w:val="28"/>
          <w:vertAlign w:val="subscript"/>
        </w:rPr>
        <w:t>n</w:t>
      </w:r>
      <w:proofErr w:type="spellEnd"/>
      <w:r w:rsidRPr="000226E0">
        <w:rPr>
          <w:rFonts w:ascii="Times New Roman" w:hAnsi="Times New Roman" w:cs="Times New Roman"/>
          <w:sz w:val="28"/>
          <w:szCs w:val="28"/>
        </w:rPr>
        <w:t xml:space="preserve"> – время десантирования, w – скорость ветра; V – скорость парашютиста; u – скорость восходящих (нисходящих) потоков; d – снос (расстояние от проекции на землю точки</w:t>
      </w:r>
      <w:r>
        <w:rPr>
          <w:rFonts w:ascii="Times New Roman" w:hAnsi="Times New Roman" w:cs="Times New Roman"/>
          <w:sz w:val="28"/>
          <w:szCs w:val="28"/>
        </w:rPr>
        <w:t xml:space="preserve"> </w:t>
      </w:r>
      <w:r w:rsidRPr="000226E0">
        <w:rPr>
          <w:rFonts w:ascii="Times New Roman" w:hAnsi="Times New Roman" w:cs="Times New Roman"/>
          <w:sz w:val="28"/>
          <w:szCs w:val="28"/>
        </w:rPr>
        <w:t xml:space="preserve">выброса до точки приземления); С – коэффициент лобового сопротивления десантируемого объекта; F </w:t>
      </w:r>
      <w:r>
        <w:rPr>
          <w:rFonts w:ascii="Times New Roman" w:hAnsi="Times New Roman" w:cs="Times New Roman"/>
          <w:sz w:val="28"/>
          <w:szCs w:val="28"/>
        </w:rPr>
        <w:t xml:space="preserve">– мидель десантируемого объекта </w:t>
      </w:r>
      <w:r w:rsidRPr="000226E0">
        <w:rPr>
          <w:rFonts w:ascii="Times New Roman" w:hAnsi="Times New Roman" w:cs="Times New Roman"/>
          <w:sz w:val="28"/>
          <w:szCs w:val="28"/>
        </w:rPr>
        <w:t>[12].</w:t>
      </w:r>
    </w:p>
    <w:p w:rsidR="000226E0" w:rsidRDefault="000226E0" w:rsidP="000226E0">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прыжок с парашютом можно разделить на 4 этапа:</w:t>
      </w:r>
    </w:p>
    <w:p w:rsidR="008E295C" w:rsidRDefault="008E295C" w:rsidP="00B43B74">
      <w:pPr>
        <w:pStyle w:val="a3"/>
        <w:numPr>
          <w:ilvl w:val="0"/>
          <w:numId w:val="3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Отделение от самолёта;</w:t>
      </w:r>
    </w:p>
    <w:p w:rsidR="008E295C" w:rsidRDefault="008E295C" w:rsidP="00B43B74">
      <w:pPr>
        <w:pStyle w:val="a3"/>
        <w:numPr>
          <w:ilvl w:val="0"/>
          <w:numId w:val="3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Свободное падение;</w:t>
      </w:r>
    </w:p>
    <w:p w:rsidR="008E295C" w:rsidRDefault="008E295C" w:rsidP="00B43B74">
      <w:pPr>
        <w:pStyle w:val="a3"/>
        <w:numPr>
          <w:ilvl w:val="0"/>
          <w:numId w:val="3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Раскрытие купола парашюта;</w:t>
      </w:r>
    </w:p>
    <w:p w:rsidR="008E295C" w:rsidRDefault="008E295C" w:rsidP="00B43B74">
      <w:pPr>
        <w:pStyle w:val="a3"/>
        <w:numPr>
          <w:ilvl w:val="0"/>
          <w:numId w:val="30"/>
        </w:num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Снижение и приземление на раскрытом куполе.</w:t>
      </w:r>
    </w:p>
    <w:p w:rsidR="008E295C" w:rsidRDefault="008E295C" w:rsidP="008E295C">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настоящий момент будут рассматриваться первые два этапа – это отделение и свободное падение, по причине того, что весь анализ в текущей реализации строится именно на потенциальных рисках при совершении прыжка и на критических величинах. </w:t>
      </w:r>
      <w:r w:rsidR="00412951">
        <w:rPr>
          <w:rFonts w:ascii="Times New Roman" w:hAnsi="Times New Roman" w:cs="Times New Roman"/>
          <w:sz w:val="28"/>
          <w:szCs w:val="28"/>
        </w:rPr>
        <w:t xml:space="preserve">Также я не учитываю потенциальное наличие стабилизирующего парашюта у прыгающего. </w:t>
      </w:r>
      <w:r>
        <w:rPr>
          <w:rFonts w:ascii="Times New Roman" w:hAnsi="Times New Roman" w:cs="Times New Roman"/>
          <w:sz w:val="28"/>
          <w:szCs w:val="28"/>
        </w:rPr>
        <w:t xml:space="preserve">Ниже, на картинке 2.2 представлена зависимость </w:t>
      </w:r>
      <w:r w:rsidR="00412951">
        <w:rPr>
          <w:rFonts w:ascii="Times New Roman" w:hAnsi="Times New Roman" w:cs="Times New Roman"/>
          <w:sz w:val="28"/>
          <w:szCs w:val="28"/>
        </w:rPr>
        <w:t xml:space="preserve">относительной </w:t>
      </w:r>
      <w:r>
        <w:rPr>
          <w:rFonts w:ascii="Times New Roman" w:hAnsi="Times New Roman" w:cs="Times New Roman"/>
          <w:sz w:val="28"/>
          <w:szCs w:val="28"/>
        </w:rPr>
        <w:t>плотности воздуха от высоты:</w:t>
      </w:r>
    </w:p>
    <w:p w:rsidR="008E295C" w:rsidRPr="008E295C" w:rsidRDefault="008E295C" w:rsidP="008E295C">
      <w:pPr>
        <w:pStyle w:val="a3"/>
        <w:tabs>
          <w:tab w:val="right" w:leader="dot" w:pos="9355"/>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02C1912A" wp14:editId="10C707B3">
            <wp:extent cx="4729870" cy="3600000"/>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9870" cy="3600000"/>
                    </a:xfrm>
                    <a:prstGeom prst="rect">
                      <a:avLst/>
                    </a:prstGeom>
                  </pic:spPr>
                </pic:pic>
              </a:graphicData>
            </a:graphic>
          </wp:inline>
        </w:drawing>
      </w:r>
    </w:p>
    <w:p w:rsidR="008A5838" w:rsidRDefault="008E295C" w:rsidP="008E295C">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 Зависимость относительной плотности воздуха от высоты</w:t>
      </w:r>
    </w:p>
    <w:p w:rsidR="00412951" w:rsidRDefault="00412951" w:rsidP="00412951">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величину миделя принимают квадрат роста человека – это самое оптимальное решение для расчётов.</w:t>
      </w:r>
    </w:p>
    <w:p w:rsidR="00412951" w:rsidRDefault="00412951" w:rsidP="00412951">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парашютиста помимо силы притяжения и силы тяжести действует ещё и сила сопротивления воздуха, которая в свою очередь направлена в обратную сторону от силы притяжения и тяжести:</w:t>
      </w:r>
    </w:p>
    <w:p w:rsidR="00412951" w:rsidRDefault="00412951" w:rsidP="00412951">
      <w:p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Формула 2.1 Расчёт силы сопротивления воздуха</w:t>
      </w:r>
    </w:p>
    <w:p w:rsidR="00412951" w:rsidRDefault="00400069" w:rsidP="00412951">
      <w:pPr>
        <w:tabs>
          <w:tab w:val="right" w:leader="dot" w:pos="9355"/>
        </w:tabs>
        <w:spacing w:after="0"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c</m:t>
              </m:r>
            </m:sub>
          </m:sSub>
          <m:r>
            <w:rPr>
              <w:rFonts w:ascii="Cambria Math" w:hAnsi="Cambria Math" w:cs="Times New Roman"/>
              <w:sz w:val="28"/>
              <w:szCs w:val="28"/>
            </w:rPr>
            <m:t>=k*</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oMath>
      </m:oMathPara>
    </w:p>
    <w:p w:rsidR="00412951" w:rsidRDefault="00412951" w:rsidP="00412951">
      <w:p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Формула 2.2 Вес, рост парашютиста</w:t>
      </w:r>
    </w:p>
    <w:p w:rsidR="00412951" w:rsidRPr="00412951" w:rsidRDefault="00412951" w:rsidP="00412951">
      <w:pPr>
        <w:tabs>
          <w:tab w:val="right" w:leader="dot" w:pos="9355"/>
        </w:tabs>
        <w:spacing w:after="0"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k= ρ*</m:t>
          </m:r>
          <m:f>
            <m:fPr>
              <m:ctrlPr>
                <w:rPr>
                  <w:rFonts w:ascii="Cambria Math" w:hAnsi="Cambria Math" w:cs="Times New Roman"/>
                  <w:i/>
                  <w:sz w:val="28"/>
                  <w:szCs w:val="28"/>
                </w:rPr>
              </m:ctrlPr>
            </m:fPr>
            <m:num>
              <m:r>
                <w:rPr>
                  <w:rFonts w:ascii="Cambria Math" w:hAnsi="Cambria Math" w:cs="Times New Roman"/>
                  <w:sz w:val="28"/>
                  <w:szCs w:val="28"/>
                </w:rPr>
                <m:t>C*F</m:t>
              </m:r>
            </m:num>
            <m:den>
              <m:r>
                <w:rPr>
                  <w:rFonts w:ascii="Cambria Math" w:hAnsi="Cambria Math" w:cs="Times New Roman"/>
                  <w:sz w:val="28"/>
                  <w:szCs w:val="28"/>
                </w:rPr>
                <m:t>2</m:t>
              </m:r>
            </m:den>
          </m:f>
        </m:oMath>
      </m:oMathPara>
    </w:p>
    <w:p w:rsidR="00412951" w:rsidRDefault="00744DCD" w:rsidP="00744DC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Значение </w:t>
      </w:r>
      <w:r w:rsidRPr="00744DCD">
        <w:rPr>
          <w:rFonts w:ascii="Times New Roman" w:hAnsi="Times New Roman" w:cs="Times New Roman"/>
          <w:i/>
          <w:sz w:val="28"/>
          <w:szCs w:val="28"/>
        </w:rPr>
        <w:t>С</w:t>
      </w:r>
      <w:r>
        <w:rPr>
          <w:rFonts w:ascii="Times New Roman" w:hAnsi="Times New Roman" w:cs="Times New Roman"/>
          <w:i/>
          <w:sz w:val="28"/>
          <w:szCs w:val="28"/>
        </w:rPr>
        <w:t xml:space="preserve"> </w:t>
      </w:r>
      <w:r>
        <w:rPr>
          <w:rFonts w:ascii="Times New Roman" w:hAnsi="Times New Roman" w:cs="Times New Roman"/>
          <w:sz w:val="28"/>
          <w:szCs w:val="28"/>
        </w:rPr>
        <w:t>обычно берётся из специальных таблиц и в моих расчётах будет примерно унифицироваться в зависимости от выбранных параметров.</w:t>
      </w:r>
    </w:p>
    <w:p w:rsidR="00744DCD" w:rsidRDefault="00744DCD" w:rsidP="00744DC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w:t>
      </w:r>
      <w:r w:rsidR="00FE01F9">
        <w:rPr>
          <w:rFonts w:ascii="Times New Roman" w:hAnsi="Times New Roman" w:cs="Times New Roman"/>
          <w:sz w:val="28"/>
          <w:szCs w:val="28"/>
          <w:lang w:val="az-Cyrl-AZ"/>
        </w:rPr>
        <w:t xml:space="preserve">(Формуле 2.3) </w:t>
      </w:r>
      <w:r>
        <w:rPr>
          <w:rFonts w:ascii="Times New Roman" w:hAnsi="Times New Roman" w:cs="Times New Roman"/>
          <w:sz w:val="28"/>
          <w:szCs w:val="28"/>
        </w:rPr>
        <w:t>можно составить дифференциальную систему уравнений для определения траектории движения парашютиста:</w:t>
      </w:r>
    </w:p>
    <w:p w:rsidR="00744DCD" w:rsidRPr="00FE01F9" w:rsidRDefault="00400069" w:rsidP="00FE01F9">
      <w:pPr>
        <w:tabs>
          <w:tab w:val="right" w:leader="dot" w:pos="9355"/>
        </w:tabs>
        <w:spacing w:after="0" w:line="360" w:lineRule="auto"/>
        <w:ind w:firstLine="709"/>
        <w:jc w:val="center"/>
        <w:rPr>
          <w:rFonts w:ascii="Times New Roman" w:eastAsiaTheme="minorEastAsia" w:hAnsi="Times New Roman" w:cs="Times New Roman"/>
          <w:sz w:val="28"/>
          <w:szCs w:val="28"/>
          <w:lang w:val="az-Cyrl-AZ"/>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lang w:val="en-US"/>
                  </w:rPr>
                  <m:t>m</m:t>
                </m:r>
                <m:f>
                  <m:fPr>
                    <m:ctrlPr>
                      <w:rPr>
                        <w:rFonts w:ascii="Cambria Math" w:hAnsi="Cambria Math" w:cs="Times New Roman"/>
                        <w:i/>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ζ</m:t>
                        </m:r>
                      </m:sub>
                    </m:sSub>
                  </m:num>
                  <m:den>
                    <m:r>
                      <w:rPr>
                        <w:rFonts w:ascii="Cambria Math" w:hAnsi="Cambria Math" w:cs="Times New Roman"/>
                        <w:sz w:val="28"/>
                        <w:szCs w:val="28"/>
                        <w:lang w:val="en-US"/>
                      </w:rPr>
                      <m:t>dt</m:t>
                    </m:r>
                  </m:den>
                </m:f>
                <m:r>
                  <w:rPr>
                    <w:rFonts w:ascii="Cambria Math" w:hAnsi="Cambria Math" w:cs="Times New Roman"/>
                    <w:sz w:val="28"/>
                    <w:szCs w:val="28"/>
                  </w:rPr>
                  <m:t>= -</m:t>
                </m:r>
                <m:r>
                  <w:rPr>
                    <w:rFonts w:ascii="Cambria Math" w:hAnsi="Cambria Math" w:cs="Times New Roman"/>
                    <w:sz w:val="28"/>
                    <w:szCs w:val="28"/>
                    <w:lang w:val="en-US"/>
                  </w:rPr>
                  <m:t>mg</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C</m:t>
                    </m:r>
                  </m:sub>
                </m:sSub>
                <m:r>
                  <w:rPr>
                    <w:rFonts w:ascii="Cambria Math" w:hAnsi="Cambria Math" w:cs="Times New Roman"/>
                    <w:sz w:val="28"/>
                    <w:szCs w:val="28"/>
                  </w:rPr>
                  <m:t>*</m:t>
                </m:r>
                <m:r>
                  <w:rPr>
                    <w:rFonts w:ascii="Cambria Math" w:hAnsi="Cambria Math" w:cs="Times New Roman"/>
                    <w:sz w:val="28"/>
                    <w:szCs w:val="28"/>
                    <w:lang w:val="en-US"/>
                  </w:rPr>
                  <m:t>sinθ</m:t>
                </m:r>
                <m:r>
                  <w:rPr>
                    <w:rFonts w:ascii="Cambria Math" w:hAnsi="Cambria Math" w:cs="Times New Roman"/>
                    <w:sz w:val="28"/>
                    <w:szCs w:val="28"/>
                  </w:rPr>
                  <m:t>,</m:t>
                </m:r>
              </m:e>
              <m:e>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η</m:t>
                        </m:r>
                      </m:sub>
                    </m:sSub>
                  </m:num>
                  <m:den>
                    <m:r>
                      <w:rPr>
                        <w:rFonts w:ascii="Cambria Math" w:hAnsi="Cambria Math" w:cs="Times New Roman"/>
                        <w:sz w:val="28"/>
                        <w:szCs w:val="28"/>
                      </w:rPr>
                      <m:t>dt</m:t>
                    </m:r>
                  </m:den>
                </m:f>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C</m:t>
                    </m:r>
                  </m:sub>
                </m:sSub>
                <m:r>
                  <w:rPr>
                    <w:rFonts w:ascii="Cambria Math" w:hAnsi="Cambria Math" w:cs="Times New Roman"/>
                    <w:sz w:val="28"/>
                    <w:szCs w:val="28"/>
                  </w:rPr>
                  <m:t>*cosθ</m:t>
                </m:r>
              </m:e>
            </m:eqArr>
          </m:e>
        </m:d>
      </m:oMath>
      <w:r w:rsidR="00FE01F9">
        <w:rPr>
          <w:rFonts w:ascii="Times New Roman" w:eastAsiaTheme="minorEastAsia" w:hAnsi="Times New Roman" w:cs="Times New Roman"/>
          <w:sz w:val="28"/>
          <w:szCs w:val="28"/>
          <w:lang w:val="az-Cyrl-AZ"/>
        </w:rPr>
        <w:t>(2.3)</w:t>
      </w:r>
    </w:p>
    <w:p w:rsidR="00744DCD" w:rsidRPr="00FE01F9" w:rsidRDefault="00744DCD" w:rsidP="00744DCD">
      <w:pPr>
        <w:tabs>
          <w:tab w:val="right" w:leader="dot" w:pos="9355"/>
        </w:tabs>
        <w:spacing w:after="0" w:line="360" w:lineRule="auto"/>
        <w:ind w:firstLine="709"/>
        <w:jc w:val="both"/>
        <w:rPr>
          <w:rFonts w:ascii="Times New Roman" w:eastAsiaTheme="minorEastAsia" w:hAnsi="Times New Roman" w:cs="Times New Roman"/>
          <w:sz w:val="28"/>
          <w:szCs w:val="28"/>
          <w:lang w:val="az-Cyrl-AZ"/>
        </w:rPr>
      </w:pPr>
      <w:r>
        <w:rPr>
          <w:rFonts w:ascii="Times New Roman" w:eastAsiaTheme="minorEastAsia" w:hAnsi="Times New Roman" w:cs="Times New Roman"/>
          <w:sz w:val="28"/>
          <w:szCs w:val="28"/>
        </w:rPr>
        <w:t xml:space="preserve">Затем можно поделить на </w:t>
      </w:r>
      <w:r>
        <w:rPr>
          <w:rFonts w:ascii="Times New Roman" w:eastAsiaTheme="minorEastAsia" w:hAnsi="Times New Roman" w:cs="Times New Roman"/>
          <w:sz w:val="28"/>
          <w:szCs w:val="28"/>
          <w:lang w:val="en-US"/>
        </w:rPr>
        <w:t>m</w:t>
      </w:r>
      <w:r w:rsidRPr="00744D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обе части системы уравнений и обозначить </w:t>
      </w:r>
      <w:r>
        <w:rPr>
          <w:rFonts w:ascii="Times New Roman" w:eastAsiaTheme="minorEastAsia" w:hAnsi="Times New Roman" w:cs="Times New Roman"/>
          <w:sz w:val="28"/>
          <w:szCs w:val="28"/>
          <w:lang w:val="en-US"/>
        </w:rPr>
        <w:t>k</w:t>
      </w:r>
      <w:r w:rsidRPr="00744DCD">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m</w:t>
      </w:r>
      <w:r w:rsidRPr="00744DC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w:t>
      </w:r>
      <w:r w:rsidR="00FE01F9">
        <w:rPr>
          <w:rFonts w:ascii="Times New Roman" w:eastAsiaTheme="minorEastAsia" w:hAnsi="Times New Roman" w:cs="Times New Roman"/>
          <w:sz w:val="28"/>
          <w:szCs w:val="28"/>
          <w:lang w:val="az-Cyrl-AZ"/>
        </w:rPr>
        <w:t xml:space="preserve"> (Формулв 2.4)</w:t>
      </w:r>
      <w:r w:rsidRPr="00744DCD">
        <w:rPr>
          <w:rFonts w:ascii="Times New Roman" w:eastAsiaTheme="minorEastAsia" w:hAnsi="Times New Roman" w:cs="Times New Roman"/>
          <w:sz w:val="28"/>
          <w:szCs w:val="28"/>
        </w:rPr>
        <w:t>:</w:t>
      </w:r>
      <w:r w:rsidR="00FE01F9">
        <w:rPr>
          <w:rFonts w:ascii="Times New Roman" w:eastAsiaTheme="minorEastAsia" w:hAnsi="Times New Roman" w:cs="Times New Roman"/>
          <w:sz w:val="28"/>
          <w:szCs w:val="28"/>
          <w:lang w:val="az-Cyrl-AZ"/>
        </w:rPr>
        <w:t xml:space="preserve"> </w:t>
      </w:r>
    </w:p>
    <w:p w:rsidR="00744DCD" w:rsidRPr="00FE01F9" w:rsidRDefault="00400069" w:rsidP="00FE01F9">
      <w:pPr>
        <w:tabs>
          <w:tab w:val="right" w:leader="dot" w:pos="9355"/>
        </w:tabs>
        <w:spacing w:after="0" w:line="360" w:lineRule="auto"/>
        <w:ind w:firstLine="709"/>
        <w:jc w:val="center"/>
        <w:rPr>
          <w:rFonts w:ascii="Times New Roman" w:eastAsiaTheme="minorEastAsia" w:hAnsi="Times New Roman" w:cs="Times New Roman"/>
          <w:sz w:val="28"/>
          <w:szCs w:val="28"/>
          <w:lang w:val="az-Cyrl-AZ"/>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lang w:val="en-US"/>
                  </w:rPr>
                  <m:t>m</m:t>
                </m:r>
                <m:f>
                  <m:fPr>
                    <m:ctrlPr>
                      <w:rPr>
                        <w:rFonts w:ascii="Cambria Math" w:hAnsi="Cambria Math" w:cs="Times New Roman"/>
                        <w:i/>
                        <w:sz w:val="28"/>
                        <w:szCs w:val="28"/>
                        <w:lang w:val="en-US"/>
                      </w:rPr>
                    </m:ctrlPr>
                  </m:fPr>
                  <m:num>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ζ</m:t>
                        </m:r>
                      </m:sub>
                    </m:sSub>
                  </m:num>
                  <m:den>
                    <m:r>
                      <w:rPr>
                        <w:rFonts w:ascii="Cambria Math" w:hAnsi="Cambria Math" w:cs="Times New Roman"/>
                        <w:sz w:val="28"/>
                        <w:szCs w:val="28"/>
                        <w:lang w:val="en-US"/>
                      </w:rPr>
                      <m:t>dt</m:t>
                    </m:r>
                  </m:den>
                </m:f>
                <m:r>
                  <w:rPr>
                    <w:rFonts w:ascii="Cambria Math" w:hAnsi="Cambria Math" w:cs="Times New Roman"/>
                    <w:sz w:val="28"/>
                    <w:szCs w:val="28"/>
                  </w:rPr>
                  <m:t>= -</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r</m:t>
                </m:r>
                <m:r>
                  <w:rPr>
                    <w:rFonts w:ascii="Cambria Math" w:hAnsi="Cambria Math" w:cs="Times New Roman"/>
                    <w:sz w:val="28"/>
                    <w:szCs w:val="28"/>
                  </w:rPr>
                  <m:t>*</m:t>
                </m:r>
                <m:r>
                  <w:rPr>
                    <w:rFonts w:ascii="Cambria Math" w:hAnsi="Cambria Math" w:cs="Times New Roman"/>
                    <w:sz w:val="28"/>
                    <w:szCs w:val="28"/>
                    <w:lang w:val="en-US"/>
                  </w:rPr>
                  <m:t>sinθ</m:t>
                </m:r>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rPr>
                      <m:t>2</m:t>
                    </m:r>
                  </m:sup>
                </m:sSup>
                <m:r>
                  <w:rPr>
                    <w:rFonts w:ascii="Cambria Math" w:hAnsi="Cambria Math" w:cs="Times New Roman"/>
                    <w:sz w:val="28"/>
                    <w:szCs w:val="28"/>
                  </w:rPr>
                  <m:t>,</m:t>
                </m:r>
              </m:e>
              <m:e>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η</m:t>
                        </m:r>
                      </m:sub>
                    </m:sSub>
                  </m:num>
                  <m:den>
                    <m:r>
                      <w:rPr>
                        <w:rFonts w:ascii="Cambria Math" w:hAnsi="Cambria Math" w:cs="Times New Roman"/>
                        <w:sz w:val="28"/>
                        <w:szCs w:val="28"/>
                      </w:rPr>
                      <m:t>dt</m:t>
                    </m:r>
                  </m:den>
                </m:f>
                <m:r>
                  <w:rPr>
                    <w:rFonts w:ascii="Cambria Math" w:hAnsi="Cambria Math" w:cs="Times New Roman"/>
                    <w:sz w:val="28"/>
                    <w:szCs w:val="28"/>
                  </w:rPr>
                  <m:t>= -r*cosθ*</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e>
            </m:eqArr>
          </m:e>
        </m:d>
      </m:oMath>
      <w:r w:rsidR="00FE01F9">
        <w:rPr>
          <w:rFonts w:ascii="Times New Roman" w:eastAsiaTheme="minorEastAsia" w:hAnsi="Times New Roman" w:cs="Times New Roman"/>
          <w:sz w:val="28"/>
          <w:szCs w:val="28"/>
          <w:lang w:val="az-Cyrl-AZ"/>
        </w:rPr>
        <w:t>(2.4)</w:t>
      </w:r>
    </w:p>
    <w:p w:rsidR="00744DCD" w:rsidRDefault="008D54FD" w:rsidP="00744DC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авторы стать предлагают решить данную систему дифференциальных уравнений для того, чтобы продемонстрировать наглядность движения парашютиста на графике, но в рамках моей разработки нет необходимости подобного решения и все необходимые формулы выведены </w:t>
      </w:r>
      <w:r w:rsidRPr="008D54FD">
        <w:rPr>
          <w:rFonts w:ascii="Times New Roman" w:hAnsi="Times New Roman" w:cs="Times New Roman"/>
          <w:sz w:val="28"/>
          <w:szCs w:val="28"/>
        </w:rPr>
        <w:t>[</w:t>
      </w:r>
      <w:proofErr w:type="gramStart"/>
      <w:r w:rsidRPr="008D54FD">
        <w:rPr>
          <w:rFonts w:ascii="Times New Roman" w:hAnsi="Times New Roman" w:cs="Times New Roman"/>
          <w:sz w:val="28"/>
          <w:szCs w:val="28"/>
        </w:rPr>
        <w:t>11][</w:t>
      </w:r>
      <w:proofErr w:type="gramEnd"/>
      <w:r w:rsidRPr="008D54FD">
        <w:rPr>
          <w:rFonts w:ascii="Times New Roman" w:hAnsi="Times New Roman" w:cs="Times New Roman"/>
          <w:sz w:val="28"/>
          <w:szCs w:val="28"/>
        </w:rPr>
        <w:t>12]</w:t>
      </w:r>
      <w:r>
        <w:rPr>
          <w:rFonts w:ascii="Times New Roman" w:hAnsi="Times New Roman" w:cs="Times New Roman"/>
          <w:sz w:val="28"/>
          <w:szCs w:val="28"/>
        </w:rPr>
        <w:t>. Далее, в пункте 3.4.4 я продемонстрирую свои выведенные приближённые формулы, которые опираются на данное исследование статьи. Но не стоит забывать, что любой расчёт, каким бы точным он не был, не может учитывать случайных факторов, которые могут появиться в момент прыжка, например, другие парашютисты или неожиданный порыв ветра, всё это может влиять на конечные характеристики прыжка с разной степенью критичности. Опираясь на текущие формулы, мне удалось получить финальные значения скоростей и времени. Которые максимально близки к реальным параметрам, которые удавалось фиксировать при выполнении прыжков.</w:t>
      </w:r>
    </w:p>
    <w:p w:rsidR="008D54FD" w:rsidRPr="008D54FD" w:rsidRDefault="008D54FD" w:rsidP="00744DC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целом, при расчётах также желательно учитывать обтекаемость одежды и парашютной системы, расстояние между ногами и руками, поэтому в своих формулах я отталкиваюсь от средней площади сопротивления тела парашютиста. В случае более детального рассмотрения модели прыжка появляется возможность создания матрицы состояний на момент времени.</w:t>
      </w:r>
    </w:p>
    <w:p w:rsidR="00AE4A49" w:rsidRPr="00EF515D"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Разработка структуры базы данных</w:t>
      </w:r>
    </w:p>
    <w:p w:rsidR="00EF515D" w:rsidRDefault="00ED4798"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База данных на базе </w:t>
      </w:r>
      <w:r>
        <w:rPr>
          <w:rFonts w:ascii="Times New Roman" w:hAnsi="Times New Roman" w:cs="Times New Roman"/>
          <w:sz w:val="28"/>
          <w:szCs w:val="28"/>
          <w:lang w:val="en-US"/>
        </w:rPr>
        <w:t>Oracle</w:t>
      </w:r>
      <w:r>
        <w:rPr>
          <w:rFonts w:ascii="Times New Roman" w:hAnsi="Times New Roman" w:cs="Times New Roman"/>
          <w:sz w:val="28"/>
          <w:szCs w:val="28"/>
        </w:rPr>
        <w:t xml:space="preserve"> </w:t>
      </w:r>
      <w:r>
        <w:rPr>
          <w:rFonts w:ascii="Times New Roman" w:hAnsi="Times New Roman" w:cs="Times New Roman"/>
          <w:sz w:val="28"/>
          <w:szCs w:val="28"/>
          <w:lang w:val="en-US"/>
        </w:rPr>
        <w:t>Database</w:t>
      </w:r>
      <w:r>
        <w:rPr>
          <w:rFonts w:ascii="Times New Roman" w:hAnsi="Times New Roman" w:cs="Times New Roman"/>
          <w:sz w:val="28"/>
          <w:szCs w:val="28"/>
        </w:rPr>
        <w:t xml:space="preserve"> и при использовании среды </w:t>
      </w:r>
      <w:r>
        <w:rPr>
          <w:rFonts w:ascii="Times New Roman" w:hAnsi="Times New Roman" w:cs="Times New Roman"/>
          <w:sz w:val="28"/>
          <w:szCs w:val="28"/>
          <w:lang w:val="en-US"/>
        </w:rPr>
        <w:t>SQLDeveloper</w:t>
      </w:r>
      <w:r w:rsidRPr="00ED4798">
        <w:rPr>
          <w:rFonts w:ascii="Times New Roman" w:hAnsi="Times New Roman" w:cs="Times New Roman"/>
          <w:sz w:val="28"/>
          <w:szCs w:val="28"/>
        </w:rPr>
        <w:t xml:space="preserve"> </w:t>
      </w:r>
      <w:r>
        <w:rPr>
          <w:rFonts w:ascii="Times New Roman" w:hAnsi="Times New Roman" w:cs="Times New Roman"/>
          <w:sz w:val="28"/>
          <w:szCs w:val="28"/>
        </w:rPr>
        <w:t>будет содержать данные о зарегистрированных клиентах, а также данные о информации о клиенте, которую клиент лично должен будет внести в приложение. Т.к. для каждого клиента есть его уникальный аккаунт с паролем, никнеймом и почтой, то и вся остальная информация привязана именно к этому аккаунту.</w:t>
      </w:r>
    </w:p>
    <w:p w:rsidR="00ED4798" w:rsidRDefault="00ED4798"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на рисунке 2.</w:t>
      </w:r>
      <w:r w:rsidR="008E295C">
        <w:rPr>
          <w:rFonts w:ascii="Times New Roman" w:hAnsi="Times New Roman" w:cs="Times New Roman"/>
          <w:sz w:val="28"/>
          <w:szCs w:val="28"/>
        </w:rPr>
        <w:t>3</w:t>
      </w:r>
      <w:r>
        <w:rPr>
          <w:rFonts w:ascii="Times New Roman" w:hAnsi="Times New Roman" w:cs="Times New Roman"/>
          <w:sz w:val="28"/>
          <w:szCs w:val="28"/>
        </w:rPr>
        <w:t xml:space="preserve">, будет представлена общая схема, сделанная в программе </w:t>
      </w:r>
      <w:r>
        <w:rPr>
          <w:rFonts w:ascii="Times New Roman" w:hAnsi="Times New Roman" w:cs="Times New Roman"/>
          <w:sz w:val="28"/>
          <w:szCs w:val="28"/>
          <w:lang w:val="en-US"/>
        </w:rPr>
        <w:t>ERWin</w:t>
      </w:r>
      <w:r w:rsidR="00ED7EA7">
        <w:rPr>
          <w:rFonts w:ascii="Times New Roman" w:hAnsi="Times New Roman" w:cs="Times New Roman"/>
          <w:sz w:val="28"/>
          <w:szCs w:val="28"/>
        </w:rPr>
        <w:t xml:space="preserve"> с демонстрацией идентифицирующей связи 1 к 1</w:t>
      </w:r>
      <w:r>
        <w:rPr>
          <w:rFonts w:ascii="Times New Roman" w:hAnsi="Times New Roman" w:cs="Times New Roman"/>
          <w:sz w:val="28"/>
          <w:szCs w:val="28"/>
        </w:rPr>
        <w:t>:</w:t>
      </w:r>
    </w:p>
    <w:p w:rsidR="00ED4798" w:rsidRDefault="00F07F4B" w:rsidP="00F07F4B">
      <w:pPr>
        <w:tabs>
          <w:tab w:val="right" w:leader="dot" w:pos="9355"/>
        </w:tabs>
        <w:spacing w:after="0" w:line="360" w:lineRule="auto"/>
        <w:ind w:firstLine="709"/>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79744" behindDoc="0" locked="0" layoutInCell="1" allowOverlap="1">
                <wp:simplePos x="0" y="0"/>
                <wp:positionH relativeFrom="column">
                  <wp:posOffset>3172716</wp:posOffset>
                </wp:positionH>
                <wp:positionV relativeFrom="paragraph">
                  <wp:posOffset>1162191</wp:posOffset>
                </wp:positionV>
                <wp:extent cx="228600" cy="25717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228600" cy="257175"/>
                        </a:xfrm>
                        <a:prstGeom prst="rect">
                          <a:avLst/>
                        </a:prstGeom>
                        <a:noFill/>
                        <a:ln w="6350">
                          <a:noFill/>
                        </a:ln>
                      </wps:spPr>
                      <wps:txbx>
                        <w:txbxContent>
                          <w:p w:rsidR="00400069" w:rsidRDefault="0040006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5" o:spid="_x0000_s1026" type="#_x0000_t202" style="position:absolute;left:0;text-align:left;margin-left:249.8pt;margin-top:91.5pt;width:18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" filled="f" stroked="f" strokeweight=".5pt">
                <v:textbox>
                  <w:txbxContent>
                    <w:p w:rsidR="00400069" w:rsidRDefault="00400069">
                      <w:r>
                        <w:t>1</w:t>
                      </w:r>
                    </w:p>
                  </w:txbxContent>
                </v:textbox>
              </v:shape>
            </w:pict>
          </mc:Fallback>
        </mc:AlternateContent>
      </w:r>
      <w:r>
        <w:rPr>
          <w:noProof/>
          <w:lang w:eastAsia="ru-RU"/>
        </w:rPr>
        <w:drawing>
          <wp:inline distT="0" distB="0" distL="0" distR="0" wp14:anchorId="0EEE3B3C" wp14:editId="65F89D6F">
            <wp:extent cx="4107358" cy="2160000"/>
            <wp:effectExtent l="0" t="0" r="762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358" cy="2160000"/>
                    </a:xfrm>
                    <a:prstGeom prst="rect">
                      <a:avLst/>
                    </a:prstGeom>
                  </pic:spPr>
                </pic:pic>
              </a:graphicData>
            </a:graphic>
          </wp:inline>
        </w:drawing>
      </w:r>
    </w:p>
    <w:p w:rsidR="00ED4798" w:rsidRDefault="00E32213" w:rsidP="00ED4798">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8E295C">
        <w:rPr>
          <w:rFonts w:ascii="Times New Roman" w:hAnsi="Times New Roman" w:cs="Times New Roman"/>
          <w:sz w:val="28"/>
          <w:szCs w:val="28"/>
        </w:rPr>
        <w:t>3</w:t>
      </w:r>
      <w:r>
        <w:rPr>
          <w:rFonts w:ascii="Times New Roman" w:hAnsi="Times New Roman" w:cs="Times New Roman"/>
          <w:sz w:val="28"/>
          <w:szCs w:val="28"/>
        </w:rPr>
        <w:t xml:space="preserve"> </w:t>
      </w:r>
      <w:r w:rsidR="00ED4798">
        <w:rPr>
          <w:rFonts w:ascii="Times New Roman" w:hAnsi="Times New Roman" w:cs="Times New Roman"/>
          <w:sz w:val="28"/>
          <w:szCs w:val="28"/>
        </w:rPr>
        <w:t>Общая схема-концепт БД</w:t>
      </w:r>
    </w:p>
    <w:p w:rsidR="00F07F4B" w:rsidRDefault="00F07F4B" w:rsidP="00ED4798">
      <w:pPr>
        <w:tabs>
          <w:tab w:val="right" w:leader="dot" w:pos="9355"/>
        </w:tabs>
        <w:spacing w:after="0" w:line="360" w:lineRule="auto"/>
        <w:ind w:firstLine="709"/>
        <w:jc w:val="both"/>
        <w:rPr>
          <w:rFonts w:ascii="Times New Roman" w:hAnsi="Times New Roman" w:cs="Times New Roman"/>
          <w:sz w:val="28"/>
          <w:szCs w:val="28"/>
        </w:rPr>
      </w:pPr>
    </w:p>
    <w:p w:rsidR="00F07F4B" w:rsidRDefault="00F07F4B" w:rsidP="00ED4798">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привести к подобному виду связи можно далеко не в каждой СУБД, т.к. по факту игнорируется первичный ключ таблицы-источника, что обычно несвойственно при создании реляционной модели. Но в рамках некоторого эксперимента было принято к использованию именно такое решение при наличии идентифицирующей связи между сущностями. Стоит отметить то, как заполняется первичный ключ таблицы «Информация». После регистрации пользователя, никнейм, который пользователь выбрал себе и который является уникальным значением, как и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пользователя, данные заносятся в ключевую таблицу, после чего отрабатывает триггер в описанный в рамках СУБД с параметром «</w:t>
      </w:r>
      <w:r w:rsidRPr="00F07F4B">
        <w:rPr>
          <w:rFonts w:ascii="Times New Roman" w:hAnsi="Times New Roman" w:cs="Times New Roman"/>
          <w:sz w:val="28"/>
          <w:szCs w:val="28"/>
        </w:rPr>
        <w:t>AFTER INSERT ON</w:t>
      </w:r>
      <w:r>
        <w:rPr>
          <w:rFonts w:ascii="Times New Roman" w:hAnsi="Times New Roman" w:cs="Times New Roman"/>
          <w:sz w:val="28"/>
          <w:szCs w:val="28"/>
        </w:rPr>
        <w:t xml:space="preserve">», что позволяет заполнять поле никнейма пользователя в таблице «Информация» сразу после его попадания в базу. Также для правильного функционирования </w:t>
      </w:r>
      <w:r w:rsidR="00A306C0">
        <w:rPr>
          <w:rFonts w:ascii="Times New Roman" w:hAnsi="Times New Roman" w:cs="Times New Roman"/>
          <w:sz w:val="28"/>
          <w:szCs w:val="28"/>
        </w:rPr>
        <w:t xml:space="preserve">фреймворка </w:t>
      </w:r>
      <w:r w:rsidR="00A306C0">
        <w:rPr>
          <w:rFonts w:ascii="Times New Roman" w:hAnsi="Times New Roman" w:cs="Times New Roman"/>
          <w:sz w:val="28"/>
          <w:szCs w:val="28"/>
          <w:lang w:val="en-US"/>
        </w:rPr>
        <w:lastRenderedPageBreak/>
        <w:t>hibernate</w:t>
      </w:r>
      <w:r w:rsidR="00A306C0" w:rsidRPr="00A306C0">
        <w:rPr>
          <w:rFonts w:ascii="Times New Roman" w:hAnsi="Times New Roman" w:cs="Times New Roman"/>
          <w:sz w:val="28"/>
          <w:szCs w:val="28"/>
        </w:rPr>
        <w:t xml:space="preserve"> </w:t>
      </w:r>
      <w:r w:rsidR="00A306C0">
        <w:rPr>
          <w:rFonts w:ascii="Times New Roman" w:hAnsi="Times New Roman" w:cs="Times New Roman"/>
          <w:sz w:val="28"/>
          <w:szCs w:val="28"/>
        </w:rPr>
        <w:t xml:space="preserve">создаётся последовательность для идентификаторов. </w:t>
      </w:r>
      <w:r>
        <w:rPr>
          <w:rFonts w:ascii="Times New Roman" w:hAnsi="Times New Roman" w:cs="Times New Roman"/>
          <w:sz w:val="28"/>
          <w:szCs w:val="28"/>
        </w:rPr>
        <w:t>Ниже, в таблице 2.1 представлен общий скрипт базы данных с триггером.</w:t>
      </w:r>
    </w:p>
    <w:p w:rsidR="00F07F4B" w:rsidRDefault="00F07F4B" w:rsidP="00F07F4B">
      <w:p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2.1 Скрипт описания базы данных</w:t>
      </w:r>
    </w:p>
    <w:tbl>
      <w:tblPr>
        <w:tblStyle w:val="aa"/>
        <w:tblW w:w="0" w:type="auto"/>
        <w:tblLook w:val="04A0" w:firstRow="1" w:lastRow="0" w:firstColumn="1" w:lastColumn="0" w:noHBand="0" w:noVBand="1"/>
      </w:tblPr>
      <w:tblGrid>
        <w:gridCol w:w="9345"/>
      </w:tblGrid>
      <w:tr w:rsidR="00F07F4B" w:rsidTr="00F07F4B">
        <w:tc>
          <w:tcPr>
            <w:tcW w:w="9345" w:type="dxa"/>
          </w:tcPr>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 xml:space="preserve">CREATE TABLE </w:t>
            </w:r>
            <w:r w:rsidRPr="00A306C0">
              <w:rPr>
                <w:rFonts w:ascii="Times New Roman" w:hAnsi="Times New Roman" w:cs="Times New Roman"/>
                <w:sz w:val="24"/>
                <w:szCs w:val="28"/>
                <w:lang w:val="en-US"/>
              </w:rPr>
              <w:t>User_reg (</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User_id </w:t>
            </w:r>
            <w:r w:rsidRPr="00A306C0">
              <w:rPr>
                <w:rFonts w:ascii="Times New Roman" w:hAnsi="Times New Roman" w:cs="Times New Roman"/>
                <w:color w:val="0070C0"/>
                <w:sz w:val="24"/>
                <w:szCs w:val="28"/>
                <w:lang w:val="en-US"/>
              </w:rPr>
              <w:t>NUMBER NOT 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User_Email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NOT 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User_Password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NOT 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User_Nickname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NOT 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CONSTRAINT</w:t>
            </w:r>
            <w:r w:rsidRPr="00A306C0">
              <w:rPr>
                <w:rFonts w:ascii="Times New Roman" w:hAnsi="Times New Roman" w:cs="Times New Roman"/>
                <w:sz w:val="24"/>
                <w:szCs w:val="28"/>
                <w:lang w:val="en-US"/>
              </w:rPr>
              <w:t xml:space="preserve"> pk_user </w:t>
            </w:r>
            <w:r w:rsidRPr="00A306C0">
              <w:rPr>
                <w:rFonts w:ascii="Times New Roman" w:hAnsi="Times New Roman" w:cs="Times New Roman"/>
                <w:color w:val="0070C0"/>
                <w:sz w:val="24"/>
                <w:szCs w:val="28"/>
                <w:lang w:val="en-US"/>
              </w:rPr>
              <w:t xml:space="preserve">PRIMARY KEY </w:t>
            </w:r>
            <w:r w:rsidRPr="00A306C0">
              <w:rPr>
                <w:rFonts w:ascii="Times New Roman" w:hAnsi="Times New Roman" w:cs="Times New Roman"/>
                <w:sz w:val="24"/>
                <w:szCs w:val="28"/>
                <w:lang w:val="en-US"/>
              </w:rPr>
              <w:t>(User_id),</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CONSTRAINT</w:t>
            </w:r>
            <w:r w:rsidRPr="00A306C0">
              <w:rPr>
                <w:rFonts w:ascii="Times New Roman" w:hAnsi="Times New Roman" w:cs="Times New Roman"/>
                <w:sz w:val="24"/>
                <w:szCs w:val="28"/>
                <w:lang w:val="en-US"/>
              </w:rPr>
              <w:t xml:space="preserve"> uk1_mail </w:t>
            </w:r>
            <w:r w:rsidRPr="00A306C0">
              <w:rPr>
                <w:rFonts w:ascii="Times New Roman" w:hAnsi="Times New Roman" w:cs="Times New Roman"/>
                <w:color w:val="0070C0"/>
                <w:sz w:val="24"/>
                <w:szCs w:val="28"/>
                <w:lang w:val="en-US"/>
              </w:rPr>
              <w:t>UNIQUE</w:t>
            </w:r>
            <w:r w:rsidRPr="00A306C0">
              <w:rPr>
                <w:rFonts w:ascii="Times New Roman" w:hAnsi="Times New Roman" w:cs="Times New Roman"/>
                <w:sz w:val="24"/>
                <w:szCs w:val="28"/>
                <w:lang w:val="en-US"/>
              </w:rPr>
              <w:t xml:space="preserve"> (User_Email),</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CONSTRAINT</w:t>
            </w:r>
            <w:r w:rsidRPr="00A306C0">
              <w:rPr>
                <w:rFonts w:ascii="Times New Roman" w:hAnsi="Times New Roman" w:cs="Times New Roman"/>
                <w:sz w:val="24"/>
                <w:szCs w:val="28"/>
                <w:lang w:val="en-US"/>
              </w:rPr>
              <w:t xml:space="preserve"> uk2_nick </w:t>
            </w:r>
            <w:r w:rsidRPr="00A306C0">
              <w:rPr>
                <w:rFonts w:ascii="Times New Roman" w:hAnsi="Times New Roman" w:cs="Times New Roman"/>
                <w:color w:val="0070C0"/>
                <w:sz w:val="24"/>
                <w:szCs w:val="28"/>
                <w:lang w:val="en-US"/>
              </w:rPr>
              <w:t>UNIQUE</w:t>
            </w:r>
            <w:r w:rsidRPr="00A306C0">
              <w:rPr>
                <w:rFonts w:ascii="Times New Roman" w:hAnsi="Times New Roman" w:cs="Times New Roman"/>
                <w:sz w:val="24"/>
                <w:szCs w:val="28"/>
                <w:lang w:val="en-US"/>
              </w:rPr>
              <w:t xml:space="preserve"> (User_Nickname)</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CREATE SEQUENCE</w:t>
            </w:r>
            <w:r w:rsidRPr="00A306C0">
              <w:rPr>
                <w:rFonts w:ascii="Times New Roman" w:hAnsi="Times New Roman" w:cs="Times New Roman"/>
                <w:sz w:val="24"/>
                <w:szCs w:val="28"/>
                <w:lang w:val="en-US"/>
              </w:rPr>
              <w:t xml:space="preserve"> "HIBERNATE_SEQUENCE" MINVALUE </w:t>
            </w:r>
            <w:r w:rsidRPr="00A306C0">
              <w:rPr>
                <w:rFonts w:ascii="Times New Roman" w:hAnsi="Times New Roman" w:cs="Times New Roman"/>
                <w:color w:val="FFC000"/>
                <w:sz w:val="24"/>
                <w:szCs w:val="28"/>
                <w:lang w:val="en-US"/>
              </w:rPr>
              <w:t>1</w:t>
            </w:r>
            <w:r w:rsidRPr="00A306C0">
              <w:rPr>
                <w:rFonts w:ascii="Times New Roman" w:hAnsi="Times New Roman" w:cs="Times New Roman"/>
                <w:sz w:val="24"/>
                <w:szCs w:val="28"/>
                <w:lang w:val="en-US"/>
              </w:rPr>
              <w:t xml:space="preserve"> MAXVALUE </w:t>
            </w:r>
            <w:r w:rsidRPr="00A306C0">
              <w:rPr>
                <w:rFonts w:ascii="Times New Roman" w:hAnsi="Times New Roman" w:cs="Times New Roman"/>
                <w:color w:val="FFC000"/>
                <w:sz w:val="24"/>
                <w:szCs w:val="28"/>
                <w:lang w:val="en-US"/>
              </w:rPr>
              <w:t>9999999999999999999999999999</w:t>
            </w:r>
            <w:r w:rsidRPr="00A306C0">
              <w:rPr>
                <w:rFonts w:ascii="Times New Roman" w:hAnsi="Times New Roman" w:cs="Times New Roman"/>
                <w:sz w:val="24"/>
                <w:szCs w:val="28"/>
                <w:lang w:val="en-US"/>
              </w:rPr>
              <w:t xml:space="preserve"> </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INCREMENT BY</w:t>
            </w:r>
            <w:r w:rsidRPr="00A306C0">
              <w:rPr>
                <w:rFonts w:ascii="Times New Roman" w:hAnsi="Times New Roman" w:cs="Times New Roman"/>
                <w:sz w:val="24"/>
                <w:szCs w:val="28"/>
                <w:lang w:val="en-US"/>
              </w:rPr>
              <w:t xml:space="preserve"> </w:t>
            </w:r>
            <w:r w:rsidRPr="00A306C0">
              <w:rPr>
                <w:rFonts w:ascii="Times New Roman" w:hAnsi="Times New Roman" w:cs="Times New Roman"/>
                <w:color w:val="FFC000"/>
                <w:sz w:val="24"/>
                <w:szCs w:val="28"/>
                <w:lang w:val="en-US"/>
              </w:rPr>
              <w:t>1</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 xml:space="preserve">START WITH </w:t>
            </w:r>
            <w:r w:rsidRPr="00A306C0">
              <w:rPr>
                <w:rFonts w:ascii="Times New Roman" w:hAnsi="Times New Roman" w:cs="Times New Roman"/>
                <w:color w:val="FFC000"/>
                <w:sz w:val="24"/>
                <w:szCs w:val="28"/>
                <w:lang w:val="en-US"/>
              </w:rPr>
              <w:t>3</w:t>
            </w:r>
            <w:r>
              <w:rPr>
                <w:rFonts w:ascii="Times New Roman" w:hAnsi="Times New Roman" w:cs="Times New Roman"/>
                <w:sz w:val="24"/>
                <w:szCs w:val="28"/>
                <w:lang w:val="en-US"/>
              </w:rPr>
              <w:t xml:space="preserve"> CACHE </w:t>
            </w:r>
            <w:r w:rsidRPr="00A306C0">
              <w:rPr>
                <w:rFonts w:ascii="Times New Roman" w:hAnsi="Times New Roman" w:cs="Times New Roman"/>
                <w:color w:val="FFC000"/>
                <w:sz w:val="24"/>
                <w:szCs w:val="28"/>
                <w:lang w:val="en-US"/>
              </w:rPr>
              <w:t>20</w:t>
            </w:r>
            <w:r>
              <w:rPr>
                <w:rFonts w:ascii="Times New Roman" w:hAnsi="Times New Roman" w:cs="Times New Roman"/>
                <w:sz w:val="24"/>
                <w:szCs w:val="28"/>
                <w:lang w:val="en-US"/>
              </w:rPr>
              <w:t xml:space="preserve"> NOORDER NOCYCLE</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CREATE OR REPLACE TRIGGER</w:t>
            </w:r>
            <w:r w:rsidRPr="00A306C0">
              <w:rPr>
                <w:rFonts w:ascii="Times New Roman" w:hAnsi="Times New Roman" w:cs="Times New Roman"/>
                <w:sz w:val="24"/>
                <w:szCs w:val="28"/>
                <w:lang w:val="en-US"/>
              </w:rPr>
              <w:t xml:space="preserve"> User_reg</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 xml:space="preserve">AFTER INSERT ON </w:t>
            </w:r>
            <w:r w:rsidRPr="00A306C0">
              <w:rPr>
                <w:rFonts w:ascii="Times New Roman" w:hAnsi="Times New Roman" w:cs="Times New Roman"/>
                <w:sz w:val="24"/>
                <w:szCs w:val="28"/>
                <w:lang w:val="en-US"/>
              </w:rPr>
              <w:t>User_reg</w:t>
            </w:r>
          </w:p>
          <w:p w:rsidR="00A306C0" w:rsidRPr="00A306C0" w:rsidRDefault="00A306C0" w:rsidP="00A306C0">
            <w:pPr>
              <w:tabs>
                <w:tab w:val="right" w:leader="dot" w:pos="9355"/>
              </w:tabs>
              <w:spacing w:line="276" w:lineRule="auto"/>
              <w:jc w:val="both"/>
              <w:rPr>
                <w:rFonts w:ascii="Times New Roman" w:hAnsi="Times New Roman" w:cs="Times New Roman"/>
                <w:color w:val="0070C0"/>
                <w:sz w:val="24"/>
                <w:szCs w:val="28"/>
                <w:lang w:val="en-US"/>
              </w:rPr>
            </w:pPr>
            <w:r w:rsidRPr="00A306C0">
              <w:rPr>
                <w:rFonts w:ascii="Times New Roman" w:hAnsi="Times New Roman" w:cs="Times New Roman"/>
                <w:color w:val="0070C0"/>
                <w:sz w:val="24"/>
                <w:szCs w:val="28"/>
                <w:lang w:val="en-US"/>
              </w:rPr>
              <w:t>FOR EACH ROW</w:t>
            </w:r>
          </w:p>
          <w:p w:rsidR="00A306C0" w:rsidRPr="00A306C0" w:rsidRDefault="00A306C0" w:rsidP="00A306C0">
            <w:pPr>
              <w:tabs>
                <w:tab w:val="right" w:leader="dot" w:pos="9355"/>
              </w:tabs>
              <w:spacing w:line="276" w:lineRule="auto"/>
              <w:jc w:val="both"/>
              <w:rPr>
                <w:rFonts w:ascii="Times New Roman" w:hAnsi="Times New Roman" w:cs="Times New Roman"/>
                <w:color w:val="0070C0"/>
                <w:sz w:val="24"/>
                <w:szCs w:val="28"/>
                <w:lang w:val="en-US"/>
              </w:rPr>
            </w:pPr>
            <w:r w:rsidRPr="00A306C0">
              <w:rPr>
                <w:rFonts w:ascii="Times New Roman" w:hAnsi="Times New Roman" w:cs="Times New Roman"/>
                <w:color w:val="0070C0"/>
                <w:sz w:val="24"/>
                <w:szCs w:val="28"/>
                <w:lang w:val="en-US"/>
              </w:rPr>
              <w:t>BEGIN</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 xml:space="preserve">    insert into </w:t>
            </w:r>
            <w:r w:rsidRPr="00A306C0">
              <w:rPr>
                <w:rFonts w:ascii="Times New Roman" w:hAnsi="Times New Roman" w:cs="Times New Roman"/>
                <w:sz w:val="24"/>
                <w:szCs w:val="28"/>
                <w:lang w:val="en-US"/>
              </w:rPr>
              <w:t xml:space="preserve">Information(User_Nickname) </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values</w:t>
            </w:r>
            <w:r w:rsidRPr="00596838">
              <w:rPr>
                <w:rFonts w:ascii="Times New Roman" w:hAnsi="Times New Roman" w:cs="Times New Roman"/>
                <w:color w:val="0070C0"/>
                <w:sz w:val="24"/>
                <w:szCs w:val="28"/>
                <w:lang w:val="en-US"/>
              </w:rPr>
              <w:t xml:space="preserve"> </w:t>
            </w:r>
            <w:r w:rsidRPr="00A306C0">
              <w:rPr>
                <w:rFonts w:ascii="Times New Roman" w:hAnsi="Times New Roman" w:cs="Times New Roman"/>
                <w:sz w:val="24"/>
                <w:szCs w:val="28"/>
                <w:lang w:val="en-US"/>
              </w:rPr>
              <w:t>(:</w:t>
            </w:r>
            <w:r w:rsidRPr="00A306C0">
              <w:rPr>
                <w:rFonts w:ascii="Times New Roman" w:hAnsi="Times New Roman" w:cs="Times New Roman"/>
                <w:color w:val="0070C0"/>
                <w:sz w:val="24"/>
                <w:szCs w:val="28"/>
                <w:lang w:val="en-US"/>
              </w:rPr>
              <w:t xml:space="preserve"> new</w:t>
            </w:r>
            <w:r w:rsidRPr="00A306C0">
              <w:rPr>
                <w:rFonts w:ascii="Times New Roman" w:hAnsi="Times New Roman" w:cs="Times New Roman"/>
                <w:sz w:val="24"/>
                <w:szCs w:val="28"/>
                <w:lang w:val="en-US"/>
              </w:rPr>
              <w:t>.</w:t>
            </w:r>
            <w:r w:rsidRPr="00596838">
              <w:rPr>
                <w:rFonts w:ascii="Times New Roman" w:hAnsi="Times New Roman" w:cs="Times New Roman"/>
                <w:sz w:val="24"/>
                <w:szCs w:val="28"/>
                <w:lang w:val="en-US"/>
              </w:rPr>
              <w:t xml:space="preserve"> </w:t>
            </w:r>
            <w:r w:rsidRPr="00A306C0">
              <w:rPr>
                <w:rFonts w:ascii="Times New Roman" w:hAnsi="Times New Roman" w:cs="Times New Roman"/>
                <w:sz w:val="24"/>
                <w:szCs w:val="28"/>
                <w:lang w:val="en-US"/>
              </w:rPr>
              <w:t>User_Nickname);</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END</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color w:val="0070C0"/>
                <w:sz w:val="24"/>
                <w:szCs w:val="28"/>
                <w:lang w:val="en-US"/>
              </w:rPr>
              <w:t xml:space="preserve">CREATE TABLE </w:t>
            </w:r>
            <w:r w:rsidRPr="00A306C0">
              <w:rPr>
                <w:rFonts w:ascii="Times New Roman" w:hAnsi="Times New Roman" w:cs="Times New Roman"/>
                <w:sz w:val="24"/>
                <w:szCs w:val="28"/>
                <w:lang w:val="en-US"/>
              </w:rPr>
              <w:t>Information (</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User_Nickname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NOT 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SurName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FirstName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SecondName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Birthday </w:t>
            </w:r>
            <w:r w:rsidRPr="00A306C0">
              <w:rPr>
                <w:rFonts w:ascii="Times New Roman" w:hAnsi="Times New Roman" w:cs="Times New Roman"/>
                <w:color w:val="0070C0"/>
                <w:sz w:val="24"/>
                <w:szCs w:val="28"/>
                <w:lang w:val="en-US"/>
              </w:rPr>
              <w:t>DATE 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City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Dropzone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50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Quantity </w:t>
            </w:r>
            <w:r w:rsidRPr="00A306C0">
              <w:rPr>
                <w:rFonts w:ascii="Times New Roman" w:hAnsi="Times New Roman" w:cs="Times New Roman"/>
                <w:color w:val="0070C0"/>
                <w:sz w:val="24"/>
                <w:szCs w:val="28"/>
                <w:lang w:val="en-US"/>
              </w:rPr>
              <w:t>VARCHAR2</w:t>
            </w:r>
            <w:r w:rsidRPr="00A306C0">
              <w:rPr>
                <w:rFonts w:ascii="Times New Roman" w:hAnsi="Times New Roman" w:cs="Times New Roman"/>
                <w:sz w:val="24"/>
                <w:szCs w:val="28"/>
                <w:lang w:val="en-US"/>
              </w:rPr>
              <w:t>(</w:t>
            </w:r>
            <w:r w:rsidRPr="00A306C0">
              <w:rPr>
                <w:rFonts w:ascii="Times New Roman" w:hAnsi="Times New Roman" w:cs="Times New Roman"/>
                <w:color w:val="FFC000"/>
                <w:sz w:val="24"/>
                <w:szCs w:val="28"/>
                <w:lang w:val="en-US"/>
              </w:rPr>
              <w:t>10</w:t>
            </w: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NULL</w:t>
            </w:r>
            <w:r w:rsidRPr="00A306C0">
              <w:rPr>
                <w:rFonts w:ascii="Times New Roman" w:hAnsi="Times New Roman" w:cs="Times New Roman"/>
                <w:sz w:val="24"/>
                <w:szCs w:val="28"/>
                <w:lang w:val="en-US"/>
              </w:rPr>
              <w:t>,</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CONSTRAINT</w:t>
            </w:r>
            <w:r w:rsidRPr="00A306C0">
              <w:rPr>
                <w:rFonts w:ascii="Times New Roman" w:hAnsi="Times New Roman" w:cs="Times New Roman"/>
                <w:sz w:val="24"/>
                <w:szCs w:val="28"/>
                <w:lang w:val="en-US"/>
              </w:rPr>
              <w:t xml:space="preserve"> pk_info </w:t>
            </w:r>
            <w:r w:rsidRPr="00A306C0">
              <w:rPr>
                <w:rFonts w:ascii="Times New Roman" w:hAnsi="Times New Roman" w:cs="Times New Roman"/>
                <w:color w:val="0070C0"/>
                <w:sz w:val="24"/>
                <w:szCs w:val="28"/>
                <w:lang w:val="en-US"/>
              </w:rPr>
              <w:t xml:space="preserve">PRIMARY KEY </w:t>
            </w:r>
            <w:r w:rsidRPr="00A306C0">
              <w:rPr>
                <w:rFonts w:ascii="Times New Roman" w:hAnsi="Times New Roman" w:cs="Times New Roman"/>
                <w:sz w:val="24"/>
                <w:szCs w:val="28"/>
                <w:lang w:val="en-US"/>
              </w:rPr>
              <w:t>(User_Nickname),</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CONSTRAINT</w:t>
            </w:r>
            <w:r w:rsidRPr="00A306C0">
              <w:rPr>
                <w:rFonts w:ascii="Times New Roman" w:hAnsi="Times New Roman" w:cs="Times New Roman"/>
                <w:sz w:val="24"/>
                <w:szCs w:val="28"/>
                <w:lang w:val="en-US"/>
              </w:rPr>
              <w:t xml:space="preserve"> fk_info </w:t>
            </w:r>
            <w:r w:rsidRPr="00A306C0">
              <w:rPr>
                <w:rFonts w:ascii="Times New Roman" w:hAnsi="Times New Roman" w:cs="Times New Roman"/>
                <w:color w:val="0070C0"/>
                <w:sz w:val="24"/>
                <w:szCs w:val="28"/>
                <w:lang w:val="en-US"/>
              </w:rPr>
              <w:t xml:space="preserve">FOREIGN KEY </w:t>
            </w:r>
            <w:r w:rsidRPr="00A306C0">
              <w:rPr>
                <w:rFonts w:ascii="Times New Roman" w:hAnsi="Times New Roman" w:cs="Times New Roman"/>
                <w:sz w:val="24"/>
                <w:szCs w:val="28"/>
                <w:lang w:val="en-US"/>
              </w:rPr>
              <w:t>(User_Nickname)</w:t>
            </w:r>
          </w:p>
          <w:p w:rsidR="00A306C0" w:rsidRPr="00A306C0" w:rsidRDefault="00A306C0" w:rsidP="00A306C0">
            <w:pPr>
              <w:tabs>
                <w:tab w:val="right" w:leader="dot" w:pos="9355"/>
              </w:tabs>
              <w:spacing w:line="276" w:lineRule="auto"/>
              <w:jc w:val="both"/>
              <w:rPr>
                <w:rFonts w:ascii="Times New Roman" w:hAnsi="Times New Roman" w:cs="Times New Roman"/>
                <w:sz w:val="24"/>
                <w:szCs w:val="28"/>
                <w:lang w:val="en-US"/>
              </w:rPr>
            </w:pPr>
            <w:r w:rsidRPr="00A306C0">
              <w:rPr>
                <w:rFonts w:ascii="Times New Roman" w:hAnsi="Times New Roman" w:cs="Times New Roman"/>
                <w:sz w:val="24"/>
                <w:szCs w:val="28"/>
                <w:lang w:val="en-US"/>
              </w:rPr>
              <w:t xml:space="preserve">        </w:t>
            </w:r>
            <w:r w:rsidRPr="00A306C0">
              <w:rPr>
                <w:rFonts w:ascii="Times New Roman" w:hAnsi="Times New Roman" w:cs="Times New Roman"/>
                <w:color w:val="0070C0"/>
                <w:sz w:val="24"/>
                <w:szCs w:val="28"/>
                <w:lang w:val="en-US"/>
              </w:rPr>
              <w:t>REFERENCES</w:t>
            </w:r>
            <w:r w:rsidRPr="00A306C0">
              <w:rPr>
                <w:rFonts w:ascii="Times New Roman" w:hAnsi="Times New Roman" w:cs="Times New Roman"/>
                <w:sz w:val="24"/>
                <w:szCs w:val="28"/>
                <w:lang w:val="en-US"/>
              </w:rPr>
              <w:t xml:space="preserve"> User_reg (User_Nickname)</w:t>
            </w:r>
          </w:p>
          <w:p w:rsidR="00F07F4B" w:rsidRDefault="00A306C0" w:rsidP="00A306C0">
            <w:pPr>
              <w:tabs>
                <w:tab w:val="right" w:leader="dot" w:pos="9355"/>
              </w:tabs>
              <w:spacing w:line="276" w:lineRule="auto"/>
              <w:jc w:val="both"/>
              <w:rPr>
                <w:rFonts w:ascii="Times New Roman" w:hAnsi="Times New Roman" w:cs="Times New Roman"/>
                <w:sz w:val="28"/>
                <w:szCs w:val="28"/>
              </w:rPr>
            </w:pPr>
            <w:r w:rsidRPr="00A306C0">
              <w:rPr>
                <w:rFonts w:ascii="Times New Roman" w:hAnsi="Times New Roman" w:cs="Times New Roman"/>
                <w:sz w:val="24"/>
                <w:szCs w:val="28"/>
                <w:lang w:val="en-US"/>
              </w:rPr>
              <w:t>);</w:t>
            </w:r>
          </w:p>
        </w:tc>
      </w:tr>
    </w:tbl>
    <w:p w:rsidR="00ED4798" w:rsidRDefault="00ED4798" w:rsidP="00ED4798">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в</w:t>
      </w:r>
      <w:r w:rsidR="00002226">
        <w:rPr>
          <w:rFonts w:ascii="Times New Roman" w:hAnsi="Times New Roman" w:cs="Times New Roman"/>
          <w:sz w:val="28"/>
          <w:szCs w:val="28"/>
        </w:rPr>
        <w:t xml:space="preserve"> таблицах 2.2</w:t>
      </w:r>
      <w:r w:rsidR="00A306C0">
        <w:rPr>
          <w:rFonts w:ascii="Times New Roman" w:hAnsi="Times New Roman" w:cs="Times New Roman"/>
          <w:sz w:val="28"/>
          <w:szCs w:val="28"/>
        </w:rPr>
        <w:t xml:space="preserve"> и 2.</w:t>
      </w:r>
      <w:r w:rsidR="00002226">
        <w:rPr>
          <w:rFonts w:ascii="Times New Roman" w:hAnsi="Times New Roman" w:cs="Times New Roman"/>
          <w:sz w:val="28"/>
          <w:szCs w:val="28"/>
        </w:rPr>
        <w:t>3</w:t>
      </w:r>
      <w:r w:rsidR="00A306C0">
        <w:rPr>
          <w:rFonts w:ascii="Times New Roman" w:hAnsi="Times New Roman" w:cs="Times New Roman"/>
          <w:sz w:val="28"/>
          <w:szCs w:val="28"/>
        </w:rPr>
        <w:t xml:space="preserve"> представлен маппинг двух таблиц</w:t>
      </w:r>
      <w:r>
        <w:rPr>
          <w:rFonts w:ascii="Times New Roman" w:hAnsi="Times New Roman" w:cs="Times New Roman"/>
          <w:sz w:val="28"/>
          <w:szCs w:val="28"/>
        </w:rPr>
        <w:t xml:space="preserve"> </w:t>
      </w:r>
      <w:r w:rsidR="00A306C0">
        <w:rPr>
          <w:rFonts w:ascii="Times New Roman" w:hAnsi="Times New Roman" w:cs="Times New Roman"/>
          <w:sz w:val="28"/>
          <w:szCs w:val="28"/>
        </w:rPr>
        <w:t>(</w:t>
      </w:r>
      <w:r>
        <w:rPr>
          <w:rFonts w:ascii="Times New Roman" w:hAnsi="Times New Roman" w:cs="Times New Roman"/>
          <w:sz w:val="28"/>
          <w:szCs w:val="28"/>
        </w:rPr>
        <w:t>подробное описание полей таблиц с типом данных</w:t>
      </w:r>
      <w:r w:rsidR="00A306C0">
        <w:rPr>
          <w:rFonts w:ascii="Times New Roman" w:hAnsi="Times New Roman" w:cs="Times New Roman"/>
          <w:sz w:val="28"/>
          <w:szCs w:val="28"/>
        </w:rPr>
        <w:t>)</w:t>
      </w:r>
      <w:r>
        <w:rPr>
          <w:rFonts w:ascii="Times New Roman" w:hAnsi="Times New Roman" w:cs="Times New Roman"/>
          <w:sz w:val="28"/>
          <w:szCs w:val="28"/>
        </w:rPr>
        <w:t>:</w:t>
      </w:r>
    </w:p>
    <w:p w:rsidR="00ED4798" w:rsidRDefault="00F07F4B" w:rsidP="00ED4798">
      <w:p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2.2</w:t>
      </w:r>
      <w:r w:rsidR="00E32213">
        <w:rPr>
          <w:rFonts w:ascii="Times New Roman" w:hAnsi="Times New Roman" w:cs="Times New Roman"/>
          <w:sz w:val="28"/>
          <w:szCs w:val="28"/>
        </w:rPr>
        <w:t xml:space="preserve"> </w:t>
      </w:r>
      <w:r w:rsidR="00ED4798">
        <w:rPr>
          <w:rFonts w:ascii="Times New Roman" w:hAnsi="Times New Roman" w:cs="Times New Roman"/>
          <w:sz w:val="28"/>
          <w:szCs w:val="28"/>
        </w:rPr>
        <w:t>Описание таблицы «Регистрация»</w:t>
      </w:r>
    </w:p>
    <w:tbl>
      <w:tblPr>
        <w:tblStyle w:val="aa"/>
        <w:tblW w:w="0" w:type="auto"/>
        <w:tblLook w:val="04A0" w:firstRow="1" w:lastRow="0" w:firstColumn="1" w:lastColumn="0" w:noHBand="0" w:noVBand="1"/>
      </w:tblPr>
      <w:tblGrid>
        <w:gridCol w:w="1776"/>
        <w:gridCol w:w="1910"/>
        <w:gridCol w:w="1895"/>
        <w:gridCol w:w="1866"/>
        <w:gridCol w:w="1898"/>
      </w:tblGrid>
      <w:tr w:rsidR="00CE20A5" w:rsidRPr="00CE20A5" w:rsidTr="00CE20A5">
        <w:tc>
          <w:tcPr>
            <w:tcW w:w="1776" w:type="dxa"/>
          </w:tcPr>
          <w:p w:rsidR="00A306C0" w:rsidRPr="00CE20A5" w:rsidRDefault="00A306C0" w:rsidP="00CE20A5">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Атрибут</w:t>
            </w:r>
          </w:p>
        </w:tc>
        <w:tc>
          <w:tcPr>
            <w:tcW w:w="1763" w:type="dxa"/>
          </w:tcPr>
          <w:p w:rsidR="00A306C0" w:rsidRPr="00CE20A5" w:rsidRDefault="00A306C0" w:rsidP="00CE20A5">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Тип данных</w:t>
            </w:r>
          </w:p>
        </w:tc>
        <w:tc>
          <w:tcPr>
            <w:tcW w:w="1964" w:type="dxa"/>
          </w:tcPr>
          <w:p w:rsidR="00A306C0" w:rsidRPr="00CE20A5" w:rsidRDefault="00A306C0" w:rsidP="00CE20A5">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Уникальность</w:t>
            </w:r>
          </w:p>
        </w:tc>
        <w:tc>
          <w:tcPr>
            <w:tcW w:w="1866" w:type="dxa"/>
          </w:tcPr>
          <w:p w:rsidR="00A306C0" w:rsidRPr="00CE20A5" w:rsidRDefault="00A306C0" w:rsidP="00CE20A5">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Заполняемость</w:t>
            </w:r>
          </w:p>
        </w:tc>
        <w:tc>
          <w:tcPr>
            <w:tcW w:w="1976" w:type="dxa"/>
          </w:tcPr>
          <w:p w:rsidR="00A306C0" w:rsidRPr="00CE20A5" w:rsidRDefault="00A306C0" w:rsidP="00CE20A5">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Описание</w:t>
            </w:r>
          </w:p>
        </w:tc>
      </w:tr>
      <w:tr w:rsidR="00CE20A5" w:rsidRPr="00CE20A5" w:rsidTr="00CE20A5">
        <w:tc>
          <w:tcPr>
            <w:tcW w:w="1776" w:type="dxa"/>
          </w:tcPr>
          <w:p w:rsidR="00A306C0" w:rsidRPr="00002226" w:rsidRDefault="00A306C0" w:rsidP="00CE20A5">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lang w:val="en-US"/>
              </w:rPr>
              <w:t>User</w:t>
            </w:r>
            <w:r w:rsidRPr="00002226">
              <w:rPr>
                <w:rFonts w:ascii="Times New Roman" w:hAnsi="Times New Roman" w:cs="Times New Roman"/>
                <w:sz w:val="24"/>
                <w:szCs w:val="24"/>
              </w:rPr>
              <w:t>_</w:t>
            </w:r>
            <w:r w:rsidRPr="00CE20A5">
              <w:rPr>
                <w:rFonts w:ascii="Times New Roman" w:hAnsi="Times New Roman" w:cs="Times New Roman"/>
                <w:sz w:val="24"/>
                <w:szCs w:val="24"/>
                <w:lang w:val="en-US"/>
              </w:rPr>
              <w:t>id</w:t>
            </w:r>
            <w:r w:rsidRPr="00002226">
              <w:rPr>
                <w:rFonts w:ascii="Times New Roman" w:hAnsi="Times New Roman" w:cs="Times New Roman"/>
                <w:sz w:val="24"/>
                <w:szCs w:val="24"/>
              </w:rPr>
              <w:t xml:space="preserve"> </w:t>
            </w:r>
          </w:p>
          <w:p w:rsidR="00A306C0" w:rsidRPr="00002226" w:rsidRDefault="00A306C0" w:rsidP="00CE20A5">
            <w:pPr>
              <w:tabs>
                <w:tab w:val="right" w:leader="dot" w:pos="9355"/>
              </w:tabs>
              <w:spacing w:line="360" w:lineRule="auto"/>
              <w:rPr>
                <w:rFonts w:ascii="Times New Roman" w:hAnsi="Times New Roman" w:cs="Times New Roman"/>
                <w:sz w:val="24"/>
                <w:szCs w:val="24"/>
              </w:rPr>
            </w:pPr>
            <w:r w:rsidRPr="00002226">
              <w:rPr>
                <w:rFonts w:ascii="Times New Roman" w:hAnsi="Times New Roman" w:cs="Times New Roman"/>
                <w:sz w:val="24"/>
                <w:szCs w:val="24"/>
              </w:rPr>
              <w:t xml:space="preserve">    </w:t>
            </w:r>
          </w:p>
          <w:p w:rsidR="00A306C0" w:rsidRPr="00002226" w:rsidRDefault="00A306C0" w:rsidP="00CE20A5">
            <w:pPr>
              <w:tabs>
                <w:tab w:val="right" w:leader="dot" w:pos="9355"/>
              </w:tabs>
              <w:spacing w:line="360" w:lineRule="auto"/>
              <w:rPr>
                <w:rFonts w:ascii="Times New Roman" w:hAnsi="Times New Roman" w:cs="Times New Roman"/>
                <w:sz w:val="24"/>
                <w:szCs w:val="24"/>
              </w:rPr>
            </w:pPr>
            <w:r w:rsidRPr="00002226">
              <w:rPr>
                <w:rFonts w:ascii="Times New Roman" w:hAnsi="Times New Roman" w:cs="Times New Roman"/>
                <w:sz w:val="24"/>
                <w:szCs w:val="24"/>
              </w:rPr>
              <w:t xml:space="preserve">    </w:t>
            </w:r>
          </w:p>
        </w:tc>
        <w:tc>
          <w:tcPr>
            <w:tcW w:w="1763" w:type="dxa"/>
          </w:tcPr>
          <w:p w:rsidR="00A306C0" w:rsidRPr="00CE20A5" w:rsidRDefault="00A306C0"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NUMBER</w:t>
            </w:r>
          </w:p>
        </w:tc>
        <w:tc>
          <w:tcPr>
            <w:tcW w:w="1964" w:type="dxa"/>
          </w:tcPr>
          <w:p w:rsidR="00A306C0" w:rsidRPr="00CE20A5" w:rsidRDefault="00A306C0"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PRIMARI KEY</w:t>
            </w:r>
          </w:p>
        </w:tc>
        <w:tc>
          <w:tcPr>
            <w:tcW w:w="1866" w:type="dxa"/>
          </w:tcPr>
          <w:p w:rsidR="00A306C0" w:rsidRPr="00CE20A5" w:rsidRDefault="00A306C0"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NOT NULL</w:t>
            </w:r>
          </w:p>
        </w:tc>
        <w:tc>
          <w:tcPr>
            <w:tcW w:w="1976" w:type="dxa"/>
          </w:tcPr>
          <w:p w:rsidR="00A306C0" w:rsidRPr="00CE20A5" w:rsidRDefault="00CE20A5" w:rsidP="00CE20A5">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Уникальный идентификатор сущности</w:t>
            </w:r>
          </w:p>
        </w:tc>
      </w:tr>
      <w:tr w:rsidR="00CE20A5" w:rsidRPr="00CE20A5" w:rsidTr="00CE20A5">
        <w:tc>
          <w:tcPr>
            <w:tcW w:w="1776" w:type="dxa"/>
          </w:tcPr>
          <w:p w:rsidR="00A306C0" w:rsidRPr="00CE20A5" w:rsidRDefault="00A306C0"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User_Email</w:t>
            </w:r>
          </w:p>
        </w:tc>
        <w:tc>
          <w:tcPr>
            <w:tcW w:w="1763"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VARCHAR2(50)</w:t>
            </w:r>
          </w:p>
        </w:tc>
        <w:tc>
          <w:tcPr>
            <w:tcW w:w="1964"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UNIQUE</w:t>
            </w:r>
          </w:p>
        </w:tc>
        <w:tc>
          <w:tcPr>
            <w:tcW w:w="1866"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NOT NULL</w:t>
            </w:r>
          </w:p>
        </w:tc>
        <w:tc>
          <w:tcPr>
            <w:tcW w:w="1976" w:type="dxa"/>
          </w:tcPr>
          <w:p w:rsidR="00A306C0" w:rsidRPr="00CE20A5" w:rsidRDefault="00CE20A5" w:rsidP="00CE20A5">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Адрес электронной почты пользователя</w:t>
            </w:r>
          </w:p>
        </w:tc>
      </w:tr>
      <w:tr w:rsidR="00CE20A5" w:rsidRPr="00CE20A5" w:rsidTr="00CE20A5">
        <w:tc>
          <w:tcPr>
            <w:tcW w:w="1776" w:type="dxa"/>
          </w:tcPr>
          <w:p w:rsidR="00A306C0" w:rsidRPr="00CE20A5" w:rsidRDefault="00A306C0"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User_Nickname</w:t>
            </w:r>
          </w:p>
        </w:tc>
        <w:tc>
          <w:tcPr>
            <w:tcW w:w="1763"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VARCHAR2(50)</w:t>
            </w:r>
          </w:p>
        </w:tc>
        <w:tc>
          <w:tcPr>
            <w:tcW w:w="1964"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UNIQUE</w:t>
            </w:r>
          </w:p>
        </w:tc>
        <w:tc>
          <w:tcPr>
            <w:tcW w:w="1866"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NOT NULL</w:t>
            </w:r>
          </w:p>
        </w:tc>
        <w:tc>
          <w:tcPr>
            <w:tcW w:w="1976" w:type="dxa"/>
          </w:tcPr>
          <w:p w:rsidR="00A306C0" w:rsidRPr="00CE20A5" w:rsidRDefault="00CE20A5" w:rsidP="00CE20A5">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Псевдоним, придуманный пользователем</w:t>
            </w:r>
          </w:p>
        </w:tc>
      </w:tr>
      <w:tr w:rsidR="00CE20A5" w:rsidRPr="00CE20A5" w:rsidTr="00CE20A5">
        <w:tc>
          <w:tcPr>
            <w:tcW w:w="1776"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User_Password</w:t>
            </w:r>
          </w:p>
        </w:tc>
        <w:tc>
          <w:tcPr>
            <w:tcW w:w="1763"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VARCHAR2(50)</w:t>
            </w:r>
          </w:p>
        </w:tc>
        <w:tc>
          <w:tcPr>
            <w:tcW w:w="1964"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1866" w:type="dxa"/>
          </w:tcPr>
          <w:p w:rsidR="00A306C0" w:rsidRPr="00CE20A5" w:rsidRDefault="00CE20A5" w:rsidP="00CE20A5">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NOT NULL</w:t>
            </w:r>
          </w:p>
        </w:tc>
        <w:tc>
          <w:tcPr>
            <w:tcW w:w="1976" w:type="dxa"/>
          </w:tcPr>
          <w:p w:rsidR="00A306C0" w:rsidRPr="00CE20A5" w:rsidRDefault="00CE20A5" w:rsidP="00CE20A5">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Пароль пользователя</w:t>
            </w:r>
          </w:p>
        </w:tc>
      </w:tr>
    </w:tbl>
    <w:p w:rsidR="005857C7" w:rsidRDefault="005857C7" w:rsidP="00ED4798">
      <w:pPr>
        <w:tabs>
          <w:tab w:val="right" w:leader="dot" w:pos="9355"/>
        </w:tabs>
        <w:spacing w:after="0" w:line="360" w:lineRule="auto"/>
        <w:jc w:val="both"/>
        <w:rPr>
          <w:rFonts w:ascii="Times New Roman" w:hAnsi="Times New Roman" w:cs="Times New Roman"/>
          <w:sz w:val="28"/>
          <w:szCs w:val="28"/>
        </w:rPr>
      </w:pPr>
    </w:p>
    <w:p w:rsidR="00ED4798" w:rsidRDefault="00ED4798" w:rsidP="00ED4798">
      <w:pPr>
        <w:tabs>
          <w:tab w:val="right" w:leader="dot" w:pos="935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w:t>
      </w:r>
      <w:r w:rsidR="00F07F4B">
        <w:rPr>
          <w:rFonts w:ascii="Times New Roman" w:hAnsi="Times New Roman" w:cs="Times New Roman"/>
          <w:sz w:val="28"/>
          <w:szCs w:val="28"/>
        </w:rPr>
        <w:t>3</w:t>
      </w:r>
      <w:r w:rsidR="00E32213">
        <w:rPr>
          <w:rFonts w:ascii="Times New Roman" w:hAnsi="Times New Roman" w:cs="Times New Roman"/>
          <w:sz w:val="28"/>
          <w:szCs w:val="28"/>
        </w:rPr>
        <w:t xml:space="preserve"> </w:t>
      </w:r>
      <w:r>
        <w:rPr>
          <w:rFonts w:ascii="Times New Roman" w:hAnsi="Times New Roman" w:cs="Times New Roman"/>
          <w:sz w:val="28"/>
          <w:szCs w:val="28"/>
        </w:rPr>
        <w:t>Описание таблицы «Информация»</w:t>
      </w:r>
    </w:p>
    <w:tbl>
      <w:tblPr>
        <w:tblStyle w:val="aa"/>
        <w:tblW w:w="0" w:type="auto"/>
        <w:tblLook w:val="04A0" w:firstRow="1" w:lastRow="0" w:firstColumn="1" w:lastColumn="0" w:noHBand="0" w:noVBand="1"/>
      </w:tblPr>
      <w:tblGrid>
        <w:gridCol w:w="1866"/>
        <w:gridCol w:w="1910"/>
        <w:gridCol w:w="1900"/>
        <w:gridCol w:w="1866"/>
        <w:gridCol w:w="1803"/>
      </w:tblGrid>
      <w:tr w:rsidR="00CE20A5" w:rsidRPr="00CE20A5" w:rsidTr="00CE20A5">
        <w:tc>
          <w:tcPr>
            <w:tcW w:w="1910" w:type="dxa"/>
          </w:tcPr>
          <w:p w:rsidR="00CE20A5" w:rsidRPr="00CE20A5" w:rsidRDefault="00CE20A5" w:rsidP="00205E6E">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Атрибут</w:t>
            </w:r>
          </w:p>
        </w:tc>
        <w:tc>
          <w:tcPr>
            <w:tcW w:w="1702" w:type="dxa"/>
          </w:tcPr>
          <w:p w:rsidR="00CE20A5" w:rsidRPr="00CE20A5" w:rsidRDefault="00CE20A5" w:rsidP="00205E6E">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Тип данных</w:t>
            </w:r>
          </w:p>
        </w:tc>
        <w:tc>
          <w:tcPr>
            <w:tcW w:w="1950" w:type="dxa"/>
          </w:tcPr>
          <w:p w:rsidR="00CE20A5" w:rsidRPr="00CE20A5" w:rsidRDefault="00CE20A5" w:rsidP="00205E6E">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Уникальность</w:t>
            </w:r>
          </w:p>
        </w:tc>
        <w:tc>
          <w:tcPr>
            <w:tcW w:w="1866" w:type="dxa"/>
          </w:tcPr>
          <w:p w:rsidR="00CE20A5" w:rsidRPr="00CE20A5" w:rsidRDefault="00CE20A5" w:rsidP="00205E6E">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Заполняемость</w:t>
            </w:r>
          </w:p>
        </w:tc>
        <w:tc>
          <w:tcPr>
            <w:tcW w:w="1917" w:type="dxa"/>
          </w:tcPr>
          <w:p w:rsidR="00CE20A5" w:rsidRPr="00CE20A5" w:rsidRDefault="00CE20A5" w:rsidP="00205E6E">
            <w:pPr>
              <w:tabs>
                <w:tab w:val="right" w:leader="dot" w:pos="9355"/>
              </w:tabs>
              <w:spacing w:line="360" w:lineRule="auto"/>
              <w:jc w:val="center"/>
              <w:rPr>
                <w:rFonts w:ascii="Times New Roman" w:hAnsi="Times New Roman" w:cs="Times New Roman"/>
                <w:b/>
                <w:sz w:val="24"/>
                <w:szCs w:val="24"/>
              </w:rPr>
            </w:pPr>
            <w:r w:rsidRPr="00CE20A5">
              <w:rPr>
                <w:rFonts w:ascii="Times New Roman" w:hAnsi="Times New Roman" w:cs="Times New Roman"/>
                <w:b/>
                <w:sz w:val="24"/>
                <w:szCs w:val="24"/>
              </w:rPr>
              <w:t>Описание</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User_Nickname</w:t>
            </w:r>
          </w:p>
          <w:p w:rsidR="00CE20A5" w:rsidRPr="00CE20A5" w:rsidRDefault="00CE20A5" w:rsidP="00CE20A5">
            <w:pPr>
              <w:tabs>
                <w:tab w:val="right" w:leader="dot" w:pos="9355"/>
              </w:tabs>
              <w:spacing w:line="276" w:lineRule="auto"/>
              <w:jc w:val="both"/>
              <w:rPr>
                <w:rFonts w:ascii="Times New Roman" w:hAnsi="Times New Roman" w:cs="Times New Roman"/>
                <w:sz w:val="24"/>
                <w:szCs w:val="24"/>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VARCHAR2(50)</w:t>
            </w:r>
          </w:p>
        </w:tc>
        <w:tc>
          <w:tcPr>
            <w:tcW w:w="1950" w:type="dxa"/>
          </w:tcPr>
          <w:p w:rsid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PRIMARI KEY</w:t>
            </w:r>
          </w:p>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Pr>
                <w:rFonts w:ascii="Times New Roman" w:hAnsi="Times New Roman" w:cs="Times New Roman"/>
                <w:sz w:val="24"/>
                <w:szCs w:val="24"/>
              </w:rPr>
              <w:t>(</w:t>
            </w:r>
            <w:r w:rsidRPr="00CE20A5">
              <w:rPr>
                <w:rFonts w:ascii="Times New Roman" w:hAnsi="Times New Roman" w:cs="Times New Roman"/>
                <w:sz w:val="24"/>
                <w:szCs w:val="28"/>
                <w:lang w:val="en-US"/>
              </w:rPr>
              <w:t>foreign key)</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NOT 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Pr>
                <w:rFonts w:ascii="Times New Roman" w:hAnsi="Times New Roman" w:cs="Times New Roman"/>
                <w:sz w:val="24"/>
                <w:szCs w:val="24"/>
              </w:rPr>
              <w:t>П</w:t>
            </w:r>
            <w:r w:rsidR="00586ED1">
              <w:rPr>
                <w:rFonts w:ascii="Times New Roman" w:hAnsi="Times New Roman" w:cs="Times New Roman"/>
                <w:sz w:val="24"/>
                <w:szCs w:val="24"/>
              </w:rPr>
              <w:t>севдони</w:t>
            </w:r>
            <w:r>
              <w:rPr>
                <w:rFonts w:ascii="Times New Roman" w:hAnsi="Times New Roman" w:cs="Times New Roman"/>
                <w:sz w:val="24"/>
                <w:szCs w:val="24"/>
              </w:rPr>
              <w:t>м пользователя</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 xml:space="preserve">FirstName </w:t>
            </w:r>
          </w:p>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VARCHAR2(50)</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Имя пользователя</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 xml:space="preserve">SurName </w:t>
            </w:r>
          </w:p>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VARCHAR2(50)</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Фамилия пользователя</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 xml:space="preserve">SecondName </w:t>
            </w:r>
          </w:p>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VARCHAR2(50)</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Отчество пользователя</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 xml:space="preserve">Birthday </w:t>
            </w:r>
          </w:p>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DATE</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Дата рождения пользователя</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 xml:space="preserve">City </w:t>
            </w:r>
          </w:p>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VARCHAR2(50)</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Родной город пользователя</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t xml:space="preserve">Dropzone </w:t>
            </w:r>
          </w:p>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VARCHAR2(50)</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Название любимого аэродрома</w:t>
            </w:r>
          </w:p>
        </w:tc>
      </w:tr>
      <w:tr w:rsidR="00CE20A5" w:rsidRPr="00CE20A5" w:rsidTr="00CE20A5">
        <w:tc>
          <w:tcPr>
            <w:tcW w:w="1910" w:type="dxa"/>
          </w:tcPr>
          <w:p w:rsidR="00CE20A5" w:rsidRPr="00CE20A5" w:rsidRDefault="00CE20A5" w:rsidP="00CE20A5">
            <w:pPr>
              <w:tabs>
                <w:tab w:val="right" w:leader="dot" w:pos="9355"/>
              </w:tabs>
              <w:spacing w:line="276" w:lineRule="auto"/>
              <w:jc w:val="both"/>
              <w:rPr>
                <w:rFonts w:ascii="Times New Roman" w:hAnsi="Times New Roman" w:cs="Times New Roman"/>
                <w:sz w:val="24"/>
                <w:szCs w:val="28"/>
                <w:lang w:val="en-US"/>
              </w:rPr>
            </w:pPr>
            <w:r w:rsidRPr="00CE20A5">
              <w:rPr>
                <w:rFonts w:ascii="Times New Roman" w:hAnsi="Times New Roman" w:cs="Times New Roman"/>
                <w:sz w:val="24"/>
                <w:szCs w:val="28"/>
                <w:lang w:val="en-US"/>
              </w:rPr>
              <w:lastRenderedPageBreak/>
              <w:t xml:space="preserve">Quantity </w:t>
            </w:r>
          </w:p>
        </w:tc>
        <w:tc>
          <w:tcPr>
            <w:tcW w:w="1702"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VARCHAR2(10)</w:t>
            </w:r>
          </w:p>
        </w:tc>
        <w:tc>
          <w:tcPr>
            <w:tcW w:w="1950"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4"/>
                <w:lang w:val="en-US"/>
              </w:rPr>
              <w:t>default</w:t>
            </w:r>
          </w:p>
        </w:tc>
        <w:tc>
          <w:tcPr>
            <w:tcW w:w="1866" w:type="dxa"/>
          </w:tcPr>
          <w:p w:rsidR="00CE20A5" w:rsidRPr="00CE20A5" w:rsidRDefault="00CE20A5" w:rsidP="00205E6E">
            <w:pPr>
              <w:tabs>
                <w:tab w:val="right" w:leader="dot" w:pos="9355"/>
              </w:tabs>
              <w:spacing w:line="360" w:lineRule="auto"/>
              <w:rPr>
                <w:rFonts w:ascii="Times New Roman" w:hAnsi="Times New Roman" w:cs="Times New Roman"/>
                <w:sz w:val="24"/>
                <w:szCs w:val="24"/>
                <w:lang w:val="en-US"/>
              </w:rPr>
            </w:pPr>
            <w:r w:rsidRPr="00CE20A5">
              <w:rPr>
                <w:rFonts w:ascii="Times New Roman" w:hAnsi="Times New Roman" w:cs="Times New Roman"/>
                <w:sz w:val="24"/>
                <w:szCs w:val="28"/>
                <w:lang w:val="en-US"/>
              </w:rPr>
              <w:t>NULL</w:t>
            </w:r>
          </w:p>
        </w:tc>
        <w:tc>
          <w:tcPr>
            <w:tcW w:w="1917" w:type="dxa"/>
          </w:tcPr>
          <w:p w:rsidR="00CE20A5" w:rsidRPr="00CE20A5" w:rsidRDefault="00CE20A5" w:rsidP="00205E6E">
            <w:pPr>
              <w:tabs>
                <w:tab w:val="right" w:leader="dot" w:pos="9355"/>
              </w:tabs>
              <w:spacing w:line="360" w:lineRule="auto"/>
              <w:rPr>
                <w:rFonts w:ascii="Times New Roman" w:hAnsi="Times New Roman" w:cs="Times New Roman"/>
                <w:sz w:val="24"/>
                <w:szCs w:val="24"/>
              </w:rPr>
            </w:pPr>
            <w:r w:rsidRPr="00CE20A5">
              <w:rPr>
                <w:rFonts w:ascii="Times New Roman" w:hAnsi="Times New Roman" w:cs="Times New Roman"/>
                <w:sz w:val="24"/>
                <w:szCs w:val="24"/>
              </w:rPr>
              <w:t>Количество прыжков с парашютом</w:t>
            </w:r>
          </w:p>
        </w:tc>
      </w:tr>
    </w:tbl>
    <w:p w:rsidR="00143FF7" w:rsidRDefault="00143FF7" w:rsidP="00586ED1">
      <w:pPr>
        <w:tabs>
          <w:tab w:val="right" w:leader="dot" w:pos="9355"/>
        </w:tabs>
        <w:spacing w:after="0" w:line="360" w:lineRule="auto"/>
        <w:ind w:firstLine="709"/>
        <w:jc w:val="both"/>
        <w:rPr>
          <w:rFonts w:ascii="Times New Roman" w:hAnsi="Times New Roman" w:cs="Times New Roman"/>
          <w:sz w:val="28"/>
          <w:szCs w:val="28"/>
        </w:rPr>
      </w:pPr>
    </w:p>
    <w:p w:rsidR="00A52795" w:rsidRDefault="00586ED1" w:rsidP="00586ED1">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Хочется отметить, что можно было подойти к классической реализации модели базы данных и создать в таблице «Информация» дополнительное уникальное поле-идентификатор в качестве первичного ключа и воспользоваться </w:t>
      </w:r>
      <w:r w:rsidRPr="00586ED1">
        <w:rPr>
          <w:rFonts w:ascii="Times New Roman" w:hAnsi="Times New Roman" w:cs="Times New Roman"/>
          <w:sz w:val="28"/>
          <w:szCs w:val="28"/>
        </w:rPr>
        <w:t>неидентифицирующей связью</w:t>
      </w:r>
      <w:r>
        <w:rPr>
          <w:rFonts w:ascii="Times New Roman" w:hAnsi="Times New Roman" w:cs="Times New Roman"/>
          <w:sz w:val="28"/>
          <w:szCs w:val="28"/>
        </w:rPr>
        <w:t>, но было принято альтернативное нетривиальное решение.</w:t>
      </w:r>
    </w:p>
    <w:p w:rsidR="00586ED1" w:rsidRPr="00586ED1" w:rsidRDefault="00586ED1" w:rsidP="00586ED1">
      <w:pPr>
        <w:tabs>
          <w:tab w:val="right" w:leader="dot" w:pos="9355"/>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Разработка структуры серверной части приложения</w:t>
      </w:r>
    </w:p>
    <w:p w:rsidR="00EF515D" w:rsidRDefault="00E6359E"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Т.к. приложение является клиент-серверным, то его неотъемлемой и обязательной частью будет являться именно серверная часть. Она обеспечивает полноценное функционирование как регистрации с авторизацией в приложении, так и доступ к сервисам </w:t>
      </w:r>
      <w:r>
        <w:rPr>
          <w:rFonts w:ascii="Times New Roman" w:hAnsi="Times New Roman" w:cs="Times New Roman"/>
          <w:sz w:val="28"/>
          <w:szCs w:val="28"/>
          <w:lang w:val="en-US"/>
        </w:rPr>
        <w:t>API</w:t>
      </w:r>
      <w:r>
        <w:rPr>
          <w:rFonts w:ascii="Times New Roman" w:hAnsi="Times New Roman" w:cs="Times New Roman"/>
          <w:sz w:val="28"/>
          <w:szCs w:val="28"/>
        </w:rPr>
        <w:t>.</w:t>
      </w:r>
    </w:p>
    <w:p w:rsidR="00143FF7" w:rsidRDefault="00F83DFB"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Основная работа серверной части заключается всё-таки в авторизации и регистрации пользователя. </w:t>
      </w:r>
      <w:r w:rsidR="00143FF7">
        <w:rPr>
          <w:rFonts w:ascii="Times New Roman" w:hAnsi="Times New Roman" w:cs="Times New Roman"/>
          <w:sz w:val="28"/>
          <w:szCs w:val="28"/>
        </w:rPr>
        <w:t xml:space="preserve">В качестве сервера используется локальный сервер на базе </w:t>
      </w:r>
      <w:r w:rsidR="00143FF7">
        <w:rPr>
          <w:rFonts w:ascii="Times New Roman" w:hAnsi="Times New Roman" w:cs="Times New Roman"/>
          <w:sz w:val="28"/>
          <w:szCs w:val="28"/>
          <w:lang w:val="en-US"/>
        </w:rPr>
        <w:t>Tomcat</w:t>
      </w:r>
      <w:r w:rsidR="00143FF7" w:rsidRPr="00143FF7">
        <w:rPr>
          <w:rFonts w:ascii="Times New Roman" w:hAnsi="Times New Roman" w:cs="Times New Roman"/>
          <w:sz w:val="28"/>
          <w:szCs w:val="28"/>
        </w:rPr>
        <w:t xml:space="preserve"> </w:t>
      </w:r>
      <w:r w:rsidR="00143FF7">
        <w:rPr>
          <w:rFonts w:ascii="Times New Roman" w:hAnsi="Times New Roman" w:cs="Times New Roman"/>
          <w:sz w:val="28"/>
          <w:szCs w:val="28"/>
        </w:rPr>
        <w:t>–</w:t>
      </w:r>
      <w:r w:rsidR="00143FF7" w:rsidRPr="00143FF7">
        <w:rPr>
          <w:rFonts w:ascii="Times New Roman" w:hAnsi="Times New Roman" w:cs="Times New Roman"/>
          <w:sz w:val="28"/>
          <w:szCs w:val="28"/>
        </w:rPr>
        <w:t xml:space="preserve"> </w:t>
      </w:r>
      <w:r w:rsidR="00143FF7">
        <w:rPr>
          <w:rFonts w:ascii="Times New Roman" w:hAnsi="Times New Roman" w:cs="Times New Roman"/>
          <w:sz w:val="28"/>
          <w:szCs w:val="28"/>
        </w:rPr>
        <w:t xml:space="preserve">это контейнер сервлетов. Вся обратная связь проходит путём работы </w:t>
      </w:r>
      <w:r w:rsidR="00143FF7">
        <w:rPr>
          <w:rFonts w:ascii="Times New Roman" w:hAnsi="Times New Roman" w:cs="Times New Roman"/>
          <w:sz w:val="28"/>
          <w:szCs w:val="28"/>
          <w:lang w:val="en-US"/>
        </w:rPr>
        <w:t>HTTP</w:t>
      </w:r>
      <w:r w:rsidR="00143FF7" w:rsidRPr="00143FF7">
        <w:rPr>
          <w:rFonts w:ascii="Times New Roman" w:hAnsi="Times New Roman" w:cs="Times New Roman"/>
          <w:sz w:val="28"/>
          <w:szCs w:val="28"/>
        </w:rPr>
        <w:t xml:space="preserve"> </w:t>
      </w:r>
      <w:r w:rsidR="00143FF7">
        <w:rPr>
          <w:rFonts w:ascii="Times New Roman" w:hAnsi="Times New Roman" w:cs="Times New Roman"/>
          <w:sz w:val="28"/>
          <w:szCs w:val="28"/>
        </w:rPr>
        <w:t xml:space="preserve">методов </w:t>
      </w:r>
      <w:r w:rsidR="00143FF7">
        <w:rPr>
          <w:rFonts w:ascii="Times New Roman" w:hAnsi="Times New Roman" w:cs="Times New Roman"/>
          <w:sz w:val="28"/>
          <w:szCs w:val="28"/>
          <w:lang w:val="en-US"/>
        </w:rPr>
        <w:t>GET</w:t>
      </w:r>
      <w:r w:rsidR="00143FF7" w:rsidRPr="00143FF7">
        <w:rPr>
          <w:rFonts w:ascii="Times New Roman" w:hAnsi="Times New Roman" w:cs="Times New Roman"/>
          <w:sz w:val="28"/>
          <w:szCs w:val="28"/>
        </w:rPr>
        <w:t xml:space="preserve"> </w:t>
      </w:r>
      <w:r w:rsidR="00143FF7">
        <w:rPr>
          <w:rFonts w:ascii="Times New Roman" w:hAnsi="Times New Roman" w:cs="Times New Roman"/>
          <w:sz w:val="28"/>
          <w:szCs w:val="28"/>
        </w:rPr>
        <w:t xml:space="preserve">и </w:t>
      </w:r>
      <w:r w:rsidR="00143FF7">
        <w:rPr>
          <w:rFonts w:ascii="Times New Roman" w:hAnsi="Times New Roman" w:cs="Times New Roman"/>
          <w:sz w:val="28"/>
          <w:szCs w:val="28"/>
          <w:lang w:val="en-US"/>
        </w:rPr>
        <w:t>POST</w:t>
      </w:r>
      <w:r w:rsidR="00143FF7" w:rsidRPr="00143FF7">
        <w:rPr>
          <w:rFonts w:ascii="Times New Roman" w:hAnsi="Times New Roman" w:cs="Times New Roman"/>
          <w:sz w:val="28"/>
          <w:szCs w:val="28"/>
        </w:rPr>
        <w:t xml:space="preserve"> </w:t>
      </w:r>
      <w:r w:rsidR="00143FF7">
        <w:rPr>
          <w:rFonts w:ascii="Times New Roman" w:hAnsi="Times New Roman" w:cs="Times New Roman"/>
          <w:sz w:val="28"/>
          <w:szCs w:val="28"/>
        </w:rPr>
        <w:t>запросов в соответствии с работой клиент-серверной архитектурой. В серверной части приложения обрабатываются коды, которые позволяют понять положительный результат запроса или получена ошибка.</w:t>
      </w:r>
    </w:p>
    <w:p w:rsidR="00E6359E" w:rsidRDefault="00F83DFB"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Ниже </w:t>
      </w:r>
      <w:r w:rsidR="00143FF7">
        <w:rPr>
          <w:rFonts w:ascii="Times New Roman" w:hAnsi="Times New Roman" w:cs="Times New Roman"/>
          <w:sz w:val="28"/>
          <w:szCs w:val="28"/>
        </w:rPr>
        <w:t xml:space="preserve">на рисунке 2.4 </w:t>
      </w:r>
      <w:r>
        <w:rPr>
          <w:rFonts w:ascii="Times New Roman" w:hAnsi="Times New Roman" w:cs="Times New Roman"/>
          <w:sz w:val="28"/>
          <w:szCs w:val="28"/>
        </w:rPr>
        <w:t>представлен общий алгоритм работы серверной части приложения, данный алгоритм во многом повторяет алгоритм авторизации и регистрации пользователя:</w:t>
      </w:r>
    </w:p>
    <w:p w:rsidR="00F83DFB" w:rsidRPr="00E6359E" w:rsidRDefault="002B2B5B" w:rsidP="00A174AB">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E58DF49" wp14:editId="5BADC976">
            <wp:extent cx="4222430" cy="3600000"/>
            <wp:effectExtent l="0" t="0" r="698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2430" cy="3600000"/>
                    </a:xfrm>
                    <a:prstGeom prst="rect">
                      <a:avLst/>
                    </a:prstGeom>
                  </pic:spPr>
                </pic:pic>
              </a:graphicData>
            </a:graphic>
          </wp:inline>
        </w:drawing>
      </w:r>
    </w:p>
    <w:p w:rsidR="00EE438A" w:rsidRDefault="00143FF7" w:rsidP="00143FF7">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2.4 Общая структура работы серверной части приложения</w:t>
      </w:r>
    </w:p>
    <w:p w:rsidR="00143FF7" w:rsidRDefault="001E3AAF" w:rsidP="00C61FF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настоящий момент не предусматривается функция отправки письма на </w:t>
      </w:r>
      <w:r>
        <w:rPr>
          <w:rFonts w:ascii="Times New Roman" w:hAnsi="Times New Roman" w:cs="Times New Roman"/>
          <w:sz w:val="28"/>
          <w:szCs w:val="28"/>
          <w:lang w:val="en-US"/>
        </w:rPr>
        <w:t>email</w:t>
      </w:r>
      <w:r w:rsidRPr="001E3AAF">
        <w:rPr>
          <w:rFonts w:ascii="Times New Roman" w:hAnsi="Times New Roman" w:cs="Times New Roman"/>
          <w:sz w:val="28"/>
          <w:szCs w:val="28"/>
        </w:rPr>
        <w:t xml:space="preserve"> </w:t>
      </w:r>
      <w:r>
        <w:rPr>
          <w:rFonts w:ascii="Times New Roman" w:hAnsi="Times New Roman" w:cs="Times New Roman"/>
          <w:sz w:val="28"/>
          <w:szCs w:val="28"/>
        </w:rPr>
        <w:t>пользователя после прохождения регистрации.</w:t>
      </w:r>
    </w:p>
    <w:p w:rsidR="001E3AAF" w:rsidRPr="001E3AAF" w:rsidRDefault="001E3AAF" w:rsidP="00C61FF5">
      <w:pPr>
        <w:tabs>
          <w:tab w:val="right" w:leader="dot" w:pos="9355"/>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Разработка структуры клиентской части приложения</w:t>
      </w:r>
    </w:p>
    <w:p w:rsidR="00EF515D" w:rsidRDefault="00B451C9"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Клиентская часть приложения содержит в</w:t>
      </w:r>
      <w:r w:rsidR="002B2B5B">
        <w:rPr>
          <w:rFonts w:ascii="Times New Roman" w:hAnsi="Times New Roman" w:cs="Times New Roman"/>
          <w:sz w:val="28"/>
          <w:szCs w:val="28"/>
        </w:rPr>
        <w:t xml:space="preserve"> себе значительный объём данных. </w:t>
      </w:r>
      <w:r w:rsidR="00C61FF5">
        <w:rPr>
          <w:rFonts w:ascii="Times New Roman" w:hAnsi="Times New Roman" w:cs="Times New Roman"/>
          <w:sz w:val="28"/>
          <w:szCs w:val="28"/>
        </w:rPr>
        <w:t>Доступ ко всем элементам приложения происходит только после прохождения первого этапа – это авторизация (в том случае если пользователь уже зарегистрирован в приложении) или регистрация.</w:t>
      </w:r>
    </w:p>
    <w:p w:rsidR="00C61FF5" w:rsidRDefault="00C61FF5"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проведения манипуляций с входом в приложение, которые схемой обозначены ранее в пункте 2.5, пользователь получает доступ на главную страницу приложения откуда может переходить по разным активностям приложения, которые реализованы в нём в соответствии с техническим заданием и определёнными в первой части пояснительной записки функционалом приложения.</w:t>
      </w:r>
    </w:p>
    <w:p w:rsidR="00C61FF5" w:rsidRDefault="00C61FF5"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имеет возможность переходить с любой активности в любую без повторной авторизации. В случае, если у пользователя пропадёт интернет соединение с сервером, но авторизации выполнена, те активности, </w:t>
      </w:r>
      <w:r>
        <w:rPr>
          <w:rFonts w:ascii="Times New Roman" w:hAnsi="Times New Roman" w:cs="Times New Roman"/>
          <w:sz w:val="28"/>
          <w:szCs w:val="28"/>
        </w:rPr>
        <w:lastRenderedPageBreak/>
        <w:t>которые способны функционировать в офлайн режиме, продолжат свою работу, но пропадёт доступ к погоде и карте.</w:t>
      </w:r>
    </w:p>
    <w:p w:rsidR="00EE438A" w:rsidRDefault="00A174AB" w:rsidP="00A174AB">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2919EAE" wp14:editId="42EE64F0">
            <wp:extent cx="5071988" cy="3600000"/>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1988" cy="3600000"/>
                    </a:xfrm>
                    <a:prstGeom prst="rect">
                      <a:avLst/>
                    </a:prstGeom>
                  </pic:spPr>
                </pic:pic>
              </a:graphicData>
            </a:graphic>
          </wp:inline>
        </w:drawing>
      </w:r>
    </w:p>
    <w:p w:rsidR="00B467CC" w:rsidRDefault="00B467CC" w:rsidP="00A174AB">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2.5 Общая структура работы клиентской части приложения</w:t>
      </w:r>
    </w:p>
    <w:p w:rsidR="00C61FF5" w:rsidRDefault="00C61FF5" w:rsidP="00C61FF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каждой активности есть своё дополнительное меню, которое может содержать дополнительный функционал. Также стоит заметить, что пользователь не сможет в настоящий момент поменять свой никнейм после того, как в серверной части произойдёт его фиксация</w:t>
      </w:r>
      <w:r w:rsidR="001E3AAF">
        <w:rPr>
          <w:rFonts w:ascii="Times New Roman" w:hAnsi="Times New Roman" w:cs="Times New Roman"/>
          <w:sz w:val="28"/>
          <w:szCs w:val="28"/>
        </w:rPr>
        <w:t xml:space="preserve">. Связь клиентской части с базой данных происходит только через сервер и отправку на него соответствующих </w:t>
      </w:r>
      <w:r w:rsidR="001E3AAF">
        <w:rPr>
          <w:rFonts w:ascii="Times New Roman" w:hAnsi="Times New Roman" w:cs="Times New Roman"/>
          <w:sz w:val="28"/>
          <w:szCs w:val="28"/>
          <w:lang w:val="en-US"/>
        </w:rPr>
        <w:t>HTTP</w:t>
      </w:r>
      <w:r w:rsidR="001E3AAF" w:rsidRPr="001E3AAF">
        <w:rPr>
          <w:rFonts w:ascii="Times New Roman" w:hAnsi="Times New Roman" w:cs="Times New Roman"/>
          <w:sz w:val="28"/>
          <w:szCs w:val="28"/>
        </w:rPr>
        <w:t xml:space="preserve"> </w:t>
      </w:r>
      <w:r w:rsidR="001E3AAF">
        <w:rPr>
          <w:rFonts w:ascii="Times New Roman" w:hAnsi="Times New Roman" w:cs="Times New Roman"/>
          <w:sz w:val="28"/>
          <w:szCs w:val="28"/>
        </w:rPr>
        <w:t>запросов (обозначено в пункте 2.5 на рисунке 2.4).</w:t>
      </w:r>
    </w:p>
    <w:p w:rsidR="001E3AAF" w:rsidRPr="001E3AAF" w:rsidRDefault="001E3AAF" w:rsidP="00C61FF5">
      <w:pPr>
        <w:tabs>
          <w:tab w:val="right" w:leader="dot" w:pos="9355"/>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EF515D">
        <w:rPr>
          <w:rFonts w:ascii="Times New Roman" w:hAnsi="Times New Roman" w:cs="Times New Roman"/>
          <w:b/>
          <w:sz w:val="28"/>
          <w:szCs w:val="28"/>
        </w:rPr>
        <w:t>Разработка интерфейса пользователя</w:t>
      </w:r>
    </w:p>
    <w:p w:rsidR="00EF515D" w:rsidRDefault="00453BEB"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отмечалось ранее, в пункте 2.1, интерфейс пользователя должен содержать элементы и атрибутику парашютного спорта, но при этом, должен быть интуитивно понятным любому пользователю. Активности не должны быть нагружены лишней информацией, ненужными всплывающими окнами и в целом не должны быть загромождены меню и кнопками.</w:t>
      </w:r>
    </w:p>
    <w:p w:rsidR="00453BEB" w:rsidRDefault="00453BEB" w:rsidP="00EF515D">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избежать подобного загромождения, я принял решение дробления приложения на 3 основные части: вход в приложение, главное </w:t>
      </w:r>
      <w:r>
        <w:rPr>
          <w:rFonts w:ascii="Times New Roman" w:hAnsi="Times New Roman" w:cs="Times New Roman"/>
          <w:sz w:val="28"/>
          <w:szCs w:val="28"/>
        </w:rPr>
        <w:lastRenderedPageBreak/>
        <w:t>меню, иные а</w:t>
      </w:r>
      <w:r w:rsidR="00B142FE">
        <w:rPr>
          <w:rFonts w:ascii="Times New Roman" w:hAnsi="Times New Roman" w:cs="Times New Roman"/>
          <w:sz w:val="28"/>
          <w:szCs w:val="28"/>
        </w:rPr>
        <w:t>ктивности. Ниже, на рисунке 2.5</w:t>
      </w:r>
      <w:r>
        <w:rPr>
          <w:rFonts w:ascii="Times New Roman" w:hAnsi="Times New Roman" w:cs="Times New Roman"/>
          <w:sz w:val="28"/>
          <w:szCs w:val="28"/>
        </w:rPr>
        <w:t xml:space="preserve"> представлена общая структура интерфейса приложения:</w:t>
      </w:r>
    </w:p>
    <w:p w:rsidR="00453BEB" w:rsidRDefault="00B142FE" w:rsidP="00B142FE">
      <w:pPr>
        <w:tabs>
          <w:tab w:val="right" w:leader="dot" w:pos="9355"/>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28B798E" wp14:editId="7FD8E72E">
            <wp:extent cx="3866383" cy="3960000"/>
            <wp:effectExtent l="0" t="0" r="127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6383" cy="3960000"/>
                    </a:xfrm>
                    <a:prstGeom prst="rect">
                      <a:avLst/>
                    </a:prstGeom>
                  </pic:spPr>
                </pic:pic>
              </a:graphicData>
            </a:graphic>
          </wp:inline>
        </w:drawing>
      </w:r>
    </w:p>
    <w:p w:rsidR="00453BEB" w:rsidRDefault="00453BEB" w:rsidP="00453BEB">
      <w:pPr>
        <w:tabs>
          <w:tab w:val="right" w:leader="dot" w:pos="9355"/>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142FE">
        <w:rPr>
          <w:rFonts w:ascii="Times New Roman" w:hAnsi="Times New Roman" w:cs="Times New Roman"/>
          <w:sz w:val="28"/>
          <w:szCs w:val="28"/>
        </w:rPr>
        <w:t>2.</w:t>
      </w:r>
      <w:r w:rsidR="008E295C">
        <w:rPr>
          <w:rFonts w:ascii="Times New Roman" w:hAnsi="Times New Roman" w:cs="Times New Roman"/>
          <w:sz w:val="28"/>
          <w:szCs w:val="28"/>
        </w:rPr>
        <w:t>6</w:t>
      </w:r>
      <w:r w:rsidR="00E32213">
        <w:rPr>
          <w:rFonts w:ascii="Times New Roman" w:hAnsi="Times New Roman" w:cs="Times New Roman"/>
          <w:sz w:val="28"/>
          <w:szCs w:val="28"/>
        </w:rPr>
        <w:t xml:space="preserve"> </w:t>
      </w:r>
      <w:r>
        <w:rPr>
          <w:rFonts w:ascii="Times New Roman" w:hAnsi="Times New Roman" w:cs="Times New Roman"/>
          <w:sz w:val="28"/>
          <w:szCs w:val="28"/>
        </w:rPr>
        <w:t>Общая структура интерфейса приложения</w:t>
      </w:r>
    </w:p>
    <w:p w:rsidR="00453BEB" w:rsidRDefault="00257B54" w:rsidP="00453BEB">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в пункте 2.7.1 по пункт 2.7.8 будут представлены общие алгоритмы работы всех присутствующих в мобильном приложении активностей. Отдельно хочется отметить, что уже на этапе разработки интерфейсов, было принято решение о том, что для некоторых активностей общая вкладка с «меню» будет незначительно отличатся, однако, пользователь должен иметь возможность перейти на активность авторизации из любой другой активности.</w:t>
      </w:r>
    </w:p>
    <w:p w:rsidR="00B142FE" w:rsidRPr="00453BEB" w:rsidRDefault="00B142FE" w:rsidP="00453BEB">
      <w:pPr>
        <w:tabs>
          <w:tab w:val="right" w:leader="dot" w:pos="9355"/>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t>Регистрация и авторизация</w:t>
      </w:r>
    </w:p>
    <w:p w:rsidR="00EF515D" w:rsidRDefault="008E5065" w:rsidP="003645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активности весь алгоритм работы интерфейса сводится к предоставлению пользователю возможностей выбора действия по авторизации в приложении или по регистрации в нём. Соответственно авторизоваться могут только зарегистрированные пользователи. Сам </w:t>
      </w:r>
      <w:r>
        <w:rPr>
          <w:rFonts w:ascii="Times New Roman" w:hAnsi="Times New Roman" w:cs="Times New Roman"/>
          <w:sz w:val="28"/>
          <w:szCs w:val="28"/>
        </w:rPr>
        <w:lastRenderedPageBreak/>
        <w:t>интерфейс состоит из 4-х активных кнопок, ползунка для возможности демонстрации введённого пароля и 3-х текстовых окон для ввода текста.</w:t>
      </w:r>
    </w:p>
    <w:p w:rsidR="008E5065" w:rsidRPr="008E5065" w:rsidRDefault="008E5065" w:rsidP="003645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которые происходят после взаимодействия с теми или иными функциями описаны в пункте 3.4.1, а ниже на рисунке 2.7 приведён общий алгоритм работы интерфейса без конкретики по сетевой составляющей.</w:t>
      </w:r>
      <w:r w:rsidR="000418DE">
        <w:rPr>
          <w:rFonts w:ascii="Times New Roman" w:hAnsi="Times New Roman" w:cs="Times New Roman"/>
          <w:sz w:val="28"/>
          <w:szCs w:val="28"/>
        </w:rPr>
        <w:t xml:space="preserve"> Также на активности имеются скрытые функционалы – всплывающие окна при необходимости вывести пользователю информационное сообщение.</w:t>
      </w:r>
    </w:p>
    <w:p w:rsidR="0036457B" w:rsidRDefault="00B563A0" w:rsidP="008E5065">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A7FDE1C" wp14:editId="26C12039">
            <wp:extent cx="5171827" cy="3960000"/>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1827" cy="3960000"/>
                    </a:xfrm>
                    <a:prstGeom prst="rect">
                      <a:avLst/>
                    </a:prstGeom>
                  </pic:spPr>
                </pic:pic>
              </a:graphicData>
            </a:graphic>
          </wp:inline>
        </w:drawing>
      </w:r>
    </w:p>
    <w:p w:rsidR="008E5065" w:rsidRDefault="008E5065" w:rsidP="008E5065">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2.7 Алгоритм работы интерфейса </w:t>
      </w:r>
      <w:r w:rsidR="005807F7">
        <w:rPr>
          <w:rFonts w:ascii="Times New Roman" w:hAnsi="Times New Roman" w:cs="Times New Roman"/>
          <w:sz w:val="28"/>
          <w:szCs w:val="28"/>
        </w:rPr>
        <w:t>«</w:t>
      </w:r>
      <w:r>
        <w:rPr>
          <w:rFonts w:ascii="Times New Roman" w:hAnsi="Times New Roman" w:cs="Times New Roman"/>
          <w:sz w:val="28"/>
          <w:szCs w:val="28"/>
        </w:rPr>
        <w:t>регистраци</w:t>
      </w:r>
      <w:r w:rsidR="005807F7">
        <w:rPr>
          <w:rFonts w:ascii="Times New Roman" w:hAnsi="Times New Roman" w:cs="Times New Roman"/>
          <w:sz w:val="28"/>
          <w:szCs w:val="28"/>
        </w:rPr>
        <w:t>я</w:t>
      </w:r>
      <w:r>
        <w:rPr>
          <w:rFonts w:ascii="Times New Roman" w:hAnsi="Times New Roman" w:cs="Times New Roman"/>
          <w:sz w:val="28"/>
          <w:szCs w:val="28"/>
        </w:rPr>
        <w:t xml:space="preserve"> и авторизаци</w:t>
      </w:r>
      <w:r w:rsidR="005807F7">
        <w:rPr>
          <w:rFonts w:ascii="Times New Roman" w:hAnsi="Times New Roman" w:cs="Times New Roman"/>
          <w:sz w:val="28"/>
          <w:szCs w:val="28"/>
        </w:rPr>
        <w:t>я»</w:t>
      </w:r>
    </w:p>
    <w:p w:rsidR="008E5065" w:rsidRPr="0036457B" w:rsidRDefault="008E5065" w:rsidP="008E5065">
      <w:pPr>
        <w:tabs>
          <w:tab w:val="right" w:leader="dot" w:pos="9356"/>
        </w:tabs>
        <w:spacing w:after="0" w:line="360" w:lineRule="auto"/>
        <w:ind w:firstLine="709"/>
        <w:jc w:val="center"/>
        <w:rPr>
          <w:rFonts w:ascii="Times New Roman" w:hAnsi="Times New Roman" w:cs="Times New Roman"/>
          <w:sz w:val="28"/>
          <w:szCs w:val="28"/>
        </w:rPr>
      </w:pPr>
    </w:p>
    <w:p w:rsidR="00AE4A49" w:rsidRPr="00EF515D" w:rsidRDefault="00AE4A49"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t>Главная страница</w:t>
      </w:r>
    </w:p>
    <w:p w:rsidR="00EF515D" w:rsidRDefault="008E5065"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главной странице приложения находится активность с набором кнопок, позволяющих выбрать следующую активность для перехода. Также в верхней части находится меню для перехода к предыдущей активности.</w:t>
      </w:r>
    </w:p>
    <w:p w:rsidR="008E5065" w:rsidRDefault="008E5065"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попасть в главное меню, также, как и во все остальные активности, идущие после регистрации/авторизации, только после авторизации в приложении и получении от сервера удовлетворяющего кода авторизации (описано в пункте 3.4.1)</w:t>
      </w:r>
      <w:r w:rsidR="005807F7">
        <w:rPr>
          <w:rFonts w:ascii="Times New Roman" w:hAnsi="Times New Roman" w:cs="Times New Roman"/>
          <w:sz w:val="28"/>
          <w:szCs w:val="28"/>
        </w:rPr>
        <w:t>.</w:t>
      </w:r>
    </w:p>
    <w:p w:rsidR="005807F7" w:rsidRDefault="005807F7"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фоне активности находится анимационное изображение или статическая картинка. </w:t>
      </w:r>
    </w:p>
    <w:p w:rsidR="005807F7" w:rsidRDefault="005807F7"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2.8 изображен алгоритм работы интерфейса для главной страницы:</w:t>
      </w:r>
    </w:p>
    <w:p w:rsidR="005807F7" w:rsidRDefault="003F3CCC" w:rsidP="003F3CCC">
      <w:pPr>
        <w:tabs>
          <w:tab w:val="right" w:leader="dot" w:pos="9356"/>
        </w:tabs>
        <w:spacing w:after="0" w:line="360" w:lineRule="auto"/>
        <w:jc w:val="center"/>
        <w:rPr>
          <w:rFonts w:ascii="Times New Roman" w:hAnsi="Times New Roman" w:cs="Times New Roman"/>
          <w:sz w:val="28"/>
          <w:szCs w:val="28"/>
        </w:rPr>
      </w:pPr>
      <w:r>
        <w:rPr>
          <w:noProof/>
          <w:lang w:eastAsia="ru-RU"/>
        </w:rPr>
        <w:drawing>
          <wp:inline distT="0" distB="0" distL="0" distR="0" wp14:anchorId="1D02531D" wp14:editId="609C6FA1">
            <wp:extent cx="4367855" cy="288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7855" cy="2880000"/>
                    </a:xfrm>
                    <a:prstGeom prst="rect">
                      <a:avLst/>
                    </a:prstGeom>
                  </pic:spPr>
                </pic:pic>
              </a:graphicData>
            </a:graphic>
          </wp:inline>
        </w:drawing>
      </w:r>
    </w:p>
    <w:p w:rsidR="005807F7" w:rsidRDefault="005807F7" w:rsidP="005807F7">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2.8 Алгоритм работы интерфейса «главная страница»</w:t>
      </w:r>
    </w:p>
    <w:p w:rsidR="0036457B" w:rsidRPr="00EF515D" w:rsidRDefault="0036457B" w:rsidP="00EF515D">
      <w:pPr>
        <w:tabs>
          <w:tab w:val="right" w:leader="dot" w:pos="9356"/>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t>Погода</w:t>
      </w:r>
    </w:p>
    <w:p w:rsidR="00EF515D" w:rsidRDefault="005807F7"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Активность «погода» - является активностью, в которую можно попасть только через главное меню приложения. Представляет из себя сервис </w:t>
      </w:r>
      <w:r>
        <w:rPr>
          <w:rFonts w:ascii="Times New Roman" w:hAnsi="Times New Roman" w:cs="Times New Roman"/>
          <w:sz w:val="28"/>
          <w:szCs w:val="28"/>
          <w:lang w:val="en-US"/>
        </w:rPr>
        <w:t>API</w:t>
      </w:r>
      <w:r>
        <w:rPr>
          <w:rFonts w:ascii="Times New Roman" w:hAnsi="Times New Roman" w:cs="Times New Roman"/>
          <w:sz w:val="28"/>
          <w:szCs w:val="28"/>
        </w:rPr>
        <w:t xml:space="preserve"> с демонстрацией прогноза погоды в выбранном регионе и местности.</w:t>
      </w:r>
    </w:p>
    <w:p w:rsidR="001C7FD5" w:rsidRPr="001C7FD5" w:rsidRDefault="001C7FD5"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Отправляется автоматический запрос на ресурс предоставления данных о погоде и по ключам </w:t>
      </w:r>
      <w:r>
        <w:rPr>
          <w:rFonts w:ascii="Times New Roman" w:hAnsi="Times New Roman" w:cs="Times New Roman"/>
          <w:sz w:val="28"/>
          <w:szCs w:val="28"/>
          <w:lang w:val="en-US"/>
        </w:rPr>
        <w:t>API</w:t>
      </w:r>
      <w:r w:rsidRPr="001C7FD5">
        <w:rPr>
          <w:rFonts w:ascii="Times New Roman" w:hAnsi="Times New Roman" w:cs="Times New Roman"/>
          <w:sz w:val="28"/>
          <w:szCs w:val="28"/>
        </w:rPr>
        <w:t xml:space="preserve"> </w:t>
      </w:r>
      <w:r>
        <w:rPr>
          <w:rFonts w:ascii="Times New Roman" w:hAnsi="Times New Roman" w:cs="Times New Roman"/>
          <w:sz w:val="28"/>
          <w:szCs w:val="28"/>
        </w:rPr>
        <w:t>возвращается ответ в визуализированной форме для клиента.</w:t>
      </w:r>
    </w:p>
    <w:p w:rsidR="005807F7" w:rsidRDefault="005807F7"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Внутри активности есть дополнительное меню с возможностью выйти в главное меню или выйти на этап «авторизации и регистрации».</w:t>
      </w:r>
    </w:p>
    <w:p w:rsidR="005807F7" w:rsidRDefault="005807F7"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2.9 представлен алгоритм работы интерфейса «погода»:</w:t>
      </w:r>
    </w:p>
    <w:p w:rsidR="005807F7" w:rsidRDefault="00A6232C" w:rsidP="005807F7">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674AEAB" wp14:editId="754E4C62">
            <wp:extent cx="5381053" cy="252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053" cy="2520000"/>
                    </a:xfrm>
                    <a:prstGeom prst="rect">
                      <a:avLst/>
                    </a:prstGeom>
                  </pic:spPr>
                </pic:pic>
              </a:graphicData>
            </a:graphic>
          </wp:inline>
        </w:drawing>
      </w:r>
    </w:p>
    <w:p w:rsidR="005807F7" w:rsidRPr="005807F7" w:rsidRDefault="005807F7" w:rsidP="005807F7">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2.9 Алгоритм работы интерфейса «погода»</w:t>
      </w:r>
    </w:p>
    <w:p w:rsidR="0036457B" w:rsidRPr="00EF515D" w:rsidRDefault="0036457B" w:rsidP="00EF515D">
      <w:pPr>
        <w:tabs>
          <w:tab w:val="right" w:leader="dot" w:pos="9356"/>
        </w:tabs>
        <w:spacing w:after="0" w:line="360" w:lineRule="auto"/>
        <w:ind w:firstLine="709"/>
        <w:jc w:val="both"/>
        <w:rPr>
          <w:rFonts w:ascii="Times New Roman" w:hAnsi="Times New Roman" w:cs="Times New Roman"/>
          <w:sz w:val="28"/>
          <w:szCs w:val="28"/>
        </w:rPr>
      </w:pPr>
    </w:p>
    <w:p w:rsidR="00AE4A49" w:rsidRPr="00EF515D" w:rsidRDefault="005976E7"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t>Математическая модель прыжка</w:t>
      </w:r>
    </w:p>
    <w:p w:rsidR="00EF515D" w:rsidRDefault="000418DE"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Активность «математической модели прыжка», которая в приложении называется кратко «прыгнуть» является самой нагруженной по математическим вычислениям и имеет внутри себя 5 полей для ввода чисел, которые являются параметрами пользователя. Также есть 1 поле с выборкой заранее предустановленных значений, которые определяют коэффициент для расчёта. Имеется 2 поля для вывода результатов расчётов.</w:t>
      </w:r>
    </w:p>
    <w:p w:rsidR="0055363E" w:rsidRDefault="0055363E" w:rsidP="0055363E">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активности имеется классическое меню для перехода «назад», «на главною» и «выйти».</w:t>
      </w:r>
    </w:p>
    <w:p w:rsidR="000418DE" w:rsidRDefault="000418DE"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на рисунке 2.10 представлен алгоритм работы интерфейса «математическая модель прыжка»:</w:t>
      </w:r>
    </w:p>
    <w:p w:rsidR="000418DE" w:rsidRDefault="00575E5A" w:rsidP="000418DE">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79DFE1BE" wp14:editId="41C59021">
            <wp:extent cx="5314276" cy="1980000"/>
            <wp:effectExtent l="0" t="0" r="127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588" b="2604"/>
                    <a:stretch/>
                  </pic:blipFill>
                  <pic:spPr bwMode="auto">
                    <a:xfrm>
                      <a:off x="0" y="0"/>
                      <a:ext cx="5314276" cy="1980000"/>
                    </a:xfrm>
                    <a:prstGeom prst="rect">
                      <a:avLst/>
                    </a:prstGeom>
                    <a:ln>
                      <a:noFill/>
                    </a:ln>
                    <a:extLst>
                      <a:ext uri="{53640926-AAD7-44D8-BBD7-CCE9431645EC}">
                        <a14:shadowObscured xmlns:a14="http://schemas.microsoft.com/office/drawing/2010/main"/>
                      </a:ext>
                    </a:extLst>
                  </pic:spPr>
                </pic:pic>
              </a:graphicData>
            </a:graphic>
          </wp:inline>
        </w:drawing>
      </w:r>
    </w:p>
    <w:p w:rsidR="0036457B" w:rsidRPr="00EF515D" w:rsidRDefault="000418DE" w:rsidP="00575E5A">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2.10 Алгоритм работы интерфейса «математическая модель прыжка»</w:t>
      </w:r>
    </w:p>
    <w:p w:rsidR="00AE4A49" w:rsidRPr="00EF515D" w:rsidRDefault="005976E7"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lastRenderedPageBreak/>
        <w:t>Информация о пользователе</w:t>
      </w:r>
    </w:p>
    <w:p w:rsidR="00EF515D" w:rsidRDefault="00620E7B" w:rsidP="00620E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активности «информация о пользователе», которая в рамках приложения называется более кратко – «о себе», находится 7 активных окон для ввода текста и 1 неактивное окно, в котором находится неизменяемый никнейм пользователя, который придумывается при регистрации и является уникальным идентификатором. Все остальные окна для ввода текста заполняются самим пользователем, вот их состав, исключая поле «никнейм»: </w:t>
      </w:r>
      <w:r w:rsidRPr="008E1E66">
        <w:rPr>
          <w:rFonts w:ascii="Times New Roman" w:hAnsi="Times New Roman" w:cs="Times New Roman"/>
          <w:sz w:val="28"/>
          <w:szCs w:val="28"/>
        </w:rPr>
        <w:t>«Имя», «Фамилия», «Отчество», «Дата рождения», «Родной город», «Любимая дропзона», «Ко</w:t>
      </w:r>
      <w:r>
        <w:rPr>
          <w:rFonts w:ascii="Times New Roman" w:hAnsi="Times New Roman" w:cs="Times New Roman"/>
          <w:sz w:val="28"/>
          <w:szCs w:val="28"/>
        </w:rPr>
        <w:t>личество прыжков». Каждое название поля, в случае, если оно не заполнено прописывается полупрозрачным шрифтом на поле ввода текста для наглядности.</w:t>
      </w:r>
    </w:p>
    <w:p w:rsidR="00620E7B" w:rsidRDefault="00620E7B" w:rsidP="00620E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данные, которые уже были сохранены клиентом подтягиваются из базы данных при выполнении авторизации и отображаются сразу при заходе на активность «о себе».</w:t>
      </w:r>
    </w:p>
    <w:p w:rsidR="00620E7B" w:rsidRDefault="00620E7B" w:rsidP="00620E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8 полей с текстом в активности есть 3 кнопки и возможность входа в дополнительное меню. В случае, если не нажата кнопка «редактирования» все поля для ввода текста заблокированы и защищены от случайного нажатия.</w:t>
      </w:r>
    </w:p>
    <w:p w:rsidR="0055363E" w:rsidRDefault="0055363E" w:rsidP="0055363E">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активности имеется классическое меню для перехода «назад», «на главною» и «выйти».</w:t>
      </w:r>
    </w:p>
    <w:p w:rsidR="0036457B" w:rsidRDefault="00620E7B"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 рисунок 2.11 с алгоритмом работы данного интерфейса:</w:t>
      </w:r>
    </w:p>
    <w:p w:rsidR="000418DE" w:rsidRPr="00EF515D" w:rsidRDefault="00575E5A" w:rsidP="00575E5A">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028C8C1" wp14:editId="4B5D43AD">
            <wp:extent cx="4986971" cy="1980000"/>
            <wp:effectExtent l="0" t="0" r="444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971" cy="1980000"/>
                    </a:xfrm>
                    <a:prstGeom prst="rect">
                      <a:avLst/>
                    </a:prstGeom>
                  </pic:spPr>
                </pic:pic>
              </a:graphicData>
            </a:graphic>
          </wp:inline>
        </w:drawing>
      </w:r>
      <w:r w:rsidR="00620E7B">
        <w:rPr>
          <w:rFonts w:ascii="Times New Roman" w:hAnsi="Times New Roman" w:cs="Times New Roman"/>
          <w:sz w:val="28"/>
          <w:szCs w:val="28"/>
        </w:rPr>
        <w:br/>
        <w:t>Рисунок 2.11 Алгоритм работы интерфейса «информация о пользователе»</w:t>
      </w:r>
    </w:p>
    <w:p w:rsidR="00AE4A49" w:rsidRPr="00EF515D" w:rsidRDefault="00AE4A49"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lastRenderedPageBreak/>
        <w:t>История</w:t>
      </w:r>
      <w:r w:rsidR="005976E7" w:rsidRPr="00EF515D">
        <w:rPr>
          <w:rFonts w:ascii="Times New Roman" w:hAnsi="Times New Roman" w:cs="Times New Roman"/>
          <w:b/>
          <w:sz w:val="28"/>
          <w:szCs w:val="28"/>
        </w:rPr>
        <w:t xml:space="preserve"> парашютного спорта</w:t>
      </w:r>
    </w:p>
    <w:p w:rsidR="00EF515D" w:rsidRDefault="00BE47F5"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«История парашютного спорта» - данная активность является шаблонной для работы с длинными текстовыми данными. Имеется отдельное верхнее меню, не похожее на остальные. Динамическая шапка, которая увеличивается при приближении к верхней части активности. Также есть ползунок и возможность увеличения масштаба текста, если это необходимо для пользователя.</w:t>
      </w:r>
    </w:p>
    <w:p w:rsidR="00BE47F5" w:rsidRDefault="00BE47F5" w:rsidP="00BE47F5">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2.12 представлен алгоритм работы интерфейса «история парашютного спорта»:</w:t>
      </w:r>
    </w:p>
    <w:p w:rsidR="00BE47F5" w:rsidRDefault="00AA7159" w:rsidP="00BE47F5">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00BC37C" wp14:editId="4F4A2A63">
            <wp:extent cx="5449541" cy="1980000"/>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9541" cy="1980000"/>
                    </a:xfrm>
                    <a:prstGeom prst="rect">
                      <a:avLst/>
                    </a:prstGeom>
                  </pic:spPr>
                </pic:pic>
              </a:graphicData>
            </a:graphic>
          </wp:inline>
        </w:drawing>
      </w:r>
    </w:p>
    <w:p w:rsidR="00BE47F5" w:rsidRDefault="00BE47F5" w:rsidP="00BE47F5">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2.12 Алгоритм работы интерфейса «история парашютного спорта»</w:t>
      </w:r>
    </w:p>
    <w:p w:rsidR="0036457B" w:rsidRPr="00EF515D" w:rsidRDefault="0036457B" w:rsidP="00EF515D">
      <w:pPr>
        <w:tabs>
          <w:tab w:val="right" w:leader="dot" w:pos="9356"/>
        </w:tabs>
        <w:spacing w:after="0" w:line="360" w:lineRule="auto"/>
        <w:ind w:firstLine="709"/>
        <w:jc w:val="both"/>
        <w:rPr>
          <w:rFonts w:ascii="Times New Roman" w:hAnsi="Times New Roman" w:cs="Times New Roman"/>
          <w:sz w:val="28"/>
          <w:szCs w:val="28"/>
        </w:rPr>
      </w:pPr>
    </w:p>
    <w:p w:rsidR="00AE4A49" w:rsidRPr="00EF515D" w:rsidRDefault="00AE4A49"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t>Карта с аэродромами</w:t>
      </w:r>
    </w:p>
    <w:p w:rsidR="0036457B" w:rsidRDefault="00BE47F5" w:rsidP="003645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Активность «карта с аэродромами»</w:t>
      </w:r>
      <w:r w:rsidR="0055363E">
        <w:rPr>
          <w:rFonts w:ascii="Times New Roman" w:hAnsi="Times New Roman" w:cs="Times New Roman"/>
          <w:sz w:val="28"/>
          <w:szCs w:val="28"/>
        </w:rPr>
        <w:t xml:space="preserve"> (в приложении кратко «карта»)</w:t>
      </w:r>
      <w:r>
        <w:rPr>
          <w:rFonts w:ascii="Times New Roman" w:hAnsi="Times New Roman" w:cs="Times New Roman"/>
          <w:sz w:val="28"/>
          <w:szCs w:val="28"/>
        </w:rPr>
        <w:t xml:space="preserve"> является второй активность с предоставлением сервиса по </w:t>
      </w:r>
      <w:r>
        <w:rPr>
          <w:rFonts w:ascii="Times New Roman" w:hAnsi="Times New Roman" w:cs="Times New Roman"/>
          <w:sz w:val="28"/>
          <w:szCs w:val="28"/>
          <w:lang w:val="en-US"/>
        </w:rPr>
        <w:t>API</w:t>
      </w:r>
      <w:r w:rsidRPr="00BE47F5">
        <w:rPr>
          <w:rFonts w:ascii="Times New Roman" w:hAnsi="Times New Roman" w:cs="Times New Roman"/>
          <w:sz w:val="28"/>
          <w:szCs w:val="28"/>
        </w:rPr>
        <w:t xml:space="preserve"> </w:t>
      </w:r>
      <w:r>
        <w:rPr>
          <w:rFonts w:ascii="Times New Roman" w:hAnsi="Times New Roman" w:cs="Times New Roman"/>
          <w:sz w:val="28"/>
          <w:szCs w:val="28"/>
        </w:rPr>
        <w:t>ключам. Представляет из себя карту с отмеченными аэродромами и возможностью ставить дополнительные маркеры.</w:t>
      </w:r>
    </w:p>
    <w:p w:rsidR="00BE47F5" w:rsidRPr="00BE47F5" w:rsidRDefault="00BE47F5" w:rsidP="003645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Часть функционала уже была встроена в </w:t>
      </w:r>
      <w:r>
        <w:rPr>
          <w:rFonts w:ascii="Times New Roman" w:hAnsi="Times New Roman" w:cs="Times New Roman"/>
          <w:sz w:val="28"/>
          <w:szCs w:val="28"/>
          <w:lang w:val="en-US"/>
        </w:rPr>
        <w:t>API</w:t>
      </w:r>
      <w:r>
        <w:rPr>
          <w:rFonts w:ascii="Times New Roman" w:hAnsi="Times New Roman" w:cs="Times New Roman"/>
          <w:sz w:val="28"/>
          <w:szCs w:val="28"/>
        </w:rPr>
        <w:t xml:space="preserve">, поэтому была доделана некоторая связь с активностью погоды. При выборе какой-либо дропзоны появляется возможность просмотра погоды в регионы этой дропзоны. При нажатии на данную всплывающую кнопку пользователь переходит на активность погоды (из которой по кнопки из меню может вернуться назад на </w:t>
      </w:r>
      <w:r>
        <w:rPr>
          <w:rFonts w:ascii="Times New Roman" w:hAnsi="Times New Roman" w:cs="Times New Roman"/>
          <w:sz w:val="28"/>
          <w:szCs w:val="28"/>
        </w:rPr>
        <w:lastRenderedPageBreak/>
        <w:t>карту или вернуться туда через главное меню)</w:t>
      </w:r>
      <w:r w:rsidR="0055363E">
        <w:rPr>
          <w:rFonts w:ascii="Times New Roman" w:hAnsi="Times New Roman" w:cs="Times New Roman"/>
          <w:sz w:val="28"/>
          <w:szCs w:val="28"/>
        </w:rPr>
        <w:t xml:space="preserve"> где автоматически подставляется в запрос региона выбранный на карте.</w:t>
      </w:r>
    </w:p>
    <w:p w:rsidR="0036457B" w:rsidRDefault="0055363E" w:rsidP="003645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активности имеется классическое меню для перехода «назад», «на главною» и «выйти».</w:t>
      </w:r>
    </w:p>
    <w:p w:rsidR="0055363E" w:rsidRDefault="0055363E" w:rsidP="0036457B">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2.13 представлен алгоритм работы интерфейса:</w:t>
      </w:r>
    </w:p>
    <w:p w:rsidR="0055363E" w:rsidRDefault="00EC3752" w:rsidP="0055363E">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1DB55B1F" wp14:editId="0CFAF691">
            <wp:extent cx="4789565" cy="216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9565" cy="2160000"/>
                    </a:xfrm>
                    <a:prstGeom prst="rect">
                      <a:avLst/>
                    </a:prstGeom>
                  </pic:spPr>
                </pic:pic>
              </a:graphicData>
            </a:graphic>
          </wp:inline>
        </w:drawing>
      </w:r>
    </w:p>
    <w:p w:rsidR="0055363E" w:rsidRDefault="0055363E" w:rsidP="0055363E">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2.13 Алгоритм работы интерфейса «карта с аэродромами»</w:t>
      </w:r>
    </w:p>
    <w:p w:rsidR="0055363E" w:rsidRPr="00EF515D" w:rsidRDefault="0055363E" w:rsidP="0055363E">
      <w:pPr>
        <w:tabs>
          <w:tab w:val="right" w:leader="dot" w:pos="9356"/>
        </w:tabs>
        <w:spacing w:after="0" w:line="360" w:lineRule="auto"/>
        <w:ind w:firstLine="709"/>
        <w:jc w:val="center"/>
        <w:rPr>
          <w:rFonts w:ascii="Times New Roman" w:hAnsi="Times New Roman" w:cs="Times New Roman"/>
          <w:sz w:val="28"/>
          <w:szCs w:val="28"/>
        </w:rPr>
      </w:pPr>
    </w:p>
    <w:p w:rsidR="00AE4A49" w:rsidRPr="00EF515D" w:rsidRDefault="00AE4A49" w:rsidP="00B43B74">
      <w:pPr>
        <w:pStyle w:val="a3"/>
        <w:numPr>
          <w:ilvl w:val="2"/>
          <w:numId w:val="7"/>
        </w:numPr>
        <w:tabs>
          <w:tab w:val="right" w:leader="dot" w:pos="9356"/>
        </w:tabs>
        <w:spacing w:after="0" w:line="360" w:lineRule="auto"/>
        <w:ind w:left="709" w:hanging="709"/>
        <w:jc w:val="both"/>
        <w:rPr>
          <w:rFonts w:ascii="Times New Roman" w:hAnsi="Times New Roman" w:cs="Times New Roman"/>
          <w:b/>
          <w:sz w:val="28"/>
          <w:szCs w:val="28"/>
        </w:rPr>
      </w:pPr>
      <w:r w:rsidRPr="00EF515D">
        <w:rPr>
          <w:rFonts w:ascii="Times New Roman" w:hAnsi="Times New Roman" w:cs="Times New Roman"/>
          <w:b/>
          <w:sz w:val="28"/>
          <w:szCs w:val="28"/>
        </w:rPr>
        <w:t>Календарь прыжков</w:t>
      </w:r>
    </w:p>
    <w:p w:rsidR="00EF515D" w:rsidRDefault="0055363E" w:rsidP="00EF515D">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«календарь прыжков» является по факту копией встроенного в смартфоны на системе </w:t>
      </w:r>
      <w:r>
        <w:rPr>
          <w:rFonts w:ascii="Times New Roman" w:hAnsi="Times New Roman" w:cs="Times New Roman"/>
          <w:sz w:val="28"/>
          <w:szCs w:val="28"/>
          <w:lang w:val="en-US"/>
        </w:rPr>
        <w:t>Android</w:t>
      </w:r>
      <w:r w:rsidRPr="0055363E">
        <w:rPr>
          <w:rFonts w:ascii="Times New Roman" w:hAnsi="Times New Roman" w:cs="Times New Roman"/>
          <w:sz w:val="28"/>
          <w:szCs w:val="28"/>
        </w:rPr>
        <w:t xml:space="preserve"> </w:t>
      </w:r>
      <w:r>
        <w:rPr>
          <w:rFonts w:ascii="Times New Roman" w:hAnsi="Times New Roman" w:cs="Times New Roman"/>
          <w:sz w:val="28"/>
          <w:szCs w:val="28"/>
        </w:rPr>
        <w:t>календаря, но при этом никак не влияет на его наполненность. Сессия с календарём сохраняется в офлайне и не требует дополнительной связи с БД.</w:t>
      </w:r>
    </w:p>
    <w:p w:rsidR="0055363E" w:rsidRDefault="0055363E" w:rsidP="0055363E">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активности имеется классическое меню для перехода «назад», «на главною» и «выйти».</w:t>
      </w:r>
    </w:p>
    <w:p w:rsidR="0055363E" w:rsidRPr="0055363E" w:rsidRDefault="0055363E" w:rsidP="0055363E">
      <w:pPr>
        <w:tabs>
          <w:tab w:val="right" w:leader="dot" w:pos="9356"/>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2.14 изображён алгоритм работы интерфейса:</w:t>
      </w:r>
    </w:p>
    <w:p w:rsidR="0055363E" w:rsidRDefault="00AA7159" w:rsidP="0055363E">
      <w:pPr>
        <w:tabs>
          <w:tab w:val="right" w:leader="dot" w:pos="9356"/>
        </w:tabs>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5001174C" wp14:editId="094247DA">
            <wp:extent cx="5241697" cy="1980000"/>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1697" cy="1980000"/>
                    </a:xfrm>
                    <a:prstGeom prst="rect">
                      <a:avLst/>
                    </a:prstGeom>
                  </pic:spPr>
                </pic:pic>
              </a:graphicData>
            </a:graphic>
          </wp:inline>
        </w:drawing>
      </w:r>
    </w:p>
    <w:p w:rsidR="0036457B" w:rsidRPr="00EF515D" w:rsidRDefault="0055363E" w:rsidP="00EC3752">
      <w:pPr>
        <w:tabs>
          <w:tab w:val="right" w:leader="dot" w:pos="9356"/>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2.14 Алгоритм работы интерфейса «календарь прыжков»</w:t>
      </w:r>
    </w:p>
    <w:p w:rsidR="00AE4A49" w:rsidRPr="00EF515D" w:rsidRDefault="00AE4A49" w:rsidP="00B43B74">
      <w:pPr>
        <w:pStyle w:val="a3"/>
        <w:numPr>
          <w:ilvl w:val="1"/>
          <w:numId w:val="7"/>
        </w:numPr>
        <w:tabs>
          <w:tab w:val="right" w:leader="dot" w:pos="9355"/>
        </w:tabs>
        <w:spacing w:after="0" w:line="360" w:lineRule="auto"/>
        <w:ind w:left="425" w:hanging="425"/>
        <w:jc w:val="both"/>
        <w:rPr>
          <w:rFonts w:ascii="Times New Roman" w:hAnsi="Times New Roman" w:cs="Times New Roman"/>
          <w:b/>
          <w:sz w:val="28"/>
          <w:szCs w:val="28"/>
        </w:rPr>
      </w:pPr>
      <w:r w:rsidRPr="00EF515D">
        <w:rPr>
          <w:rFonts w:ascii="Times New Roman" w:hAnsi="Times New Roman" w:cs="Times New Roman"/>
          <w:b/>
          <w:sz w:val="28"/>
          <w:szCs w:val="28"/>
        </w:rPr>
        <w:lastRenderedPageBreak/>
        <w:t>Разработка плана тестирования приложения</w:t>
      </w:r>
    </w:p>
    <w:p w:rsidR="00190479" w:rsidRDefault="00190479" w:rsidP="00190479">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содержит в себе набор алгоритмов, каждый из которых может тестироваться абсолютно разными тест-кейсами. Т.к. приложение разделено на две части, а именно: на клиентскую и серверную части, то предлагаю рассмотреть подход общего глобального тестирования каждой части отдельно. В кейсы тестирования серверной и клиентской части будут заложены работы с вложенными алгоритмами. Все итерации тестирования представлены в виде схемы с описанием каждого блока. Это унифицированная схема для универсального тестирования. Разработана в рамках проектируемого мобильного приложения, но в случае схожести архитектур и применяемых технологических решений может быть переиспользована для других мобильных клиент-серверных приложений с незначительными доработками по возможным техническим дополнениям и альтернативным бизнес кейсам. </w:t>
      </w:r>
      <w:r w:rsidR="002A1BF6">
        <w:rPr>
          <w:rFonts w:ascii="Times New Roman" w:hAnsi="Times New Roman" w:cs="Times New Roman"/>
          <w:sz w:val="28"/>
          <w:szCs w:val="28"/>
        </w:rPr>
        <w:t xml:space="preserve">На рисунках 2.15 и 2.16 представлены процессы ручного тестирования </w:t>
      </w:r>
      <w:r w:rsidR="00AD2A12">
        <w:rPr>
          <w:rFonts w:ascii="Times New Roman" w:hAnsi="Times New Roman" w:cs="Times New Roman"/>
          <w:sz w:val="28"/>
          <w:szCs w:val="28"/>
          <w:lang w:val="az-Cyrl-AZ"/>
        </w:rPr>
        <w:t>клиентской</w:t>
      </w:r>
      <w:r w:rsidR="002A1BF6">
        <w:rPr>
          <w:rFonts w:ascii="Times New Roman" w:hAnsi="Times New Roman" w:cs="Times New Roman"/>
          <w:sz w:val="28"/>
          <w:szCs w:val="28"/>
        </w:rPr>
        <w:t xml:space="preserve"> и </w:t>
      </w:r>
      <w:r w:rsidR="00AD2A12">
        <w:rPr>
          <w:rFonts w:ascii="Times New Roman" w:hAnsi="Times New Roman" w:cs="Times New Roman"/>
          <w:sz w:val="28"/>
          <w:szCs w:val="28"/>
          <w:lang w:val="az-Cyrl-AZ"/>
        </w:rPr>
        <w:t>серверной</w:t>
      </w:r>
      <w:r w:rsidR="002A1BF6">
        <w:rPr>
          <w:rFonts w:ascii="Times New Roman" w:hAnsi="Times New Roman" w:cs="Times New Roman"/>
          <w:sz w:val="28"/>
          <w:szCs w:val="28"/>
        </w:rPr>
        <w:t xml:space="preserve"> частей мобильного приложения.</w:t>
      </w:r>
    </w:p>
    <w:p w:rsidR="00051F76" w:rsidRPr="00AD2A12" w:rsidRDefault="00D812D5" w:rsidP="00051F76">
      <w:pPr>
        <w:pStyle w:val="a3"/>
        <w:tabs>
          <w:tab w:val="right" w:leader="dot" w:pos="9355"/>
        </w:tabs>
        <w:spacing w:after="0" w:line="360" w:lineRule="auto"/>
        <w:ind w:left="0"/>
        <w:jc w:val="center"/>
        <w:rPr>
          <w:rFonts w:ascii="Times New Roman" w:hAnsi="Times New Roman" w:cs="Times New Roman"/>
          <w:b/>
          <w:sz w:val="28"/>
          <w:szCs w:val="28"/>
        </w:rPr>
      </w:pPr>
      <w:r>
        <w:rPr>
          <w:noProof/>
          <w:lang w:eastAsia="ru-RU"/>
        </w:rPr>
        <w:drawing>
          <wp:inline distT="0" distB="0" distL="0" distR="0" wp14:anchorId="09F6EB40" wp14:editId="4EC80F58">
            <wp:extent cx="5174513" cy="3960000"/>
            <wp:effectExtent l="0" t="0" r="762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513" cy="3960000"/>
                    </a:xfrm>
                    <a:prstGeom prst="rect">
                      <a:avLst/>
                    </a:prstGeom>
                  </pic:spPr>
                </pic:pic>
              </a:graphicData>
            </a:graphic>
          </wp:inline>
        </w:drawing>
      </w:r>
    </w:p>
    <w:p w:rsidR="007E77B2" w:rsidRDefault="00051F76" w:rsidP="00051F76">
      <w:pPr>
        <w:pStyle w:val="a3"/>
        <w:tabs>
          <w:tab w:val="right" w:leader="dot" w:pos="9355"/>
        </w:tabs>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E47F5">
        <w:rPr>
          <w:rFonts w:ascii="Times New Roman" w:hAnsi="Times New Roman" w:cs="Times New Roman"/>
          <w:sz w:val="28"/>
          <w:szCs w:val="28"/>
        </w:rPr>
        <w:t>2.15</w:t>
      </w:r>
      <w:r w:rsidR="007E77B2">
        <w:rPr>
          <w:rFonts w:ascii="Times New Roman" w:hAnsi="Times New Roman" w:cs="Times New Roman"/>
          <w:sz w:val="28"/>
          <w:szCs w:val="28"/>
        </w:rPr>
        <w:t xml:space="preserve"> Общий процесс тестирования и отладки </w:t>
      </w:r>
      <w:r w:rsidR="00AD2A12">
        <w:rPr>
          <w:rFonts w:ascii="Times New Roman" w:hAnsi="Times New Roman" w:cs="Times New Roman"/>
          <w:sz w:val="28"/>
          <w:szCs w:val="28"/>
          <w:lang w:val="az-Cyrl-AZ"/>
        </w:rPr>
        <w:t>клиентской</w:t>
      </w:r>
      <w:r w:rsidR="007E77B2">
        <w:rPr>
          <w:rFonts w:ascii="Times New Roman" w:hAnsi="Times New Roman" w:cs="Times New Roman"/>
          <w:sz w:val="28"/>
          <w:szCs w:val="28"/>
        </w:rPr>
        <w:t xml:space="preserve"> части приложения</w:t>
      </w:r>
    </w:p>
    <w:p w:rsidR="007E77B2" w:rsidRDefault="00D812D5" w:rsidP="00051F76">
      <w:pPr>
        <w:pStyle w:val="a3"/>
        <w:tabs>
          <w:tab w:val="right" w:leader="dot" w:pos="9355"/>
        </w:tabs>
        <w:spacing w:after="0" w:line="360" w:lineRule="auto"/>
        <w:ind w:left="0"/>
        <w:jc w:val="center"/>
        <w:rPr>
          <w:rFonts w:ascii="Times New Roman" w:hAnsi="Times New Roman" w:cs="Times New Roman"/>
          <w:sz w:val="28"/>
          <w:szCs w:val="28"/>
        </w:rPr>
      </w:pPr>
      <w:r>
        <w:rPr>
          <w:noProof/>
          <w:lang w:eastAsia="ru-RU"/>
        </w:rPr>
        <w:lastRenderedPageBreak/>
        <w:drawing>
          <wp:inline distT="0" distB="0" distL="0" distR="0" wp14:anchorId="5E832E97" wp14:editId="63C6B08D">
            <wp:extent cx="5940425" cy="4319905"/>
            <wp:effectExtent l="0" t="0" r="3175"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319905"/>
                    </a:xfrm>
                    <a:prstGeom prst="rect">
                      <a:avLst/>
                    </a:prstGeom>
                  </pic:spPr>
                </pic:pic>
              </a:graphicData>
            </a:graphic>
          </wp:inline>
        </w:drawing>
      </w:r>
    </w:p>
    <w:p w:rsidR="007E77B2" w:rsidRDefault="00051F76" w:rsidP="00051F76">
      <w:pPr>
        <w:pStyle w:val="a3"/>
        <w:tabs>
          <w:tab w:val="right" w:leader="dot" w:pos="9355"/>
        </w:tabs>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w:t>
      </w:r>
      <w:r w:rsidR="007E77B2">
        <w:rPr>
          <w:rFonts w:ascii="Times New Roman" w:hAnsi="Times New Roman" w:cs="Times New Roman"/>
          <w:sz w:val="28"/>
          <w:szCs w:val="28"/>
        </w:rPr>
        <w:t xml:space="preserve"> </w:t>
      </w:r>
      <w:r w:rsidR="00BE47F5">
        <w:rPr>
          <w:rFonts w:ascii="Times New Roman" w:hAnsi="Times New Roman" w:cs="Times New Roman"/>
          <w:sz w:val="28"/>
          <w:szCs w:val="28"/>
        </w:rPr>
        <w:t>2.16</w:t>
      </w:r>
      <w:r>
        <w:rPr>
          <w:rFonts w:ascii="Times New Roman" w:hAnsi="Times New Roman" w:cs="Times New Roman"/>
          <w:sz w:val="28"/>
          <w:szCs w:val="28"/>
        </w:rPr>
        <w:t xml:space="preserve"> </w:t>
      </w:r>
      <w:r w:rsidR="007E77B2">
        <w:rPr>
          <w:rFonts w:ascii="Times New Roman" w:hAnsi="Times New Roman" w:cs="Times New Roman"/>
          <w:sz w:val="28"/>
          <w:szCs w:val="28"/>
        </w:rPr>
        <w:t xml:space="preserve">Схема процесса тестирования и отладки </w:t>
      </w:r>
      <w:r w:rsidR="00AD2A12">
        <w:rPr>
          <w:rFonts w:ascii="Times New Roman" w:hAnsi="Times New Roman" w:cs="Times New Roman"/>
          <w:sz w:val="28"/>
          <w:szCs w:val="28"/>
          <w:lang w:val="az-Cyrl-AZ"/>
        </w:rPr>
        <w:t>серверной</w:t>
      </w:r>
      <w:r w:rsidR="007E77B2">
        <w:rPr>
          <w:rFonts w:ascii="Times New Roman" w:hAnsi="Times New Roman" w:cs="Times New Roman"/>
          <w:sz w:val="28"/>
          <w:szCs w:val="28"/>
        </w:rPr>
        <w:t xml:space="preserve"> части приложения</w:t>
      </w:r>
    </w:p>
    <w:p w:rsidR="00AE4A49" w:rsidRPr="008E1E66" w:rsidRDefault="00AE4A49" w:rsidP="00AE4A49">
      <w:pPr>
        <w:rPr>
          <w:rFonts w:ascii="Times New Roman" w:hAnsi="Times New Roman" w:cs="Times New Roman"/>
          <w:sz w:val="28"/>
          <w:szCs w:val="28"/>
        </w:rPr>
      </w:pPr>
      <w:r w:rsidRPr="008E1E66">
        <w:rPr>
          <w:rFonts w:ascii="Times New Roman" w:hAnsi="Times New Roman" w:cs="Times New Roman"/>
          <w:sz w:val="28"/>
          <w:szCs w:val="28"/>
        </w:rPr>
        <w:br w:type="page"/>
      </w:r>
    </w:p>
    <w:p w:rsidR="00AE4A49" w:rsidRDefault="00FF4DFF" w:rsidP="00B43B74">
      <w:pPr>
        <w:pStyle w:val="a3"/>
        <w:numPr>
          <w:ilvl w:val="0"/>
          <w:numId w:val="7"/>
        </w:numPr>
        <w:tabs>
          <w:tab w:val="right" w:leader="dot" w:pos="9355"/>
        </w:tabs>
        <w:spacing w:after="0" w:line="360" w:lineRule="auto"/>
        <w:ind w:left="426" w:hanging="426"/>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ЭКСПЕРИМЕНТАЛЬНАЯ ЧАСТЬ</w:t>
      </w:r>
    </w:p>
    <w:p w:rsidR="006A0CAB" w:rsidRPr="006A0CAB" w:rsidRDefault="006A0CAB" w:rsidP="006A0CAB">
      <w:pPr>
        <w:tabs>
          <w:tab w:val="right" w:leader="dot" w:pos="9355"/>
        </w:tabs>
        <w:spacing w:after="0" w:line="360" w:lineRule="auto"/>
        <w:ind w:firstLine="709"/>
        <w:jc w:val="both"/>
        <w:rPr>
          <w:rFonts w:ascii="Times New Roman" w:hAnsi="Times New Roman" w:cs="Times New Roman"/>
          <w:sz w:val="28"/>
          <w:szCs w:val="28"/>
          <w:lang w:val="az-Cyrl-AZ"/>
        </w:rPr>
      </w:pPr>
      <w:r w:rsidRPr="006A0CAB">
        <w:rPr>
          <w:rFonts w:ascii="Times New Roman" w:hAnsi="Times New Roman" w:cs="Times New Roman"/>
          <w:sz w:val="28"/>
          <w:szCs w:val="28"/>
          <w:lang w:val="az-Cyrl-AZ"/>
        </w:rPr>
        <w:t>В экспериментальной части представлен результат проделанной работы по разработке мобильного приложения для планирования выполнения прыжков с парашютом.</w:t>
      </w:r>
    </w:p>
    <w:p w:rsidR="00AE4A49" w:rsidRPr="007A0C69" w:rsidRDefault="00AE4A49" w:rsidP="00B43B74">
      <w:pPr>
        <w:pStyle w:val="a3"/>
        <w:numPr>
          <w:ilvl w:val="1"/>
          <w:numId w:val="7"/>
        </w:numPr>
        <w:tabs>
          <w:tab w:val="right" w:leader="dot" w:pos="9355"/>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t xml:space="preserve">Структура </w:t>
      </w:r>
      <w:r w:rsidR="00147AAA">
        <w:rPr>
          <w:rFonts w:ascii="Times New Roman" w:hAnsi="Times New Roman" w:cs="Times New Roman"/>
          <w:b/>
          <w:sz w:val="28"/>
          <w:szCs w:val="28"/>
        </w:rPr>
        <w:t>приложения</w:t>
      </w:r>
    </w:p>
    <w:p w:rsidR="00104AB0" w:rsidRDefault="00A05D76" w:rsidP="00A05D76">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00147AAA">
        <w:rPr>
          <w:rFonts w:ascii="Times New Roman" w:hAnsi="Times New Roman" w:cs="Times New Roman"/>
          <w:sz w:val="28"/>
          <w:szCs w:val="28"/>
        </w:rPr>
        <w:t xml:space="preserve">Разработанная структура клиент-серверного приложения на базе языка программирования </w:t>
      </w:r>
      <w:r w:rsidR="00147AAA">
        <w:rPr>
          <w:rFonts w:ascii="Times New Roman" w:hAnsi="Times New Roman" w:cs="Times New Roman"/>
          <w:sz w:val="28"/>
          <w:szCs w:val="28"/>
          <w:lang w:val="en-US"/>
        </w:rPr>
        <w:t>Java</w:t>
      </w:r>
      <w:r w:rsidR="00147AAA" w:rsidRPr="00147AAA">
        <w:rPr>
          <w:rFonts w:ascii="Times New Roman" w:hAnsi="Times New Roman" w:cs="Times New Roman"/>
          <w:sz w:val="28"/>
          <w:szCs w:val="28"/>
        </w:rPr>
        <w:t xml:space="preserve"> </w:t>
      </w:r>
      <w:r w:rsidR="00147AAA">
        <w:rPr>
          <w:rFonts w:ascii="Times New Roman" w:hAnsi="Times New Roman" w:cs="Times New Roman"/>
          <w:sz w:val="28"/>
          <w:szCs w:val="28"/>
        </w:rPr>
        <w:t xml:space="preserve">с использованием </w:t>
      </w:r>
      <w:r w:rsidR="00147AAA">
        <w:rPr>
          <w:rFonts w:ascii="Times New Roman" w:hAnsi="Times New Roman" w:cs="Times New Roman"/>
          <w:sz w:val="28"/>
          <w:szCs w:val="28"/>
          <w:lang w:val="en-US"/>
        </w:rPr>
        <w:t>API</w:t>
      </w:r>
      <w:r w:rsidR="00147AAA" w:rsidRPr="00147AAA">
        <w:rPr>
          <w:rFonts w:ascii="Times New Roman" w:hAnsi="Times New Roman" w:cs="Times New Roman"/>
          <w:sz w:val="28"/>
          <w:szCs w:val="28"/>
        </w:rPr>
        <w:t xml:space="preserve"> </w:t>
      </w:r>
      <w:r w:rsidR="00147AAA">
        <w:rPr>
          <w:rFonts w:ascii="Times New Roman" w:hAnsi="Times New Roman" w:cs="Times New Roman"/>
          <w:sz w:val="28"/>
          <w:szCs w:val="28"/>
        </w:rPr>
        <w:t>и различных фреймворков</w:t>
      </w:r>
      <w:r w:rsidR="00104AB0" w:rsidRPr="008E1E66">
        <w:rPr>
          <w:rFonts w:ascii="Times New Roman" w:hAnsi="Times New Roman" w:cs="Times New Roman"/>
          <w:sz w:val="28"/>
          <w:szCs w:val="28"/>
        </w:rPr>
        <w:t>, приведена на рисунке</w:t>
      </w:r>
      <w:r w:rsidR="0086230A">
        <w:rPr>
          <w:rFonts w:ascii="Times New Roman" w:hAnsi="Times New Roman" w:cs="Times New Roman"/>
          <w:sz w:val="28"/>
          <w:szCs w:val="28"/>
        </w:rPr>
        <w:t xml:space="preserve"> 3.1</w:t>
      </w:r>
      <w:r w:rsidR="00104AB0" w:rsidRPr="008E1E66">
        <w:rPr>
          <w:rFonts w:ascii="Times New Roman" w:hAnsi="Times New Roman" w:cs="Times New Roman"/>
          <w:sz w:val="28"/>
          <w:szCs w:val="28"/>
        </w:rPr>
        <w:t>.</w:t>
      </w:r>
    </w:p>
    <w:p w:rsidR="00104AB0" w:rsidRPr="008E1E66" w:rsidRDefault="00104AB0" w:rsidP="00104AB0">
      <w:pPr>
        <w:rPr>
          <w:rFonts w:ascii="Times New Roman" w:hAnsi="Times New Roman" w:cs="Times New Roman"/>
          <w:b/>
          <w:sz w:val="28"/>
          <w:szCs w:val="28"/>
        </w:rPr>
      </w:pPr>
      <w:r w:rsidRPr="008E1E66">
        <w:rPr>
          <w:rFonts w:ascii="Times New Roman" w:hAnsi="Times New Roman" w:cs="Times New Roman"/>
          <w:b/>
          <w:sz w:val="28"/>
          <w:szCs w:val="28"/>
        </w:rPr>
        <w:tab/>
        <w:t>Сервер</w:t>
      </w:r>
      <w:r w:rsidRPr="008E1E66">
        <w:rPr>
          <w:rFonts w:ascii="Times New Roman" w:hAnsi="Times New Roman" w:cs="Times New Roman"/>
          <w:b/>
          <w:sz w:val="28"/>
          <w:szCs w:val="28"/>
        </w:rPr>
        <w:tab/>
      </w:r>
      <w:r w:rsidRPr="008E1E66">
        <w:rPr>
          <w:rFonts w:ascii="Times New Roman" w:hAnsi="Times New Roman" w:cs="Times New Roman"/>
          <w:b/>
          <w:sz w:val="28"/>
          <w:szCs w:val="28"/>
        </w:rPr>
        <w:tab/>
      </w:r>
      <w:r w:rsidRPr="008E1E66">
        <w:rPr>
          <w:rFonts w:ascii="Times New Roman" w:hAnsi="Times New Roman" w:cs="Times New Roman"/>
          <w:b/>
          <w:sz w:val="28"/>
          <w:szCs w:val="28"/>
        </w:rPr>
        <w:tab/>
      </w:r>
      <w:r w:rsidRPr="008E1E66">
        <w:rPr>
          <w:rFonts w:ascii="Times New Roman" w:hAnsi="Times New Roman" w:cs="Times New Roman"/>
          <w:b/>
          <w:sz w:val="28"/>
          <w:szCs w:val="28"/>
        </w:rPr>
        <w:tab/>
      </w:r>
      <w:r w:rsidRPr="008E1E66">
        <w:rPr>
          <w:rFonts w:ascii="Times New Roman" w:hAnsi="Times New Roman" w:cs="Times New Roman"/>
          <w:b/>
          <w:sz w:val="28"/>
          <w:szCs w:val="28"/>
        </w:rPr>
        <w:tab/>
      </w:r>
      <w:r w:rsidRPr="008E1E66">
        <w:rPr>
          <w:rFonts w:ascii="Times New Roman" w:hAnsi="Times New Roman" w:cs="Times New Roman"/>
          <w:b/>
          <w:sz w:val="28"/>
          <w:szCs w:val="28"/>
        </w:rPr>
        <w:tab/>
      </w:r>
      <w:r w:rsidRPr="008E1E66">
        <w:rPr>
          <w:rFonts w:ascii="Times New Roman" w:hAnsi="Times New Roman" w:cs="Times New Roman"/>
          <w:b/>
          <w:sz w:val="28"/>
          <w:szCs w:val="28"/>
        </w:rPr>
        <w:tab/>
      </w:r>
      <w:r w:rsidRPr="008E1E66">
        <w:rPr>
          <w:rFonts w:ascii="Times New Roman" w:hAnsi="Times New Roman" w:cs="Times New Roman"/>
          <w:b/>
          <w:sz w:val="28"/>
          <w:szCs w:val="28"/>
        </w:rPr>
        <w:tab/>
        <w:t>Клиент</w:t>
      </w:r>
    </w:p>
    <w:p w:rsidR="00104AB0" w:rsidRPr="008E1E66" w:rsidRDefault="00104AB0" w:rsidP="00104AB0">
      <w:pPr>
        <w:tabs>
          <w:tab w:val="right" w:leader="dot" w:pos="9355"/>
        </w:tabs>
        <w:spacing w:after="0" w:line="360" w:lineRule="auto"/>
        <w:jc w:val="both"/>
        <w:rPr>
          <w:rFonts w:ascii="Times New Roman" w:hAnsi="Times New Roman" w:cs="Times New Roman"/>
          <w:sz w:val="28"/>
          <w:szCs w:val="28"/>
        </w:rPr>
      </w:pPr>
      <w:r w:rsidRPr="008E1E66">
        <w:rPr>
          <w:rFonts w:ascii="Times New Roman" w:hAnsi="Times New Roman" w:cs="Times New Roman"/>
          <w:b/>
          <w:noProof/>
          <w:sz w:val="28"/>
          <w:szCs w:val="28"/>
          <w:lang w:eastAsia="ru-RU"/>
        </w:rPr>
        <w:drawing>
          <wp:anchor distT="0" distB="0" distL="114300" distR="114300" simplePos="0" relativeHeight="251669504" behindDoc="0" locked="0" layoutInCell="1" allowOverlap="1" wp14:anchorId="3D30FEB4" wp14:editId="1BA81EDA">
            <wp:simplePos x="0" y="0"/>
            <wp:positionH relativeFrom="column">
              <wp:posOffset>0</wp:posOffset>
            </wp:positionH>
            <wp:positionV relativeFrom="paragraph">
              <wp:posOffset>-635</wp:posOffset>
            </wp:positionV>
            <wp:extent cx="2265528" cy="3207224"/>
            <wp:effectExtent l="0" t="0" r="20955" b="12700"/>
            <wp:wrapNone/>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Pr="008E1E66">
        <w:rPr>
          <w:rFonts w:ascii="Times New Roman" w:hAnsi="Times New Roman" w:cs="Times New Roman"/>
          <w:b/>
          <w:noProof/>
          <w:sz w:val="28"/>
          <w:szCs w:val="28"/>
          <w:lang w:eastAsia="ru-RU"/>
        </w:rPr>
        <w:drawing>
          <wp:anchor distT="0" distB="0" distL="114300" distR="114300" simplePos="0" relativeHeight="251670528" behindDoc="0" locked="0" layoutInCell="1" allowOverlap="1" wp14:anchorId="7016F0FF" wp14:editId="3B2850F6">
            <wp:simplePos x="0" y="0"/>
            <wp:positionH relativeFrom="margin">
              <wp:posOffset>3806825</wp:posOffset>
            </wp:positionH>
            <wp:positionV relativeFrom="paragraph">
              <wp:posOffset>118110</wp:posOffset>
            </wp:positionV>
            <wp:extent cx="1742440" cy="2829440"/>
            <wp:effectExtent l="0" t="0" r="10160" b="0"/>
            <wp:wrapNone/>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Pr="008E1E66">
        <w:rPr>
          <w:rFonts w:ascii="Times New Roman" w:hAnsi="Times New Roman" w:cs="Times New Roman"/>
          <w:b/>
          <w:noProof/>
          <w:sz w:val="28"/>
          <w:szCs w:val="28"/>
          <w:lang w:eastAsia="ru-RU"/>
        </w:rPr>
        <mc:AlternateContent>
          <mc:Choice Requires="wps">
            <w:drawing>
              <wp:anchor distT="0" distB="0" distL="114300" distR="114300" simplePos="0" relativeHeight="251671552" behindDoc="0" locked="0" layoutInCell="1" allowOverlap="1" wp14:anchorId="41951E7B" wp14:editId="10BF247C">
                <wp:simplePos x="0" y="0"/>
                <wp:positionH relativeFrom="column">
                  <wp:posOffset>2428240</wp:posOffset>
                </wp:positionH>
                <wp:positionV relativeFrom="paragraph">
                  <wp:posOffset>1164590</wp:posOffset>
                </wp:positionV>
                <wp:extent cx="1282889" cy="300251"/>
                <wp:effectExtent l="0" t="19050" r="31750" b="43180"/>
                <wp:wrapNone/>
                <wp:docPr id="9" name="Стрелка вправо 9"/>
                <wp:cNvGraphicFramePr/>
                <a:graphic xmlns:a="http://schemas.openxmlformats.org/drawingml/2006/main">
                  <a:graphicData uri="http://schemas.microsoft.com/office/word/2010/wordprocessingShape">
                    <wps:wsp>
                      <wps:cNvSpPr/>
                      <wps:spPr>
                        <a:xfrm>
                          <a:off x="0" y="0"/>
                          <a:ext cx="1282889" cy="3002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6DE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9" o:spid="_x0000_s1026" type="#_x0000_t13" style="position:absolute;margin-left:191.2pt;margin-top:91.7pt;width:101pt;height:23.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" adj="19072" fillcolor="#5b9bd5 [3204]" strokecolor="#1f4d78 [1604]" strokeweight="1pt"/>
            </w:pict>
          </mc:Fallback>
        </mc:AlternateContent>
      </w:r>
      <w:r w:rsidRPr="008E1E66">
        <w:rPr>
          <w:rFonts w:ascii="Times New Roman" w:hAnsi="Times New Roman" w:cs="Times New Roman"/>
          <w:b/>
          <w:noProof/>
          <w:sz w:val="28"/>
          <w:szCs w:val="28"/>
          <w:lang w:eastAsia="ru-RU"/>
        </w:rPr>
        <mc:AlternateContent>
          <mc:Choice Requires="wps">
            <w:drawing>
              <wp:anchor distT="0" distB="0" distL="114300" distR="114300" simplePos="0" relativeHeight="251672576" behindDoc="0" locked="0" layoutInCell="1" allowOverlap="1" wp14:anchorId="3C6794BD" wp14:editId="6CC1D90B">
                <wp:simplePos x="0" y="0"/>
                <wp:positionH relativeFrom="margin">
                  <wp:posOffset>2464435</wp:posOffset>
                </wp:positionH>
                <wp:positionV relativeFrom="paragraph">
                  <wp:posOffset>1729740</wp:posOffset>
                </wp:positionV>
                <wp:extent cx="1282889" cy="300251"/>
                <wp:effectExtent l="19050" t="19050" r="12700" b="43180"/>
                <wp:wrapNone/>
                <wp:docPr id="14" name="Стрелка вправо 14"/>
                <wp:cNvGraphicFramePr/>
                <a:graphic xmlns:a="http://schemas.openxmlformats.org/drawingml/2006/main">
                  <a:graphicData uri="http://schemas.microsoft.com/office/word/2010/wordprocessingShape">
                    <wps:wsp>
                      <wps:cNvSpPr/>
                      <wps:spPr>
                        <a:xfrm rot="10800000">
                          <a:off x="0" y="0"/>
                          <a:ext cx="1282889" cy="3002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FBF086" id="Стрелка вправо 14" o:spid="_x0000_s1026" type="#_x0000_t13" style="position:absolute;margin-left:194.05pt;margin-top:136.2pt;width:101pt;height:23.65pt;rotation:18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" adj="19072" fillcolor="#5b9bd5 [3204]" strokecolor="#1f4d78 [1604]" strokeweight="1pt">
                <w10:wrap anchorx="margin"/>
              </v:shape>
            </w:pict>
          </mc:Fallback>
        </mc:AlternateContent>
      </w: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Pr="008E1E66" w:rsidRDefault="00104AB0">
      <w:pPr>
        <w:rPr>
          <w:rFonts w:ascii="Times New Roman" w:hAnsi="Times New Roman" w:cs="Times New Roman"/>
          <w:sz w:val="28"/>
          <w:szCs w:val="28"/>
        </w:rPr>
      </w:pPr>
    </w:p>
    <w:p w:rsidR="00104AB0" w:rsidRDefault="0086230A" w:rsidP="00104A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sidR="00550870">
        <w:rPr>
          <w:rFonts w:ascii="Times New Roman" w:hAnsi="Times New Roman" w:cs="Times New Roman"/>
          <w:sz w:val="28"/>
          <w:szCs w:val="28"/>
        </w:rPr>
        <w:t>Конечная с</w:t>
      </w:r>
      <w:r w:rsidR="00104AB0" w:rsidRPr="00147AAA">
        <w:rPr>
          <w:rFonts w:ascii="Times New Roman" w:hAnsi="Times New Roman" w:cs="Times New Roman"/>
          <w:sz w:val="28"/>
          <w:szCs w:val="28"/>
        </w:rPr>
        <w:t>труктура проекта</w:t>
      </w:r>
    </w:p>
    <w:p w:rsidR="00104AB0" w:rsidRPr="008E1E66" w:rsidRDefault="0086230A" w:rsidP="008623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структура несколько отличается от общего вида, предоставленного на рисунке 2.1, но не нарушает его. В качестве контейнера для развёртывания приложения используется </w:t>
      </w:r>
      <w:r>
        <w:rPr>
          <w:rFonts w:ascii="Times New Roman" w:hAnsi="Times New Roman" w:cs="Times New Roman"/>
          <w:sz w:val="28"/>
          <w:szCs w:val="28"/>
          <w:lang w:val="en-US"/>
        </w:rPr>
        <w:t>Tomcat</w:t>
      </w:r>
      <w:r>
        <w:rPr>
          <w:rFonts w:ascii="Times New Roman" w:hAnsi="Times New Roman" w:cs="Times New Roman"/>
          <w:sz w:val="28"/>
          <w:szCs w:val="28"/>
        </w:rPr>
        <w:t xml:space="preserve">, а уже база данных </w:t>
      </w:r>
      <w:r>
        <w:rPr>
          <w:rFonts w:ascii="Times New Roman" w:hAnsi="Times New Roman" w:cs="Times New Roman"/>
          <w:sz w:val="28"/>
          <w:szCs w:val="28"/>
          <w:lang w:val="en-US"/>
        </w:rPr>
        <w:t>Oracle</w:t>
      </w:r>
      <w:r w:rsidRPr="0086230A">
        <w:rPr>
          <w:rFonts w:ascii="Times New Roman" w:hAnsi="Times New Roman" w:cs="Times New Roman"/>
          <w:sz w:val="28"/>
          <w:szCs w:val="28"/>
        </w:rPr>
        <w:t xml:space="preserve"> </w:t>
      </w:r>
      <w:r>
        <w:rPr>
          <w:rFonts w:ascii="Times New Roman" w:hAnsi="Times New Roman" w:cs="Times New Roman"/>
          <w:sz w:val="28"/>
          <w:szCs w:val="28"/>
        </w:rPr>
        <w:t xml:space="preserve">находится в рамках данного контейнера. В качестве языка, на котором пишется серверная часть приложения используется </w:t>
      </w:r>
      <w:r>
        <w:rPr>
          <w:rFonts w:ascii="Times New Roman" w:hAnsi="Times New Roman" w:cs="Times New Roman"/>
          <w:sz w:val="28"/>
          <w:szCs w:val="28"/>
          <w:lang w:val="en-US"/>
        </w:rPr>
        <w:t>Java</w:t>
      </w:r>
      <w:r w:rsidRPr="0086230A">
        <w:rPr>
          <w:rFonts w:ascii="Times New Roman" w:hAnsi="Times New Roman" w:cs="Times New Roman"/>
          <w:sz w:val="28"/>
          <w:szCs w:val="28"/>
        </w:rPr>
        <w:t xml:space="preserve">, </w:t>
      </w:r>
      <w:r>
        <w:rPr>
          <w:rFonts w:ascii="Times New Roman" w:hAnsi="Times New Roman" w:cs="Times New Roman"/>
          <w:sz w:val="28"/>
          <w:szCs w:val="28"/>
        </w:rPr>
        <w:t xml:space="preserve">а ниже в блоке представлены фреймворки, задействованные для реализации всего задуманного функционала. Клиентская часть представлена ОС </w:t>
      </w:r>
      <w:r>
        <w:rPr>
          <w:rFonts w:ascii="Times New Roman" w:hAnsi="Times New Roman" w:cs="Times New Roman"/>
          <w:sz w:val="28"/>
          <w:szCs w:val="28"/>
          <w:lang w:val="en-US"/>
        </w:rPr>
        <w:t>Android</w:t>
      </w:r>
      <w:r>
        <w:rPr>
          <w:rFonts w:ascii="Times New Roman" w:hAnsi="Times New Roman" w:cs="Times New Roman"/>
          <w:sz w:val="28"/>
          <w:szCs w:val="28"/>
        </w:rPr>
        <w:t xml:space="preserve">, описание которой производилось в </w:t>
      </w:r>
      <w:r>
        <w:rPr>
          <w:rFonts w:ascii="Times New Roman" w:hAnsi="Times New Roman" w:cs="Times New Roman"/>
          <w:sz w:val="28"/>
          <w:szCs w:val="28"/>
          <w:lang w:val="en-US"/>
        </w:rPr>
        <w:t>Android</w:t>
      </w:r>
      <w:r w:rsidRPr="0086230A">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с использованием перечисленных сервисов </w:t>
      </w:r>
      <w:r>
        <w:rPr>
          <w:rFonts w:ascii="Times New Roman" w:hAnsi="Times New Roman" w:cs="Times New Roman"/>
          <w:sz w:val="28"/>
          <w:szCs w:val="28"/>
          <w:lang w:val="en-US"/>
        </w:rPr>
        <w:t>API</w:t>
      </w:r>
      <w:r w:rsidRPr="0086230A">
        <w:rPr>
          <w:rFonts w:ascii="Times New Roman" w:hAnsi="Times New Roman" w:cs="Times New Roman"/>
          <w:sz w:val="28"/>
          <w:szCs w:val="28"/>
        </w:rPr>
        <w:t>.</w:t>
      </w:r>
      <w:r w:rsidR="00104AB0" w:rsidRPr="008E1E66">
        <w:rPr>
          <w:rFonts w:ascii="Times New Roman" w:hAnsi="Times New Roman" w:cs="Times New Roman"/>
          <w:sz w:val="28"/>
          <w:szCs w:val="28"/>
        </w:rPr>
        <w:br w:type="page"/>
      </w:r>
    </w:p>
    <w:p w:rsidR="00AE4A49" w:rsidRDefault="00AE4A49" w:rsidP="00B43B74">
      <w:pPr>
        <w:pStyle w:val="a3"/>
        <w:numPr>
          <w:ilvl w:val="1"/>
          <w:numId w:val="7"/>
        </w:numPr>
        <w:tabs>
          <w:tab w:val="right" w:leader="dot" w:pos="9355"/>
        </w:tabs>
        <w:spacing w:after="0" w:line="360" w:lineRule="auto"/>
        <w:ind w:left="426"/>
        <w:jc w:val="both"/>
        <w:rPr>
          <w:rFonts w:ascii="Times New Roman" w:hAnsi="Times New Roman" w:cs="Times New Roman"/>
          <w:b/>
          <w:sz w:val="28"/>
          <w:szCs w:val="28"/>
        </w:rPr>
      </w:pPr>
      <w:r w:rsidRPr="007A0C69">
        <w:rPr>
          <w:rFonts w:ascii="Times New Roman" w:hAnsi="Times New Roman" w:cs="Times New Roman"/>
          <w:b/>
          <w:sz w:val="28"/>
          <w:szCs w:val="28"/>
        </w:rPr>
        <w:lastRenderedPageBreak/>
        <w:t>Реализация серверной части приложения</w:t>
      </w:r>
    </w:p>
    <w:p w:rsidR="00316E1E" w:rsidRPr="00316E1E" w:rsidRDefault="00316E1E" w:rsidP="00316E1E">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 стеке технологий, участвующих в реализации серверной части, я уже писал в пункте 2.2 и пункте 2.4. Здесь я хочу вкратце напомнить о применяемых технологиях и программных средах для реализации серверной части мобильного приложения для планирования выполнения прыжков с парашютом.</w:t>
      </w:r>
    </w:p>
    <w:p w:rsidR="00104AB0" w:rsidRPr="008E1E66" w:rsidRDefault="00104AB0" w:rsidP="00B43B74">
      <w:pPr>
        <w:pStyle w:val="a3"/>
        <w:numPr>
          <w:ilvl w:val="0"/>
          <w:numId w:val="8"/>
        </w:numPr>
        <w:spacing w:after="0" w:line="360" w:lineRule="auto"/>
        <w:ind w:left="426" w:hanging="357"/>
        <w:jc w:val="both"/>
        <w:rPr>
          <w:rFonts w:ascii="Times New Roman" w:hAnsi="Times New Roman" w:cs="Times New Roman"/>
          <w:sz w:val="28"/>
          <w:szCs w:val="28"/>
        </w:rPr>
      </w:pPr>
      <w:r w:rsidRPr="008E1E66">
        <w:rPr>
          <w:rFonts w:ascii="Times New Roman" w:hAnsi="Times New Roman" w:cs="Times New Roman"/>
          <w:sz w:val="28"/>
          <w:szCs w:val="28"/>
        </w:rPr>
        <w:t>Tomcat - контейнер сервлетов для развёртывания приложения;</w:t>
      </w:r>
    </w:p>
    <w:p w:rsidR="00104AB0" w:rsidRPr="008E1E66" w:rsidRDefault="00F1367B" w:rsidP="00B43B74">
      <w:pPr>
        <w:pStyle w:val="a3"/>
        <w:numPr>
          <w:ilvl w:val="0"/>
          <w:numId w:val="8"/>
        </w:numPr>
        <w:spacing w:after="0" w:line="360" w:lineRule="auto"/>
        <w:ind w:left="426" w:hanging="357"/>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Java (IntelliJ </w:t>
      </w:r>
      <w:r w:rsidR="00104AB0" w:rsidRPr="008E1E66">
        <w:rPr>
          <w:rFonts w:ascii="Times New Roman" w:hAnsi="Times New Roman" w:cs="Times New Roman"/>
          <w:sz w:val="28"/>
          <w:szCs w:val="28"/>
        </w:rPr>
        <w:t>IDEA) -  интегрированная среда разработки программного обеспечения для многих языков программирования, в частности Java;</w:t>
      </w:r>
    </w:p>
    <w:p w:rsidR="00104AB0" w:rsidRPr="008E1E66" w:rsidRDefault="00104AB0" w:rsidP="00B43B74">
      <w:pPr>
        <w:pStyle w:val="a3"/>
        <w:numPr>
          <w:ilvl w:val="0"/>
          <w:numId w:val="8"/>
        </w:numPr>
        <w:spacing w:after="0" w:line="360" w:lineRule="auto"/>
        <w:ind w:left="426" w:hanging="357"/>
        <w:jc w:val="both"/>
        <w:rPr>
          <w:rFonts w:ascii="Times New Roman" w:hAnsi="Times New Roman" w:cs="Times New Roman"/>
          <w:sz w:val="28"/>
          <w:szCs w:val="28"/>
        </w:rPr>
      </w:pPr>
      <w:r w:rsidRPr="008E1E66">
        <w:rPr>
          <w:rFonts w:ascii="Times New Roman" w:hAnsi="Times New Roman" w:cs="Times New Roman"/>
          <w:sz w:val="28"/>
          <w:szCs w:val="28"/>
        </w:rPr>
        <w:t>Hibernate – фреймворк для связи РСУБД и ООП;</w:t>
      </w:r>
    </w:p>
    <w:p w:rsidR="00104AB0" w:rsidRPr="008E1E66" w:rsidRDefault="00104AB0" w:rsidP="00B43B74">
      <w:pPr>
        <w:pStyle w:val="a3"/>
        <w:numPr>
          <w:ilvl w:val="0"/>
          <w:numId w:val="8"/>
        </w:numPr>
        <w:spacing w:after="0" w:line="360" w:lineRule="auto"/>
        <w:ind w:left="426" w:hanging="357"/>
        <w:jc w:val="both"/>
        <w:rPr>
          <w:rFonts w:ascii="Times New Roman" w:hAnsi="Times New Roman" w:cs="Times New Roman"/>
          <w:sz w:val="28"/>
          <w:szCs w:val="28"/>
        </w:rPr>
      </w:pPr>
      <w:r w:rsidRPr="008E1E66">
        <w:rPr>
          <w:rFonts w:ascii="Times New Roman" w:hAnsi="Times New Roman" w:cs="Times New Roman"/>
          <w:sz w:val="28"/>
          <w:szCs w:val="28"/>
        </w:rPr>
        <w:t>Maven – фреймворк для автоматизации сборки проектов на основе описания их структуры в файлах на языке POM (англ. Project Object Model), являющемся подмножеством XML;</w:t>
      </w:r>
    </w:p>
    <w:p w:rsidR="00104AB0" w:rsidRPr="008E1E66" w:rsidRDefault="00104AB0" w:rsidP="00B43B74">
      <w:pPr>
        <w:pStyle w:val="a3"/>
        <w:numPr>
          <w:ilvl w:val="0"/>
          <w:numId w:val="8"/>
        </w:numPr>
        <w:spacing w:after="0" w:line="360" w:lineRule="auto"/>
        <w:ind w:left="426" w:hanging="357"/>
        <w:jc w:val="both"/>
        <w:rPr>
          <w:rFonts w:ascii="Times New Roman" w:hAnsi="Times New Roman" w:cs="Times New Roman"/>
          <w:sz w:val="28"/>
          <w:szCs w:val="28"/>
        </w:rPr>
      </w:pPr>
      <w:r w:rsidRPr="008E1E66">
        <w:rPr>
          <w:rFonts w:ascii="Times New Roman" w:hAnsi="Times New Roman" w:cs="Times New Roman"/>
          <w:sz w:val="28"/>
          <w:szCs w:val="28"/>
        </w:rPr>
        <w:t>Jackson –сериализация/десериализация JSON;</w:t>
      </w:r>
    </w:p>
    <w:p w:rsidR="00104AB0" w:rsidRPr="008E1E66" w:rsidRDefault="00104AB0" w:rsidP="00B43B74">
      <w:pPr>
        <w:pStyle w:val="a3"/>
        <w:numPr>
          <w:ilvl w:val="0"/>
          <w:numId w:val="8"/>
        </w:numPr>
        <w:spacing w:after="0" w:line="360" w:lineRule="auto"/>
        <w:ind w:left="426" w:hanging="357"/>
        <w:jc w:val="both"/>
        <w:rPr>
          <w:rFonts w:ascii="Times New Roman" w:hAnsi="Times New Roman" w:cs="Times New Roman"/>
          <w:sz w:val="28"/>
          <w:szCs w:val="28"/>
        </w:rPr>
      </w:pPr>
      <w:r w:rsidRPr="008E1E66">
        <w:rPr>
          <w:rFonts w:ascii="Times New Roman" w:hAnsi="Times New Roman" w:cs="Times New Roman"/>
          <w:sz w:val="28"/>
          <w:szCs w:val="28"/>
        </w:rPr>
        <w:t>HTTP Client – фреймворк для работы с http запросами</w:t>
      </w:r>
    </w:p>
    <w:p w:rsidR="00A025EF" w:rsidRDefault="00104AB0" w:rsidP="00B43B74">
      <w:pPr>
        <w:pStyle w:val="a3"/>
        <w:numPr>
          <w:ilvl w:val="0"/>
          <w:numId w:val="8"/>
        </w:numPr>
        <w:spacing w:after="0" w:line="360" w:lineRule="auto"/>
        <w:ind w:left="426" w:hanging="357"/>
        <w:jc w:val="both"/>
        <w:rPr>
          <w:rFonts w:ascii="Times New Roman" w:hAnsi="Times New Roman" w:cs="Times New Roman"/>
          <w:sz w:val="28"/>
          <w:szCs w:val="28"/>
        </w:rPr>
      </w:pPr>
      <w:r w:rsidRPr="008E1E66">
        <w:rPr>
          <w:rFonts w:ascii="Times New Roman" w:hAnsi="Times New Roman" w:cs="Times New Roman"/>
          <w:sz w:val="28"/>
          <w:szCs w:val="28"/>
        </w:rPr>
        <w:t>Oracle - реляционная СУБД. Хранит данные о регистрации клиента и информацию о нём.</w:t>
      </w:r>
    </w:p>
    <w:p w:rsidR="00A025EF" w:rsidRPr="00A025EF" w:rsidRDefault="00A025EF" w:rsidP="00A025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написания программного кода были применены как стандартные решения для реализации связи с сервером, так и уникальные в рамках конкретного приложения. И уникальных можно отметить обработчик некоторых сетевых ошибок, а также работа с предоставлением данных пользователя, которые были им сохранены ранее в личном кабинете (в информации о пользователе). Из типовых решений можно отметить описание связи клиент-сервер по средству получения сетевых кодов клиентом от сервера и сервером от клиента. Данная реализация является хоть и типовой, но единственной верной в рамках текущей реализации приложения и функционала в нём.</w:t>
      </w:r>
    </w:p>
    <w:p w:rsidR="00104AB0" w:rsidRPr="00A025EF" w:rsidRDefault="00104AB0" w:rsidP="00A025EF">
      <w:pPr>
        <w:spacing w:after="0" w:line="360" w:lineRule="auto"/>
        <w:jc w:val="both"/>
        <w:rPr>
          <w:rFonts w:ascii="Times New Roman" w:hAnsi="Times New Roman" w:cs="Times New Roman"/>
          <w:sz w:val="28"/>
          <w:szCs w:val="28"/>
        </w:rPr>
      </w:pPr>
      <w:r w:rsidRPr="00A025EF">
        <w:rPr>
          <w:rFonts w:ascii="Times New Roman" w:hAnsi="Times New Roman" w:cs="Times New Roman"/>
          <w:sz w:val="28"/>
          <w:szCs w:val="28"/>
        </w:rPr>
        <w:br w:type="page"/>
      </w:r>
    </w:p>
    <w:p w:rsidR="009042CB" w:rsidRPr="007A0C69" w:rsidRDefault="00AE4A49" w:rsidP="00B43B74">
      <w:pPr>
        <w:pStyle w:val="a3"/>
        <w:numPr>
          <w:ilvl w:val="1"/>
          <w:numId w:val="7"/>
        </w:numPr>
        <w:tabs>
          <w:tab w:val="right" w:leader="dot" w:pos="9355"/>
        </w:tabs>
        <w:spacing w:after="0" w:line="360" w:lineRule="auto"/>
        <w:ind w:left="426" w:hanging="431"/>
        <w:jc w:val="both"/>
        <w:rPr>
          <w:rFonts w:ascii="Times New Roman" w:hAnsi="Times New Roman" w:cs="Times New Roman"/>
          <w:b/>
          <w:sz w:val="28"/>
          <w:szCs w:val="28"/>
        </w:rPr>
      </w:pPr>
      <w:r w:rsidRPr="007A0C69">
        <w:rPr>
          <w:rFonts w:ascii="Times New Roman" w:hAnsi="Times New Roman" w:cs="Times New Roman"/>
          <w:b/>
          <w:sz w:val="28"/>
          <w:szCs w:val="28"/>
        </w:rPr>
        <w:lastRenderedPageBreak/>
        <w:t>Реализация базы данных в Oracle SQLDeveloper</w:t>
      </w:r>
    </w:p>
    <w:p w:rsidR="009042CB" w:rsidRDefault="00A025EF" w:rsidP="009042CB">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w:t>
      </w:r>
      <w:r w:rsidR="009042CB" w:rsidRPr="008E1E66">
        <w:rPr>
          <w:rFonts w:ascii="Times New Roman" w:hAnsi="Times New Roman" w:cs="Times New Roman"/>
          <w:sz w:val="28"/>
          <w:szCs w:val="28"/>
        </w:rPr>
        <w:t>состоит на данный момент из 2-х таблиц (схе</w:t>
      </w:r>
      <w:r w:rsidR="0044460E">
        <w:rPr>
          <w:rFonts w:ascii="Times New Roman" w:hAnsi="Times New Roman" w:cs="Times New Roman"/>
          <w:sz w:val="28"/>
          <w:szCs w:val="28"/>
        </w:rPr>
        <w:t xml:space="preserve">ма представлена на рисунке </w:t>
      </w:r>
      <w:r>
        <w:rPr>
          <w:rFonts w:ascii="Times New Roman" w:hAnsi="Times New Roman" w:cs="Times New Roman"/>
          <w:sz w:val="28"/>
          <w:szCs w:val="28"/>
        </w:rPr>
        <w:t>3.2</w:t>
      </w:r>
      <w:r w:rsidR="009042CB" w:rsidRPr="008E1E66">
        <w:rPr>
          <w:rFonts w:ascii="Times New Roman" w:hAnsi="Times New Roman" w:cs="Times New Roman"/>
          <w:sz w:val="28"/>
          <w:szCs w:val="28"/>
        </w:rPr>
        <w:t>). В первой - содержится информация о регистрации пользователей, которая соответственно используется и в качестве подтверждения авторизации. Там имеются такие поля как id (идентифицирующий номер пользователя) – автоматически генерируется при регистрации нового пользователя, email (электронная почта), nickname (псевдоним пользователя) – при помощи триггера в БД после добавления в таблицу «Регистрация» автоматически добавляется в таблицу «Информация» и password (пароль). Стоит отметить, что в данный момент пароль никак не шифруется – это явный недостаток, который в дальнейшем будет исправляться, чтобы не было возможности получить пароль пользователя через БД. Во второй таблице содержится поле псевдонима из первой (в качестве основного ключа) и различная информация о самом пользователе. Вся информация из второй таблицы не является обязательной к заполнению, и любой пользователь сознательно или неосознанно может оставить все поля кроме nickname (заполняется автоматически при регистрации) пустыми или заполнить лишь некоторые из них.</w:t>
      </w:r>
    </w:p>
    <w:p w:rsidR="00A025EF" w:rsidRDefault="00A025EF" w:rsidP="009042CB">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Подобная структура БД позволяет дополнять и нагружать её дополнительными ресурсами без изменения общей логики работы с регистрацией и авторизацией, т.е. для дополнения приложений не придётся менять логику именно серверной части и уже реализованной клиентской. Это значительно упрощает возможности для расширения функционала приложения. Несмотря на свою ёмкость, представленная схема БД не является перегруженной связями и информацией.</w:t>
      </w:r>
    </w:p>
    <w:p w:rsidR="00F1367B" w:rsidRPr="008E1E66" w:rsidRDefault="00F1367B" w:rsidP="009042CB">
      <w:pPr>
        <w:pStyle w:val="a3"/>
        <w:tabs>
          <w:tab w:val="right" w:leader="dot" w:pos="9355"/>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подробно состав и принципы реализации базы данных в моём мобильном приложении описаны ранее в пункте 2.4.</w:t>
      </w:r>
    </w:p>
    <w:p w:rsidR="009042CB" w:rsidRPr="008E1E66" w:rsidRDefault="009042CB" w:rsidP="009042CB">
      <w:pPr>
        <w:pStyle w:val="a3"/>
        <w:tabs>
          <w:tab w:val="right" w:leader="dot" w:pos="9355"/>
        </w:tabs>
        <w:spacing w:after="0" w:line="360" w:lineRule="auto"/>
        <w:ind w:left="0" w:firstLine="709"/>
        <w:jc w:val="center"/>
        <w:rPr>
          <w:rFonts w:ascii="Times New Roman" w:hAnsi="Times New Roman" w:cs="Times New Roman"/>
          <w:sz w:val="28"/>
          <w:szCs w:val="28"/>
        </w:rPr>
      </w:pPr>
      <w:r w:rsidRPr="008E1E66">
        <w:rPr>
          <w:noProof/>
          <w:sz w:val="28"/>
          <w:szCs w:val="28"/>
          <w:lang w:eastAsia="ru-RU"/>
        </w:rPr>
        <w:lastRenderedPageBreak/>
        <w:drawing>
          <wp:inline distT="0" distB="0" distL="0" distR="0" wp14:anchorId="559BF4C0" wp14:editId="5B09428A">
            <wp:extent cx="2420961" cy="396000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0961" cy="3960000"/>
                    </a:xfrm>
                    <a:prstGeom prst="rect">
                      <a:avLst/>
                    </a:prstGeom>
                  </pic:spPr>
                </pic:pic>
              </a:graphicData>
            </a:graphic>
          </wp:inline>
        </w:drawing>
      </w:r>
    </w:p>
    <w:p w:rsidR="009042CB" w:rsidRPr="00C9165D" w:rsidRDefault="00A025EF" w:rsidP="009042C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3.2</w:t>
      </w:r>
      <w:r w:rsidR="00E32213">
        <w:rPr>
          <w:rFonts w:ascii="Times New Roman" w:hAnsi="Times New Roman" w:cs="Times New Roman"/>
          <w:sz w:val="28"/>
          <w:szCs w:val="28"/>
        </w:rPr>
        <w:t xml:space="preserve"> </w:t>
      </w:r>
      <w:r w:rsidR="009042CB" w:rsidRPr="00C9165D">
        <w:rPr>
          <w:rFonts w:ascii="Times New Roman" w:hAnsi="Times New Roman" w:cs="Times New Roman"/>
          <w:sz w:val="28"/>
          <w:szCs w:val="28"/>
        </w:rPr>
        <w:t xml:space="preserve">Схема </w:t>
      </w:r>
      <w:r>
        <w:rPr>
          <w:rFonts w:ascii="Times New Roman" w:hAnsi="Times New Roman" w:cs="Times New Roman"/>
          <w:sz w:val="28"/>
          <w:szCs w:val="28"/>
        </w:rPr>
        <w:t>базы данных приложения</w:t>
      </w:r>
    </w:p>
    <w:p w:rsidR="009042CB" w:rsidRPr="008E1E66" w:rsidRDefault="009042CB" w:rsidP="009042CB">
      <w:pPr>
        <w:pStyle w:val="a3"/>
        <w:tabs>
          <w:tab w:val="right" w:leader="dot" w:pos="9355"/>
        </w:tabs>
        <w:spacing w:after="0" w:line="360" w:lineRule="auto"/>
        <w:ind w:left="0" w:firstLine="709"/>
        <w:jc w:val="center"/>
        <w:rPr>
          <w:rFonts w:ascii="Times New Roman" w:hAnsi="Times New Roman" w:cs="Times New Roman"/>
          <w:sz w:val="28"/>
          <w:szCs w:val="28"/>
        </w:rPr>
      </w:pPr>
    </w:p>
    <w:p w:rsidR="00AE4A49" w:rsidRPr="007A0C69" w:rsidRDefault="00AE4A49" w:rsidP="00B43B74">
      <w:pPr>
        <w:pStyle w:val="a3"/>
        <w:numPr>
          <w:ilvl w:val="1"/>
          <w:numId w:val="7"/>
        </w:numPr>
        <w:tabs>
          <w:tab w:val="right" w:leader="dot" w:pos="9355"/>
        </w:tabs>
        <w:spacing w:after="0" w:line="360" w:lineRule="auto"/>
        <w:ind w:left="426" w:hanging="431"/>
        <w:jc w:val="both"/>
        <w:rPr>
          <w:rFonts w:ascii="Times New Roman" w:hAnsi="Times New Roman" w:cs="Times New Roman"/>
          <w:b/>
          <w:sz w:val="28"/>
          <w:szCs w:val="28"/>
        </w:rPr>
      </w:pPr>
      <w:r w:rsidRPr="007A0C69">
        <w:rPr>
          <w:rFonts w:ascii="Times New Roman" w:hAnsi="Times New Roman" w:cs="Times New Roman"/>
          <w:b/>
          <w:sz w:val="28"/>
          <w:szCs w:val="28"/>
        </w:rPr>
        <w:t>Реализация клиентской части приложения (интерфейсы и алгоритмы)</w:t>
      </w:r>
    </w:p>
    <w:p w:rsidR="00104AB0" w:rsidRPr="0044460E" w:rsidRDefault="00104AB0" w:rsidP="0044460E">
      <w:pPr>
        <w:tabs>
          <w:tab w:val="right" w:leader="dot" w:pos="9355"/>
        </w:tabs>
        <w:spacing w:after="0" w:line="360" w:lineRule="auto"/>
        <w:ind w:firstLine="709"/>
        <w:jc w:val="both"/>
        <w:rPr>
          <w:rFonts w:ascii="Times New Roman" w:hAnsi="Times New Roman" w:cs="Times New Roman"/>
          <w:sz w:val="28"/>
          <w:szCs w:val="28"/>
        </w:rPr>
      </w:pPr>
      <w:r w:rsidRPr="0044460E">
        <w:rPr>
          <w:rFonts w:ascii="Times New Roman" w:hAnsi="Times New Roman" w:cs="Times New Roman"/>
          <w:sz w:val="28"/>
          <w:szCs w:val="28"/>
        </w:rPr>
        <w:t>Среда разработки Android Studio. Для создания активностей и интерфейса на них используются стандартные библиотеки и элементная база Android Studio. Подключённая библиотека Retrofit2 используется для работы с HTTP запросами при регистрации, авторизации и сохранении данных о пользователе.</w:t>
      </w:r>
    </w:p>
    <w:p w:rsidR="00104AB0" w:rsidRDefault="0044460E" w:rsidP="0044460E">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Добавлены через </w:t>
      </w:r>
      <w:r>
        <w:rPr>
          <w:rFonts w:ascii="Times New Roman" w:hAnsi="Times New Roman" w:cs="Times New Roman"/>
          <w:sz w:val="28"/>
          <w:szCs w:val="28"/>
          <w:lang w:val="en-US"/>
        </w:rPr>
        <w:t>API</w:t>
      </w:r>
      <w:r w:rsidRPr="0044460E">
        <w:rPr>
          <w:rFonts w:ascii="Times New Roman" w:hAnsi="Times New Roman" w:cs="Times New Roman"/>
          <w:sz w:val="28"/>
          <w:szCs w:val="28"/>
        </w:rPr>
        <w:t xml:space="preserve"> </w:t>
      </w:r>
      <w:r>
        <w:rPr>
          <w:rFonts w:ascii="Times New Roman" w:hAnsi="Times New Roman" w:cs="Times New Roman"/>
          <w:sz w:val="28"/>
          <w:szCs w:val="28"/>
        </w:rPr>
        <w:t>карта</w:t>
      </w:r>
      <w:r w:rsidR="00104AB0" w:rsidRPr="0044460E">
        <w:rPr>
          <w:rFonts w:ascii="Times New Roman" w:hAnsi="Times New Roman" w:cs="Times New Roman"/>
          <w:sz w:val="28"/>
          <w:szCs w:val="28"/>
        </w:rPr>
        <w:t xml:space="preserve"> </w:t>
      </w:r>
      <w:r w:rsidRPr="0044460E">
        <w:rPr>
          <w:rFonts w:ascii="Times New Roman" w:hAnsi="Times New Roman" w:cs="Times New Roman"/>
          <w:sz w:val="28"/>
          <w:szCs w:val="28"/>
        </w:rPr>
        <w:t xml:space="preserve">и </w:t>
      </w:r>
      <w:r>
        <w:rPr>
          <w:rFonts w:ascii="Times New Roman" w:hAnsi="Times New Roman" w:cs="Times New Roman"/>
          <w:sz w:val="28"/>
          <w:szCs w:val="28"/>
        </w:rPr>
        <w:t>погода</w:t>
      </w:r>
      <w:r w:rsidR="00104AB0" w:rsidRPr="0044460E">
        <w:rPr>
          <w:rFonts w:ascii="Times New Roman" w:hAnsi="Times New Roman" w:cs="Times New Roman"/>
          <w:sz w:val="28"/>
          <w:szCs w:val="28"/>
        </w:rPr>
        <w:t>.</w:t>
      </w:r>
      <w:r>
        <w:rPr>
          <w:rFonts w:ascii="Times New Roman" w:hAnsi="Times New Roman" w:cs="Times New Roman"/>
          <w:sz w:val="28"/>
          <w:szCs w:val="28"/>
        </w:rPr>
        <w:t xml:space="preserve"> В настоящий момент реализовано в двух раздельных активностях.</w:t>
      </w:r>
    </w:p>
    <w:p w:rsidR="008424A3" w:rsidRPr="0044460E" w:rsidRDefault="008424A3" w:rsidP="0044460E">
      <w:pPr>
        <w:tabs>
          <w:tab w:val="right" w:leader="dot" w:pos="9355"/>
        </w:tabs>
        <w:spacing w:after="0" w:line="360" w:lineRule="auto"/>
        <w:ind w:firstLine="709"/>
        <w:jc w:val="both"/>
        <w:rPr>
          <w:rFonts w:ascii="Times New Roman" w:hAnsi="Times New Roman" w:cs="Times New Roman"/>
          <w:sz w:val="28"/>
          <w:szCs w:val="28"/>
        </w:rPr>
      </w:pPr>
    </w:p>
    <w:p w:rsidR="00104AB0" w:rsidRPr="007A0C69" w:rsidRDefault="00AE4A49" w:rsidP="00B43B74">
      <w:pPr>
        <w:pStyle w:val="a3"/>
        <w:numPr>
          <w:ilvl w:val="2"/>
          <w:numId w:val="7"/>
        </w:numPr>
        <w:tabs>
          <w:tab w:val="left" w:pos="709"/>
          <w:tab w:val="right" w:leader="dot" w:pos="9356"/>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t>Регистрация и авторизация</w:t>
      </w:r>
    </w:p>
    <w:p w:rsidR="009042CB" w:rsidRPr="008E1E66" w:rsidRDefault="009042CB" w:rsidP="009042CB">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Авторизация – это первая активность, которую видит пользователь при в</w:t>
      </w:r>
      <w:r w:rsidR="00F1367B">
        <w:rPr>
          <w:rFonts w:ascii="Times New Roman" w:hAnsi="Times New Roman" w:cs="Times New Roman"/>
          <w:sz w:val="28"/>
          <w:szCs w:val="28"/>
        </w:rPr>
        <w:t>ходе в приложение (Р</w:t>
      </w:r>
      <w:r w:rsidR="0044460E">
        <w:rPr>
          <w:rFonts w:ascii="Times New Roman" w:hAnsi="Times New Roman" w:cs="Times New Roman"/>
          <w:sz w:val="28"/>
          <w:szCs w:val="28"/>
        </w:rPr>
        <w:t xml:space="preserve">исунок </w:t>
      </w:r>
      <w:r w:rsidR="000748E8">
        <w:rPr>
          <w:rFonts w:ascii="Times New Roman" w:hAnsi="Times New Roman" w:cs="Times New Roman"/>
          <w:sz w:val="28"/>
          <w:szCs w:val="28"/>
        </w:rPr>
        <w:t>3.3</w:t>
      </w:r>
      <w:r w:rsidRPr="008E1E66">
        <w:rPr>
          <w:rFonts w:ascii="Times New Roman" w:hAnsi="Times New Roman" w:cs="Times New Roman"/>
          <w:sz w:val="28"/>
          <w:szCs w:val="28"/>
        </w:rPr>
        <w:t xml:space="preserve">). </w:t>
      </w:r>
    </w:p>
    <w:p w:rsidR="009042CB" w:rsidRPr="008E1E66" w:rsidRDefault="009042CB" w:rsidP="009042CB">
      <w:pPr>
        <w:spacing w:after="0" w:line="360" w:lineRule="auto"/>
        <w:ind w:firstLine="709"/>
        <w:jc w:val="center"/>
        <w:rPr>
          <w:rFonts w:ascii="Times New Roman" w:hAnsi="Times New Roman" w:cs="Times New Roman"/>
          <w:sz w:val="28"/>
          <w:szCs w:val="28"/>
        </w:rPr>
      </w:pPr>
      <w:r w:rsidRPr="008E1E66">
        <w:rPr>
          <w:noProof/>
          <w:sz w:val="28"/>
          <w:szCs w:val="28"/>
          <w:lang w:eastAsia="ru-RU"/>
        </w:rPr>
        <w:lastRenderedPageBreak/>
        <w:drawing>
          <wp:inline distT="0" distB="0" distL="0" distR="0" wp14:anchorId="4EBEA10B" wp14:editId="0234F19A">
            <wp:extent cx="2145181" cy="3960000"/>
            <wp:effectExtent l="0" t="0" r="7620" b="2540"/>
            <wp:docPr id="3" name="Рисунок 3" descr="https://sun9-42.userapi.com/c857136/v857136659/1c5dcd/L3Up3p6Lz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2.userapi.com/c857136/v857136659/1c5dcd/L3Up3p6Lztg.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110" b="7147"/>
                    <a:stretch/>
                  </pic:blipFill>
                  <pic:spPr bwMode="auto">
                    <a:xfrm>
                      <a:off x="0" y="0"/>
                      <a:ext cx="2145181" cy="3960000"/>
                    </a:xfrm>
                    <a:prstGeom prst="rect">
                      <a:avLst/>
                    </a:prstGeom>
                    <a:noFill/>
                    <a:ln>
                      <a:noFill/>
                    </a:ln>
                    <a:extLst>
                      <a:ext uri="{53640926-AAD7-44D8-BBD7-CCE9431645EC}">
                        <a14:shadowObscured xmlns:a14="http://schemas.microsoft.com/office/drawing/2010/main"/>
                      </a:ext>
                    </a:extLst>
                  </pic:spPr>
                </pic:pic>
              </a:graphicData>
            </a:graphic>
          </wp:inline>
        </w:drawing>
      </w:r>
    </w:p>
    <w:p w:rsidR="009042CB" w:rsidRPr="00C9165D" w:rsidRDefault="00C9165D" w:rsidP="009042C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9042CB" w:rsidRPr="00C9165D">
        <w:rPr>
          <w:rFonts w:ascii="Times New Roman" w:hAnsi="Times New Roman" w:cs="Times New Roman"/>
          <w:sz w:val="28"/>
          <w:szCs w:val="28"/>
        </w:rPr>
        <w:t xml:space="preserve"> </w:t>
      </w:r>
      <w:r w:rsidR="000748E8">
        <w:rPr>
          <w:rFonts w:ascii="Times New Roman" w:hAnsi="Times New Roman" w:cs="Times New Roman"/>
          <w:sz w:val="28"/>
          <w:szCs w:val="28"/>
        </w:rPr>
        <w:t>3.3 -</w:t>
      </w:r>
      <w:r w:rsidR="009042CB" w:rsidRPr="00C9165D">
        <w:rPr>
          <w:rFonts w:ascii="Times New Roman" w:hAnsi="Times New Roman" w:cs="Times New Roman"/>
          <w:sz w:val="28"/>
          <w:szCs w:val="28"/>
        </w:rPr>
        <w:t xml:space="preserve"> Интерфейс авторизации</w:t>
      </w:r>
    </w:p>
    <w:p w:rsidR="009042CB" w:rsidRPr="008E1E66" w:rsidRDefault="009042CB" w:rsidP="009042CB">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Пользователь имеет в доступе 2 поля для ввода текста, кнопку «показать введённый пароль» справа от поля ввода пароля и 3 активных кнопки «Войти», «Регистрация» и «Отмена». В случае, если пользователь незарегистрирован при нажатии на кнопку «Регистрация» для пользователя откроется возможность зарегистрирова</w:t>
      </w:r>
      <w:r w:rsidR="00205A0D">
        <w:rPr>
          <w:rFonts w:ascii="Times New Roman" w:hAnsi="Times New Roman" w:cs="Times New Roman"/>
          <w:sz w:val="28"/>
          <w:szCs w:val="28"/>
        </w:rPr>
        <w:t xml:space="preserve">ться. </w:t>
      </w:r>
      <w:r w:rsidRPr="008E1E66">
        <w:rPr>
          <w:rFonts w:ascii="Times New Roman" w:hAnsi="Times New Roman" w:cs="Times New Roman"/>
          <w:sz w:val="28"/>
          <w:szCs w:val="28"/>
        </w:rPr>
        <w:t>Рассмотрим краткий алгоритм работы авторизации:</w:t>
      </w:r>
    </w:p>
    <w:p w:rsidR="009042CB" w:rsidRPr="008E1E66" w:rsidRDefault="009042CB" w:rsidP="00B43B74">
      <w:pPr>
        <w:pStyle w:val="a3"/>
        <w:numPr>
          <w:ilvl w:val="0"/>
          <w:numId w:val="1"/>
        </w:numPr>
        <w:spacing w:after="0" w:line="360" w:lineRule="auto"/>
        <w:ind w:left="993" w:hanging="284"/>
        <w:jc w:val="both"/>
        <w:rPr>
          <w:rFonts w:ascii="Times New Roman" w:hAnsi="Times New Roman" w:cs="Times New Roman"/>
          <w:sz w:val="28"/>
          <w:szCs w:val="28"/>
        </w:rPr>
      </w:pPr>
      <w:r w:rsidRPr="008E1E66">
        <w:rPr>
          <w:rFonts w:ascii="Times New Roman" w:hAnsi="Times New Roman" w:cs="Times New Roman"/>
          <w:sz w:val="28"/>
          <w:szCs w:val="28"/>
        </w:rPr>
        <w:t>Ввод данных в активные поля</w:t>
      </w:r>
    </w:p>
    <w:p w:rsidR="009042CB" w:rsidRPr="008E1E66" w:rsidRDefault="009042CB" w:rsidP="00B43B74">
      <w:pPr>
        <w:pStyle w:val="a3"/>
        <w:numPr>
          <w:ilvl w:val="0"/>
          <w:numId w:val="1"/>
        </w:numPr>
        <w:spacing w:after="0" w:line="360" w:lineRule="auto"/>
        <w:ind w:left="993" w:hanging="284"/>
        <w:jc w:val="both"/>
        <w:rPr>
          <w:rFonts w:ascii="Times New Roman" w:hAnsi="Times New Roman" w:cs="Times New Roman"/>
          <w:sz w:val="28"/>
          <w:szCs w:val="28"/>
        </w:rPr>
      </w:pPr>
      <w:r w:rsidRPr="008E1E66">
        <w:rPr>
          <w:rFonts w:ascii="Times New Roman" w:hAnsi="Times New Roman" w:cs="Times New Roman"/>
          <w:sz w:val="28"/>
          <w:szCs w:val="28"/>
        </w:rPr>
        <w:t xml:space="preserve">Формируется </w:t>
      </w:r>
      <w:r w:rsidRPr="008E1E66">
        <w:rPr>
          <w:rFonts w:ascii="Times New Roman" w:hAnsi="Times New Roman" w:cs="Times New Roman"/>
          <w:sz w:val="28"/>
          <w:szCs w:val="28"/>
          <w:lang w:val="en-US"/>
        </w:rPr>
        <w:t>HTTP</w:t>
      </w:r>
      <w:r w:rsidRPr="008E1E66">
        <w:rPr>
          <w:rFonts w:ascii="Times New Roman" w:hAnsi="Times New Roman" w:cs="Times New Roman"/>
          <w:sz w:val="28"/>
          <w:szCs w:val="28"/>
        </w:rPr>
        <w:t xml:space="preserve"> запрос со стороны клиента для отправки на сервер с целью подтверждения наличия данного пользователя в системе</w:t>
      </w:r>
    </w:p>
    <w:p w:rsidR="009042CB" w:rsidRPr="008E1E66" w:rsidRDefault="009042CB" w:rsidP="00B43B74">
      <w:pPr>
        <w:pStyle w:val="a3"/>
        <w:numPr>
          <w:ilvl w:val="0"/>
          <w:numId w:val="1"/>
        </w:numPr>
        <w:spacing w:after="0" w:line="360" w:lineRule="auto"/>
        <w:ind w:left="993" w:hanging="284"/>
        <w:jc w:val="both"/>
        <w:rPr>
          <w:rFonts w:ascii="Times New Roman" w:hAnsi="Times New Roman" w:cs="Times New Roman"/>
          <w:sz w:val="28"/>
          <w:szCs w:val="28"/>
        </w:rPr>
      </w:pPr>
      <w:r w:rsidRPr="008E1E66">
        <w:rPr>
          <w:rFonts w:ascii="Times New Roman" w:hAnsi="Times New Roman" w:cs="Times New Roman"/>
          <w:sz w:val="28"/>
          <w:szCs w:val="28"/>
        </w:rPr>
        <w:t>Сервер проверяет сходство полученных данных с данными в БД</w:t>
      </w:r>
    </w:p>
    <w:p w:rsidR="009042CB" w:rsidRPr="008E1E66" w:rsidRDefault="009042CB" w:rsidP="00B43B74">
      <w:pPr>
        <w:pStyle w:val="a3"/>
        <w:numPr>
          <w:ilvl w:val="1"/>
          <w:numId w:val="1"/>
        </w:numPr>
        <w:spacing w:after="0" w:line="360" w:lineRule="auto"/>
        <w:ind w:left="1701" w:hanging="283"/>
        <w:jc w:val="both"/>
        <w:rPr>
          <w:rFonts w:ascii="Times New Roman" w:hAnsi="Times New Roman" w:cs="Times New Roman"/>
          <w:sz w:val="28"/>
          <w:szCs w:val="28"/>
        </w:rPr>
      </w:pPr>
      <w:r w:rsidRPr="008E1E66">
        <w:rPr>
          <w:rFonts w:ascii="Times New Roman" w:hAnsi="Times New Roman" w:cs="Times New Roman"/>
          <w:sz w:val="28"/>
          <w:szCs w:val="28"/>
        </w:rPr>
        <w:t>Если такого клиента в базе нет, выводится сообщение «Такой пользователь</w:t>
      </w:r>
      <w:r w:rsidR="0044460E">
        <w:rPr>
          <w:rFonts w:ascii="Times New Roman" w:hAnsi="Times New Roman" w:cs="Times New Roman"/>
          <w:sz w:val="28"/>
          <w:szCs w:val="28"/>
        </w:rPr>
        <w:t xml:space="preserve"> не зарегистрирован» (</w:t>
      </w:r>
      <w:r w:rsidR="00205A0D">
        <w:rPr>
          <w:rFonts w:ascii="Times New Roman" w:hAnsi="Times New Roman" w:cs="Times New Roman"/>
          <w:sz w:val="28"/>
          <w:szCs w:val="28"/>
        </w:rPr>
        <w:t>Р</w:t>
      </w:r>
      <w:r w:rsidR="0044460E">
        <w:rPr>
          <w:rFonts w:ascii="Times New Roman" w:hAnsi="Times New Roman" w:cs="Times New Roman"/>
          <w:sz w:val="28"/>
          <w:szCs w:val="28"/>
        </w:rPr>
        <w:t>ис</w:t>
      </w:r>
      <w:r w:rsidR="00205A0D">
        <w:rPr>
          <w:rFonts w:ascii="Times New Roman" w:hAnsi="Times New Roman" w:cs="Times New Roman"/>
          <w:sz w:val="28"/>
          <w:szCs w:val="28"/>
        </w:rPr>
        <w:t>унок 3.4</w:t>
      </w:r>
      <w:r w:rsidRPr="008E1E66">
        <w:rPr>
          <w:rFonts w:ascii="Times New Roman" w:hAnsi="Times New Roman" w:cs="Times New Roman"/>
          <w:sz w:val="28"/>
          <w:szCs w:val="28"/>
        </w:rPr>
        <w:t>)</w:t>
      </w:r>
    </w:p>
    <w:p w:rsidR="009042CB" w:rsidRPr="008E1E66" w:rsidRDefault="009042CB" w:rsidP="00B43B74">
      <w:pPr>
        <w:pStyle w:val="a3"/>
        <w:numPr>
          <w:ilvl w:val="1"/>
          <w:numId w:val="1"/>
        </w:numPr>
        <w:spacing w:after="0" w:line="360" w:lineRule="auto"/>
        <w:ind w:left="1701" w:hanging="283"/>
        <w:jc w:val="both"/>
        <w:rPr>
          <w:rFonts w:ascii="Times New Roman" w:hAnsi="Times New Roman" w:cs="Times New Roman"/>
          <w:sz w:val="28"/>
          <w:szCs w:val="28"/>
        </w:rPr>
      </w:pPr>
      <w:r w:rsidRPr="008E1E66">
        <w:rPr>
          <w:rFonts w:ascii="Times New Roman" w:hAnsi="Times New Roman" w:cs="Times New Roman"/>
          <w:sz w:val="28"/>
          <w:szCs w:val="28"/>
        </w:rPr>
        <w:t xml:space="preserve">Если </w:t>
      </w:r>
      <w:r w:rsidRPr="008E1E66">
        <w:rPr>
          <w:rFonts w:ascii="Times New Roman" w:hAnsi="Times New Roman" w:cs="Times New Roman"/>
          <w:sz w:val="28"/>
          <w:szCs w:val="28"/>
          <w:lang w:val="en-US"/>
        </w:rPr>
        <w:t>email</w:t>
      </w:r>
      <w:r w:rsidRPr="008E1E66">
        <w:rPr>
          <w:rFonts w:ascii="Times New Roman" w:hAnsi="Times New Roman" w:cs="Times New Roman"/>
          <w:sz w:val="28"/>
          <w:szCs w:val="28"/>
        </w:rPr>
        <w:t xml:space="preserve"> пользователя найден, но пароль не совпадает, то выводится ироничное сообщение «Неверный пароль, а функции поменять нет, ХА, вспоминай» - хочу сразу обратить внимание, </w:t>
      </w:r>
      <w:r w:rsidRPr="008E1E66">
        <w:rPr>
          <w:rFonts w:ascii="Times New Roman" w:hAnsi="Times New Roman" w:cs="Times New Roman"/>
          <w:sz w:val="28"/>
          <w:szCs w:val="28"/>
        </w:rPr>
        <w:lastRenderedPageBreak/>
        <w:t>что такой функции пока действительно нет, но в дальнейшем это нео</w:t>
      </w:r>
      <w:r w:rsidR="0044460E">
        <w:rPr>
          <w:rFonts w:ascii="Times New Roman" w:hAnsi="Times New Roman" w:cs="Times New Roman"/>
          <w:sz w:val="28"/>
          <w:szCs w:val="28"/>
        </w:rPr>
        <w:t>бходимый функционал. (</w:t>
      </w:r>
      <w:r w:rsidR="00205A0D">
        <w:rPr>
          <w:rFonts w:ascii="Times New Roman" w:hAnsi="Times New Roman" w:cs="Times New Roman"/>
          <w:sz w:val="28"/>
          <w:szCs w:val="28"/>
        </w:rPr>
        <w:t>Р</w:t>
      </w:r>
      <w:r w:rsidR="0044460E">
        <w:rPr>
          <w:rFonts w:ascii="Times New Roman" w:hAnsi="Times New Roman" w:cs="Times New Roman"/>
          <w:sz w:val="28"/>
          <w:szCs w:val="28"/>
        </w:rPr>
        <w:t>ис</w:t>
      </w:r>
      <w:r w:rsidR="00205A0D">
        <w:rPr>
          <w:rFonts w:ascii="Times New Roman" w:hAnsi="Times New Roman" w:cs="Times New Roman"/>
          <w:sz w:val="28"/>
          <w:szCs w:val="28"/>
        </w:rPr>
        <w:t>унок 3.5</w:t>
      </w:r>
      <w:r w:rsidRPr="008E1E66">
        <w:rPr>
          <w:rFonts w:ascii="Times New Roman" w:hAnsi="Times New Roman" w:cs="Times New Roman"/>
          <w:sz w:val="28"/>
          <w:szCs w:val="28"/>
        </w:rPr>
        <w:t>)</w:t>
      </w:r>
    </w:p>
    <w:p w:rsidR="009042CB" w:rsidRPr="008E1E66" w:rsidRDefault="009042CB" w:rsidP="00B43B74">
      <w:pPr>
        <w:pStyle w:val="a3"/>
        <w:numPr>
          <w:ilvl w:val="1"/>
          <w:numId w:val="1"/>
        </w:numPr>
        <w:spacing w:after="0" w:line="360" w:lineRule="auto"/>
        <w:ind w:left="1701" w:hanging="283"/>
        <w:jc w:val="both"/>
        <w:rPr>
          <w:rFonts w:ascii="Times New Roman" w:hAnsi="Times New Roman" w:cs="Times New Roman"/>
          <w:sz w:val="28"/>
          <w:szCs w:val="28"/>
        </w:rPr>
      </w:pPr>
      <w:r w:rsidRPr="008E1E66">
        <w:rPr>
          <w:rFonts w:ascii="Times New Roman" w:hAnsi="Times New Roman" w:cs="Times New Roman"/>
          <w:sz w:val="28"/>
          <w:szCs w:val="28"/>
        </w:rPr>
        <w:t>Если логин (</w:t>
      </w:r>
      <w:r w:rsidRPr="008E1E66">
        <w:rPr>
          <w:rFonts w:ascii="Times New Roman" w:hAnsi="Times New Roman" w:cs="Times New Roman"/>
          <w:sz w:val="28"/>
          <w:szCs w:val="28"/>
          <w:lang w:val="en-US"/>
        </w:rPr>
        <w:t>email</w:t>
      </w:r>
      <w:r w:rsidRPr="008E1E66">
        <w:rPr>
          <w:rFonts w:ascii="Times New Roman" w:hAnsi="Times New Roman" w:cs="Times New Roman"/>
          <w:sz w:val="28"/>
          <w:szCs w:val="28"/>
        </w:rPr>
        <w:t xml:space="preserve">) и пароль совпали с имеющимися в БД, то сервер возвращает положительный статус и пользователь, успешно авторизовавшись, входит на главную страницу приложения. Также из БД подцепляются данные из таблицы «Информация» и в соответствующей активности заполняются все поля. </w:t>
      </w:r>
    </w:p>
    <w:p w:rsidR="009042CB" w:rsidRPr="00C9165D" w:rsidRDefault="000748E8" w:rsidP="009042CB">
      <w:pPr>
        <w:spacing w:after="0" w:line="360" w:lineRule="auto"/>
        <w:ind w:left="426" w:firstLine="1363"/>
        <w:rPr>
          <w:rFonts w:ascii="Times New Roman" w:hAnsi="Times New Roman" w:cs="Times New Roman"/>
          <w:sz w:val="28"/>
          <w:szCs w:val="28"/>
        </w:rPr>
      </w:pPr>
      <w:r w:rsidRPr="008E1E66">
        <w:rPr>
          <w:noProof/>
          <w:sz w:val="28"/>
          <w:szCs w:val="28"/>
          <w:lang w:eastAsia="ru-RU"/>
        </w:rPr>
        <w:drawing>
          <wp:anchor distT="0" distB="0" distL="114300" distR="114300" simplePos="0" relativeHeight="251675648" behindDoc="0" locked="0" layoutInCell="1" allowOverlap="1" wp14:anchorId="54EEF6FE" wp14:editId="6E863FCB">
            <wp:simplePos x="0" y="0"/>
            <wp:positionH relativeFrom="column">
              <wp:posOffset>3424555</wp:posOffset>
            </wp:positionH>
            <wp:positionV relativeFrom="paragraph">
              <wp:posOffset>8890</wp:posOffset>
            </wp:positionV>
            <wp:extent cx="2138630" cy="3960000"/>
            <wp:effectExtent l="0" t="0" r="0" b="2540"/>
            <wp:wrapNone/>
            <wp:docPr id="6" name="Рисунок 6" descr="https://sun9-70.userapi.com/c857324/v857324458/1c7126/Db2Cb-irDQ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0.userapi.com/c857324/v857324458/1c7126/Db2Cb-irDQg.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185" b="6786"/>
                    <a:stretch/>
                  </pic:blipFill>
                  <pic:spPr bwMode="auto">
                    <a:xfrm>
                      <a:off x="0" y="0"/>
                      <a:ext cx="2138630" cy="39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1E66">
        <w:rPr>
          <w:noProof/>
          <w:sz w:val="28"/>
          <w:szCs w:val="28"/>
          <w:lang w:eastAsia="ru-RU"/>
        </w:rPr>
        <w:drawing>
          <wp:anchor distT="0" distB="0" distL="114300" distR="114300" simplePos="0" relativeHeight="251674624" behindDoc="0" locked="0" layoutInCell="1" allowOverlap="1" wp14:anchorId="4C4D5171" wp14:editId="4D3A294D">
            <wp:simplePos x="0" y="0"/>
            <wp:positionH relativeFrom="column">
              <wp:posOffset>430530</wp:posOffset>
            </wp:positionH>
            <wp:positionV relativeFrom="paragraph">
              <wp:posOffset>8255</wp:posOffset>
            </wp:positionV>
            <wp:extent cx="2144551" cy="3960000"/>
            <wp:effectExtent l="0" t="0" r="8255" b="2540"/>
            <wp:wrapSquare wrapText="bothSides"/>
            <wp:docPr id="5" name="Рисунок 5" descr="https://sun9-71.userapi.com/c854528/v854528458/244819/Y_SDFUJHq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1.userapi.com/c854528/v854528458/244819/Y_SDFUJHqJE.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180" b="7051"/>
                    <a:stretch/>
                  </pic:blipFill>
                  <pic:spPr bwMode="auto">
                    <a:xfrm>
                      <a:off x="0" y="0"/>
                      <a:ext cx="2144551" cy="39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2CB" w:rsidRPr="008E1E66">
        <w:rPr>
          <w:rFonts w:ascii="Times New Roman" w:hAnsi="Times New Roman" w:cs="Times New Roman"/>
          <w:sz w:val="28"/>
          <w:szCs w:val="28"/>
        </w:rPr>
        <w:br w:type="textWrapping" w:clear="all"/>
      </w:r>
      <w:r w:rsidR="00C9165D" w:rsidRPr="00C9165D">
        <w:rPr>
          <w:rFonts w:ascii="Times New Roman" w:hAnsi="Times New Roman" w:cs="Times New Roman"/>
          <w:sz w:val="28"/>
          <w:szCs w:val="28"/>
        </w:rPr>
        <w:t>Рисунок</w:t>
      </w:r>
      <w:r w:rsidR="00C9165D">
        <w:rPr>
          <w:rFonts w:ascii="Times New Roman" w:hAnsi="Times New Roman" w:cs="Times New Roman"/>
          <w:sz w:val="28"/>
          <w:szCs w:val="28"/>
        </w:rPr>
        <w:t xml:space="preserve"> </w:t>
      </w:r>
      <w:r w:rsidR="00205A0D">
        <w:rPr>
          <w:rFonts w:ascii="Times New Roman" w:hAnsi="Times New Roman" w:cs="Times New Roman"/>
          <w:sz w:val="28"/>
          <w:szCs w:val="28"/>
        </w:rPr>
        <w:t>3.4</w:t>
      </w:r>
      <w:r w:rsidR="00C9165D">
        <w:rPr>
          <w:rFonts w:ascii="Times New Roman" w:hAnsi="Times New Roman" w:cs="Times New Roman"/>
          <w:sz w:val="28"/>
          <w:szCs w:val="28"/>
        </w:rPr>
        <w:t xml:space="preserve"> Нет пользователя</w:t>
      </w:r>
      <w:r w:rsidR="00C9165D">
        <w:rPr>
          <w:rFonts w:ascii="Times New Roman" w:hAnsi="Times New Roman" w:cs="Times New Roman"/>
          <w:sz w:val="28"/>
          <w:szCs w:val="28"/>
        </w:rPr>
        <w:tab/>
      </w:r>
      <w:r w:rsidR="00C9165D">
        <w:rPr>
          <w:rFonts w:ascii="Times New Roman" w:hAnsi="Times New Roman" w:cs="Times New Roman"/>
          <w:sz w:val="28"/>
          <w:szCs w:val="28"/>
        </w:rPr>
        <w:tab/>
        <w:t xml:space="preserve">    </w:t>
      </w:r>
      <w:r w:rsidR="00205A0D">
        <w:rPr>
          <w:rFonts w:ascii="Times New Roman" w:hAnsi="Times New Roman" w:cs="Times New Roman"/>
          <w:sz w:val="28"/>
          <w:szCs w:val="28"/>
        </w:rPr>
        <w:t>Рисунок 3.5</w:t>
      </w:r>
      <w:r w:rsidR="009042CB" w:rsidRPr="00C9165D">
        <w:rPr>
          <w:rFonts w:ascii="Times New Roman" w:hAnsi="Times New Roman" w:cs="Times New Roman"/>
          <w:sz w:val="28"/>
          <w:szCs w:val="28"/>
        </w:rPr>
        <w:t xml:space="preserve"> Неверный пароль</w:t>
      </w:r>
    </w:p>
    <w:p w:rsidR="009042CB" w:rsidRPr="008E1E66" w:rsidRDefault="009042CB" w:rsidP="009042CB">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При нажатии кнопки «Регистрация» становится неактивной кнопка «Войти», появляется дополнительное поля для ввода псевдонима (никнейма) пользователя появляется также новая кнопка «Зарегистрироваться», а кнопка «Регистрация» меняет своё название на «Назад к входу» (при её нажатии восстанавливается функционал авториз</w:t>
      </w:r>
      <w:r w:rsidR="00205A0D">
        <w:rPr>
          <w:rFonts w:ascii="Times New Roman" w:hAnsi="Times New Roman" w:cs="Times New Roman"/>
          <w:sz w:val="28"/>
          <w:szCs w:val="28"/>
        </w:rPr>
        <w:t>ации</w:t>
      </w:r>
      <w:r w:rsidRPr="008E1E66">
        <w:rPr>
          <w:rFonts w:ascii="Times New Roman" w:hAnsi="Times New Roman" w:cs="Times New Roman"/>
          <w:sz w:val="28"/>
          <w:szCs w:val="28"/>
        </w:rPr>
        <w:t xml:space="preserve">). Функционалом кнопки «Зарегистрироваться» является сохранение данных о новом пользователе в БД. После нажатия этой кнопки, также возвращается принцип работы авторизации, но теперь не нужно вводить заново данные, т.к. они сохранены в </w:t>
      </w:r>
      <w:r w:rsidRPr="008E1E66">
        <w:rPr>
          <w:rFonts w:ascii="Times New Roman" w:hAnsi="Times New Roman" w:cs="Times New Roman"/>
          <w:sz w:val="28"/>
          <w:szCs w:val="28"/>
        </w:rPr>
        <w:lastRenderedPageBreak/>
        <w:t>активных полях, поэтому при нажатии кнопки вход пользователь перейдёт на главную страницу. Ещё раз опишу по пунктам алгоритм регистрации:</w:t>
      </w:r>
    </w:p>
    <w:p w:rsidR="009042CB" w:rsidRPr="008E1E66" w:rsidRDefault="009042CB" w:rsidP="00B43B74">
      <w:pPr>
        <w:pStyle w:val="a3"/>
        <w:numPr>
          <w:ilvl w:val="0"/>
          <w:numId w:val="2"/>
        </w:numPr>
        <w:spacing w:after="0" w:line="360" w:lineRule="auto"/>
        <w:ind w:left="851" w:hanging="284"/>
        <w:jc w:val="both"/>
        <w:rPr>
          <w:rFonts w:ascii="Times New Roman" w:hAnsi="Times New Roman" w:cs="Times New Roman"/>
          <w:sz w:val="28"/>
          <w:szCs w:val="28"/>
        </w:rPr>
      </w:pPr>
      <w:r w:rsidRPr="008E1E66">
        <w:rPr>
          <w:rFonts w:ascii="Times New Roman" w:hAnsi="Times New Roman" w:cs="Times New Roman"/>
          <w:sz w:val="28"/>
          <w:szCs w:val="28"/>
        </w:rPr>
        <w:t>Нажатие на кнопку «Регистрация» («Вход неактивна», новое активное поле (никнейм), название «Регистрация» меняется на «Назад к входу», новая кнопка «</w:t>
      </w:r>
      <w:r w:rsidR="00205A0D">
        <w:rPr>
          <w:rFonts w:ascii="Times New Roman" w:hAnsi="Times New Roman" w:cs="Times New Roman"/>
          <w:sz w:val="28"/>
          <w:szCs w:val="28"/>
        </w:rPr>
        <w:t>Зарегистрироваться») (Р</w:t>
      </w:r>
      <w:r w:rsidR="0044460E">
        <w:rPr>
          <w:rFonts w:ascii="Times New Roman" w:hAnsi="Times New Roman" w:cs="Times New Roman"/>
          <w:sz w:val="28"/>
          <w:szCs w:val="28"/>
        </w:rPr>
        <w:t>ис</w:t>
      </w:r>
      <w:r w:rsidR="00205A0D">
        <w:rPr>
          <w:rFonts w:ascii="Times New Roman" w:hAnsi="Times New Roman" w:cs="Times New Roman"/>
          <w:sz w:val="28"/>
          <w:szCs w:val="28"/>
        </w:rPr>
        <w:t>унок 3.6</w:t>
      </w:r>
      <w:r w:rsidRPr="008E1E66">
        <w:rPr>
          <w:rFonts w:ascii="Times New Roman" w:hAnsi="Times New Roman" w:cs="Times New Roman"/>
          <w:sz w:val="28"/>
          <w:szCs w:val="28"/>
        </w:rPr>
        <w:t>)</w:t>
      </w:r>
      <w:r w:rsidR="00205A0D">
        <w:rPr>
          <w:rFonts w:ascii="Times New Roman" w:hAnsi="Times New Roman" w:cs="Times New Roman"/>
          <w:sz w:val="28"/>
          <w:szCs w:val="28"/>
        </w:rPr>
        <w:t>;</w:t>
      </w:r>
    </w:p>
    <w:p w:rsidR="009042CB" w:rsidRPr="008E1E66" w:rsidRDefault="009042CB" w:rsidP="00B43B74">
      <w:pPr>
        <w:pStyle w:val="a3"/>
        <w:numPr>
          <w:ilvl w:val="0"/>
          <w:numId w:val="2"/>
        </w:numPr>
        <w:spacing w:after="0" w:line="360" w:lineRule="auto"/>
        <w:ind w:left="851" w:hanging="284"/>
        <w:jc w:val="both"/>
        <w:rPr>
          <w:rFonts w:ascii="Times New Roman" w:hAnsi="Times New Roman" w:cs="Times New Roman"/>
          <w:sz w:val="28"/>
          <w:szCs w:val="28"/>
        </w:rPr>
      </w:pPr>
      <w:r w:rsidRPr="008E1E66">
        <w:rPr>
          <w:rFonts w:ascii="Times New Roman" w:hAnsi="Times New Roman" w:cs="Times New Roman"/>
          <w:sz w:val="28"/>
          <w:szCs w:val="28"/>
        </w:rPr>
        <w:t>Пользователь заполняет 3 активных поля (почта, никнейм и пароль);</w:t>
      </w:r>
    </w:p>
    <w:p w:rsidR="009042CB" w:rsidRPr="008E1E66" w:rsidRDefault="009042CB" w:rsidP="00B43B74">
      <w:pPr>
        <w:pStyle w:val="a3"/>
        <w:numPr>
          <w:ilvl w:val="0"/>
          <w:numId w:val="2"/>
        </w:numPr>
        <w:spacing w:after="0" w:line="360" w:lineRule="auto"/>
        <w:ind w:left="851" w:hanging="284"/>
        <w:jc w:val="both"/>
        <w:rPr>
          <w:rFonts w:ascii="Times New Roman" w:hAnsi="Times New Roman" w:cs="Times New Roman"/>
          <w:sz w:val="28"/>
          <w:szCs w:val="28"/>
        </w:rPr>
      </w:pPr>
      <w:r w:rsidRPr="008E1E66">
        <w:rPr>
          <w:rFonts w:ascii="Times New Roman" w:hAnsi="Times New Roman" w:cs="Times New Roman"/>
          <w:sz w:val="28"/>
          <w:szCs w:val="28"/>
        </w:rPr>
        <w:t>Пользователь выбирает дальнейшее действие</w:t>
      </w:r>
    </w:p>
    <w:p w:rsidR="009042CB" w:rsidRPr="008E1E66" w:rsidRDefault="009042CB" w:rsidP="00B43B74">
      <w:pPr>
        <w:pStyle w:val="a3"/>
        <w:numPr>
          <w:ilvl w:val="1"/>
          <w:numId w:val="2"/>
        </w:numPr>
        <w:spacing w:after="0" w:line="360" w:lineRule="auto"/>
        <w:ind w:left="1418" w:hanging="284"/>
        <w:jc w:val="both"/>
        <w:rPr>
          <w:rFonts w:ascii="Times New Roman" w:hAnsi="Times New Roman" w:cs="Times New Roman"/>
          <w:sz w:val="28"/>
          <w:szCs w:val="28"/>
        </w:rPr>
      </w:pPr>
      <w:r w:rsidRPr="008E1E66">
        <w:rPr>
          <w:rFonts w:ascii="Times New Roman" w:hAnsi="Times New Roman" w:cs="Times New Roman"/>
          <w:sz w:val="28"/>
          <w:szCs w:val="28"/>
        </w:rPr>
        <w:t>Кнопка «Зарегистрироваться»</w:t>
      </w:r>
    </w:p>
    <w:p w:rsidR="009042CB" w:rsidRPr="008E1E66" w:rsidRDefault="009042CB" w:rsidP="00B43B74">
      <w:pPr>
        <w:pStyle w:val="a3"/>
        <w:numPr>
          <w:ilvl w:val="2"/>
          <w:numId w:val="2"/>
        </w:numPr>
        <w:spacing w:after="0" w:line="360" w:lineRule="auto"/>
        <w:ind w:left="1843" w:hanging="142"/>
        <w:jc w:val="both"/>
        <w:rPr>
          <w:rFonts w:ascii="Times New Roman" w:hAnsi="Times New Roman" w:cs="Times New Roman"/>
          <w:sz w:val="28"/>
          <w:szCs w:val="28"/>
        </w:rPr>
      </w:pPr>
      <w:r w:rsidRPr="008E1E66">
        <w:rPr>
          <w:rFonts w:ascii="Times New Roman" w:hAnsi="Times New Roman" w:cs="Times New Roman"/>
          <w:sz w:val="28"/>
          <w:szCs w:val="28"/>
        </w:rPr>
        <w:t xml:space="preserve">Данные отправляются на сервер по </w:t>
      </w:r>
      <w:r w:rsidRPr="008E1E66">
        <w:rPr>
          <w:rFonts w:ascii="Times New Roman" w:hAnsi="Times New Roman" w:cs="Times New Roman"/>
          <w:sz w:val="28"/>
          <w:szCs w:val="28"/>
          <w:lang w:val="en-US"/>
        </w:rPr>
        <w:t>HTTP</w:t>
      </w:r>
      <w:r w:rsidRPr="008E1E66">
        <w:rPr>
          <w:rFonts w:ascii="Times New Roman" w:hAnsi="Times New Roman" w:cs="Times New Roman"/>
          <w:sz w:val="28"/>
          <w:szCs w:val="28"/>
        </w:rPr>
        <w:t>;</w:t>
      </w:r>
    </w:p>
    <w:p w:rsidR="009042CB" w:rsidRPr="008E1E66" w:rsidRDefault="009042CB" w:rsidP="00B43B74">
      <w:pPr>
        <w:pStyle w:val="a3"/>
        <w:numPr>
          <w:ilvl w:val="2"/>
          <w:numId w:val="2"/>
        </w:numPr>
        <w:spacing w:after="0" w:line="360" w:lineRule="auto"/>
        <w:ind w:left="1843" w:hanging="142"/>
        <w:jc w:val="both"/>
        <w:rPr>
          <w:rFonts w:ascii="Times New Roman" w:hAnsi="Times New Roman" w:cs="Times New Roman"/>
          <w:sz w:val="28"/>
          <w:szCs w:val="28"/>
        </w:rPr>
      </w:pPr>
      <w:r w:rsidRPr="008E1E66">
        <w:rPr>
          <w:rFonts w:ascii="Times New Roman" w:hAnsi="Times New Roman" w:cs="Times New Roman"/>
          <w:sz w:val="28"/>
          <w:szCs w:val="28"/>
        </w:rPr>
        <w:t xml:space="preserve">Сервер сохраняет нового пользователя в БД и заполняет поле никнейм в таблице </w:t>
      </w:r>
      <w:r w:rsidR="00205A0D" w:rsidRPr="008E1E66">
        <w:rPr>
          <w:rFonts w:ascii="Times New Roman" w:hAnsi="Times New Roman" w:cs="Times New Roman"/>
          <w:sz w:val="28"/>
          <w:szCs w:val="28"/>
        </w:rPr>
        <w:t>«Информация»,</w:t>
      </w:r>
      <w:r w:rsidRPr="008E1E66">
        <w:rPr>
          <w:rFonts w:ascii="Times New Roman" w:hAnsi="Times New Roman" w:cs="Times New Roman"/>
          <w:sz w:val="28"/>
          <w:szCs w:val="28"/>
        </w:rPr>
        <w:t xml:space="preserve"> сохраняя все остальные поля пустыми (если не возникло ошибок на стороне сервера, все высвечиваются в нижней части экрана)</w:t>
      </w:r>
    </w:p>
    <w:p w:rsidR="009042CB" w:rsidRPr="008E1E66" w:rsidRDefault="009042CB" w:rsidP="00B43B74">
      <w:pPr>
        <w:pStyle w:val="a3"/>
        <w:numPr>
          <w:ilvl w:val="2"/>
          <w:numId w:val="2"/>
        </w:numPr>
        <w:spacing w:after="0" w:line="360" w:lineRule="auto"/>
        <w:ind w:left="1843" w:hanging="142"/>
        <w:jc w:val="both"/>
        <w:rPr>
          <w:rFonts w:ascii="Times New Roman" w:hAnsi="Times New Roman" w:cs="Times New Roman"/>
          <w:sz w:val="28"/>
          <w:szCs w:val="28"/>
        </w:rPr>
      </w:pPr>
      <w:r w:rsidRPr="008E1E66">
        <w:rPr>
          <w:rFonts w:ascii="Times New Roman" w:hAnsi="Times New Roman" w:cs="Times New Roman"/>
          <w:sz w:val="28"/>
          <w:szCs w:val="28"/>
        </w:rPr>
        <w:t>От сервера приходит положительный статус регистрации</w:t>
      </w:r>
    </w:p>
    <w:p w:rsidR="009042CB" w:rsidRPr="008E1E66" w:rsidRDefault="009042CB" w:rsidP="00B43B74">
      <w:pPr>
        <w:pStyle w:val="a3"/>
        <w:numPr>
          <w:ilvl w:val="2"/>
          <w:numId w:val="2"/>
        </w:numPr>
        <w:spacing w:after="0" w:line="360" w:lineRule="auto"/>
        <w:ind w:left="1843" w:hanging="142"/>
        <w:jc w:val="both"/>
        <w:rPr>
          <w:rFonts w:ascii="Times New Roman" w:hAnsi="Times New Roman" w:cs="Times New Roman"/>
          <w:sz w:val="28"/>
          <w:szCs w:val="28"/>
        </w:rPr>
      </w:pPr>
      <w:r w:rsidRPr="008E1E66">
        <w:rPr>
          <w:rFonts w:ascii="Times New Roman" w:hAnsi="Times New Roman" w:cs="Times New Roman"/>
          <w:sz w:val="28"/>
          <w:szCs w:val="28"/>
        </w:rPr>
        <w:t>Пользователь может выполнить авторизацию</w:t>
      </w:r>
    </w:p>
    <w:p w:rsidR="009042CB" w:rsidRPr="008E1E66" w:rsidRDefault="009042CB" w:rsidP="00B43B74">
      <w:pPr>
        <w:pStyle w:val="a3"/>
        <w:numPr>
          <w:ilvl w:val="1"/>
          <w:numId w:val="2"/>
        </w:numPr>
        <w:spacing w:after="0" w:line="360" w:lineRule="auto"/>
        <w:ind w:left="1276" w:hanging="142"/>
        <w:jc w:val="both"/>
        <w:rPr>
          <w:rFonts w:ascii="Times New Roman" w:hAnsi="Times New Roman" w:cs="Times New Roman"/>
          <w:sz w:val="28"/>
          <w:szCs w:val="28"/>
        </w:rPr>
      </w:pPr>
      <w:r w:rsidRPr="008E1E66">
        <w:rPr>
          <w:rFonts w:ascii="Times New Roman" w:hAnsi="Times New Roman" w:cs="Times New Roman"/>
          <w:sz w:val="28"/>
          <w:szCs w:val="28"/>
        </w:rPr>
        <w:t>Кнопка «Отмена» или «Назад к входу»</w:t>
      </w:r>
    </w:p>
    <w:p w:rsidR="009042CB" w:rsidRPr="008E1E66" w:rsidRDefault="009042CB" w:rsidP="00B43B74">
      <w:pPr>
        <w:pStyle w:val="a3"/>
        <w:numPr>
          <w:ilvl w:val="2"/>
          <w:numId w:val="2"/>
        </w:numPr>
        <w:spacing w:after="0" w:line="360" w:lineRule="auto"/>
        <w:ind w:left="1843" w:hanging="142"/>
        <w:jc w:val="both"/>
        <w:rPr>
          <w:rFonts w:ascii="Times New Roman" w:hAnsi="Times New Roman" w:cs="Times New Roman"/>
          <w:sz w:val="28"/>
          <w:szCs w:val="28"/>
        </w:rPr>
      </w:pPr>
      <w:r w:rsidRPr="008E1E66">
        <w:rPr>
          <w:rFonts w:ascii="Times New Roman" w:hAnsi="Times New Roman" w:cs="Times New Roman"/>
          <w:sz w:val="28"/>
          <w:szCs w:val="28"/>
        </w:rPr>
        <w:t>Позволяет пользователю вернуться к авторизации</w:t>
      </w:r>
    </w:p>
    <w:p w:rsidR="009042CB" w:rsidRPr="008E1E66" w:rsidRDefault="009042CB" w:rsidP="009042CB">
      <w:pPr>
        <w:spacing w:after="0" w:line="360" w:lineRule="auto"/>
        <w:ind w:left="357" w:firstLine="709"/>
        <w:jc w:val="center"/>
        <w:rPr>
          <w:rFonts w:ascii="Times New Roman" w:hAnsi="Times New Roman" w:cs="Times New Roman"/>
          <w:sz w:val="28"/>
          <w:szCs w:val="28"/>
        </w:rPr>
      </w:pPr>
      <w:r w:rsidRPr="008E1E66">
        <w:rPr>
          <w:noProof/>
          <w:sz w:val="28"/>
          <w:szCs w:val="28"/>
          <w:lang w:eastAsia="ru-RU"/>
        </w:rPr>
        <w:drawing>
          <wp:inline distT="0" distB="0" distL="0" distR="0" wp14:anchorId="0A62F911" wp14:editId="11F9BC72">
            <wp:extent cx="1942191" cy="3600000"/>
            <wp:effectExtent l="0" t="0" r="1270" b="635"/>
            <wp:docPr id="8" name="Рисунок 8" descr="https://sun9-37.userapi.com/c206816/v206816647/14e247/a2RlCYXX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37.userapi.com/c206816/v206816647/14e247/a2RlCYXXds8.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353" b="6536"/>
                    <a:stretch/>
                  </pic:blipFill>
                  <pic:spPr bwMode="auto">
                    <a:xfrm>
                      <a:off x="0" y="0"/>
                      <a:ext cx="1942191"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9042CB" w:rsidRPr="00C9165D" w:rsidRDefault="00C9165D" w:rsidP="009042CB">
      <w:pPr>
        <w:spacing w:after="0" w:line="360" w:lineRule="auto"/>
        <w:ind w:left="357"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3.6 </w:t>
      </w:r>
      <w:r w:rsidR="009042CB" w:rsidRPr="00C9165D">
        <w:rPr>
          <w:rFonts w:ascii="Times New Roman" w:hAnsi="Times New Roman" w:cs="Times New Roman"/>
          <w:sz w:val="28"/>
          <w:szCs w:val="28"/>
        </w:rPr>
        <w:t>Регистрация нового пользователя</w:t>
      </w:r>
    </w:p>
    <w:p w:rsidR="00AE4A49" w:rsidRPr="007A0C69" w:rsidRDefault="00AE4A49" w:rsidP="00B43B74">
      <w:pPr>
        <w:pStyle w:val="a3"/>
        <w:numPr>
          <w:ilvl w:val="2"/>
          <w:numId w:val="7"/>
        </w:numPr>
        <w:tabs>
          <w:tab w:val="left" w:pos="709"/>
          <w:tab w:val="right" w:leader="dot" w:pos="9356"/>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lastRenderedPageBreak/>
        <w:t>Главная страница</w:t>
      </w:r>
    </w:p>
    <w:p w:rsidR="009042CB" w:rsidRPr="008E1E66" w:rsidRDefault="009042CB" w:rsidP="009042CB">
      <w:pPr>
        <w:pStyle w:val="a3"/>
        <w:tabs>
          <w:tab w:val="left" w:pos="142"/>
          <w:tab w:val="right" w:leader="dot" w:pos="9356"/>
        </w:tabs>
        <w:spacing w:after="0" w:line="360" w:lineRule="auto"/>
        <w:ind w:left="0" w:firstLine="709"/>
        <w:jc w:val="both"/>
        <w:rPr>
          <w:rFonts w:ascii="Times New Roman" w:hAnsi="Times New Roman" w:cs="Times New Roman"/>
          <w:sz w:val="28"/>
          <w:szCs w:val="28"/>
        </w:rPr>
      </w:pPr>
      <w:r w:rsidRPr="008E1E66">
        <w:rPr>
          <w:rFonts w:ascii="Times New Roman" w:hAnsi="Times New Roman" w:cs="Times New Roman"/>
          <w:sz w:val="28"/>
          <w:szCs w:val="28"/>
        </w:rPr>
        <w:t>На основной активности главной страницы (</w:t>
      </w:r>
      <w:r w:rsidR="00205A0D">
        <w:rPr>
          <w:rFonts w:ascii="Times New Roman" w:hAnsi="Times New Roman" w:cs="Times New Roman"/>
          <w:sz w:val="28"/>
          <w:szCs w:val="28"/>
        </w:rPr>
        <w:t>Рисунок 3.7)</w:t>
      </w:r>
      <w:r w:rsidRPr="008E1E66">
        <w:rPr>
          <w:rFonts w:ascii="Times New Roman" w:hAnsi="Times New Roman" w:cs="Times New Roman"/>
          <w:sz w:val="28"/>
          <w:szCs w:val="28"/>
        </w:rPr>
        <w:t xml:space="preserve"> пользователю даётся возможность выбрать одну из четырёх активностей: «WEATHER» (заглушка), «ПРЫГНУТЬ», «О СЕБЕ» и «ИСТОРИЯ». Каких-то особых алгоритмов в работе главной страницы нет, т.к. её основной задачей является переход по активностям.</w:t>
      </w:r>
    </w:p>
    <w:p w:rsidR="00024EB8" w:rsidRPr="008E1E66" w:rsidRDefault="00024EB8" w:rsidP="00024EB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Также на главной странице присутствует меню в правой верхней части экрана (Рис</w:t>
      </w:r>
      <w:r w:rsidR="00205A0D">
        <w:rPr>
          <w:rFonts w:ascii="Times New Roman" w:hAnsi="Times New Roman" w:cs="Times New Roman"/>
          <w:sz w:val="28"/>
          <w:szCs w:val="28"/>
        </w:rPr>
        <w:t>унок 3.7</w:t>
      </w:r>
      <w:r w:rsidRPr="008E1E66">
        <w:rPr>
          <w:rFonts w:ascii="Times New Roman" w:hAnsi="Times New Roman" w:cs="Times New Roman"/>
          <w:sz w:val="28"/>
          <w:szCs w:val="28"/>
        </w:rPr>
        <w:t>). Данное меню позволяет выйти к активности «Регистрации/авторизации», если это необходимо пользователю. И соответственно пользователь выходит из своего аккаунта и ему необходимо заново авторизоваться.</w:t>
      </w:r>
    </w:p>
    <w:p w:rsidR="00024EB8" w:rsidRPr="008E1E66" w:rsidRDefault="00400069" w:rsidP="00024EB8">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022E2FE5" wp14:editId="57F0B3F7">
            <wp:extent cx="2343150" cy="395912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7154" cy="3965891"/>
                    </a:xfrm>
                    <a:prstGeom prst="rect">
                      <a:avLst/>
                    </a:prstGeom>
                  </pic:spPr>
                </pic:pic>
              </a:graphicData>
            </a:graphic>
          </wp:inline>
        </w:drawing>
      </w:r>
    </w:p>
    <w:p w:rsidR="00024EB8" w:rsidRPr="00C9165D" w:rsidRDefault="00C9165D" w:rsidP="00024EB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3.7 </w:t>
      </w:r>
      <w:r w:rsidR="00024EB8" w:rsidRPr="00C9165D">
        <w:rPr>
          <w:rFonts w:ascii="Times New Roman" w:hAnsi="Times New Roman" w:cs="Times New Roman"/>
          <w:sz w:val="28"/>
          <w:szCs w:val="28"/>
        </w:rPr>
        <w:t>Главная страница</w:t>
      </w:r>
    </w:p>
    <w:p w:rsidR="00024EB8" w:rsidRPr="008E1E66" w:rsidRDefault="00024EB8" w:rsidP="009042CB">
      <w:pPr>
        <w:pStyle w:val="a3"/>
        <w:tabs>
          <w:tab w:val="left" w:pos="142"/>
          <w:tab w:val="right" w:leader="dot" w:pos="9356"/>
        </w:tabs>
        <w:spacing w:after="0" w:line="360" w:lineRule="auto"/>
        <w:ind w:left="0" w:firstLine="709"/>
        <w:jc w:val="both"/>
        <w:rPr>
          <w:rFonts w:ascii="Times New Roman" w:hAnsi="Times New Roman" w:cs="Times New Roman"/>
          <w:sz w:val="28"/>
          <w:szCs w:val="28"/>
        </w:rPr>
      </w:pPr>
    </w:p>
    <w:p w:rsidR="00AE4A49" w:rsidRPr="00E43B0C" w:rsidRDefault="00AE4A49" w:rsidP="00B43B74">
      <w:pPr>
        <w:pStyle w:val="a3"/>
        <w:numPr>
          <w:ilvl w:val="2"/>
          <w:numId w:val="7"/>
        </w:numPr>
        <w:tabs>
          <w:tab w:val="left" w:pos="0"/>
          <w:tab w:val="left" w:pos="709"/>
          <w:tab w:val="right" w:leader="dot" w:pos="9356"/>
        </w:tabs>
        <w:spacing w:after="0" w:line="360" w:lineRule="auto"/>
        <w:ind w:left="426" w:hanging="426"/>
        <w:jc w:val="both"/>
        <w:rPr>
          <w:rFonts w:ascii="Times New Roman" w:hAnsi="Times New Roman" w:cs="Times New Roman"/>
          <w:b/>
          <w:sz w:val="28"/>
          <w:szCs w:val="28"/>
        </w:rPr>
      </w:pPr>
      <w:r w:rsidRPr="00E43B0C">
        <w:rPr>
          <w:rFonts w:ascii="Times New Roman" w:hAnsi="Times New Roman" w:cs="Times New Roman"/>
          <w:b/>
          <w:sz w:val="28"/>
          <w:szCs w:val="28"/>
        </w:rPr>
        <w:t>Погода</w:t>
      </w:r>
    </w:p>
    <w:p w:rsidR="003D1E08" w:rsidRPr="008E1E66" w:rsidRDefault="003D1E08" w:rsidP="003D1E08">
      <w:pPr>
        <w:pStyle w:val="a3"/>
        <w:tabs>
          <w:tab w:val="left" w:pos="142"/>
          <w:tab w:val="right" w:leader="dot" w:pos="9356"/>
        </w:tabs>
        <w:spacing w:after="0" w:line="360" w:lineRule="auto"/>
        <w:ind w:left="0"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На данный момент не реализовано находится в приложении в качестве макета будущей активности. В дальнейшем вижу данную активность как сводка прогнозов погоды по каждому аэродрому, который отмечен на </w:t>
      </w:r>
      <w:r w:rsidRPr="008E1E66">
        <w:rPr>
          <w:rFonts w:ascii="Times New Roman" w:hAnsi="Times New Roman" w:cs="Times New Roman"/>
          <w:sz w:val="28"/>
          <w:szCs w:val="28"/>
        </w:rPr>
        <w:lastRenderedPageBreak/>
        <w:t>активности с картой, запрос на обновление данных о погоде будет отправляться сервером N-раз в сутки и далее визуально обновляться у пользователей.</w:t>
      </w:r>
    </w:p>
    <w:p w:rsidR="003D1E08" w:rsidRPr="008E1E66" w:rsidRDefault="003D1E08" w:rsidP="003D1E0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На данной активности присутствует меню с двумя вариантами, а именно «Выйти» - данный пункт перенаправляет на активность «Регистрации/авторизации» и пункт «На главную», который позволяет вернуться на «Главную страницу».</w:t>
      </w:r>
    </w:p>
    <w:p w:rsidR="003D1E08" w:rsidRPr="008E1E66" w:rsidRDefault="005C1A96" w:rsidP="003D1E08">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3A914570" wp14:editId="6CD86993">
            <wp:extent cx="2258389" cy="3960000"/>
            <wp:effectExtent l="0" t="0" r="889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8389" cy="3960000"/>
                    </a:xfrm>
                    <a:prstGeom prst="rect">
                      <a:avLst/>
                    </a:prstGeom>
                  </pic:spPr>
                </pic:pic>
              </a:graphicData>
            </a:graphic>
          </wp:inline>
        </w:drawing>
      </w:r>
    </w:p>
    <w:p w:rsidR="003D1E08" w:rsidRPr="00C9165D" w:rsidRDefault="00C9165D" w:rsidP="003D1E0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3.8 </w:t>
      </w:r>
      <w:r w:rsidR="00813313">
        <w:rPr>
          <w:rFonts w:ascii="Times New Roman" w:hAnsi="Times New Roman" w:cs="Times New Roman"/>
          <w:sz w:val="28"/>
          <w:szCs w:val="28"/>
          <w:lang w:val="az-Cyrl-AZ"/>
        </w:rPr>
        <w:t>А</w:t>
      </w:r>
      <w:r w:rsidR="00813313" w:rsidRPr="00C9165D">
        <w:rPr>
          <w:rFonts w:ascii="Times New Roman" w:hAnsi="Times New Roman" w:cs="Times New Roman"/>
          <w:sz w:val="28"/>
          <w:szCs w:val="28"/>
        </w:rPr>
        <w:t>активность</w:t>
      </w:r>
      <w:r w:rsidR="003D1E08" w:rsidRPr="00C9165D">
        <w:rPr>
          <w:rFonts w:ascii="Times New Roman" w:hAnsi="Times New Roman" w:cs="Times New Roman"/>
          <w:sz w:val="28"/>
          <w:szCs w:val="28"/>
        </w:rPr>
        <w:t xml:space="preserve"> «Погода»</w:t>
      </w:r>
    </w:p>
    <w:p w:rsidR="003D1E08" w:rsidRPr="008E1E66" w:rsidRDefault="003D1E08" w:rsidP="003D1E08">
      <w:pPr>
        <w:pStyle w:val="a3"/>
        <w:tabs>
          <w:tab w:val="left" w:pos="142"/>
          <w:tab w:val="right" w:leader="dot" w:pos="9356"/>
        </w:tabs>
        <w:spacing w:after="0" w:line="360" w:lineRule="auto"/>
        <w:ind w:left="0" w:firstLine="709"/>
        <w:jc w:val="both"/>
        <w:rPr>
          <w:rFonts w:ascii="Times New Roman" w:hAnsi="Times New Roman" w:cs="Times New Roman"/>
          <w:sz w:val="28"/>
          <w:szCs w:val="28"/>
        </w:rPr>
      </w:pPr>
    </w:p>
    <w:p w:rsidR="00AE4A49" w:rsidRPr="00E43B0C" w:rsidRDefault="007A0C69" w:rsidP="00B43B74">
      <w:pPr>
        <w:pStyle w:val="a3"/>
        <w:numPr>
          <w:ilvl w:val="2"/>
          <w:numId w:val="7"/>
        </w:numPr>
        <w:tabs>
          <w:tab w:val="left" w:pos="709"/>
          <w:tab w:val="right" w:leader="dot" w:pos="9356"/>
        </w:tabs>
        <w:spacing w:after="0" w:line="360" w:lineRule="auto"/>
        <w:ind w:left="426" w:hanging="426"/>
        <w:jc w:val="both"/>
        <w:rPr>
          <w:rFonts w:ascii="Times New Roman" w:hAnsi="Times New Roman" w:cs="Times New Roman"/>
          <w:b/>
          <w:sz w:val="28"/>
          <w:szCs w:val="28"/>
        </w:rPr>
      </w:pPr>
      <w:r w:rsidRPr="00E43B0C">
        <w:rPr>
          <w:rFonts w:ascii="Times New Roman" w:hAnsi="Times New Roman" w:cs="Times New Roman"/>
          <w:b/>
          <w:sz w:val="28"/>
          <w:szCs w:val="28"/>
        </w:rPr>
        <w:t>М</w:t>
      </w:r>
      <w:r w:rsidR="00AE4A49" w:rsidRPr="00E43B0C">
        <w:rPr>
          <w:rFonts w:ascii="Times New Roman" w:hAnsi="Times New Roman" w:cs="Times New Roman"/>
          <w:b/>
          <w:sz w:val="28"/>
          <w:szCs w:val="28"/>
        </w:rPr>
        <w:t>атематическ</w:t>
      </w:r>
      <w:r w:rsidR="00E43B0C" w:rsidRPr="00E43B0C">
        <w:rPr>
          <w:rFonts w:ascii="Times New Roman" w:hAnsi="Times New Roman" w:cs="Times New Roman"/>
          <w:b/>
          <w:sz w:val="28"/>
          <w:szCs w:val="28"/>
        </w:rPr>
        <w:t>ая</w:t>
      </w:r>
      <w:r w:rsidR="00AE4A49" w:rsidRPr="00E43B0C">
        <w:rPr>
          <w:rFonts w:ascii="Times New Roman" w:hAnsi="Times New Roman" w:cs="Times New Roman"/>
          <w:b/>
          <w:sz w:val="28"/>
          <w:szCs w:val="28"/>
        </w:rPr>
        <w:t xml:space="preserve"> модел</w:t>
      </w:r>
      <w:r w:rsidR="00E43B0C" w:rsidRPr="00E43B0C">
        <w:rPr>
          <w:rFonts w:ascii="Times New Roman" w:hAnsi="Times New Roman" w:cs="Times New Roman"/>
          <w:b/>
          <w:sz w:val="28"/>
          <w:szCs w:val="28"/>
        </w:rPr>
        <w:t>ь прыжка</w:t>
      </w:r>
    </w:p>
    <w:p w:rsidR="003D1E08" w:rsidRPr="008E1E66" w:rsidRDefault="003D1E08" w:rsidP="003D1E0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В активности «Прыгнуть» пользователь наблюдает большое количество активных полей, в которые он может занести различные характеристики, как своих габаритов, так и же</w:t>
      </w:r>
      <w:r w:rsidR="005C1A96" w:rsidRPr="005C1A96">
        <w:rPr>
          <w:noProof/>
          <w:lang w:eastAsia="ru-RU"/>
        </w:rPr>
        <w:t xml:space="preserve"> </w:t>
      </w:r>
      <w:r w:rsidR="00813313">
        <w:rPr>
          <w:rFonts w:ascii="Times New Roman" w:hAnsi="Times New Roman" w:cs="Times New Roman"/>
          <w:noProof/>
          <w:sz w:val="28"/>
          <w:lang w:val="az-Cyrl-AZ" w:eastAsia="ru-RU"/>
        </w:rPr>
        <w:t>и</w:t>
      </w:r>
      <w:r w:rsidR="005C1A96" w:rsidRPr="008E1E66">
        <w:rPr>
          <w:rFonts w:ascii="Times New Roman" w:hAnsi="Times New Roman" w:cs="Times New Roman"/>
          <w:sz w:val="28"/>
          <w:szCs w:val="28"/>
        </w:rPr>
        <w:t xml:space="preserve"> </w:t>
      </w:r>
      <w:r w:rsidR="00813313">
        <w:rPr>
          <w:rFonts w:ascii="Times New Roman" w:hAnsi="Times New Roman" w:cs="Times New Roman"/>
          <w:sz w:val="28"/>
          <w:szCs w:val="28"/>
          <w:lang w:val="az-Cyrl-AZ"/>
        </w:rPr>
        <w:t>полётных</w:t>
      </w:r>
      <w:r w:rsidRPr="008E1E66">
        <w:rPr>
          <w:rFonts w:ascii="Times New Roman" w:hAnsi="Times New Roman" w:cs="Times New Roman"/>
          <w:sz w:val="28"/>
          <w:szCs w:val="28"/>
        </w:rPr>
        <w:t xml:space="preserve"> параметров прыжка. Всего на активности находится</w:t>
      </w:r>
      <w:r w:rsidR="00F4443F">
        <w:rPr>
          <w:rFonts w:ascii="Times New Roman" w:hAnsi="Times New Roman" w:cs="Times New Roman"/>
          <w:sz w:val="28"/>
          <w:szCs w:val="28"/>
        </w:rPr>
        <w:t xml:space="preserve"> 6 активных полей (Р</w:t>
      </w:r>
      <w:r w:rsidR="0044460E">
        <w:rPr>
          <w:rFonts w:ascii="Times New Roman" w:hAnsi="Times New Roman" w:cs="Times New Roman"/>
          <w:sz w:val="28"/>
          <w:szCs w:val="28"/>
        </w:rPr>
        <w:t xml:space="preserve">исунок </w:t>
      </w:r>
      <w:r w:rsidR="00F4443F">
        <w:rPr>
          <w:rFonts w:ascii="Times New Roman" w:hAnsi="Times New Roman" w:cs="Times New Roman"/>
          <w:sz w:val="28"/>
          <w:szCs w:val="28"/>
        </w:rPr>
        <w:t>3.9</w:t>
      </w:r>
      <w:r w:rsidRPr="008E1E66">
        <w:rPr>
          <w:rFonts w:ascii="Times New Roman" w:hAnsi="Times New Roman" w:cs="Times New Roman"/>
          <w:sz w:val="28"/>
          <w:szCs w:val="28"/>
        </w:rPr>
        <w:t>), в которых прописаны подсказки о назначении этого поля и физических величинах, в которых необходимо указывать значения. Кнопка для вычисления данных. 2 поля для вывода вычисленных данных.</w:t>
      </w:r>
    </w:p>
    <w:p w:rsidR="003D1E08" w:rsidRPr="008E1E66" w:rsidRDefault="003D1E08" w:rsidP="003D1E08">
      <w:pPr>
        <w:spacing w:after="0" w:line="360" w:lineRule="auto"/>
        <w:ind w:firstLine="709"/>
        <w:jc w:val="center"/>
        <w:rPr>
          <w:rFonts w:ascii="Times New Roman" w:hAnsi="Times New Roman" w:cs="Times New Roman"/>
          <w:sz w:val="28"/>
          <w:szCs w:val="28"/>
        </w:rPr>
      </w:pPr>
      <w:r w:rsidRPr="008E1E66">
        <w:rPr>
          <w:noProof/>
          <w:sz w:val="28"/>
          <w:szCs w:val="28"/>
          <w:lang w:eastAsia="ru-RU"/>
        </w:rPr>
        <w:lastRenderedPageBreak/>
        <w:drawing>
          <wp:inline distT="0" distB="0" distL="0" distR="0" wp14:anchorId="5D5AE880" wp14:editId="03965F1B">
            <wp:extent cx="2146359" cy="3960000"/>
            <wp:effectExtent l="0" t="0" r="6350" b="2540"/>
            <wp:docPr id="11" name="Рисунок 11" descr="https://sun9-5.userapi.com/c206816/v206816647/14e53a/1hEtT5WO8t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userapi.com/c206816/v206816647/14e53a/1hEtT5WO8tQ.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606" b="6702"/>
                    <a:stretch/>
                  </pic:blipFill>
                  <pic:spPr bwMode="auto">
                    <a:xfrm>
                      <a:off x="0" y="0"/>
                      <a:ext cx="2146359" cy="3960000"/>
                    </a:xfrm>
                    <a:prstGeom prst="rect">
                      <a:avLst/>
                    </a:prstGeom>
                    <a:noFill/>
                    <a:ln>
                      <a:noFill/>
                    </a:ln>
                    <a:extLst>
                      <a:ext uri="{53640926-AAD7-44D8-BBD7-CCE9431645EC}">
                        <a14:shadowObscured xmlns:a14="http://schemas.microsoft.com/office/drawing/2010/main"/>
                      </a:ext>
                    </a:extLst>
                  </pic:spPr>
                </pic:pic>
              </a:graphicData>
            </a:graphic>
          </wp:inline>
        </w:drawing>
      </w:r>
    </w:p>
    <w:p w:rsidR="003D1E08" w:rsidRPr="00C9165D" w:rsidRDefault="00C9165D" w:rsidP="003D1E0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3.9 </w:t>
      </w:r>
      <w:r w:rsidR="003D1E08" w:rsidRPr="00C9165D">
        <w:rPr>
          <w:rFonts w:ascii="Times New Roman" w:hAnsi="Times New Roman" w:cs="Times New Roman"/>
          <w:sz w:val="28"/>
          <w:szCs w:val="28"/>
        </w:rPr>
        <w:t>Общий вид активности</w:t>
      </w:r>
      <w:r w:rsidR="005836AC">
        <w:rPr>
          <w:rFonts w:ascii="Times New Roman" w:hAnsi="Times New Roman" w:cs="Times New Roman"/>
          <w:sz w:val="28"/>
          <w:szCs w:val="28"/>
        </w:rPr>
        <w:t xml:space="preserve"> с расчётом математической модели прыжка</w:t>
      </w:r>
    </w:p>
    <w:p w:rsidR="003D1E08" w:rsidRPr="008E1E66" w:rsidRDefault="003D1E08" w:rsidP="003D1E0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Поля: </w:t>
      </w:r>
    </w:p>
    <w:p w:rsidR="003D1E08" w:rsidRPr="008E1E66" w:rsidRDefault="003D1E08" w:rsidP="00B43B74">
      <w:pPr>
        <w:pStyle w:val="a3"/>
        <w:numPr>
          <w:ilvl w:val="0"/>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«Вес парашютиста» - вес самого спортсмена в килограммах;</w:t>
      </w:r>
    </w:p>
    <w:p w:rsidR="003D1E08" w:rsidRPr="008E1E66" w:rsidRDefault="003D1E08" w:rsidP="00B43B74">
      <w:pPr>
        <w:pStyle w:val="a3"/>
        <w:numPr>
          <w:ilvl w:val="0"/>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«Масса экипировки» - подразумевается парашютная система, каска и иные принадлежности, которые будут на спортсмене; </w:t>
      </w:r>
    </w:p>
    <w:p w:rsidR="003D1E08" w:rsidRPr="008E1E66" w:rsidRDefault="003D1E08" w:rsidP="00B43B74">
      <w:pPr>
        <w:pStyle w:val="a3"/>
        <w:numPr>
          <w:ilvl w:val="0"/>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«Рост парашютиста» - рост спортсмена в метрах; </w:t>
      </w:r>
    </w:p>
    <w:p w:rsidR="003D1E08" w:rsidRPr="008E1E66" w:rsidRDefault="003D1E08" w:rsidP="00B43B74">
      <w:pPr>
        <w:pStyle w:val="a3"/>
        <w:numPr>
          <w:ilvl w:val="0"/>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«Высота прыжка» - соответственно высота, с которой парашютист будет отделяться от самолёта. Делится на 4 категории внутри приложения, от которых зависит условно обозначенная критическая высота раскрытия парашюта, от которой в дальнейшем по формулам высчитывается критическое время открытия (</w:t>
      </w:r>
      <w:proofErr w:type="spellStart"/>
      <w:r w:rsidRPr="008E1E66">
        <w:rPr>
          <w:rFonts w:ascii="Times New Roman" w:hAnsi="Times New Roman" w:cs="Times New Roman"/>
          <w:sz w:val="28"/>
          <w:szCs w:val="28"/>
          <w:lang w:val="en-US"/>
        </w:rPr>
        <w:t>timeCritOpen</w:t>
      </w:r>
      <w:proofErr w:type="spellEnd"/>
      <w:r w:rsidRPr="008E1E66">
        <w:rPr>
          <w:rFonts w:ascii="Times New Roman" w:hAnsi="Times New Roman" w:cs="Times New Roman"/>
          <w:sz w:val="28"/>
          <w:szCs w:val="28"/>
        </w:rPr>
        <w:t>) и высота, на которой будет достигнута максимальная скорость (</w:t>
      </w:r>
      <w:proofErr w:type="spellStart"/>
      <w:r w:rsidRPr="008E1E66">
        <w:rPr>
          <w:rFonts w:ascii="Times New Roman" w:hAnsi="Times New Roman" w:cs="Times New Roman"/>
          <w:sz w:val="28"/>
          <w:szCs w:val="28"/>
          <w:lang w:val="en-US"/>
        </w:rPr>
        <w:t>hightMaxSpeed</w:t>
      </w:r>
      <w:proofErr w:type="spellEnd"/>
      <w:r w:rsidRPr="008E1E66">
        <w:rPr>
          <w:rFonts w:ascii="Times New Roman" w:hAnsi="Times New Roman" w:cs="Times New Roman"/>
          <w:sz w:val="28"/>
          <w:szCs w:val="28"/>
        </w:rPr>
        <w:t>):</w:t>
      </w:r>
    </w:p>
    <w:p w:rsidR="003D1E08" w:rsidRPr="008E1E66" w:rsidRDefault="003D1E08" w:rsidP="00B43B74">
      <w:pPr>
        <w:pStyle w:val="a3"/>
        <w:numPr>
          <w:ilvl w:val="1"/>
          <w:numId w:val="4"/>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1 категория – от 200 до 1000 метров: значение критической высоты открытия 200 м, набора максимальной скорости на этих высотах не будет;</w:t>
      </w:r>
    </w:p>
    <w:p w:rsidR="003D1E08" w:rsidRPr="008E1E66" w:rsidRDefault="003D1E08" w:rsidP="00B43B74">
      <w:pPr>
        <w:pStyle w:val="a3"/>
        <w:numPr>
          <w:ilvl w:val="1"/>
          <w:numId w:val="4"/>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lastRenderedPageBreak/>
        <w:t>2 категория - от 1000 до 2000 метров: значение критической высоты открытия 300 м, примерное время набора максимальной скорости 12 с;</w:t>
      </w:r>
    </w:p>
    <w:p w:rsidR="003D1E08" w:rsidRPr="008E1E66" w:rsidRDefault="003D1E08" w:rsidP="00B43B74">
      <w:pPr>
        <w:pStyle w:val="a3"/>
        <w:numPr>
          <w:ilvl w:val="1"/>
          <w:numId w:val="4"/>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3 категория – от 2000 до 4000 метров: значение критической высоты открытия 350 м, примерное время набора максимальной скорости 12,5 с;</w:t>
      </w:r>
    </w:p>
    <w:p w:rsidR="003D1E08" w:rsidRPr="008E1E66" w:rsidRDefault="003D1E08" w:rsidP="00B43B74">
      <w:pPr>
        <w:pStyle w:val="a3"/>
        <w:numPr>
          <w:ilvl w:val="1"/>
          <w:numId w:val="4"/>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4 категория – выше 4000 метров: значение критической высоты открытия 400 м, примерное время набора максимальной скорости 14 с;</w:t>
      </w:r>
    </w:p>
    <w:p w:rsidR="003D1E08" w:rsidRPr="008E1E66" w:rsidRDefault="003D1E08" w:rsidP="00B43B74">
      <w:pPr>
        <w:pStyle w:val="a3"/>
        <w:numPr>
          <w:ilvl w:val="0"/>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«Время полёта» - здесь имеется ввиду, время, которое парашютист собирается находиться в свободном падении;</w:t>
      </w:r>
    </w:p>
    <w:p w:rsidR="003D1E08" w:rsidRPr="008E1E66" w:rsidRDefault="003D1E08" w:rsidP="00B43B74">
      <w:pPr>
        <w:pStyle w:val="a3"/>
        <w:numPr>
          <w:ilvl w:val="0"/>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w:t>
      </w:r>
      <w:r w:rsidRPr="008E1E66">
        <w:rPr>
          <w:rFonts w:ascii="Times New Roman" w:hAnsi="Times New Roman" w:cs="Times New Roman"/>
          <w:sz w:val="28"/>
          <w:szCs w:val="28"/>
          <w:lang w:val="en-US"/>
        </w:rPr>
        <w:t>Spinner</w:t>
      </w:r>
      <w:r w:rsidRPr="008E1E66">
        <w:rPr>
          <w:rFonts w:ascii="Times New Roman" w:hAnsi="Times New Roman" w:cs="Times New Roman"/>
          <w:sz w:val="28"/>
          <w:szCs w:val="28"/>
        </w:rPr>
        <w:t xml:space="preserve">» с выборкой значений. Значения в поле </w:t>
      </w:r>
      <w:r w:rsidRPr="008E1E66">
        <w:rPr>
          <w:rFonts w:ascii="Times New Roman" w:hAnsi="Times New Roman" w:cs="Times New Roman"/>
          <w:sz w:val="28"/>
          <w:szCs w:val="28"/>
          <w:lang w:val="en-US"/>
        </w:rPr>
        <w:t>spinner</w:t>
      </w:r>
      <w:r w:rsidRPr="008E1E66">
        <w:rPr>
          <w:rFonts w:ascii="Times New Roman" w:hAnsi="Times New Roman" w:cs="Times New Roman"/>
          <w:sz w:val="28"/>
          <w:szCs w:val="28"/>
        </w:rPr>
        <w:t xml:space="preserve"> несут крайне важное смысловое и математическое значение, т.к. от положения парашютиста в воздухе зависит его скорость полёта, ускорение и время, затраченное на весь полёт. Есть возможность выбрать из 3-х положений, каждое из положений имеет свой определённый коэффициент сопротивления воздуха: </w:t>
      </w:r>
    </w:p>
    <w:p w:rsidR="003D1E08" w:rsidRPr="008E1E66" w:rsidRDefault="003D1E08" w:rsidP="00B43B74">
      <w:pPr>
        <w:pStyle w:val="a3"/>
        <w:numPr>
          <w:ilvl w:val="1"/>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«С максимальным ускорением» - самый маленький коэффициент = 0.0975;</w:t>
      </w:r>
    </w:p>
    <w:p w:rsidR="003D1E08" w:rsidRPr="008E1E66" w:rsidRDefault="003D1E08" w:rsidP="00B43B74">
      <w:pPr>
        <w:pStyle w:val="a3"/>
        <w:numPr>
          <w:ilvl w:val="1"/>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«Равноускоренное падение» - среднее принятое значение = 0.195;</w:t>
      </w:r>
    </w:p>
    <w:p w:rsidR="003D1E08" w:rsidRPr="008E1E66" w:rsidRDefault="003D1E08" w:rsidP="00B43B74">
      <w:pPr>
        <w:pStyle w:val="a3"/>
        <w:numPr>
          <w:ilvl w:val="1"/>
          <w:numId w:val="3"/>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«Плашмя, руки разведены» - большое значение сопротивления = 0.2125.</w:t>
      </w:r>
    </w:p>
    <w:p w:rsidR="003D1E08" w:rsidRPr="008E1E66" w:rsidRDefault="003D1E08" w:rsidP="003D1E0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На активности есть 2 поля для вывода ответов. В первое поле выводится значение максимальной скорости в м/с (</w:t>
      </w:r>
      <w:proofErr w:type="spellStart"/>
      <w:r w:rsidRPr="008E1E66">
        <w:rPr>
          <w:rFonts w:ascii="Times New Roman" w:hAnsi="Times New Roman" w:cs="Times New Roman"/>
          <w:sz w:val="28"/>
          <w:szCs w:val="28"/>
          <w:lang w:val="en-US"/>
        </w:rPr>
        <w:t>maxSpeed</w:t>
      </w:r>
      <w:proofErr w:type="spellEnd"/>
      <w:r w:rsidRPr="008E1E66">
        <w:rPr>
          <w:rFonts w:ascii="Times New Roman" w:hAnsi="Times New Roman" w:cs="Times New Roman"/>
          <w:sz w:val="28"/>
          <w:szCs w:val="28"/>
        </w:rPr>
        <w:t>), а во второе критическое время открытия (</w:t>
      </w:r>
      <w:proofErr w:type="spellStart"/>
      <w:r w:rsidRPr="008E1E66">
        <w:rPr>
          <w:rFonts w:ascii="Times New Roman" w:hAnsi="Times New Roman" w:cs="Times New Roman"/>
          <w:sz w:val="28"/>
          <w:szCs w:val="28"/>
          <w:lang w:val="en-US"/>
        </w:rPr>
        <w:t>timeCritOpen</w:t>
      </w:r>
      <w:proofErr w:type="spellEnd"/>
      <w:r w:rsidRPr="008E1E66">
        <w:rPr>
          <w:rFonts w:ascii="Times New Roman" w:hAnsi="Times New Roman" w:cs="Times New Roman"/>
          <w:sz w:val="28"/>
          <w:szCs w:val="28"/>
        </w:rPr>
        <w:t>) и высота, на которой будет достигнута максимальная скорость (</w:t>
      </w:r>
      <w:proofErr w:type="spellStart"/>
      <w:r w:rsidRPr="008E1E66">
        <w:rPr>
          <w:rFonts w:ascii="Times New Roman" w:hAnsi="Times New Roman" w:cs="Times New Roman"/>
          <w:sz w:val="28"/>
          <w:szCs w:val="28"/>
          <w:lang w:val="en-US"/>
        </w:rPr>
        <w:t>hightMaxSpeed</w:t>
      </w:r>
      <w:proofErr w:type="spellEnd"/>
      <w:r w:rsidRPr="008E1E66">
        <w:rPr>
          <w:rFonts w:ascii="Times New Roman" w:hAnsi="Times New Roman" w:cs="Times New Roman"/>
          <w:sz w:val="28"/>
          <w:szCs w:val="28"/>
        </w:rPr>
        <w:t>) с сопутствующими поясняющими фразами.</w:t>
      </w:r>
    </w:p>
    <w:p w:rsidR="003D1E08" w:rsidRPr="008E1E66" w:rsidRDefault="003D1E08" w:rsidP="003D1E0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Все математические вычисления происходят после заполнения всех полей корректными данными и по нажатию на кнопку с парашютистом. Ниже</w:t>
      </w:r>
      <w:r w:rsidR="00F4443F">
        <w:rPr>
          <w:rFonts w:ascii="Times New Roman" w:hAnsi="Times New Roman" w:cs="Times New Roman"/>
          <w:sz w:val="28"/>
          <w:szCs w:val="28"/>
        </w:rPr>
        <w:t xml:space="preserve">, </w:t>
      </w:r>
      <w:r w:rsidR="00F4443F">
        <w:rPr>
          <w:rFonts w:ascii="Times New Roman" w:hAnsi="Times New Roman" w:cs="Times New Roman"/>
          <w:sz w:val="28"/>
          <w:szCs w:val="28"/>
        </w:rPr>
        <w:lastRenderedPageBreak/>
        <w:t>на рисунках 3.10 – 3.13,</w:t>
      </w:r>
      <w:r w:rsidRPr="008E1E66">
        <w:rPr>
          <w:rFonts w:ascii="Times New Roman" w:hAnsi="Times New Roman" w:cs="Times New Roman"/>
          <w:sz w:val="28"/>
          <w:szCs w:val="28"/>
        </w:rPr>
        <w:t xml:space="preserve"> будут представлены различные вариации работы данной активности.</w:t>
      </w:r>
      <w:r w:rsidRPr="008E1E66">
        <w:rPr>
          <w:sz w:val="28"/>
          <w:szCs w:val="28"/>
        </w:rPr>
        <w:t xml:space="preserve"> </w:t>
      </w:r>
    </w:p>
    <w:p w:rsidR="003D1E08" w:rsidRPr="008E1E66" w:rsidRDefault="003D1E08" w:rsidP="001008EC">
      <w:pPr>
        <w:spacing w:after="0" w:line="360" w:lineRule="auto"/>
        <w:jc w:val="center"/>
        <w:rPr>
          <w:rFonts w:ascii="Times New Roman" w:hAnsi="Times New Roman" w:cs="Times New Roman"/>
          <w:sz w:val="28"/>
          <w:szCs w:val="28"/>
        </w:rPr>
      </w:pPr>
      <w:r w:rsidRPr="008E1E66">
        <w:rPr>
          <w:noProof/>
          <w:sz w:val="28"/>
          <w:szCs w:val="28"/>
          <w:lang w:eastAsia="ru-RU"/>
        </w:rPr>
        <w:drawing>
          <wp:inline distT="0" distB="0" distL="0" distR="0" wp14:anchorId="121D7A2E" wp14:editId="0FE4E099">
            <wp:extent cx="1949443" cy="3600000"/>
            <wp:effectExtent l="0" t="0" r="0" b="635"/>
            <wp:docPr id="12" name="Рисунок 12" descr="https://sun9-19.userapi.com/c853624/v853624951/2400cd/A5zLLvuJ2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19.userapi.com/c853624/v853624951/2400cd/A5zLLvuJ2_M.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353" b="6871"/>
                    <a:stretch/>
                  </pic:blipFill>
                  <pic:spPr bwMode="auto">
                    <a:xfrm>
                      <a:off x="0" y="0"/>
                      <a:ext cx="1949443"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1008EC" w:rsidRDefault="00C9165D" w:rsidP="001008EC">
      <w:pPr>
        <w:spacing w:after="0" w:line="360" w:lineRule="auto"/>
        <w:ind w:left="4965" w:hanging="4965"/>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3.10 </w:t>
      </w:r>
      <w:r>
        <w:rPr>
          <w:rFonts w:ascii="Times New Roman" w:hAnsi="Times New Roman" w:cs="Times New Roman"/>
          <w:sz w:val="28"/>
          <w:szCs w:val="28"/>
        </w:rPr>
        <w:t>Пустые поля для ввода</w:t>
      </w:r>
    </w:p>
    <w:p w:rsidR="001008EC" w:rsidRDefault="001008EC" w:rsidP="001008EC">
      <w:pPr>
        <w:spacing w:after="0" w:line="360" w:lineRule="auto"/>
        <w:ind w:left="4965" w:hanging="4965"/>
        <w:jc w:val="center"/>
        <w:rPr>
          <w:rFonts w:ascii="Times New Roman" w:hAnsi="Times New Roman" w:cs="Times New Roman"/>
          <w:sz w:val="28"/>
          <w:szCs w:val="28"/>
        </w:rPr>
      </w:pPr>
      <w:r w:rsidRPr="008E1E66">
        <w:rPr>
          <w:noProof/>
          <w:sz w:val="28"/>
          <w:szCs w:val="28"/>
          <w:lang w:eastAsia="ru-RU"/>
        </w:rPr>
        <w:drawing>
          <wp:inline distT="0" distB="0" distL="0" distR="0" wp14:anchorId="5A8915A9" wp14:editId="5810EA8E">
            <wp:extent cx="1950815" cy="3600000"/>
            <wp:effectExtent l="0" t="0" r="0" b="635"/>
            <wp:docPr id="15" name="Рисунок 15" descr="https://sun9-2.userapi.com/c858032/v858032659/21c920/kL8eYm4SK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2.userapi.com/c858032/v858032659/21c920/kL8eYm4SK7c.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36" b="6875"/>
                    <a:stretch/>
                  </pic:blipFill>
                  <pic:spPr bwMode="auto">
                    <a:xfrm>
                      <a:off x="0" y="0"/>
                      <a:ext cx="1950815"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D1E08" w:rsidRPr="00C9165D" w:rsidRDefault="00C9165D" w:rsidP="001008EC">
      <w:pPr>
        <w:spacing w:after="0" w:line="360" w:lineRule="auto"/>
        <w:ind w:left="4965" w:hanging="4965"/>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3.11 </w:t>
      </w:r>
      <w:r w:rsidR="003D1E08" w:rsidRPr="00C9165D">
        <w:rPr>
          <w:rFonts w:ascii="Times New Roman" w:hAnsi="Times New Roman" w:cs="Times New Roman"/>
          <w:sz w:val="28"/>
          <w:szCs w:val="28"/>
        </w:rPr>
        <w:t>Макс. ускорение,</w:t>
      </w:r>
      <w:r>
        <w:rPr>
          <w:rFonts w:ascii="Times New Roman" w:hAnsi="Times New Roman" w:cs="Times New Roman"/>
          <w:sz w:val="28"/>
          <w:szCs w:val="28"/>
        </w:rPr>
        <w:t xml:space="preserve"> </w:t>
      </w:r>
      <w:r w:rsidR="003D1E08" w:rsidRPr="00C9165D">
        <w:rPr>
          <w:rFonts w:ascii="Times New Roman" w:hAnsi="Times New Roman" w:cs="Times New Roman"/>
          <w:sz w:val="28"/>
          <w:szCs w:val="28"/>
        </w:rPr>
        <w:t>корректное время</w:t>
      </w:r>
    </w:p>
    <w:p w:rsidR="003D1E08" w:rsidRPr="008E1E66" w:rsidRDefault="003D1E08" w:rsidP="001008EC">
      <w:pPr>
        <w:spacing w:after="0" w:line="360" w:lineRule="auto"/>
        <w:jc w:val="center"/>
        <w:rPr>
          <w:rFonts w:ascii="Times New Roman" w:hAnsi="Times New Roman" w:cs="Times New Roman"/>
          <w:i/>
          <w:sz w:val="28"/>
          <w:szCs w:val="28"/>
        </w:rPr>
      </w:pPr>
      <w:r w:rsidRPr="008E1E66">
        <w:rPr>
          <w:noProof/>
          <w:sz w:val="28"/>
          <w:szCs w:val="28"/>
          <w:lang w:eastAsia="ru-RU"/>
        </w:rPr>
        <w:lastRenderedPageBreak/>
        <w:drawing>
          <wp:inline distT="0" distB="0" distL="0" distR="0" wp14:anchorId="0C49A85D" wp14:editId="00CCB30F">
            <wp:extent cx="1945861" cy="3600000"/>
            <wp:effectExtent l="0" t="0" r="0" b="635"/>
            <wp:docPr id="16" name="Рисунок 16" descr="https://sun9-41.userapi.com/c206728/v206728659/14b380/KHiyrTYb1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41.userapi.com/c206728/v206728659/14b380/KHiyrTYb1dU.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269" b="6789"/>
                    <a:stretch/>
                  </pic:blipFill>
                  <pic:spPr bwMode="auto">
                    <a:xfrm>
                      <a:off x="0" y="0"/>
                      <a:ext cx="1945861"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1008EC" w:rsidRDefault="00C9165D" w:rsidP="00C9165D">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3.12 </w:t>
      </w:r>
      <w:r w:rsidR="003D1E08" w:rsidRPr="00C9165D">
        <w:rPr>
          <w:rFonts w:ascii="Times New Roman" w:hAnsi="Times New Roman" w:cs="Times New Roman"/>
          <w:sz w:val="28"/>
          <w:szCs w:val="28"/>
        </w:rPr>
        <w:t>Падение плашмя,</w:t>
      </w:r>
      <w:r w:rsidR="001008EC" w:rsidRPr="001008EC">
        <w:rPr>
          <w:rFonts w:ascii="Times New Roman" w:hAnsi="Times New Roman" w:cs="Times New Roman"/>
          <w:sz w:val="28"/>
          <w:szCs w:val="28"/>
        </w:rPr>
        <w:t xml:space="preserve"> </w:t>
      </w:r>
      <w:r w:rsidR="001008EC">
        <w:rPr>
          <w:rFonts w:ascii="Times New Roman" w:hAnsi="Times New Roman" w:cs="Times New Roman"/>
          <w:sz w:val="28"/>
          <w:szCs w:val="28"/>
        </w:rPr>
        <w:t>корректное время</w:t>
      </w:r>
    </w:p>
    <w:p w:rsidR="001008EC" w:rsidRDefault="001008EC" w:rsidP="00C9165D">
      <w:pPr>
        <w:spacing w:after="120" w:line="240" w:lineRule="auto"/>
        <w:jc w:val="center"/>
        <w:rPr>
          <w:rFonts w:ascii="Times New Roman" w:hAnsi="Times New Roman" w:cs="Times New Roman"/>
          <w:sz w:val="28"/>
          <w:szCs w:val="28"/>
        </w:rPr>
      </w:pPr>
      <w:r w:rsidRPr="008E1E66">
        <w:rPr>
          <w:noProof/>
          <w:sz w:val="28"/>
          <w:szCs w:val="28"/>
          <w:lang w:eastAsia="ru-RU"/>
        </w:rPr>
        <w:drawing>
          <wp:inline distT="0" distB="0" distL="0" distR="0" wp14:anchorId="7DCFBEFF" wp14:editId="25DF4B61">
            <wp:extent cx="1949185" cy="3600000"/>
            <wp:effectExtent l="0" t="0" r="0" b="635"/>
            <wp:docPr id="17" name="Рисунок 17" descr="https://sun9-18.userapi.com/c857620/v857620951/21ce3f/ytesY8OfY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18.userapi.com/c857620/v857620951/21ce3f/ytesY8OfYoU.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353" b="6871"/>
                    <a:stretch/>
                  </pic:blipFill>
                  <pic:spPr bwMode="auto">
                    <a:xfrm>
                      <a:off x="0" y="0"/>
                      <a:ext cx="1949185"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D1E08" w:rsidRPr="00C9165D" w:rsidRDefault="00C9165D" w:rsidP="00C9165D">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3D1E08" w:rsidRPr="00C9165D">
        <w:rPr>
          <w:rFonts w:ascii="Times New Roman" w:hAnsi="Times New Roman" w:cs="Times New Roman"/>
          <w:sz w:val="28"/>
          <w:szCs w:val="28"/>
        </w:rPr>
        <w:t xml:space="preserve"> </w:t>
      </w:r>
      <w:r w:rsidR="00E32213">
        <w:rPr>
          <w:rFonts w:ascii="Times New Roman" w:hAnsi="Times New Roman" w:cs="Times New Roman"/>
          <w:sz w:val="28"/>
          <w:szCs w:val="28"/>
        </w:rPr>
        <w:t xml:space="preserve">3.13 </w:t>
      </w:r>
      <w:r w:rsidR="003D1E08" w:rsidRPr="00C9165D">
        <w:rPr>
          <w:rFonts w:ascii="Times New Roman" w:hAnsi="Times New Roman" w:cs="Times New Roman"/>
          <w:sz w:val="28"/>
          <w:szCs w:val="28"/>
        </w:rPr>
        <w:t xml:space="preserve">Равноускоренное, </w:t>
      </w:r>
      <w:r>
        <w:rPr>
          <w:rFonts w:ascii="Times New Roman" w:hAnsi="Times New Roman" w:cs="Times New Roman"/>
          <w:sz w:val="28"/>
          <w:szCs w:val="28"/>
        </w:rPr>
        <w:t xml:space="preserve">некорректное </w:t>
      </w:r>
      <w:r w:rsidR="003D1E08" w:rsidRPr="00C9165D">
        <w:rPr>
          <w:rFonts w:ascii="Times New Roman" w:hAnsi="Times New Roman" w:cs="Times New Roman"/>
          <w:sz w:val="28"/>
          <w:szCs w:val="28"/>
        </w:rPr>
        <w:t>время</w:t>
      </w:r>
    </w:p>
    <w:p w:rsidR="003D1E08" w:rsidRPr="008E1E66" w:rsidRDefault="003D1E08" w:rsidP="00F4443F">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Формулы, использованные для расчётов (переменные в формулах взяты из кода приложения и не являются общепринятыми):</w:t>
      </w:r>
    </w:p>
    <w:p w:rsidR="003D1E08" w:rsidRDefault="003D1E08" w:rsidP="000757ED">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Формула</w:t>
      </w:r>
      <w:r w:rsidR="000757ED">
        <w:rPr>
          <w:rFonts w:ascii="Times New Roman" w:hAnsi="Times New Roman" w:cs="Times New Roman"/>
          <w:sz w:val="28"/>
          <w:szCs w:val="28"/>
        </w:rPr>
        <w:t xml:space="preserve"> 3.1 М</w:t>
      </w:r>
      <w:r w:rsidRPr="008E1E66">
        <w:rPr>
          <w:rFonts w:ascii="Times New Roman" w:hAnsi="Times New Roman" w:cs="Times New Roman"/>
          <w:sz w:val="28"/>
          <w:szCs w:val="28"/>
        </w:rPr>
        <w:t>аксимальн</w:t>
      </w:r>
      <w:r w:rsidR="000757ED">
        <w:rPr>
          <w:rFonts w:ascii="Times New Roman" w:hAnsi="Times New Roman" w:cs="Times New Roman"/>
          <w:sz w:val="28"/>
          <w:szCs w:val="28"/>
        </w:rPr>
        <w:t>ая</w:t>
      </w:r>
      <w:r w:rsidRPr="008E1E66">
        <w:rPr>
          <w:rFonts w:ascii="Times New Roman" w:hAnsi="Times New Roman" w:cs="Times New Roman"/>
          <w:sz w:val="28"/>
          <w:szCs w:val="28"/>
        </w:rPr>
        <w:t xml:space="preserve"> скорост</w:t>
      </w:r>
      <w:r w:rsidR="000757ED">
        <w:rPr>
          <w:rFonts w:ascii="Times New Roman" w:hAnsi="Times New Roman" w:cs="Times New Roman"/>
          <w:sz w:val="28"/>
          <w:szCs w:val="28"/>
        </w:rPr>
        <w:t>ь парашютиста</w:t>
      </w:r>
    </w:p>
    <w:p w:rsidR="003D1E08" w:rsidRPr="000757ED" w:rsidRDefault="000757ED" w:rsidP="000757ED">
      <w:pPr>
        <w:spacing w:after="0" w:line="360" w:lineRule="auto"/>
        <w:jc w:val="center"/>
        <w:rPr>
          <w:rFonts w:ascii="Times New Roman" w:hAnsi="Times New Roman" w:cs="Times New Roman"/>
          <w:sz w:val="28"/>
          <w:szCs w:val="28"/>
        </w:rPr>
      </w:pPr>
      <m:oMath>
        <m:r>
          <w:rPr>
            <w:rFonts w:ascii="Cambria Math" w:hAnsi="Cambria Math" w:cs="Times New Roman"/>
            <w:sz w:val="28"/>
            <w:szCs w:val="28"/>
            <w:lang w:val="en-US"/>
          </w:rPr>
          <m:t>maxSpeed</m:t>
        </m:r>
        <m:r>
          <w:rPr>
            <w:rFonts w:ascii="Cambria Math" w:hAnsi="Cambria Math" w:cs="Times New Roman"/>
            <w:sz w:val="28"/>
            <w:szCs w:val="28"/>
          </w:rPr>
          <m:t xml:space="preserve"> = </m:t>
        </m:r>
        <m:r>
          <w:rPr>
            <w:rFonts w:ascii="Cambria Math" w:hAnsi="Cambria Math" w:cs="Times New Roman"/>
            <w:sz w:val="28"/>
            <w:szCs w:val="28"/>
            <w:lang w:val="en-US"/>
          </w:rPr>
          <m:t>Mat</m:t>
        </m:r>
        <m:r>
          <w:rPr>
            <w:rFonts w:ascii="Cambria Math" w:hAnsi="Cambria Math" w:cs="Times New Roman"/>
            <w:sz w:val="28"/>
            <w:szCs w:val="28"/>
          </w:rPr>
          <m:t>h.</m:t>
        </m:r>
        <m:r>
          <w:rPr>
            <w:rFonts w:ascii="Cambria Math" w:hAnsi="Cambria Math" w:cs="Times New Roman"/>
            <w:sz w:val="28"/>
            <w:szCs w:val="28"/>
            <w:lang w:val="en-US"/>
          </w:rPr>
          <m:t>sqrt</m:t>
        </m:r>
        <m:r>
          <w:rPr>
            <w:rFonts w:ascii="Cambria Math" w:hAnsi="Cambria Math" w:cs="Times New Roman"/>
            <w:sz w:val="28"/>
            <w:szCs w:val="28"/>
          </w:rPr>
          <m:t>((2*</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Cx</m:t>
        </m:r>
        <m:r>
          <w:rPr>
            <w:rFonts w:ascii="Cambria Math" w:hAnsi="Cambria Math" w:cs="Times New Roman"/>
            <w:sz w:val="28"/>
            <w:szCs w:val="28"/>
          </w:rPr>
          <m:t>*</m:t>
        </m:r>
        <m:r>
          <w:rPr>
            <w:rFonts w:ascii="Cambria Math" w:hAnsi="Cambria Math" w:cs="Times New Roman"/>
            <w:sz w:val="28"/>
            <w:szCs w:val="28"/>
            <w:lang w:val="en-US"/>
          </w:rPr>
          <m:t>St</m:t>
        </m:r>
        <m:r>
          <w:rPr>
            <w:rFonts w:ascii="Cambria Math" w:hAnsi="Cambria Math" w:cs="Times New Roman"/>
            <w:sz w:val="28"/>
            <w:szCs w:val="28"/>
          </w:rPr>
          <m:t xml:space="preserve">)), </m:t>
        </m:r>
      </m:oMath>
      <w:r w:rsidRPr="000757ED">
        <w:rPr>
          <w:rFonts w:ascii="Times New Roman" w:eastAsiaTheme="minorEastAsia" w:hAnsi="Times New Roman" w:cs="Times New Roman"/>
          <w:sz w:val="28"/>
          <w:szCs w:val="28"/>
        </w:rPr>
        <w:t>(</w:t>
      </w:r>
      <w:r w:rsidR="0061623A">
        <w:rPr>
          <w:rFonts w:ascii="Times New Roman" w:eastAsiaTheme="minorEastAsia" w:hAnsi="Times New Roman" w:cs="Times New Roman"/>
          <w:sz w:val="28"/>
          <w:szCs w:val="28"/>
          <w:lang w:val="az-Cyrl-AZ"/>
        </w:rPr>
        <w:t>3.</w:t>
      </w:r>
      <w:r w:rsidRPr="000757ED">
        <w:rPr>
          <w:rFonts w:ascii="Times New Roman" w:eastAsiaTheme="minorEastAsia" w:hAnsi="Times New Roman" w:cs="Times New Roman"/>
          <w:sz w:val="28"/>
          <w:szCs w:val="28"/>
        </w:rPr>
        <w:t>1)</w:t>
      </w:r>
    </w:p>
    <w:p w:rsidR="003D1E08" w:rsidRPr="000757ED" w:rsidRDefault="003D1E08" w:rsidP="000757ED">
      <w:pPr>
        <w:spacing w:after="0" w:line="360" w:lineRule="auto"/>
        <w:ind w:firstLine="709"/>
        <w:jc w:val="both"/>
        <w:rPr>
          <w:rFonts w:ascii="Times New Roman" w:hAnsi="Times New Roman" w:cs="Times New Roman"/>
          <w:sz w:val="28"/>
          <w:szCs w:val="28"/>
        </w:rPr>
      </w:pPr>
      <w:r w:rsidRPr="000757ED">
        <w:rPr>
          <w:rFonts w:ascii="Times New Roman" w:hAnsi="Times New Roman" w:cs="Times New Roman"/>
          <w:sz w:val="28"/>
          <w:szCs w:val="28"/>
          <w:lang w:val="en-US"/>
        </w:rPr>
        <w:lastRenderedPageBreak/>
        <w:t>G</w:t>
      </w:r>
      <w:r w:rsidRPr="000757ED">
        <w:rPr>
          <w:rFonts w:ascii="Times New Roman" w:hAnsi="Times New Roman" w:cs="Times New Roman"/>
          <w:sz w:val="28"/>
          <w:szCs w:val="28"/>
        </w:rPr>
        <w:t xml:space="preserve"> – сила тяжести, </w:t>
      </w:r>
      <w:proofErr w:type="spellStart"/>
      <w:r w:rsidRPr="000757ED">
        <w:rPr>
          <w:rFonts w:ascii="Times New Roman" w:hAnsi="Times New Roman" w:cs="Times New Roman"/>
          <w:sz w:val="28"/>
          <w:szCs w:val="28"/>
          <w:lang w:val="en-US"/>
        </w:rPr>
        <w:t>Cx</w:t>
      </w:r>
      <w:proofErr w:type="spellEnd"/>
      <w:r w:rsidRPr="000757ED">
        <w:rPr>
          <w:rFonts w:ascii="Times New Roman" w:hAnsi="Times New Roman" w:cs="Times New Roman"/>
          <w:sz w:val="28"/>
          <w:szCs w:val="28"/>
        </w:rPr>
        <w:t xml:space="preserve"> – коэффициент сопротивления </w:t>
      </w:r>
      <w:proofErr w:type="spellStart"/>
      <w:r w:rsidRPr="000757ED">
        <w:rPr>
          <w:rFonts w:ascii="Times New Roman" w:hAnsi="Times New Roman" w:cs="Times New Roman"/>
          <w:sz w:val="28"/>
          <w:szCs w:val="28"/>
        </w:rPr>
        <w:t>вохдуха</w:t>
      </w:r>
      <w:proofErr w:type="spellEnd"/>
      <w:r w:rsidRPr="000757ED">
        <w:rPr>
          <w:rFonts w:ascii="Times New Roman" w:hAnsi="Times New Roman" w:cs="Times New Roman"/>
          <w:sz w:val="28"/>
          <w:szCs w:val="28"/>
        </w:rPr>
        <w:t xml:space="preserve">, p – плотность воздуха, </w:t>
      </w:r>
      <w:r w:rsidRPr="000757ED">
        <w:rPr>
          <w:rFonts w:ascii="Times New Roman" w:hAnsi="Times New Roman" w:cs="Times New Roman"/>
          <w:sz w:val="28"/>
          <w:szCs w:val="28"/>
          <w:lang w:val="en-US"/>
        </w:rPr>
        <w:t>St</w:t>
      </w:r>
      <w:r w:rsidRPr="000757ED">
        <w:rPr>
          <w:rFonts w:ascii="Times New Roman" w:hAnsi="Times New Roman" w:cs="Times New Roman"/>
          <w:sz w:val="28"/>
          <w:szCs w:val="28"/>
        </w:rPr>
        <w:t xml:space="preserve"> – условная площадь тела парашютиста</w:t>
      </w:r>
      <w:r w:rsidR="00417CDC">
        <w:rPr>
          <w:rFonts w:ascii="Times New Roman" w:hAnsi="Times New Roman" w:cs="Times New Roman"/>
          <w:sz w:val="28"/>
          <w:szCs w:val="28"/>
        </w:rPr>
        <w:t>.</w:t>
      </w:r>
    </w:p>
    <w:p w:rsidR="003D1E08" w:rsidRDefault="003D1E08" w:rsidP="000757ED">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Формула</w:t>
      </w:r>
      <w:r w:rsidR="000757ED">
        <w:rPr>
          <w:rFonts w:ascii="Times New Roman" w:hAnsi="Times New Roman" w:cs="Times New Roman"/>
          <w:sz w:val="28"/>
          <w:szCs w:val="28"/>
        </w:rPr>
        <w:t xml:space="preserve"> 3.2 К</w:t>
      </w:r>
      <w:r w:rsidRPr="008E1E66">
        <w:rPr>
          <w:rFonts w:ascii="Times New Roman" w:hAnsi="Times New Roman" w:cs="Times New Roman"/>
          <w:sz w:val="28"/>
          <w:szCs w:val="28"/>
        </w:rPr>
        <w:t>ритическо</w:t>
      </w:r>
      <w:r w:rsidR="000757ED">
        <w:rPr>
          <w:rFonts w:ascii="Times New Roman" w:hAnsi="Times New Roman" w:cs="Times New Roman"/>
          <w:sz w:val="28"/>
          <w:szCs w:val="28"/>
        </w:rPr>
        <w:t>е время раскрытия</w:t>
      </w:r>
    </w:p>
    <w:p w:rsidR="000757ED" w:rsidRPr="000757ED" w:rsidRDefault="000757ED" w:rsidP="000757ED">
      <w:pPr>
        <w:spacing w:after="0" w:line="360" w:lineRule="auto"/>
        <w:jc w:val="center"/>
        <w:rPr>
          <w:rFonts w:ascii="Times New Roman" w:hAnsi="Times New Roman" w:cs="Times New Roman"/>
          <w:sz w:val="28"/>
          <w:szCs w:val="28"/>
        </w:rPr>
      </w:pPr>
      <m:oMath>
        <m:r>
          <w:rPr>
            <w:rFonts w:ascii="Cambria Math" w:hAnsi="Cambria Math" w:cs="Times New Roman"/>
            <w:sz w:val="28"/>
            <w:szCs w:val="28"/>
          </w:rPr>
          <m:t>сtimeCritOpen = Math.sqrt(2*(Hightmax-hu)/a)</m:t>
        </m:r>
      </m:oMath>
      <w:r>
        <w:rPr>
          <w:rFonts w:ascii="Times New Roman" w:eastAsiaTheme="minorEastAsia" w:hAnsi="Times New Roman" w:cs="Times New Roman"/>
          <w:sz w:val="28"/>
          <w:szCs w:val="28"/>
        </w:rPr>
        <w:t xml:space="preserve"> (</w:t>
      </w:r>
      <w:r w:rsidR="0061623A">
        <w:rPr>
          <w:rFonts w:ascii="Times New Roman" w:eastAsiaTheme="minorEastAsia" w:hAnsi="Times New Roman" w:cs="Times New Roman"/>
          <w:sz w:val="28"/>
          <w:szCs w:val="28"/>
          <w:lang w:val="az-Cyrl-AZ"/>
        </w:rPr>
        <w:t>3.</w:t>
      </w:r>
      <w:r>
        <w:rPr>
          <w:rFonts w:ascii="Times New Roman" w:eastAsiaTheme="minorEastAsia" w:hAnsi="Times New Roman" w:cs="Times New Roman"/>
          <w:sz w:val="28"/>
          <w:szCs w:val="28"/>
        </w:rPr>
        <w:t>2)</w:t>
      </w:r>
    </w:p>
    <w:p w:rsidR="003D1E08" w:rsidRPr="000757ED" w:rsidRDefault="003D1E08" w:rsidP="000757ED">
      <w:pPr>
        <w:spacing w:after="0" w:line="360" w:lineRule="auto"/>
        <w:ind w:firstLine="709"/>
        <w:jc w:val="both"/>
        <w:rPr>
          <w:rFonts w:ascii="Times New Roman" w:hAnsi="Times New Roman" w:cs="Times New Roman"/>
          <w:sz w:val="28"/>
          <w:szCs w:val="28"/>
        </w:rPr>
      </w:pPr>
      <w:proofErr w:type="spellStart"/>
      <w:r w:rsidRPr="000757ED">
        <w:rPr>
          <w:rFonts w:ascii="Times New Roman" w:hAnsi="Times New Roman" w:cs="Times New Roman"/>
          <w:sz w:val="28"/>
          <w:szCs w:val="28"/>
          <w:lang w:val="en-US"/>
        </w:rPr>
        <w:t>Hightmax</w:t>
      </w:r>
      <w:proofErr w:type="spellEnd"/>
      <w:r w:rsidRPr="000757ED">
        <w:rPr>
          <w:rFonts w:ascii="Times New Roman" w:hAnsi="Times New Roman" w:cs="Times New Roman"/>
          <w:sz w:val="28"/>
          <w:szCs w:val="28"/>
        </w:rPr>
        <w:t xml:space="preserve"> – высота прыжка, </w:t>
      </w:r>
      <w:proofErr w:type="spellStart"/>
      <w:r w:rsidRPr="000757ED">
        <w:rPr>
          <w:rFonts w:ascii="Times New Roman" w:hAnsi="Times New Roman" w:cs="Times New Roman"/>
          <w:sz w:val="28"/>
          <w:szCs w:val="28"/>
          <w:lang w:val="en-US"/>
        </w:rPr>
        <w:t>hu</w:t>
      </w:r>
      <w:proofErr w:type="spellEnd"/>
      <w:r w:rsidRPr="000757ED">
        <w:rPr>
          <w:rFonts w:ascii="Times New Roman" w:hAnsi="Times New Roman" w:cs="Times New Roman"/>
          <w:sz w:val="28"/>
          <w:szCs w:val="28"/>
        </w:rPr>
        <w:t xml:space="preserve"> – установленное значение критической высоты открытия, </w:t>
      </w:r>
      <w:r w:rsidRPr="000757ED">
        <w:rPr>
          <w:rFonts w:ascii="Times New Roman" w:hAnsi="Times New Roman" w:cs="Times New Roman"/>
          <w:sz w:val="28"/>
          <w:szCs w:val="28"/>
          <w:lang w:val="en-US"/>
        </w:rPr>
        <w:t>a</w:t>
      </w:r>
      <w:r w:rsidRPr="000757ED">
        <w:rPr>
          <w:rFonts w:ascii="Times New Roman" w:hAnsi="Times New Roman" w:cs="Times New Roman"/>
          <w:sz w:val="28"/>
          <w:szCs w:val="28"/>
        </w:rPr>
        <w:t xml:space="preserve"> – ускорение пар</w:t>
      </w:r>
      <w:r w:rsidR="000757ED" w:rsidRPr="000757ED">
        <w:rPr>
          <w:rFonts w:ascii="Times New Roman" w:hAnsi="Times New Roman" w:cs="Times New Roman"/>
          <w:sz w:val="28"/>
          <w:szCs w:val="28"/>
        </w:rPr>
        <w:t>ашютиста с учётом сопротивления</w:t>
      </w:r>
      <w:r w:rsidR="00417CDC">
        <w:rPr>
          <w:rFonts w:ascii="Times New Roman" w:hAnsi="Times New Roman" w:cs="Times New Roman"/>
          <w:sz w:val="28"/>
          <w:szCs w:val="28"/>
        </w:rPr>
        <w:t>.</w:t>
      </w:r>
    </w:p>
    <w:p w:rsidR="000757ED" w:rsidRDefault="000757ED" w:rsidP="000757E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Формула 3.3 Ускорение парашютиста с учётом сопротивления</w:t>
      </w:r>
    </w:p>
    <w:p w:rsidR="000757ED" w:rsidRPr="000757ED" w:rsidRDefault="000757ED" w:rsidP="000757ED">
      <w:pPr>
        <w:spacing w:after="0" w:line="360" w:lineRule="auto"/>
        <w:jc w:val="center"/>
        <w:rPr>
          <w:rFonts w:ascii="Times New Roman" w:hAnsi="Times New Roman" w:cs="Times New Roman"/>
          <w:sz w:val="28"/>
          <w:szCs w:val="28"/>
        </w:rPr>
      </w:pPr>
      <m:oMath>
        <m:r>
          <w:rPr>
            <w:rFonts w:ascii="Cambria Math" w:hAnsi="Cambria Math" w:cs="Times New Roman"/>
            <w:sz w:val="28"/>
            <w:szCs w:val="28"/>
          </w:rPr>
          <m:t>a = g - g*(p*Cx*St)</m:t>
        </m:r>
      </m:oMath>
      <w:r>
        <w:rPr>
          <w:rFonts w:ascii="Times New Roman" w:eastAsiaTheme="minorEastAsia" w:hAnsi="Times New Roman" w:cs="Times New Roman"/>
          <w:sz w:val="28"/>
          <w:szCs w:val="28"/>
        </w:rPr>
        <w:t xml:space="preserve"> (</w:t>
      </w:r>
      <w:r w:rsidR="0061623A">
        <w:rPr>
          <w:rFonts w:ascii="Times New Roman" w:eastAsiaTheme="minorEastAsia" w:hAnsi="Times New Roman" w:cs="Times New Roman"/>
          <w:sz w:val="28"/>
          <w:szCs w:val="28"/>
          <w:lang w:val="az-Cyrl-AZ"/>
        </w:rPr>
        <w:t>3.</w:t>
      </w:r>
      <w:r>
        <w:rPr>
          <w:rFonts w:ascii="Times New Roman" w:eastAsiaTheme="minorEastAsia" w:hAnsi="Times New Roman" w:cs="Times New Roman"/>
          <w:sz w:val="28"/>
          <w:szCs w:val="28"/>
        </w:rPr>
        <w:t>3)</w:t>
      </w:r>
    </w:p>
    <w:p w:rsidR="000757ED" w:rsidRPr="00417CDC" w:rsidRDefault="000757ED" w:rsidP="000757E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g</w:t>
      </w:r>
      <w:r w:rsidRPr="00417CDC">
        <w:rPr>
          <w:rFonts w:ascii="Times New Roman" w:hAnsi="Times New Roman" w:cs="Times New Roman"/>
          <w:sz w:val="28"/>
          <w:szCs w:val="28"/>
        </w:rPr>
        <w:t xml:space="preserve"> – </w:t>
      </w:r>
      <w:r>
        <w:rPr>
          <w:rFonts w:ascii="Times New Roman" w:hAnsi="Times New Roman" w:cs="Times New Roman"/>
          <w:sz w:val="28"/>
          <w:szCs w:val="28"/>
        </w:rPr>
        <w:t>ускорение свободного падения</w:t>
      </w:r>
      <w:r w:rsidR="00417CDC">
        <w:rPr>
          <w:rFonts w:ascii="Times New Roman" w:hAnsi="Times New Roman" w:cs="Times New Roman"/>
          <w:sz w:val="28"/>
          <w:szCs w:val="28"/>
        </w:rPr>
        <w:t>.</w:t>
      </w:r>
    </w:p>
    <w:p w:rsidR="003D1E08" w:rsidRDefault="003D1E08" w:rsidP="000757ED">
      <w:p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Формула </w:t>
      </w:r>
      <w:r w:rsidR="000757ED">
        <w:rPr>
          <w:rFonts w:ascii="Times New Roman" w:hAnsi="Times New Roman" w:cs="Times New Roman"/>
          <w:sz w:val="28"/>
          <w:szCs w:val="28"/>
        </w:rPr>
        <w:t>3.4 Высота</w:t>
      </w:r>
      <w:r w:rsidRPr="008E1E66">
        <w:rPr>
          <w:rFonts w:ascii="Times New Roman" w:hAnsi="Times New Roman" w:cs="Times New Roman"/>
          <w:sz w:val="28"/>
          <w:szCs w:val="28"/>
        </w:rPr>
        <w:t xml:space="preserve"> на</w:t>
      </w:r>
      <w:r w:rsidR="000757ED">
        <w:rPr>
          <w:rFonts w:ascii="Times New Roman" w:hAnsi="Times New Roman" w:cs="Times New Roman"/>
          <w:sz w:val="28"/>
          <w:szCs w:val="28"/>
        </w:rPr>
        <w:t>бора максимальной скорости</w:t>
      </w:r>
    </w:p>
    <w:p w:rsidR="00417CDC" w:rsidRPr="00417CDC" w:rsidRDefault="00417CDC" w:rsidP="00417CDC">
      <w:pPr>
        <w:spacing w:after="0" w:line="360" w:lineRule="auto"/>
        <w:jc w:val="center"/>
        <w:rPr>
          <w:rFonts w:ascii="Times New Roman" w:hAnsi="Times New Roman" w:cs="Times New Roman"/>
          <w:sz w:val="28"/>
          <w:szCs w:val="28"/>
        </w:rPr>
      </w:pPr>
      <m:oMath>
        <m:r>
          <w:rPr>
            <w:rFonts w:ascii="Cambria Math" w:hAnsi="Cambria Math" w:cs="Times New Roman"/>
            <w:sz w:val="28"/>
            <w:szCs w:val="28"/>
          </w:rPr>
          <m:t>hightMaxSpeed = Hightmax - a * Math.pow(timeHMS,2)/2</m:t>
        </m:r>
      </m:oMath>
      <w:r>
        <w:rPr>
          <w:rFonts w:ascii="Times New Roman" w:eastAsiaTheme="minorEastAsia" w:hAnsi="Times New Roman" w:cs="Times New Roman"/>
          <w:sz w:val="28"/>
          <w:szCs w:val="28"/>
        </w:rPr>
        <w:t xml:space="preserve"> (</w:t>
      </w:r>
      <w:r w:rsidR="0061623A">
        <w:rPr>
          <w:rFonts w:ascii="Times New Roman" w:eastAsiaTheme="minorEastAsia" w:hAnsi="Times New Roman" w:cs="Times New Roman"/>
          <w:sz w:val="28"/>
          <w:szCs w:val="28"/>
          <w:lang w:val="az-Cyrl-AZ"/>
        </w:rPr>
        <w:t>3.</w:t>
      </w:r>
      <w:r>
        <w:rPr>
          <w:rFonts w:ascii="Times New Roman" w:eastAsiaTheme="minorEastAsia" w:hAnsi="Times New Roman" w:cs="Times New Roman"/>
          <w:sz w:val="28"/>
          <w:szCs w:val="28"/>
        </w:rPr>
        <w:t>4)</w:t>
      </w:r>
    </w:p>
    <w:p w:rsidR="003D1E08" w:rsidRPr="000757ED" w:rsidRDefault="003D1E08" w:rsidP="000757ED">
      <w:pPr>
        <w:spacing w:after="0" w:line="360" w:lineRule="auto"/>
        <w:ind w:firstLine="709"/>
        <w:jc w:val="both"/>
        <w:rPr>
          <w:rFonts w:ascii="Times New Roman" w:hAnsi="Times New Roman" w:cs="Times New Roman"/>
          <w:sz w:val="28"/>
          <w:szCs w:val="28"/>
        </w:rPr>
      </w:pPr>
      <w:proofErr w:type="spellStart"/>
      <w:r w:rsidRPr="000757ED">
        <w:rPr>
          <w:rFonts w:ascii="Times New Roman" w:hAnsi="Times New Roman" w:cs="Times New Roman"/>
          <w:sz w:val="28"/>
          <w:szCs w:val="28"/>
          <w:lang w:val="en-US"/>
        </w:rPr>
        <w:t>timeHMS</w:t>
      </w:r>
      <w:proofErr w:type="spellEnd"/>
      <w:r w:rsidRPr="000757ED">
        <w:rPr>
          <w:rFonts w:ascii="Times New Roman" w:hAnsi="Times New Roman" w:cs="Times New Roman"/>
          <w:sz w:val="28"/>
          <w:szCs w:val="28"/>
        </w:rPr>
        <w:t xml:space="preserve"> – установленное (для каждого промежутка высот) среднее время набора максимальной скорости</w:t>
      </w:r>
    </w:p>
    <w:p w:rsidR="003D1E08" w:rsidRPr="008E1E66" w:rsidRDefault="003D1E08" w:rsidP="003D1E08">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На данной активности присутствует меню с двумя вариантами, а именно «Выйти» - данный пункт перенаправляет на активность «Регистрации/авторизации» и пункт «На главную», который позволяет вернуться на «Главную страницу».</w:t>
      </w:r>
    </w:p>
    <w:p w:rsidR="003D1E08" w:rsidRPr="008E1E66" w:rsidRDefault="003D1E08" w:rsidP="003D1E08">
      <w:pPr>
        <w:pStyle w:val="a3"/>
        <w:tabs>
          <w:tab w:val="left" w:pos="142"/>
          <w:tab w:val="right" w:leader="dot" w:pos="9356"/>
        </w:tabs>
        <w:spacing w:after="0" w:line="360" w:lineRule="auto"/>
        <w:ind w:left="0"/>
        <w:jc w:val="both"/>
        <w:rPr>
          <w:rFonts w:ascii="Times New Roman" w:hAnsi="Times New Roman" w:cs="Times New Roman"/>
          <w:sz w:val="28"/>
          <w:szCs w:val="28"/>
        </w:rPr>
      </w:pPr>
    </w:p>
    <w:p w:rsidR="00AE4A49" w:rsidRPr="007A0C69" w:rsidRDefault="007A0C69" w:rsidP="00B43B74">
      <w:pPr>
        <w:pStyle w:val="a3"/>
        <w:numPr>
          <w:ilvl w:val="2"/>
          <w:numId w:val="7"/>
        </w:numPr>
        <w:tabs>
          <w:tab w:val="left" w:pos="709"/>
          <w:tab w:val="right" w:leader="dot" w:pos="9356"/>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t>Информация о пользователе</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В этой активности пользователь может редактировать информацию о себе</w:t>
      </w:r>
      <w:r w:rsidR="0044460E">
        <w:rPr>
          <w:rFonts w:ascii="Times New Roman" w:hAnsi="Times New Roman" w:cs="Times New Roman"/>
          <w:sz w:val="28"/>
          <w:szCs w:val="28"/>
        </w:rPr>
        <w:t xml:space="preserve">. Как описывалось в пункте </w:t>
      </w:r>
      <w:r w:rsidR="00F4443F">
        <w:rPr>
          <w:rFonts w:ascii="Times New Roman" w:hAnsi="Times New Roman" w:cs="Times New Roman"/>
          <w:sz w:val="28"/>
          <w:szCs w:val="28"/>
        </w:rPr>
        <w:t>3.4.1</w:t>
      </w:r>
      <w:r w:rsidRPr="008E1E66">
        <w:rPr>
          <w:rFonts w:ascii="Times New Roman" w:hAnsi="Times New Roman" w:cs="Times New Roman"/>
          <w:sz w:val="28"/>
          <w:szCs w:val="28"/>
        </w:rPr>
        <w:t xml:space="preserve"> поля уже заполнены данными о пользователе. В случае, если пользователь ни разу их не заполнял, в любом случае в верхнем поле, которое всегда является неактивным к заполнению, будет выведен никнейм пользователя, который он написал при регистрации. При входе в активность все 8 текстовых полей неактивны, при нажатии на кнопку «Редактировать», активность появляется у всех полей, кроме первого (никнейма). Поля: «Имя», «Фамилия», «Отчество», «Дата рождения», «Родной город», «Любимая дропзона», «Ко</w:t>
      </w:r>
      <w:r w:rsidR="00F4443F">
        <w:rPr>
          <w:rFonts w:ascii="Times New Roman" w:hAnsi="Times New Roman" w:cs="Times New Roman"/>
          <w:sz w:val="28"/>
          <w:szCs w:val="28"/>
        </w:rPr>
        <w:t>личество прыжков» (Р</w:t>
      </w:r>
      <w:r w:rsidR="0044460E">
        <w:rPr>
          <w:rFonts w:ascii="Times New Roman" w:hAnsi="Times New Roman" w:cs="Times New Roman"/>
          <w:sz w:val="28"/>
          <w:szCs w:val="28"/>
        </w:rPr>
        <w:t xml:space="preserve">исунок </w:t>
      </w:r>
      <w:r w:rsidR="00F4443F">
        <w:rPr>
          <w:rFonts w:ascii="Times New Roman" w:hAnsi="Times New Roman" w:cs="Times New Roman"/>
          <w:sz w:val="28"/>
          <w:szCs w:val="28"/>
        </w:rPr>
        <w:t>3.14</w:t>
      </w:r>
      <w:r w:rsidRPr="008E1E66">
        <w:rPr>
          <w:rFonts w:ascii="Times New Roman" w:hAnsi="Times New Roman" w:cs="Times New Roman"/>
          <w:sz w:val="28"/>
          <w:szCs w:val="28"/>
        </w:rPr>
        <w:t>).</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При заполнении поля «Дата рождения» выполняется проверка на корректность даты, необходимо, чтобы она соответствовала виду </w:t>
      </w:r>
      <w:r w:rsidRPr="008E1E66">
        <w:rPr>
          <w:rFonts w:ascii="Times New Roman" w:hAnsi="Times New Roman" w:cs="Times New Roman"/>
          <w:sz w:val="28"/>
          <w:szCs w:val="28"/>
        </w:rPr>
        <w:lastRenderedPageBreak/>
        <w:t>«</w:t>
      </w:r>
      <w:proofErr w:type="spellStart"/>
      <w:r w:rsidRPr="008E1E66">
        <w:rPr>
          <w:rFonts w:ascii="Times New Roman" w:hAnsi="Times New Roman" w:cs="Times New Roman"/>
          <w:sz w:val="28"/>
          <w:szCs w:val="28"/>
        </w:rPr>
        <w:t>дд.</w:t>
      </w:r>
      <w:proofErr w:type="gramStart"/>
      <w:r w:rsidRPr="008E1E66">
        <w:rPr>
          <w:rFonts w:ascii="Times New Roman" w:hAnsi="Times New Roman" w:cs="Times New Roman"/>
          <w:sz w:val="28"/>
          <w:szCs w:val="28"/>
        </w:rPr>
        <w:t>мм.гггг</w:t>
      </w:r>
      <w:proofErr w:type="spellEnd"/>
      <w:proofErr w:type="gramEnd"/>
      <w:r w:rsidRPr="008E1E66">
        <w:rPr>
          <w:rFonts w:ascii="Times New Roman" w:hAnsi="Times New Roman" w:cs="Times New Roman"/>
          <w:sz w:val="28"/>
          <w:szCs w:val="28"/>
        </w:rPr>
        <w:t>», если дата некорректна, выведется ошибка об этом и подсказка, какого вида должна быть дата.</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При заполнении всех необходимых полей, пользователь, для того, чтобы данные записались в БД, должен нажать кнопку «Сохранить». Алгоритм её работы:</w:t>
      </w:r>
    </w:p>
    <w:p w:rsidR="002664C5" w:rsidRPr="008E1E66" w:rsidRDefault="002664C5" w:rsidP="00B43B74">
      <w:pPr>
        <w:pStyle w:val="a3"/>
        <w:numPr>
          <w:ilvl w:val="0"/>
          <w:numId w:val="5"/>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 xml:space="preserve">Данные готовятся для отправки по </w:t>
      </w:r>
      <w:r w:rsidRPr="008E1E66">
        <w:rPr>
          <w:rFonts w:ascii="Times New Roman" w:hAnsi="Times New Roman" w:cs="Times New Roman"/>
          <w:sz w:val="28"/>
          <w:szCs w:val="28"/>
          <w:lang w:val="en-US"/>
        </w:rPr>
        <w:t>HTTP</w:t>
      </w:r>
      <w:r w:rsidRPr="008E1E66">
        <w:rPr>
          <w:rFonts w:ascii="Times New Roman" w:hAnsi="Times New Roman" w:cs="Times New Roman"/>
          <w:sz w:val="28"/>
          <w:szCs w:val="28"/>
        </w:rPr>
        <w:t xml:space="preserve"> на сервер с одновременной проверкой даты на корректность (если поле пустое, то пустым оно и останется);</w:t>
      </w:r>
    </w:p>
    <w:p w:rsidR="002664C5" w:rsidRPr="008E1E66" w:rsidRDefault="002664C5" w:rsidP="00B43B74">
      <w:pPr>
        <w:pStyle w:val="a3"/>
        <w:numPr>
          <w:ilvl w:val="0"/>
          <w:numId w:val="5"/>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Данные отправляются на сервер для обновления таблицы «Информация», ожидается статус от сервера</w:t>
      </w:r>
    </w:p>
    <w:p w:rsidR="002664C5" w:rsidRPr="008E1E66" w:rsidRDefault="002664C5" w:rsidP="00B43B74">
      <w:pPr>
        <w:pStyle w:val="a3"/>
        <w:numPr>
          <w:ilvl w:val="1"/>
          <w:numId w:val="5"/>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Если статус положительный, данные сохраняются в таблицу;</w:t>
      </w:r>
    </w:p>
    <w:p w:rsidR="002664C5" w:rsidRPr="008E1E66" w:rsidRDefault="002664C5" w:rsidP="00B43B74">
      <w:pPr>
        <w:pStyle w:val="a3"/>
        <w:numPr>
          <w:ilvl w:val="1"/>
          <w:numId w:val="5"/>
        </w:numPr>
        <w:spacing w:after="0" w:line="360" w:lineRule="auto"/>
        <w:jc w:val="both"/>
        <w:rPr>
          <w:rFonts w:ascii="Times New Roman" w:hAnsi="Times New Roman" w:cs="Times New Roman"/>
          <w:sz w:val="28"/>
          <w:szCs w:val="28"/>
        </w:rPr>
      </w:pPr>
      <w:r w:rsidRPr="008E1E66">
        <w:rPr>
          <w:rFonts w:ascii="Times New Roman" w:hAnsi="Times New Roman" w:cs="Times New Roman"/>
          <w:sz w:val="28"/>
          <w:szCs w:val="28"/>
        </w:rPr>
        <w:t>Если сервер возвращает ошибку, она выводится на экран, сохранения данных не происходит.</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На активности присутствует также кнопка «Отмена», которая работает как выход на «Главную страницу».</w:t>
      </w:r>
    </w:p>
    <w:p w:rsidR="002664C5"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На активности присутствует меню с двумя вариантами, а именно «Выйти» - данный пункт перенаправляет на активность «Регистрации/авторизации» и пункт «На главную», который позволяет вернуться на «Главную страницу».</w:t>
      </w:r>
    </w:p>
    <w:p w:rsidR="000253C8" w:rsidRPr="008E1E66" w:rsidRDefault="000253C8" w:rsidP="002664C5">
      <w:pPr>
        <w:spacing w:after="0" w:line="360" w:lineRule="auto"/>
        <w:ind w:firstLine="709"/>
        <w:jc w:val="both"/>
        <w:rPr>
          <w:rFonts w:ascii="Times New Roman" w:hAnsi="Times New Roman" w:cs="Times New Roman"/>
          <w:sz w:val="28"/>
          <w:szCs w:val="28"/>
        </w:rPr>
      </w:pPr>
      <w:r w:rsidRPr="000253C8">
        <w:rPr>
          <w:rFonts w:ascii="Times New Roman" w:hAnsi="Times New Roman" w:cs="Times New Roman"/>
          <w:sz w:val="28"/>
          <w:szCs w:val="28"/>
        </w:rPr>
        <w:t xml:space="preserve">Сама активность в </w:t>
      </w:r>
      <w:r w:rsidR="00EC134C" w:rsidRPr="000253C8">
        <w:rPr>
          <w:rFonts w:ascii="Times New Roman" w:hAnsi="Times New Roman" w:cs="Times New Roman"/>
          <w:sz w:val="28"/>
          <w:szCs w:val="28"/>
        </w:rPr>
        <w:t>приложении</w:t>
      </w:r>
      <w:r w:rsidRPr="000253C8">
        <w:rPr>
          <w:rFonts w:ascii="Times New Roman" w:hAnsi="Times New Roman" w:cs="Times New Roman"/>
          <w:sz w:val="28"/>
          <w:szCs w:val="28"/>
        </w:rPr>
        <w:t xml:space="preserve"> называется более кратко - “О себе”, это сделано, чтобы не сильно загружать </w:t>
      </w:r>
      <w:r w:rsidR="00EC134C">
        <w:rPr>
          <w:rFonts w:ascii="Times New Roman" w:hAnsi="Times New Roman" w:cs="Times New Roman"/>
          <w:sz w:val="28"/>
          <w:szCs w:val="28"/>
          <w:lang w:val="az-Cyrl-AZ"/>
        </w:rPr>
        <w:t>верхнюю</w:t>
      </w:r>
      <w:r w:rsidRPr="000253C8">
        <w:rPr>
          <w:rFonts w:ascii="Times New Roman" w:hAnsi="Times New Roman" w:cs="Times New Roman"/>
          <w:sz w:val="28"/>
          <w:szCs w:val="28"/>
        </w:rPr>
        <w:t xml:space="preserve"> панель меню в приложении.</w:t>
      </w:r>
    </w:p>
    <w:p w:rsidR="002664C5" w:rsidRPr="008E1E66" w:rsidRDefault="002664C5" w:rsidP="002664C5">
      <w:pPr>
        <w:spacing w:after="0" w:line="360" w:lineRule="auto"/>
        <w:ind w:firstLine="709"/>
        <w:jc w:val="center"/>
        <w:rPr>
          <w:rFonts w:ascii="Times New Roman" w:hAnsi="Times New Roman" w:cs="Times New Roman"/>
          <w:sz w:val="28"/>
          <w:szCs w:val="28"/>
        </w:rPr>
      </w:pPr>
      <w:r w:rsidRPr="008E1E66">
        <w:rPr>
          <w:noProof/>
          <w:sz w:val="28"/>
          <w:szCs w:val="28"/>
          <w:lang w:eastAsia="ru-RU"/>
        </w:rPr>
        <w:lastRenderedPageBreak/>
        <w:drawing>
          <wp:inline distT="0" distB="0" distL="0" distR="0" wp14:anchorId="7CE8E17A" wp14:editId="0D1EF1BF">
            <wp:extent cx="1947625" cy="3600000"/>
            <wp:effectExtent l="0" t="0" r="0" b="635"/>
            <wp:docPr id="18" name="Рисунок 18" descr="https://sun9-42.userapi.com/c855220/v855220659/242c8b/_yLxyJeqZ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42.userapi.com/c855220/v855220659/242c8b/_yLxyJeqZCM.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353" b="6787"/>
                    <a:stretch/>
                  </pic:blipFill>
                  <pic:spPr bwMode="auto">
                    <a:xfrm>
                      <a:off x="0" y="0"/>
                      <a:ext cx="1947625"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2664C5" w:rsidRDefault="00C9165D" w:rsidP="002664C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C9165D">
        <w:rPr>
          <w:rFonts w:ascii="Times New Roman" w:hAnsi="Times New Roman" w:cs="Times New Roman"/>
          <w:sz w:val="28"/>
          <w:szCs w:val="28"/>
        </w:rPr>
        <w:t xml:space="preserve"> </w:t>
      </w:r>
      <w:r w:rsidR="00F4443F">
        <w:rPr>
          <w:rFonts w:ascii="Times New Roman" w:hAnsi="Times New Roman" w:cs="Times New Roman"/>
          <w:sz w:val="28"/>
          <w:szCs w:val="28"/>
        </w:rPr>
        <w:t>3.14 -</w:t>
      </w:r>
      <w:r w:rsidR="002664C5" w:rsidRPr="00C9165D">
        <w:rPr>
          <w:rFonts w:ascii="Times New Roman" w:hAnsi="Times New Roman" w:cs="Times New Roman"/>
          <w:sz w:val="28"/>
          <w:szCs w:val="28"/>
        </w:rPr>
        <w:t xml:space="preserve"> Активность «О себе» с заполненными полями</w:t>
      </w:r>
    </w:p>
    <w:p w:rsidR="0013072F" w:rsidRPr="00C9165D" w:rsidRDefault="0013072F" w:rsidP="002664C5">
      <w:pPr>
        <w:spacing w:after="0" w:line="360" w:lineRule="auto"/>
        <w:ind w:firstLine="709"/>
        <w:jc w:val="center"/>
        <w:rPr>
          <w:rFonts w:ascii="Times New Roman" w:hAnsi="Times New Roman" w:cs="Times New Roman"/>
          <w:sz w:val="28"/>
          <w:szCs w:val="28"/>
        </w:rPr>
      </w:pPr>
    </w:p>
    <w:p w:rsidR="00AE4A49" w:rsidRPr="007A0C69" w:rsidRDefault="00AE4A49" w:rsidP="00B43B74">
      <w:pPr>
        <w:pStyle w:val="a3"/>
        <w:numPr>
          <w:ilvl w:val="2"/>
          <w:numId w:val="7"/>
        </w:numPr>
        <w:tabs>
          <w:tab w:val="left" w:pos="709"/>
          <w:tab w:val="right" w:leader="dot" w:pos="9214"/>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t>История</w:t>
      </w:r>
      <w:r w:rsidR="007A0C69" w:rsidRPr="007A0C69">
        <w:rPr>
          <w:rFonts w:ascii="Times New Roman" w:hAnsi="Times New Roman" w:cs="Times New Roman"/>
          <w:b/>
          <w:sz w:val="28"/>
          <w:szCs w:val="28"/>
        </w:rPr>
        <w:t xml:space="preserve"> парашютного спорта</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Данная активность основывается на встроенном конструкторе в </w:t>
      </w:r>
      <w:r w:rsidRPr="008E1E66">
        <w:rPr>
          <w:rFonts w:ascii="Times New Roman" w:hAnsi="Times New Roman" w:cs="Times New Roman"/>
          <w:sz w:val="28"/>
          <w:szCs w:val="28"/>
          <w:lang w:val="en-US"/>
        </w:rPr>
        <w:t>Android</w:t>
      </w:r>
      <w:r w:rsidRPr="008E1E66">
        <w:rPr>
          <w:rFonts w:ascii="Times New Roman" w:hAnsi="Times New Roman" w:cs="Times New Roman"/>
          <w:sz w:val="28"/>
          <w:szCs w:val="28"/>
        </w:rPr>
        <w:t xml:space="preserve"> </w:t>
      </w:r>
      <w:r w:rsidRPr="008E1E66">
        <w:rPr>
          <w:rFonts w:ascii="Times New Roman" w:hAnsi="Times New Roman" w:cs="Times New Roman"/>
          <w:sz w:val="28"/>
          <w:szCs w:val="28"/>
          <w:lang w:val="en-US"/>
        </w:rPr>
        <w:t>Studio</w:t>
      </w:r>
      <w:r w:rsidRPr="008E1E66">
        <w:rPr>
          <w:rFonts w:ascii="Times New Roman" w:hAnsi="Times New Roman" w:cs="Times New Roman"/>
          <w:sz w:val="28"/>
          <w:szCs w:val="28"/>
        </w:rPr>
        <w:t xml:space="preserve"> </w:t>
      </w:r>
      <w:r w:rsidRPr="008E1E66">
        <w:rPr>
          <w:rFonts w:ascii="Times New Roman" w:hAnsi="Times New Roman" w:cs="Times New Roman"/>
          <w:sz w:val="28"/>
          <w:szCs w:val="28"/>
          <w:lang w:val="en-US"/>
        </w:rPr>
        <w:t>Scrolling</w:t>
      </w:r>
      <w:r w:rsidRPr="008E1E66">
        <w:rPr>
          <w:rFonts w:ascii="Times New Roman" w:hAnsi="Times New Roman" w:cs="Times New Roman"/>
          <w:sz w:val="28"/>
          <w:szCs w:val="28"/>
        </w:rPr>
        <w:t>_</w:t>
      </w:r>
      <w:r w:rsidRPr="008E1E66">
        <w:rPr>
          <w:rFonts w:ascii="Times New Roman" w:hAnsi="Times New Roman" w:cs="Times New Roman"/>
          <w:sz w:val="28"/>
          <w:szCs w:val="28"/>
          <w:lang w:val="en-US"/>
        </w:rPr>
        <w:t>activity</w:t>
      </w:r>
      <w:r w:rsidRPr="008E1E66">
        <w:rPr>
          <w:rFonts w:ascii="Times New Roman" w:hAnsi="Times New Roman" w:cs="Times New Roman"/>
          <w:sz w:val="28"/>
          <w:szCs w:val="28"/>
        </w:rPr>
        <w:t>. Был незначительно изменён её дизайн и соответственно текст, выведенный на экран пользователя является историей создания парашютного спорта.</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 xml:space="preserve">Данная активность в дальнейшем </w:t>
      </w:r>
      <w:r w:rsidR="00620E7B">
        <w:rPr>
          <w:rFonts w:ascii="Times New Roman" w:hAnsi="Times New Roman" w:cs="Times New Roman"/>
          <w:sz w:val="28"/>
          <w:szCs w:val="28"/>
        </w:rPr>
        <w:t>может</w:t>
      </w:r>
      <w:r w:rsidRPr="008E1E66">
        <w:rPr>
          <w:rFonts w:ascii="Times New Roman" w:hAnsi="Times New Roman" w:cs="Times New Roman"/>
          <w:sz w:val="28"/>
          <w:szCs w:val="28"/>
        </w:rPr>
        <w:t xml:space="preserve"> дорабатываться и расширяться другими источник</w:t>
      </w:r>
      <w:r w:rsidR="0044460E">
        <w:rPr>
          <w:rFonts w:ascii="Times New Roman" w:hAnsi="Times New Roman" w:cs="Times New Roman"/>
          <w:sz w:val="28"/>
          <w:szCs w:val="28"/>
        </w:rPr>
        <w:t>ами информации.</w:t>
      </w:r>
      <w:r w:rsidR="00620E7B">
        <w:rPr>
          <w:rFonts w:ascii="Times New Roman" w:hAnsi="Times New Roman" w:cs="Times New Roman"/>
          <w:sz w:val="28"/>
          <w:szCs w:val="28"/>
        </w:rPr>
        <w:t xml:space="preserve"> Также, как я писал ранее можно будет реализовать интересную функцию по выбору более популярных медиа файлов, которые выкладывают пользователи и сохранять эти файлы (с разрешения пользователей) в активности истории, что будет некоторым наглядным пособием для начинающих спортсменов.</w:t>
      </w:r>
      <w:r w:rsidR="0044460E">
        <w:rPr>
          <w:rFonts w:ascii="Times New Roman" w:hAnsi="Times New Roman" w:cs="Times New Roman"/>
          <w:sz w:val="28"/>
          <w:szCs w:val="28"/>
        </w:rPr>
        <w:t xml:space="preserve"> На рисунке </w:t>
      </w:r>
      <w:r w:rsidR="00F4443F">
        <w:rPr>
          <w:rFonts w:ascii="Times New Roman" w:hAnsi="Times New Roman" w:cs="Times New Roman"/>
          <w:sz w:val="28"/>
          <w:szCs w:val="28"/>
        </w:rPr>
        <w:t xml:space="preserve">3.15 </w:t>
      </w:r>
      <w:r w:rsidRPr="008E1E66">
        <w:rPr>
          <w:rFonts w:ascii="Times New Roman" w:hAnsi="Times New Roman" w:cs="Times New Roman"/>
          <w:sz w:val="28"/>
          <w:szCs w:val="28"/>
        </w:rPr>
        <w:t>представлен вид активности «История»:</w:t>
      </w:r>
    </w:p>
    <w:p w:rsidR="002664C5" w:rsidRPr="008E1E66" w:rsidRDefault="002664C5" w:rsidP="002664C5">
      <w:pPr>
        <w:spacing w:after="0" w:line="360" w:lineRule="auto"/>
        <w:jc w:val="center"/>
        <w:rPr>
          <w:rFonts w:ascii="Times New Roman" w:hAnsi="Times New Roman" w:cs="Times New Roman"/>
          <w:sz w:val="28"/>
          <w:szCs w:val="28"/>
        </w:rPr>
      </w:pPr>
      <w:r w:rsidRPr="008E1E66">
        <w:rPr>
          <w:noProof/>
          <w:sz w:val="28"/>
          <w:szCs w:val="28"/>
          <w:lang w:eastAsia="ru-RU"/>
        </w:rPr>
        <w:lastRenderedPageBreak/>
        <w:drawing>
          <wp:inline distT="0" distB="0" distL="0" distR="0" wp14:anchorId="4D119E43" wp14:editId="37F14130">
            <wp:extent cx="1956721" cy="3600000"/>
            <wp:effectExtent l="0" t="0" r="5715" b="635"/>
            <wp:docPr id="19" name="Рисунок 19" descr="https://sun9-6.userapi.com/c854416/v854416659/24415b/4fKTkSeUg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6.userapi.com/c854416/v854416659/24415b/4fKTkSeUgMc.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605" b="6954"/>
                    <a:stretch/>
                  </pic:blipFill>
                  <pic:spPr bwMode="auto">
                    <a:xfrm>
                      <a:off x="0" y="0"/>
                      <a:ext cx="1956721"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2664C5" w:rsidRPr="00C9165D" w:rsidRDefault="00C9165D" w:rsidP="002664C5">
      <w:pPr>
        <w:spacing w:after="0" w:line="360" w:lineRule="auto"/>
        <w:jc w:val="center"/>
        <w:rPr>
          <w:rFonts w:ascii="Times New Roman" w:hAnsi="Times New Roman" w:cs="Times New Roman"/>
          <w:sz w:val="28"/>
          <w:szCs w:val="28"/>
        </w:rPr>
      </w:pPr>
      <w:r w:rsidRPr="00C9165D">
        <w:rPr>
          <w:rFonts w:ascii="Times New Roman" w:hAnsi="Times New Roman" w:cs="Times New Roman"/>
          <w:sz w:val="28"/>
          <w:szCs w:val="28"/>
        </w:rPr>
        <w:t xml:space="preserve">Рисунок </w:t>
      </w:r>
      <w:r w:rsidR="00F4443F">
        <w:rPr>
          <w:rFonts w:ascii="Times New Roman" w:hAnsi="Times New Roman" w:cs="Times New Roman"/>
          <w:sz w:val="28"/>
          <w:szCs w:val="28"/>
        </w:rPr>
        <w:t>3.15 -</w:t>
      </w:r>
      <w:r w:rsidR="002664C5" w:rsidRPr="00C9165D">
        <w:rPr>
          <w:rFonts w:ascii="Times New Roman" w:hAnsi="Times New Roman" w:cs="Times New Roman"/>
          <w:sz w:val="28"/>
          <w:szCs w:val="28"/>
        </w:rPr>
        <w:t xml:space="preserve"> Активность «История»</w:t>
      </w:r>
    </w:p>
    <w:p w:rsidR="002664C5" w:rsidRPr="008E1E66" w:rsidRDefault="002664C5" w:rsidP="002664C5">
      <w:pPr>
        <w:spacing w:after="0" w:line="360" w:lineRule="auto"/>
        <w:ind w:firstLine="709"/>
        <w:jc w:val="both"/>
        <w:rPr>
          <w:rFonts w:ascii="Times New Roman" w:hAnsi="Times New Roman" w:cs="Times New Roman"/>
          <w:sz w:val="28"/>
          <w:szCs w:val="28"/>
        </w:rPr>
      </w:pPr>
      <w:r w:rsidRPr="008E1E66">
        <w:rPr>
          <w:rFonts w:ascii="Times New Roman" w:hAnsi="Times New Roman" w:cs="Times New Roman"/>
          <w:sz w:val="28"/>
          <w:szCs w:val="28"/>
        </w:rPr>
        <w:t>На данной активности присутствует меню с двумя вариантами, а именно «Выйти» - данный пункт перенаправляет на активность «Регистрации/авторизации» и пункт «На главную», который позволяет вернуться на «Главную страницу».</w:t>
      </w:r>
    </w:p>
    <w:p w:rsidR="002664C5" w:rsidRPr="008E1E66" w:rsidRDefault="002664C5" w:rsidP="002664C5">
      <w:pPr>
        <w:pStyle w:val="a3"/>
        <w:tabs>
          <w:tab w:val="left" w:pos="142"/>
          <w:tab w:val="right" w:leader="dot" w:pos="9356"/>
        </w:tabs>
        <w:spacing w:after="0" w:line="360" w:lineRule="auto"/>
        <w:ind w:left="0"/>
        <w:jc w:val="both"/>
        <w:rPr>
          <w:rFonts w:ascii="Times New Roman" w:hAnsi="Times New Roman" w:cs="Times New Roman"/>
          <w:sz w:val="28"/>
          <w:szCs w:val="28"/>
        </w:rPr>
      </w:pPr>
    </w:p>
    <w:p w:rsidR="00AE4A49" w:rsidRPr="007A0C69" w:rsidRDefault="00AE4A49" w:rsidP="00B43B74">
      <w:pPr>
        <w:pStyle w:val="a3"/>
        <w:numPr>
          <w:ilvl w:val="2"/>
          <w:numId w:val="7"/>
        </w:numPr>
        <w:tabs>
          <w:tab w:val="left" w:pos="709"/>
          <w:tab w:val="right" w:leader="dot" w:pos="9356"/>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t>Карта с аэродромами</w:t>
      </w:r>
    </w:p>
    <w:p w:rsidR="00813313" w:rsidRPr="00813313" w:rsidRDefault="002664C5" w:rsidP="002664C5">
      <w:pPr>
        <w:pStyle w:val="a3"/>
        <w:tabs>
          <w:tab w:val="left" w:pos="142"/>
          <w:tab w:val="right" w:leader="dot" w:pos="9356"/>
        </w:tabs>
        <w:spacing w:after="0" w:line="360" w:lineRule="auto"/>
        <w:ind w:left="0" w:firstLine="709"/>
        <w:jc w:val="both"/>
        <w:rPr>
          <w:rFonts w:ascii="Times New Roman" w:hAnsi="Times New Roman" w:cs="Times New Roman"/>
          <w:sz w:val="28"/>
          <w:szCs w:val="28"/>
          <w:lang w:val="az-Cyrl-AZ"/>
        </w:rPr>
      </w:pPr>
      <w:r w:rsidRPr="008E1E66">
        <w:rPr>
          <w:rFonts w:ascii="Times New Roman" w:hAnsi="Times New Roman" w:cs="Times New Roman"/>
          <w:sz w:val="28"/>
          <w:szCs w:val="28"/>
        </w:rPr>
        <w:t>Карта с аэродромами</w:t>
      </w:r>
      <w:r w:rsidR="0013072F">
        <w:rPr>
          <w:rFonts w:ascii="Times New Roman" w:hAnsi="Times New Roman" w:cs="Times New Roman"/>
          <w:sz w:val="28"/>
          <w:szCs w:val="28"/>
        </w:rPr>
        <w:t xml:space="preserve"> </w:t>
      </w:r>
      <w:r w:rsidRPr="008E1E66">
        <w:rPr>
          <w:rFonts w:ascii="Times New Roman" w:hAnsi="Times New Roman" w:cs="Times New Roman"/>
          <w:sz w:val="28"/>
          <w:szCs w:val="28"/>
        </w:rPr>
        <w:t>реализовано в стандартном конструкторе Andr</w:t>
      </w:r>
      <w:r w:rsidR="0013072F">
        <w:rPr>
          <w:rFonts w:ascii="Times New Roman" w:hAnsi="Times New Roman" w:cs="Times New Roman"/>
          <w:sz w:val="28"/>
          <w:szCs w:val="28"/>
        </w:rPr>
        <w:t>oid Studio для работы с картами</w:t>
      </w:r>
      <w:r w:rsidRPr="008E1E66">
        <w:rPr>
          <w:rFonts w:ascii="Times New Roman" w:hAnsi="Times New Roman" w:cs="Times New Roman"/>
          <w:sz w:val="28"/>
          <w:szCs w:val="28"/>
        </w:rPr>
        <w:t xml:space="preserve">, </w:t>
      </w:r>
      <w:r w:rsidR="0013072F">
        <w:rPr>
          <w:rFonts w:ascii="Times New Roman" w:hAnsi="Times New Roman" w:cs="Times New Roman"/>
          <w:sz w:val="28"/>
          <w:szCs w:val="28"/>
        </w:rPr>
        <w:t xml:space="preserve">при помощи </w:t>
      </w:r>
      <w:r w:rsidR="0013072F">
        <w:rPr>
          <w:rFonts w:ascii="Times New Roman" w:hAnsi="Times New Roman" w:cs="Times New Roman"/>
          <w:sz w:val="28"/>
          <w:szCs w:val="28"/>
          <w:lang w:val="en-US"/>
        </w:rPr>
        <w:t>API</w:t>
      </w:r>
      <w:r w:rsidR="0013072F" w:rsidRPr="0013072F">
        <w:rPr>
          <w:rFonts w:ascii="Times New Roman" w:hAnsi="Times New Roman" w:cs="Times New Roman"/>
          <w:sz w:val="28"/>
          <w:szCs w:val="28"/>
        </w:rPr>
        <w:t xml:space="preserve"> </w:t>
      </w:r>
      <w:r w:rsidR="0013072F">
        <w:rPr>
          <w:rFonts w:ascii="Times New Roman" w:hAnsi="Times New Roman" w:cs="Times New Roman"/>
          <w:sz w:val="28"/>
          <w:szCs w:val="28"/>
        </w:rPr>
        <w:t>ключа.</w:t>
      </w:r>
      <w:r w:rsidR="00620E7B">
        <w:rPr>
          <w:rFonts w:ascii="Times New Roman" w:hAnsi="Times New Roman" w:cs="Times New Roman"/>
          <w:sz w:val="28"/>
          <w:szCs w:val="28"/>
        </w:rPr>
        <w:t xml:space="preserve"> </w:t>
      </w:r>
      <w:r w:rsidR="00813313">
        <w:rPr>
          <w:rFonts w:ascii="Times New Roman" w:hAnsi="Times New Roman" w:cs="Times New Roman"/>
          <w:sz w:val="28"/>
          <w:szCs w:val="28"/>
          <w:lang w:val="az-Cyrl-AZ"/>
        </w:rPr>
        <w:t>Пользователь по зажатию экрана может добавлять новые маркеры и удалять предыдущие. При нажатии на название маркера происходит пеход на активность погоды, где автоматически показывается погода в местном регионе.</w:t>
      </w:r>
    </w:p>
    <w:p w:rsidR="002664C5" w:rsidRPr="0013072F" w:rsidRDefault="00620E7B" w:rsidP="002664C5">
      <w:pPr>
        <w:pStyle w:val="a3"/>
        <w:tabs>
          <w:tab w:val="left" w:pos="142"/>
          <w:tab w:val="right" w:leader="dot" w:pos="935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Ниже, на рисунке 3.16 продемонстрирован вид активности в приложении:</w:t>
      </w:r>
    </w:p>
    <w:p w:rsidR="002664C5" w:rsidRDefault="002664C5" w:rsidP="0013072F">
      <w:pPr>
        <w:pStyle w:val="a3"/>
        <w:tabs>
          <w:tab w:val="left" w:pos="142"/>
          <w:tab w:val="right" w:leader="dot" w:pos="9356"/>
        </w:tabs>
        <w:spacing w:after="0" w:line="360" w:lineRule="auto"/>
        <w:ind w:left="0" w:firstLine="709"/>
        <w:jc w:val="center"/>
        <w:rPr>
          <w:rFonts w:ascii="Times New Roman" w:hAnsi="Times New Roman" w:cs="Times New Roman"/>
          <w:sz w:val="28"/>
          <w:szCs w:val="28"/>
        </w:rPr>
      </w:pPr>
    </w:p>
    <w:p w:rsidR="00ED7830" w:rsidRDefault="00367C6D" w:rsidP="0013072F">
      <w:pPr>
        <w:pStyle w:val="a3"/>
        <w:tabs>
          <w:tab w:val="left" w:pos="142"/>
          <w:tab w:val="right" w:leader="dot" w:pos="9356"/>
        </w:tabs>
        <w:spacing w:after="0" w:line="360" w:lineRule="auto"/>
        <w:ind w:left="0" w:firstLine="709"/>
        <w:jc w:val="center"/>
        <w:rPr>
          <w:rFonts w:ascii="Times New Roman" w:hAnsi="Times New Roman" w:cs="Times New Roman"/>
          <w:sz w:val="28"/>
          <w:szCs w:val="28"/>
        </w:rPr>
      </w:pPr>
      <w:r>
        <w:rPr>
          <w:noProof/>
          <w:lang w:eastAsia="ru-RU"/>
        </w:rPr>
        <w:lastRenderedPageBreak/>
        <w:drawing>
          <wp:inline distT="0" distB="0" distL="0" distR="0" wp14:anchorId="67A201FE" wp14:editId="44B1A465">
            <wp:extent cx="1869231" cy="32400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69231" cy="3240000"/>
                    </a:xfrm>
                    <a:prstGeom prst="rect">
                      <a:avLst/>
                    </a:prstGeom>
                  </pic:spPr>
                </pic:pic>
              </a:graphicData>
            </a:graphic>
          </wp:inline>
        </w:drawing>
      </w:r>
    </w:p>
    <w:p w:rsidR="0013072F" w:rsidRDefault="0013072F" w:rsidP="0013072F">
      <w:pPr>
        <w:pStyle w:val="a3"/>
        <w:tabs>
          <w:tab w:val="left" w:pos="142"/>
          <w:tab w:val="right" w:leader="dot" w:pos="9356"/>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3.16 Активность «Карта дропзон»</w:t>
      </w:r>
    </w:p>
    <w:p w:rsidR="0013072F" w:rsidRPr="008E1E66" w:rsidRDefault="0013072F" w:rsidP="0013072F">
      <w:pPr>
        <w:pStyle w:val="a3"/>
        <w:tabs>
          <w:tab w:val="left" w:pos="142"/>
          <w:tab w:val="right" w:leader="dot" w:pos="9356"/>
        </w:tabs>
        <w:spacing w:after="0" w:line="360" w:lineRule="auto"/>
        <w:ind w:left="0" w:firstLine="709"/>
        <w:jc w:val="center"/>
        <w:rPr>
          <w:rFonts w:ascii="Times New Roman" w:hAnsi="Times New Roman" w:cs="Times New Roman"/>
          <w:sz w:val="28"/>
          <w:szCs w:val="28"/>
        </w:rPr>
      </w:pPr>
    </w:p>
    <w:p w:rsidR="00AE4A49" w:rsidRPr="007A0C69" w:rsidRDefault="00AE4A49" w:rsidP="00B43B74">
      <w:pPr>
        <w:pStyle w:val="a3"/>
        <w:numPr>
          <w:ilvl w:val="2"/>
          <w:numId w:val="7"/>
        </w:numPr>
        <w:tabs>
          <w:tab w:val="left" w:pos="709"/>
          <w:tab w:val="right" w:leader="dot" w:pos="9356"/>
        </w:tabs>
        <w:spacing w:after="0" w:line="360" w:lineRule="auto"/>
        <w:ind w:left="426" w:hanging="426"/>
        <w:jc w:val="both"/>
        <w:rPr>
          <w:rFonts w:ascii="Times New Roman" w:hAnsi="Times New Roman" w:cs="Times New Roman"/>
          <w:b/>
          <w:sz w:val="28"/>
          <w:szCs w:val="28"/>
        </w:rPr>
      </w:pPr>
      <w:r w:rsidRPr="007A0C69">
        <w:rPr>
          <w:rFonts w:ascii="Times New Roman" w:hAnsi="Times New Roman" w:cs="Times New Roman"/>
          <w:b/>
          <w:sz w:val="28"/>
          <w:szCs w:val="28"/>
        </w:rPr>
        <w:t>Календарь прыжков</w:t>
      </w:r>
    </w:p>
    <w:p w:rsidR="002664C5" w:rsidRDefault="0013072F" w:rsidP="00190479">
      <w:pPr>
        <w:pStyle w:val="a3"/>
        <w:tabs>
          <w:tab w:val="left" w:pos="142"/>
          <w:tab w:val="right" w:leader="dot" w:pos="935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Календарь прыжков реализована при помощи стандартных шаблонных функционалов в </w:t>
      </w:r>
      <w:r>
        <w:rPr>
          <w:rFonts w:ascii="Times New Roman" w:hAnsi="Times New Roman" w:cs="Times New Roman"/>
          <w:sz w:val="28"/>
          <w:szCs w:val="28"/>
          <w:lang w:val="en-US"/>
        </w:rPr>
        <w:t>Android</w:t>
      </w:r>
      <w:r w:rsidRPr="0013072F">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но при этом никак не задействует встроенный в смартфон «Календарь».</w:t>
      </w:r>
      <w:r w:rsidR="00620E7B">
        <w:rPr>
          <w:rFonts w:ascii="Times New Roman" w:hAnsi="Times New Roman" w:cs="Times New Roman"/>
          <w:sz w:val="28"/>
          <w:szCs w:val="28"/>
        </w:rPr>
        <w:t xml:space="preserve"> Вид данной активности в приложении представлен на рисунке 3.17:</w:t>
      </w:r>
    </w:p>
    <w:p w:rsidR="0013072F" w:rsidRDefault="00342FFA" w:rsidP="00051F76">
      <w:pPr>
        <w:pStyle w:val="a3"/>
        <w:tabs>
          <w:tab w:val="left" w:pos="142"/>
          <w:tab w:val="right" w:leader="dot" w:pos="9356"/>
        </w:tabs>
        <w:spacing w:after="0" w:line="360" w:lineRule="auto"/>
        <w:ind w:left="0" w:firstLine="709"/>
        <w:jc w:val="center"/>
        <w:rPr>
          <w:rFonts w:ascii="Times New Roman" w:hAnsi="Times New Roman" w:cs="Times New Roman"/>
          <w:sz w:val="28"/>
          <w:szCs w:val="28"/>
        </w:rPr>
      </w:pPr>
      <w:r>
        <w:rPr>
          <w:noProof/>
          <w:lang w:eastAsia="ru-RU"/>
        </w:rPr>
        <w:drawing>
          <wp:inline distT="0" distB="0" distL="0" distR="0" wp14:anchorId="1BD3D0F3" wp14:editId="4E06A616">
            <wp:extent cx="1884933" cy="3240000"/>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299"/>
                    <a:stretch/>
                  </pic:blipFill>
                  <pic:spPr bwMode="auto">
                    <a:xfrm>
                      <a:off x="0" y="0"/>
                      <a:ext cx="1884933" cy="3240000"/>
                    </a:xfrm>
                    <a:prstGeom prst="rect">
                      <a:avLst/>
                    </a:prstGeom>
                    <a:ln>
                      <a:noFill/>
                    </a:ln>
                    <a:extLst>
                      <a:ext uri="{53640926-AAD7-44D8-BBD7-CCE9431645EC}">
                        <a14:shadowObscured xmlns:a14="http://schemas.microsoft.com/office/drawing/2010/main"/>
                      </a:ext>
                    </a:extLst>
                  </pic:spPr>
                </pic:pic>
              </a:graphicData>
            </a:graphic>
          </wp:inline>
        </w:drawing>
      </w:r>
    </w:p>
    <w:p w:rsidR="0013072F" w:rsidRPr="001E407F" w:rsidRDefault="0013072F" w:rsidP="0013072F">
      <w:pPr>
        <w:pStyle w:val="a3"/>
        <w:tabs>
          <w:tab w:val="left" w:pos="142"/>
          <w:tab w:val="right" w:leader="dot" w:pos="9356"/>
        </w:tabs>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3.17 Активность «Календарь»</w:t>
      </w:r>
    </w:p>
    <w:p w:rsidR="00190479" w:rsidRDefault="00AE4A49" w:rsidP="00B43B74">
      <w:pPr>
        <w:pStyle w:val="a3"/>
        <w:numPr>
          <w:ilvl w:val="1"/>
          <w:numId w:val="7"/>
        </w:numPr>
        <w:tabs>
          <w:tab w:val="right" w:leader="dot" w:pos="9356"/>
        </w:tabs>
        <w:spacing w:after="0" w:line="360" w:lineRule="auto"/>
        <w:ind w:left="426"/>
        <w:jc w:val="both"/>
        <w:rPr>
          <w:rFonts w:ascii="Times New Roman" w:hAnsi="Times New Roman" w:cs="Times New Roman"/>
          <w:b/>
          <w:sz w:val="28"/>
          <w:szCs w:val="28"/>
        </w:rPr>
      </w:pPr>
      <w:r w:rsidRPr="007A0C69">
        <w:rPr>
          <w:rFonts w:ascii="Times New Roman" w:hAnsi="Times New Roman" w:cs="Times New Roman"/>
          <w:b/>
          <w:sz w:val="28"/>
          <w:szCs w:val="28"/>
        </w:rPr>
        <w:lastRenderedPageBreak/>
        <w:t>Тестирование и отладка приложения</w:t>
      </w:r>
    </w:p>
    <w:p w:rsidR="00190479" w:rsidRDefault="008424A3" w:rsidP="00190479">
      <w:pPr>
        <w:pStyle w:val="a3"/>
        <w:tabs>
          <w:tab w:val="right" w:leader="dot" w:pos="935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Проводилось общее тестирование работоспособности приложения. Выполнялась проверка различных вариаций отказа, связанного с отсутствием сети интернет на смартфоне и при отсутствии работы локального сервера. Все данные проверки показали на смартфоне необходимые всплывающие информационные окна о выявленной проблеме, следовательно, обработчик ошибок и исключений работает в штатном режиме.</w:t>
      </w:r>
    </w:p>
    <w:p w:rsidR="008424A3" w:rsidRDefault="008424A3" w:rsidP="00190479">
      <w:pPr>
        <w:pStyle w:val="a3"/>
        <w:tabs>
          <w:tab w:val="right" w:leader="dot" w:pos="935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Было полностью протестирована интерфейсная составляющая мобильного приложения, как на визуальные отклонения, так и на функционирование всех элементов, включая работоспособность абсолютно всех кнопок в меню и на активностях. Также проводилась проверка восстановления сессии в приложении после экстренного завершения работы самого приложения или смартфона.</w:t>
      </w:r>
    </w:p>
    <w:p w:rsidR="00FF5F96" w:rsidRDefault="00FF5F96" w:rsidP="00190479">
      <w:pPr>
        <w:pStyle w:val="a3"/>
        <w:tabs>
          <w:tab w:val="right" w:leader="dot" w:pos="935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Все выявленные недочёта с развёртыванием интерфейса на различных моделях смартфонов были исправлены в ходе отладки приложения, которая проходила на встроенном в </w:t>
      </w:r>
      <w:r>
        <w:rPr>
          <w:rFonts w:ascii="Times New Roman" w:hAnsi="Times New Roman" w:cs="Times New Roman"/>
          <w:sz w:val="28"/>
          <w:szCs w:val="28"/>
          <w:lang w:val="en-US"/>
        </w:rPr>
        <w:t>Android</w:t>
      </w:r>
      <w:r w:rsidRPr="00FF5F96">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F5F96">
        <w:rPr>
          <w:rFonts w:ascii="Times New Roman" w:hAnsi="Times New Roman" w:cs="Times New Roman"/>
          <w:sz w:val="28"/>
          <w:szCs w:val="28"/>
        </w:rPr>
        <w:t xml:space="preserve"> </w:t>
      </w:r>
      <w:r>
        <w:rPr>
          <w:rFonts w:ascii="Times New Roman" w:hAnsi="Times New Roman" w:cs="Times New Roman"/>
          <w:sz w:val="28"/>
          <w:szCs w:val="28"/>
        </w:rPr>
        <w:t xml:space="preserve">эмуляторе смартфонов. Было создано около 5 различных машин с разными прописанными характеристиками и под различные версии операционной системы </w:t>
      </w:r>
      <w:r>
        <w:rPr>
          <w:rFonts w:ascii="Times New Roman" w:hAnsi="Times New Roman" w:cs="Times New Roman"/>
          <w:sz w:val="28"/>
          <w:szCs w:val="28"/>
          <w:lang w:val="en-US"/>
        </w:rPr>
        <w:t>Android</w:t>
      </w:r>
      <w:r>
        <w:rPr>
          <w:rFonts w:ascii="Times New Roman" w:hAnsi="Times New Roman" w:cs="Times New Roman"/>
          <w:sz w:val="28"/>
          <w:szCs w:val="28"/>
        </w:rPr>
        <w:t>. На всех виртуальных машинах приложением в итоговом тестировании была продемонстрирована хорошая масштабируемость под разрешение экрана и функционирование всего встроенного функционала в полном объёме.</w:t>
      </w:r>
    </w:p>
    <w:p w:rsidR="00FF5F96" w:rsidRDefault="00FF5F96" w:rsidP="0013072F">
      <w:pPr>
        <w:pStyle w:val="a3"/>
        <w:tabs>
          <w:tab w:val="right" w:leader="dot" w:pos="9356"/>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Подводя итоги тестирования и отладки мобильного приложения для планирования выполнения прыжков с парашютом можно сделать вывод, что приложение протестирована на 100% и имеет оптимизированный и отлаженный программный код. Помимо отлаженного программного кода в приложении в штатном режиме и с полноценной скоростью и откликом работают все функции, соответствующие первичным требованиям к функционалу данного мобильного приложения.</w:t>
      </w:r>
    </w:p>
    <w:p w:rsidR="0013072F" w:rsidRDefault="0013072F" w:rsidP="0013072F">
      <w:pPr>
        <w:pStyle w:val="a3"/>
        <w:tabs>
          <w:tab w:val="right" w:leader="dot" w:pos="9356"/>
        </w:tabs>
        <w:spacing w:after="0" w:line="360" w:lineRule="auto"/>
        <w:ind w:left="0" w:firstLine="709"/>
        <w:jc w:val="both"/>
        <w:rPr>
          <w:rFonts w:ascii="Times New Roman" w:hAnsi="Times New Roman" w:cs="Times New Roman"/>
          <w:sz w:val="28"/>
          <w:szCs w:val="28"/>
        </w:rPr>
      </w:pPr>
    </w:p>
    <w:p w:rsidR="001008EC" w:rsidRPr="0013072F" w:rsidRDefault="001008EC" w:rsidP="0013072F">
      <w:pPr>
        <w:pStyle w:val="a3"/>
        <w:tabs>
          <w:tab w:val="right" w:leader="dot" w:pos="9356"/>
        </w:tabs>
        <w:spacing w:after="0" w:line="360" w:lineRule="auto"/>
        <w:ind w:left="0" w:firstLine="709"/>
        <w:jc w:val="both"/>
        <w:rPr>
          <w:rFonts w:ascii="Times New Roman" w:hAnsi="Times New Roman" w:cs="Times New Roman"/>
          <w:sz w:val="28"/>
          <w:szCs w:val="28"/>
        </w:rPr>
      </w:pPr>
    </w:p>
    <w:p w:rsidR="00AE4A49" w:rsidRPr="007A0C69" w:rsidRDefault="00AE4A49" w:rsidP="00B43B74">
      <w:pPr>
        <w:pStyle w:val="a3"/>
        <w:numPr>
          <w:ilvl w:val="1"/>
          <w:numId w:val="7"/>
        </w:numPr>
        <w:tabs>
          <w:tab w:val="right" w:leader="dot" w:pos="9356"/>
        </w:tabs>
        <w:spacing w:after="0" w:line="360" w:lineRule="auto"/>
        <w:ind w:left="426"/>
        <w:jc w:val="both"/>
        <w:rPr>
          <w:rFonts w:ascii="Times New Roman" w:hAnsi="Times New Roman" w:cs="Times New Roman"/>
          <w:b/>
          <w:sz w:val="28"/>
          <w:szCs w:val="28"/>
        </w:rPr>
      </w:pPr>
      <w:r w:rsidRPr="007A0C69">
        <w:rPr>
          <w:rFonts w:ascii="Times New Roman" w:hAnsi="Times New Roman" w:cs="Times New Roman"/>
          <w:b/>
          <w:sz w:val="28"/>
          <w:szCs w:val="28"/>
        </w:rPr>
        <w:lastRenderedPageBreak/>
        <w:t>Руководство пользователя</w:t>
      </w:r>
    </w:p>
    <w:p w:rsidR="006F3DA2" w:rsidRDefault="006F3DA2" w:rsidP="006F3D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Т.к. приложение имеет «дружелюбный»</w:t>
      </w:r>
      <w:r w:rsidR="00364C48">
        <w:rPr>
          <w:rFonts w:ascii="Times New Roman" w:hAnsi="Times New Roman" w:cs="Times New Roman"/>
          <w:sz w:val="28"/>
          <w:szCs w:val="28"/>
        </w:rPr>
        <w:t xml:space="preserve"> (интуитивно-понятный)</w:t>
      </w:r>
      <w:r>
        <w:rPr>
          <w:rFonts w:ascii="Times New Roman" w:hAnsi="Times New Roman" w:cs="Times New Roman"/>
          <w:sz w:val="28"/>
          <w:szCs w:val="28"/>
        </w:rPr>
        <w:t xml:space="preserve"> интерфейс, руководство пользователя можно значительно сократить и поместить в небольшой список действий, которые доступны пользователю при использовании мобильного приложения, а также добавить некоторые особенности функционирования.</w:t>
      </w:r>
    </w:p>
    <w:p w:rsidR="001E407F" w:rsidRDefault="001E407F" w:rsidP="006F3D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открытии приложения пользователь имеет возможность выполнять следующие действия:</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Регистрация или авторизация;</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 авторизации возможность выбора одной из активности для перехода;</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может просмотреть сводку походы в выбранном регионе;</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просматривать локации аэродромов;</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переходить при выборе локации аэродрома в активность погоды и просматривать погоду на выбранном аэродроме автоматически;</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рассчитывать математические показатели прыжка в отдельной активности;</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приложении есть возможность просмотра календаря и делать отметки о сделанных и планируемых прыжках;</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заполнять и редактировать информацию о себе;</w:t>
      </w:r>
    </w:p>
    <w:p w:rsid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имеет возможность просматривать историческую сводку о парашютах и парашютном спорте;</w:t>
      </w:r>
    </w:p>
    <w:p w:rsidR="001E407F" w:rsidRPr="001E407F" w:rsidRDefault="001E407F" w:rsidP="001E407F">
      <w:pPr>
        <w:pStyle w:val="a3"/>
        <w:numPr>
          <w:ilvl w:val="0"/>
          <w:numId w:val="3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Каждый пользователь, входя в приложение, открывает свою собственную отдельную активную сетевую сессию.</w:t>
      </w:r>
    </w:p>
    <w:p w:rsidR="00AE4A49" w:rsidRPr="008E1E66" w:rsidRDefault="00AE4A49" w:rsidP="006F3DA2">
      <w:pPr>
        <w:spacing w:after="0" w:line="360" w:lineRule="auto"/>
        <w:ind w:firstLine="709"/>
        <w:rPr>
          <w:rFonts w:ascii="Times New Roman" w:hAnsi="Times New Roman" w:cs="Times New Roman"/>
          <w:sz w:val="28"/>
          <w:szCs w:val="28"/>
        </w:rPr>
      </w:pPr>
      <w:r w:rsidRPr="008E1E66">
        <w:rPr>
          <w:rFonts w:ascii="Times New Roman" w:hAnsi="Times New Roman" w:cs="Times New Roman"/>
          <w:sz w:val="28"/>
          <w:szCs w:val="28"/>
        </w:rPr>
        <w:br w:type="page"/>
      </w:r>
    </w:p>
    <w:p w:rsidR="00AE4A49" w:rsidRPr="00FF4DFF" w:rsidRDefault="00207B5F" w:rsidP="00AE4A49">
      <w:pPr>
        <w:tabs>
          <w:tab w:val="right" w:leader="dot" w:pos="9355"/>
        </w:tabs>
        <w:spacing w:after="0" w:line="360" w:lineRule="auto"/>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ЗАКЛЮЧЕНИЕ</w:t>
      </w:r>
    </w:p>
    <w:p w:rsidR="00925285" w:rsidRPr="00925285" w:rsidRDefault="008E21B3" w:rsidP="0092528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596838">
        <w:rPr>
          <w:rFonts w:ascii="Times New Roman" w:hAnsi="Times New Roman" w:cs="Times New Roman"/>
          <w:sz w:val="28"/>
          <w:szCs w:val="28"/>
        </w:rPr>
        <w:t xml:space="preserve">рамках выпускной квалификационной работы разработано </w:t>
      </w:r>
      <w:r w:rsidR="00925285" w:rsidRPr="00925285">
        <w:rPr>
          <w:rFonts w:ascii="Times New Roman" w:hAnsi="Times New Roman" w:cs="Times New Roman"/>
          <w:sz w:val="28"/>
          <w:szCs w:val="28"/>
        </w:rPr>
        <w:t>мобильн</w:t>
      </w:r>
      <w:r w:rsidR="00596838">
        <w:rPr>
          <w:rFonts w:ascii="Times New Roman" w:hAnsi="Times New Roman" w:cs="Times New Roman"/>
          <w:sz w:val="28"/>
          <w:szCs w:val="28"/>
        </w:rPr>
        <w:t>ое</w:t>
      </w:r>
      <w:r w:rsidR="00925285" w:rsidRPr="00925285">
        <w:rPr>
          <w:rFonts w:ascii="Times New Roman" w:hAnsi="Times New Roman" w:cs="Times New Roman"/>
          <w:sz w:val="28"/>
          <w:szCs w:val="28"/>
        </w:rPr>
        <w:t xml:space="preserve"> приложени</w:t>
      </w:r>
      <w:r w:rsidR="00596838">
        <w:rPr>
          <w:rFonts w:ascii="Times New Roman" w:hAnsi="Times New Roman" w:cs="Times New Roman"/>
          <w:sz w:val="28"/>
          <w:szCs w:val="28"/>
        </w:rPr>
        <w:t>е</w:t>
      </w:r>
      <w:r w:rsidR="00925285" w:rsidRPr="00925285">
        <w:rPr>
          <w:rFonts w:ascii="Times New Roman" w:hAnsi="Times New Roman" w:cs="Times New Roman"/>
          <w:sz w:val="28"/>
          <w:szCs w:val="28"/>
        </w:rPr>
        <w:t xml:space="preserve"> для планирования выполнения прыжков с парашютом</w:t>
      </w:r>
      <w:r w:rsidR="00596838">
        <w:rPr>
          <w:rFonts w:ascii="Times New Roman" w:hAnsi="Times New Roman" w:cs="Times New Roman"/>
          <w:sz w:val="28"/>
          <w:szCs w:val="28"/>
        </w:rPr>
        <w:t xml:space="preserve"> на базе платформы </w:t>
      </w:r>
      <w:r w:rsidR="00596838">
        <w:rPr>
          <w:rFonts w:ascii="Times New Roman" w:hAnsi="Times New Roman" w:cs="Times New Roman"/>
          <w:sz w:val="28"/>
          <w:szCs w:val="28"/>
          <w:lang w:val="en-US"/>
        </w:rPr>
        <w:t>Android</w:t>
      </w:r>
      <w:r w:rsidR="00925285" w:rsidRPr="00925285">
        <w:rPr>
          <w:rFonts w:ascii="Times New Roman" w:hAnsi="Times New Roman" w:cs="Times New Roman"/>
          <w:sz w:val="28"/>
          <w:szCs w:val="28"/>
        </w:rPr>
        <w:t>.</w:t>
      </w:r>
    </w:p>
    <w:p w:rsidR="009557FC" w:rsidRDefault="00596838" w:rsidP="0092528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работы пров</w:t>
      </w:r>
      <w:r w:rsidR="00BB18D3">
        <w:rPr>
          <w:rFonts w:ascii="Times New Roman" w:hAnsi="Times New Roman" w:cs="Times New Roman"/>
          <w:sz w:val="28"/>
          <w:szCs w:val="28"/>
        </w:rPr>
        <w:t>едён</w:t>
      </w:r>
      <w:r>
        <w:rPr>
          <w:rFonts w:ascii="Times New Roman" w:hAnsi="Times New Roman" w:cs="Times New Roman"/>
          <w:sz w:val="28"/>
          <w:szCs w:val="28"/>
        </w:rPr>
        <w:t xml:space="preserve"> обзор основных конкурирующих приложений в тематике парашютного спорта с целью выявления требований к функционалу мобильного приложения. </w:t>
      </w:r>
    </w:p>
    <w:p w:rsidR="00303212" w:rsidRPr="00303212" w:rsidRDefault="009557FC" w:rsidP="0092528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Проведён</w:t>
      </w:r>
      <w:r w:rsidR="00596838">
        <w:rPr>
          <w:rFonts w:ascii="Times New Roman" w:hAnsi="Times New Roman" w:cs="Times New Roman"/>
          <w:sz w:val="28"/>
          <w:szCs w:val="28"/>
        </w:rPr>
        <w:t xml:space="preserve"> обзор современных технологий для разработки мобильных приложений и иных вспомогательных систем, таких как </w:t>
      </w:r>
      <w:r w:rsidR="00596838">
        <w:rPr>
          <w:rFonts w:ascii="Times New Roman" w:hAnsi="Times New Roman" w:cs="Times New Roman"/>
          <w:sz w:val="28"/>
          <w:szCs w:val="28"/>
          <w:lang w:val="en-US"/>
        </w:rPr>
        <w:t>API</w:t>
      </w:r>
      <w:r w:rsidR="00596838" w:rsidRPr="00596838">
        <w:rPr>
          <w:rFonts w:ascii="Times New Roman" w:hAnsi="Times New Roman" w:cs="Times New Roman"/>
          <w:sz w:val="28"/>
          <w:szCs w:val="28"/>
        </w:rPr>
        <w:t xml:space="preserve"> </w:t>
      </w:r>
      <w:r w:rsidR="00596838">
        <w:rPr>
          <w:rFonts w:ascii="Times New Roman" w:hAnsi="Times New Roman" w:cs="Times New Roman"/>
          <w:sz w:val="28"/>
          <w:szCs w:val="28"/>
        </w:rPr>
        <w:t xml:space="preserve">и фреймворки. </w:t>
      </w:r>
      <w:r w:rsidR="00BB18D3">
        <w:rPr>
          <w:rFonts w:ascii="Times New Roman" w:hAnsi="Times New Roman" w:cs="Times New Roman"/>
          <w:sz w:val="28"/>
          <w:szCs w:val="28"/>
        </w:rPr>
        <w:t>В</w:t>
      </w:r>
      <w:r w:rsidR="00596838">
        <w:rPr>
          <w:rFonts w:ascii="Times New Roman" w:hAnsi="Times New Roman" w:cs="Times New Roman"/>
          <w:sz w:val="28"/>
          <w:szCs w:val="28"/>
        </w:rPr>
        <w:t xml:space="preserve">ыбрана основная операционная система для </w:t>
      </w:r>
      <w:r w:rsidR="00BB18D3">
        <w:rPr>
          <w:rFonts w:ascii="Times New Roman" w:hAnsi="Times New Roman" w:cs="Times New Roman"/>
          <w:sz w:val="28"/>
          <w:szCs w:val="28"/>
        </w:rPr>
        <w:t>мобильного приложения</w:t>
      </w:r>
      <w:r w:rsidR="00596838">
        <w:rPr>
          <w:rFonts w:ascii="Times New Roman" w:hAnsi="Times New Roman" w:cs="Times New Roman"/>
          <w:sz w:val="28"/>
          <w:szCs w:val="28"/>
        </w:rPr>
        <w:t xml:space="preserve"> – ОС </w:t>
      </w:r>
      <w:r w:rsidR="00596838">
        <w:rPr>
          <w:rFonts w:ascii="Times New Roman" w:hAnsi="Times New Roman" w:cs="Times New Roman"/>
          <w:sz w:val="28"/>
          <w:szCs w:val="28"/>
          <w:lang w:val="en-US"/>
        </w:rPr>
        <w:t>Android</w:t>
      </w:r>
      <w:r w:rsidR="00BB18D3">
        <w:rPr>
          <w:rFonts w:ascii="Times New Roman" w:hAnsi="Times New Roman" w:cs="Times New Roman"/>
          <w:sz w:val="28"/>
          <w:szCs w:val="28"/>
        </w:rPr>
        <w:t>. П</w:t>
      </w:r>
      <w:r w:rsidR="00596838">
        <w:rPr>
          <w:rFonts w:ascii="Times New Roman" w:hAnsi="Times New Roman" w:cs="Times New Roman"/>
          <w:sz w:val="28"/>
          <w:szCs w:val="28"/>
        </w:rPr>
        <w:t xml:space="preserve">риложение построено на клиент-серверной архитектуре. В результате обзора технологий был выбран объектно-ориентированный язык программирования </w:t>
      </w:r>
      <w:r w:rsidR="00596838">
        <w:rPr>
          <w:rFonts w:ascii="Times New Roman" w:hAnsi="Times New Roman" w:cs="Times New Roman"/>
          <w:sz w:val="28"/>
          <w:szCs w:val="28"/>
          <w:lang w:val="en-US"/>
        </w:rPr>
        <w:t>Java</w:t>
      </w:r>
      <w:r w:rsidR="00596838">
        <w:rPr>
          <w:rFonts w:ascii="Times New Roman" w:hAnsi="Times New Roman" w:cs="Times New Roman"/>
          <w:sz w:val="28"/>
          <w:szCs w:val="28"/>
        </w:rPr>
        <w:t xml:space="preserve"> в совокупности с фреймворками </w:t>
      </w:r>
      <w:r w:rsidR="00D977B1">
        <w:rPr>
          <w:rFonts w:ascii="Times New Roman" w:hAnsi="Times New Roman" w:cs="Times New Roman"/>
          <w:sz w:val="28"/>
          <w:szCs w:val="28"/>
        </w:rPr>
        <w:t xml:space="preserve">Spring, </w:t>
      </w:r>
      <w:r w:rsidR="00D977B1" w:rsidRPr="001C30EC">
        <w:rPr>
          <w:rFonts w:ascii="Times New Roman" w:hAnsi="Times New Roman" w:cs="Times New Roman"/>
          <w:sz w:val="28"/>
          <w:szCs w:val="28"/>
        </w:rPr>
        <w:t>Maven</w:t>
      </w:r>
      <w:r w:rsidR="00D977B1">
        <w:rPr>
          <w:rFonts w:ascii="Times New Roman" w:hAnsi="Times New Roman" w:cs="Times New Roman"/>
          <w:sz w:val="28"/>
          <w:szCs w:val="28"/>
        </w:rPr>
        <w:t xml:space="preserve">, </w:t>
      </w:r>
      <w:r w:rsidR="00D977B1" w:rsidRPr="001C30EC">
        <w:rPr>
          <w:rFonts w:ascii="Times New Roman" w:hAnsi="Times New Roman" w:cs="Times New Roman"/>
          <w:sz w:val="28"/>
          <w:szCs w:val="28"/>
        </w:rPr>
        <w:t>Hibernate</w:t>
      </w:r>
      <w:r w:rsidR="00D977B1">
        <w:rPr>
          <w:rFonts w:ascii="Times New Roman" w:hAnsi="Times New Roman" w:cs="Times New Roman"/>
          <w:sz w:val="28"/>
          <w:szCs w:val="28"/>
        </w:rPr>
        <w:t xml:space="preserve">, </w:t>
      </w:r>
      <w:r w:rsidR="00D977B1" w:rsidRPr="008C1DAB">
        <w:rPr>
          <w:rFonts w:ascii="Times New Roman" w:hAnsi="Times New Roman" w:cs="Times New Roman"/>
          <w:sz w:val="28"/>
          <w:szCs w:val="28"/>
          <w:lang w:val="en-US"/>
        </w:rPr>
        <w:t>Jac</w:t>
      </w:r>
      <w:r w:rsidR="00D977B1">
        <w:rPr>
          <w:rFonts w:ascii="Times New Roman" w:hAnsi="Times New Roman" w:cs="Times New Roman"/>
          <w:sz w:val="28"/>
          <w:szCs w:val="28"/>
          <w:lang w:val="en-US"/>
        </w:rPr>
        <w:t>k</w:t>
      </w:r>
      <w:r w:rsidR="00D977B1" w:rsidRPr="008C1DAB">
        <w:rPr>
          <w:rFonts w:ascii="Times New Roman" w:hAnsi="Times New Roman" w:cs="Times New Roman"/>
          <w:sz w:val="28"/>
          <w:szCs w:val="28"/>
          <w:lang w:val="en-US"/>
        </w:rPr>
        <w:t>son</w:t>
      </w:r>
      <w:r w:rsidR="00D977B1">
        <w:rPr>
          <w:rFonts w:ascii="Times New Roman" w:hAnsi="Times New Roman" w:cs="Times New Roman"/>
          <w:sz w:val="28"/>
          <w:szCs w:val="28"/>
        </w:rPr>
        <w:t>,</w:t>
      </w:r>
      <w:r w:rsidR="00D977B1" w:rsidRPr="001C30EC">
        <w:rPr>
          <w:rFonts w:ascii="Times New Roman" w:hAnsi="Times New Roman" w:cs="Times New Roman"/>
          <w:sz w:val="28"/>
          <w:szCs w:val="28"/>
        </w:rPr>
        <w:t xml:space="preserve"> HTTP Client</w:t>
      </w:r>
      <w:r w:rsidR="00D977B1">
        <w:rPr>
          <w:rFonts w:ascii="Times New Roman" w:hAnsi="Times New Roman" w:cs="Times New Roman"/>
          <w:sz w:val="28"/>
          <w:szCs w:val="28"/>
        </w:rPr>
        <w:t xml:space="preserve"> и с </w:t>
      </w:r>
      <w:r w:rsidR="00D977B1">
        <w:rPr>
          <w:rFonts w:ascii="Times New Roman" w:hAnsi="Times New Roman" w:cs="Times New Roman"/>
          <w:sz w:val="28"/>
          <w:szCs w:val="28"/>
          <w:lang w:val="en-US"/>
        </w:rPr>
        <w:t>API</w:t>
      </w:r>
      <w:r w:rsidR="00D977B1" w:rsidRPr="00D977B1">
        <w:rPr>
          <w:rFonts w:ascii="Times New Roman" w:hAnsi="Times New Roman" w:cs="Times New Roman"/>
          <w:sz w:val="28"/>
          <w:szCs w:val="28"/>
        </w:rPr>
        <w:t xml:space="preserve"> </w:t>
      </w:r>
      <w:r w:rsidR="00D977B1">
        <w:rPr>
          <w:rFonts w:ascii="Times New Roman" w:hAnsi="Times New Roman" w:cs="Times New Roman"/>
          <w:sz w:val="28"/>
          <w:szCs w:val="28"/>
        </w:rPr>
        <w:t xml:space="preserve">библиотеками </w:t>
      </w:r>
      <w:r w:rsidR="002226D7">
        <w:rPr>
          <w:rFonts w:ascii="Times New Roman" w:hAnsi="Times New Roman" w:cs="Times New Roman"/>
          <w:sz w:val="28"/>
          <w:szCs w:val="28"/>
        </w:rPr>
        <w:t>«</w:t>
      </w:r>
      <w:r w:rsidR="00D977B1">
        <w:rPr>
          <w:rFonts w:ascii="Times New Roman" w:hAnsi="Times New Roman" w:cs="Times New Roman"/>
          <w:sz w:val="28"/>
          <w:szCs w:val="28"/>
        </w:rPr>
        <w:t>Google Map SDK for Android</w:t>
      </w:r>
      <w:r w:rsidR="002226D7">
        <w:rPr>
          <w:rFonts w:ascii="Times New Roman" w:hAnsi="Times New Roman" w:cs="Times New Roman"/>
          <w:sz w:val="28"/>
          <w:szCs w:val="28"/>
        </w:rPr>
        <w:t>»</w:t>
      </w:r>
      <w:r w:rsidR="00D977B1">
        <w:rPr>
          <w:rFonts w:ascii="Times New Roman" w:hAnsi="Times New Roman" w:cs="Times New Roman"/>
          <w:sz w:val="28"/>
          <w:szCs w:val="28"/>
        </w:rPr>
        <w:t xml:space="preserve"> и </w:t>
      </w:r>
      <w:r w:rsidR="002226D7">
        <w:rPr>
          <w:rFonts w:ascii="Times New Roman" w:hAnsi="Times New Roman" w:cs="Times New Roman"/>
          <w:sz w:val="28"/>
          <w:szCs w:val="28"/>
        </w:rPr>
        <w:t>«</w:t>
      </w:r>
      <w:r w:rsidR="00D977B1" w:rsidRPr="00D977B1">
        <w:rPr>
          <w:rFonts w:ascii="Times New Roman" w:hAnsi="Times New Roman" w:cs="Times New Roman"/>
          <w:sz w:val="28"/>
          <w:szCs w:val="28"/>
        </w:rPr>
        <w:t>Weather API</w:t>
      </w:r>
      <w:r w:rsidR="002226D7">
        <w:rPr>
          <w:rFonts w:ascii="Times New Roman" w:hAnsi="Times New Roman" w:cs="Times New Roman"/>
          <w:sz w:val="28"/>
          <w:szCs w:val="28"/>
        </w:rPr>
        <w:t>».</w:t>
      </w:r>
      <w:r>
        <w:rPr>
          <w:rFonts w:ascii="Times New Roman" w:hAnsi="Times New Roman" w:cs="Times New Roman"/>
          <w:sz w:val="28"/>
          <w:szCs w:val="28"/>
        </w:rPr>
        <w:t xml:space="preserve"> </w:t>
      </w:r>
      <w:r w:rsidR="00303212">
        <w:rPr>
          <w:rFonts w:ascii="Times New Roman" w:hAnsi="Times New Roman" w:cs="Times New Roman"/>
          <w:sz w:val="28"/>
          <w:szCs w:val="28"/>
        </w:rPr>
        <w:t xml:space="preserve">В ходе обзора технологий, была выбрана система управления базами данных </w:t>
      </w:r>
      <w:r w:rsidR="00303212">
        <w:rPr>
          <w:rFonts w:ascii="Times New Roman" w:hAnsi="Times New Roman" w:cs="Times New Roman"/>
          <w:sz w:val="28"/>
          <w:szCs w:val="28"/>
          <w:lang w:val="en-US"/>
        </w:rPr>
        <w:t>Oracle</w:t>
      </w:r>
      <w:r w:rsidR="00303212" w:rsidRPr="00303212">
        <w:rPr>
          <w:rFonts w:ascii="Times New Roman" w:hAnsi="Times New Roman" w:cs="Times New Roman"/>
          <w:sz w:val="28"/>
          <w:szCs w:val="28"/>
        </w:rPr>
        <w:t xml:space="preserve"> </w:t>
      </w:r>
      <w:r w:rsidR="00303212">
        <w:rPr>
          <w:rFonts w:ascii="Times New Roman" w:hAnsi="Times New Roman" w:cs="Times New Roman"/>
          <w:sz w:val="28"/>
          <w:szCs w:val="28"/>
          <w:lang w:val="en-US"/>
        </w:rPr>
        <w:t>Database</w:t>
      </w:r>
      <w:r w:rsidR="00303212" w:rsidRPr="00303212">
        <w:rPr>
          <w:rFonts w:ascii="Times New Roman" w:hAnsi="Times New Roman" w:cs="Times New Roman"/>
          <w:sz w:val="28"/>
          <w:szCs w:val="28"/>
        </w:rPr>
        <w:t xml:space="preserve"> </w:t>
      </w:r>
      <w:r w:rsidR="00303212">
        <w:rPr>
          <w:rFonts w:ascii="Times New Roman" w:hAnsi="Times New Roman" w:cs="Times New Roman"/>
          <w:sz w:val="28"/>
          <w:szCs w:val="28"/>
        </w:rPr>
        <w:t xml:space="preserve">в среде </w:t>
      </w:r>
      <w:r w:rsidR="00303212">
        <w:rPr>
          <w:rFonts w:ascii="Times New Roman" w:hAnsi="Times New Roman" w:cs="Times New Roman"/>
          <w:sz w:val="28"/>
          <w:szCs w:val="28"/>
          <w:lang w:val="en-US"/>
        </w:rPr>
        <w:t>SQLDeveloper</w:t>
      </w:r>
      <w:r w:rsidR="00303212" w:rsidRPr="00303212">
        <w:rPr>
          <w:rFonts w:ascii="Times New Roman" w:hAnsi="Times New Roman" w:cs="Times New Roman"/>
          <w:sz w:val="28"/>
          <w:szCs w:val="28"/>
        </w:rPr>
        <w:t xml:space="preserve"> </w:t>
      </w:r>
      <w:r w:rsidR="00303212">
        <w:rPr>
          <w:rFonts w:ascii="Times New Roman" w:hAnsi="Times New Roman" w:cs="Times New Roman"/>
          <w:sz w:val="28"/>
          <w:szCs w:val="28"/>
        </w:rPr>
        <w:t>для реализации реляционной БД в рамках мобильного приложения для хранения и записи данных о регистрации и личных данных пользователей.</w:t>
      </w:r>
    </w:p>
    <w:p w:rsidR="00925285" w:rsidRDefault="009557FC" w:rsidP="0092528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925285" w:rsidRPr="00925285">
        <w:rPr>
          <w:rFonts w:ascii="Times New Roman" w:hAnsi="Times New Roman" w:cs="Times New Roman"/>
          <w:sz w:val="28"/>
          <w:szCs w:val="28"/>
        </w:rPr>
        <w:t>азработан и протестирован клиентский интерфейс приложения</w:t>
      </w:r>
      <w:r w:rsidR="00303212">
        <w:rPr>
          <w:rFonts w:ascii="Times New Roman" w:hAnsi="Times New Roman" w:cs="Times New Roman"/>
          <w:sz w:val="28"/>
          <w:szCs w:val="28"/>
        </w:rPr>
        <w:t xml:space="preserve">, созданный в </w:t>
      </w:r>
      <w:r w:rsidR="00303212">
        <w:rPr>
          <w:rFonts w:ascii="Times New Roman" w:hAnsi="Times New Roman" w:cs="Times New Roman"/>
          <w:sz w:val="28"/>
          <w:szCs w:val="28"/>
          <w:lang w:val="en-US"/>
        </w:rPr>
        <w:t>Android</w:t>
      </w:r>
      <w:r w:rsidR="00303212" w:rsidRPr="00303212">
        <w:rPr>
          <w:rFonts w:ascii="Times New Roman" w:hAnsi="Times New Roman" w:cs="Times New Roman"/>
          <w:sz w:val="28"/>
          <w:szCs w:val="28"/>
        </w:rPr>
        <w:t xml:space="preserve"> </w:t>
      </w:r>
      <w:r w:rsidR="00303212">
        <w:rPr>
          <w:rFonts w:ascii="Times New Roman" w:hAnsi="Times New Roman" w:cs="Times New Roman"/>
          <w:sz w:val="28"/>
          <w:szCs w:val="28"/>
          <w:lang w:val="en-US"/>
        </w:rPr>
        <w:t>Studio</w:t>
      </w:r>
      <w:r w:rsidR="00925285" w:rsidRPr="00925285">
        <w:rPr>
          <w:rFonts w:ascii="Times New Roman" w:hAnsi="Times New Roman" w:cs="Times New Roman"/>
          <w:sz w:val="28"/>
          <w:szCs w:val="28"/>
        </w:rPr>
        <w:t>. При проведении тестирования был разработан общий план проведения ручно</w:t>
      </w:r>
      <w:r w:rsidR="007645B9">
        <w:rPr>
          <w:rFonts w:ascii="Times New Roman" w:hAnsi="Times New Roman" w:cs="Times New Roman"/>
          <w:sz w:val="28"/>
          <w:szCs w:val="28"/>
        </w:rPr>
        <w:t>го тестирования. Была п</w:t>
      </w:r>
      <w:r w:rsidR="00925285" w:rsidRPr="00925285">
        <w:rPr>
          <w:rFonts w:ascii="Times New Roman" w:hAnsi="Times New Roman" w:cs="Times New Roman"/>
          <w:sz w:val="28"/>
          <w:szCs w:val="28"/>
        </w:rPr>
        <w:t>роведена отладка написанного программного кода на выбранн</w:t>
      </w:r>
      <w:r w:rsidR="00303212">
        <w:rPr>
          <w:rFonts w:ascii="Times New Roman" w:hAnsi="Times New Roman" w:cs="Times New Roman"/>
          <w:sz w:val="28"/>
          <w:szCs w:val="28"/>
        </w:rPr>
        <w:t>ом</w:t>
      </w:r>
      <w:r w:rsidR="00925285" w:rsidRPr="00925285">
        <w:rPr>
          <w:rFonts w:ascii="Times New Roman" w:hAnsi="Times New Roman" w:cs="Times New Roman"/>
          <w:sz w:val="28"/>
          <w:szCs w:val="28"/>
        </w:rPr>
        <w:t xml:space="preserve"> язык</w:t>
      </w:r>
      <w:r w:rsidR="00303212">
        <w:rPr>
          <w:rFonts w:ascii="Times New Roman" w:hAnsi="Times New Roman" w:cs="Times New Roman"/>
          <w:sz w:val="28"/>
          <w:szCs w:val="28"/>
        </w:rPr>
        <w:t>е</w:t>
      </w:r>
      <w:r w:rsidR="00925285" w:rsidRPr="00925285">
        <w:rPr>
          <w:rFonts w:ascii="Times New Roman" w:hAnsi="Times New Roman" w:cs="Times New Roman"/>
          <w:sz w:val="28"/>
          <w:szCs w:val="28"/>
        </w:rPr>
        <w:t xml:space="preserve"> программирования</w:t>
      </w:r>
      <w:r w:rsidR="007645B9">
        <w:rPr>
          <w:rFonts w:ascii="Times New Roman" w:hAnsi="Times New Roman" w:cs="Times New Roman"/>
          <w:sz w:val="28"/>
          <w:szCs w:val="28"/>
        </w:rPr>
        <w:t>.</w:t>
      </w:r>
    </w:p>
    <w:p w:rsidR="00303212" w:rsidRPr="00925285" w:rsidRDefault="00303212" w:rsidP="00925285">
      <w:pPr>
        <w:tabs>
          <w:tab w:val="right" w:leader="dot" w:pos="935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Разработано общее краткое руководство для пользователя. В общей сложности применено большое количество технологий, которые совмещены друг с другом в одном приложении и реализовано полноценное сетевое взаимодействие.</w:t>
      </w:r>
    </w:p>
    <w:p w:rsidR="00207B5F" w:rsidRDefault="00925285" w:rsidP="00BE4C2A">
      <w:pPr>
        <w:tabs>
          <w:tab w:val="right" w:leader="dot" w:pos="9355"/>
        </w:tabs>
        <w:spacing w:after="0" w:line="360" w:lineRule="auto"/>
        <w:ind w:firstLine="709"/>
        <w:jc w:val="both"/>
        <w:rPr>
          <w:rFonts w:ascii="Times New Roman" w:hAnsi="Times New Roman" w:cs="Times New Roman"/>
          <w:sz w:val="28"/>
          <w:szCs w:val="28"/>
        </w:rPr>
      </w:pPr>
      <w:r w:rsidRPr="00925285">
        <w:rPr>
          <w:rFonts w:ascii="Times New Roman" w:hAnsi="Times New Roman" w:cs="Times New Roman"/>
          <w:sz w:val="28"/>
          <w:szCs w:val="28"/>
        </w:rPr>
        <w:t xml:space="preserve">Итогом проделанной работы стало отлаженное и протестированная клиент-серверное мобильное приложение </w:t>
      </w:r>
      <w:r w:rsidR="00303212">
        <w:rPr>
          <w:rFonts w:ascii="Times New Roman" w:hAnsi="Times New Roman" w:cs="Times New Roman"/>
          <w:sz w:val="28"/>
          <w:szCs w:val="28"/>
        </w:rPr>
        <w:t>с реализацией всего запланированного функционала</w:t>
      </w:r>
      <w:r w:rsidRPr="00925285">
        <w:rPr>
          <w:rFonts w:ascii="Times New Roman" w:hAnsi="Times New Roman" w:cs="Times New Roman"/>
          <w:sz w:val="28"/>
          <w:szCs w:val="28"/>
        </w:rPr>
        <w:t>.</w:t>
      </w:r>
      <w:r w:rsidR="00303212">
        <w:rPr>
          <w:rFonts w:ascii="Times New Roman" w:hAnsi="Times New Roman" w:cs="Times New Roman"/>
          <w:sz w:val="28"/>
          <w:szCs w:val="28"/>
        </w:rPr>
        <w:t xml:space="preserve"> В настоящий момент приложение функционирует на локальном сервере, т.к. для вывода подобного приложения </w:t>
      </w:r>
      <w:r w:rsidR="00303212">
        <w:rPr>
          <w:rFonts w:ascii="Times New Roman" w:hAnsi="Times New Roman" w:cs="Times New Roman"/>
          <w:sz w:val="28"/>
          <w:szCs w:val="28"/>
        </w:rPr>
        <w:lastRenderedPageBreak/>
        <w:t>в общий доступ для скачивания необходимо пройти большой набор бюрократических условностей. В дополнение хочется отметить, что обозначены границы расширения функционала представленного мобильного приложения и обозначены места интеграции данного функционала (речь идёт про работу с датчиками телефона и работу с медиа данными пользователей). В дальнейших планах лежит доработка приложения до обозначенного функционала и выход его на общую платформу.</w:t>
      </w:r>
    </w:p>
    <w:p w:rsidR="000253C8" w:rsidRDefault="00303212" w:rsidP="00BE4C2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9557FC">
        <w:rPr>
          <w:rFonts w:ascii="Times New Roman" w:hAnsi="Times New Roman" w:cs="Times New Roman"/>
          <w:sz w:val="28"/>
          <w:szCs w:val="28"/>
        </w:rPr>
        <w:t>Работа</w:t>
      </w:r>
      <w:r>
        <w:rPr>
          <w:rFonts w:ascii="Times New Roman" w:hAnsi="Times New Roman" w:cs="Times New Roman"/>
          <w:sz w:val="28"/>
          <w:szCs w:val="28"/>
        </w:rPr>
        <w:t xml:space="preserve"> выполнена в полном объёме </w:t>
      </w:r>
      <w:r w:rsidR="009557FC">
        <w:rPr>
          <w:rFonts w:ascii="Times New Roman" w:hAnsi="Times New Roman" w:cs="Times New Roman"/>
          <w:sz w:val="28"/>
          <w:szCs w:val="28"/>
        </w:rPr>
        <w:t xml:space="preserve">в соответствии с ТЗ </w:t>
      </w:r>
      <w:r>
        <w:rPr>
          <w:rFonts w:ascii="Times New Roman" w:hAnsi="Times New Roman" w:cs="Times New Roman"/>
          <w:sz w:val="28"/>
          <w:szCs w:val="28"/>
        </w:rPr>
        <w:t>и удовлетво</w:t>
      </w:r>
      <w:r w:rsidR="009557FC">
        <w:rPr>
          <w:rFonts w:ascii="Times New Roman" w:hAnsi="Times New Roman" w:cs="Times New Roman"/>
          <w:sz w:val="28"/>
          <w:szCs w:val="28"/>
        </w:rPr>
        <w:t>ряет всем предъявляемым</w:t>
      </w:r>
      <w:r>
        <w:rPr>
          <w:rFonts w:ascii="Times New Roman" w:hAnsi="Times New Roman" w:cs="Times New Roman"/>
          <w:sz w:val="28"/>
          <w:szCs w:val="28"/>
        </w:rPr>
        <w:t xml:space="preserve"> требованиям к функционалу</w:t>
      </w:r>
      <w:r w:rsidR="00BE4C2A">
        <w:rPr>
          <w:rFonts w:ascii="Times New Roman" w:hAnsi="Times New Roman" w:cs="Times New Roman"/>
          <w:sz w:val="28"/>
          <w:szCs w:val="28"/>
        </w:rPr>
        <w:t>.</w:t>
      </w:r>
    </w:p>
    <w:p w:rsidR="00AE4A49" w:rsidRPr="008E1E66" w:rsidRDefault="000253C8" w:rsidP="00BE4C2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0253C8">
        <w:rPr>
          <w:rFonts w:ascii="Times New Roman" w:hAnsi="Times New Roman" w:cs="Times New Roman"/>
          <w:sz w:val="28"/>
          <w:szCs w:val="28"/>
        </w:rPr>
        <w:t xml:space="preserve">Было придумано краткое название </w:t>
      </w:r>
      <w:proofErr w:type="spellStart"/>
      <w:r w:rsidRPr="000253C8">
        <w:rPr>
          <w:rFonts w:ascii="Times New Roman" w:hAnsi="Times New Roman" w:cs="Times New Roman"/>
          <w:sz w:val="28"/>
          <w:szCs w:val="28"/>
        </w:rPr>
        <w:t>плиложения</w:t>
      </w:r>
      <w:proofErr w:type="spellEnd"/>
      <w:r w:rsidRPr="000253C8">
        <w:rPr>
          <w:rFonts w:ascii="Times New Roman" w:hAnsi="Times New Roman" w:cs="Times New Roman"/>
          <w:sz w:val="28"/>
          <w:szCs w:val="28"/>
        </w:rPr>
        <w:t xml:space="preserve"> и название его иконки на смартфоне – «Parashutos».</w:t>
      </w:r>
      <w:r w:rsidR="00AE4A49" w:rsidRPr="008E1E66">
        <w:rPr>
          <w:rFonts w:ascii="Times New Roman" w:hAnsi="Times New Roman" w:cs="Times New Roman"/>
          <w:sz w:val="28"/>
          <w:szCs w:val="28"/>
        </w:rPr>
        <w:br w:type="page"/>
      </w:r>
    </w:p>
    <w:p w:rsidR="00AE4A49" w:rsidRPr="00FF4DFF" w:rsidRDefault="00207B5F" w:rsidP="00AE4A49">
      <w:pPr>
        <w:tabs>
          <w:tab w:val="right" w:leader="dot" w:pos="9355"/>
        </w:tabs>
        <w:spacing w:after="0" w:line="360" w:lineRule="auto"/>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СПИСОК ИСПОЛЬЗУЕМОЙ ЛИТЕРАТУРЫ</w:t>
      </w:r>
    </w:p>
    <w:p w:rsidR="008E1E66" w:rsidRPr="008E1E66" w:rsidRDefault="008E1E66"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sidRPr="008E1E66">
        <w:rPr>
          <w:rFonts w:ascii="Times New Roman" w:hAnsi="Times New Roman" w:cs="Times New Roman"/>
          <w:sz w:val="28"/>
          <w:szCs w:val="28"/>
        </w:rPr>
        <w:t>Java Documentation – [Электронный ресурс]: https://docs.oracle.com/en/jav</w:t>
      </w:r>
      <w:r w:rsidR="00BB18D3">
        <w:rPr>
          <w:rFonts w:ascii="Times New Roman" w:hAnsi="Times New Roman" w:cs="Times New Roman"/>
          <w:sz w:val="28"/>
          <w:szCs w:val="28"/>
        </w:rPr>
        <w:t>a/ (Дата обращения: 18.09.2020).</w:t>
      </w:r>
    </w:p>
    <w:p w:rsidR="008E1E66" w:rsidRPr="008E1E66" w:rsidRDefault="00000761"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proofErr w:type="spellStart"/>
      <w:r>
        <w:rPr>
          <w:rFonts w:ascii="Times New Roman" w:hAnsi="Times New Roman" w:cs="Times New Roman"/>
          <w:sz w:val="28"/>
          <w:szCs w:val="28"/>
        </w:rPr>
        <w:t>Машнин</w:t>
      </w:r>
      <w:proofErr w:type="spellEnd"/>
      <w:r>
        <w:rPr>
          <w:rFonts w:ascii="Times New Roman" w:hAnsi="Times New Roman" w:cs="Times New Roman"/>
          <w:sz w:val="28"/>
          <w:szCs w:val="28"/>
        </w:rPr>
        <w:t xml:space="preserve"> Т.</w:t>
      </w:r>
      <w:r w:rsidR="008E1E66" w:rsidRPr="008E1E66">
        <w:rPr>
          <w:rFonts w:ascii="Times New Roman" w:hAnsi="Times New Roman" w:cs="Times New Roman"/>
          <w:sz w:val="28"/>
          <w:szCs w:val="28"/>
        </w:rPr>
        <w:t>С. Технолог</w:t>
      </w:r>
      <w:r>
        <w:rPr>
          <w:rFonts w:ascii="Times New Roman" w:hAnsi="Times New Roman" w:cs="Times New Roman"/>
          <w:sz w:val="28"/>
          <w:szCs w:val="28"/>
        </w:rPr>
        <w:t xml:space="preserve">ия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-сервисов платформы Java</w:t>
      </w:r>
      <w:r w:rsidR="00C45634">
        <w:rPr>
          <w:rFonts w:ascii="Times New Roman" w:hAnsi="Times New Roman" w:cs="Times New Roman"/>
          <w:sz w:val="28"/>
          <w:szCs w:val="28"/>
        </w:rPr>
        <w:t>.</w:t>
      </w:r>
      <w:r w:rsidR="008E1E66" w:rsidRPr="008E1E66">
        <w:rPr>
          <w:rFonts w:ascii="Times New Roman" w:hAnsi="Times New Roman" w:cs="Times New Roman"/>
          <w:sz w:val="28"/>
          <w:szCs w:val="28"/>
        </w:rPr>
        <w:t xml:space="preserve"> СПб.:</w:t>
      </w:r>
      <w:r w:rsidR="00BB18D3">
        <w:rPr>
          <w:rFonts w:ascii="Times New Roman" w:hAnsi="Times New Roman" w:cs="Times New Roman"/>
          <w:sz w:val="28"/>
          <w:szCs w:val="28"/>
        </w:rPr>
        <w:t xml:space="preserve"> БХВ-Петербург, 2012. – 560 с.</w:t>
      </w:r>
      <w:r w:rsidR="00C403CC">
        <w:rPr>
          <w:rFonts w:ascii="Times New Roman" w:hAnsi="Times New Roman" w:cs="Times New Roman"/>
          <w:sz w:val="28"/>
          <w:szCs w:val="28"/>
        </w:rPr>
        <w:t xml:space="preserve"> (Дата обращения: 17.09.2020)</w:t>
      </w:r>
    </w:p>
    <w:p w:rsidR="008E1E66" w:rsidRPr="008E1E66" w:rsidRDefault="008E1E66"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sidRPr="008E1E66">
        <w:rPr>
          <w:rFonts w:ascii="Times New Roman" w:hAnsi="Times New Roman" w:cs="Times New Roman"/>
          <w:sz w:val="28"/>
          <w:szCs w:val="28"/>
        </w:rPr>
        <w:t>Documentation for app developers – [Электронный ресурс]: https://developer.android.com/do</w:t>
      </w:r>
      <w:r w:rsidR="00BB18D3">
        <w:rPr>
          <w:rFonts w:ascii="Times New Roman" w:hAnsi="Times New Roman" w:cs="Times New Roman"/>
          <w:sz w:val="28"/>
          <w:szCs w:val="28"/>
        </w:rPr>
        <w:t>cs (Дата обращения: 18.09.2020).</w:t>
      </w:r>
    </w:p>
    <w:p w:rsidR="008E1E66" w:rsidRPr="00C403CC" w:rsidRDefault="00C403CC"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Б</w:t>
      </w:r>
      <w:r w:rsidRPr="00C403CC">
        <w:rPr>
          <w:rFonts w:ascii="Times New Roman" w:hAnsi="Times New Roman" w:cs="Times New Roman"/>
          <w:sz w:val="28"/>
          <w:szCs w:val="28"/>
        </w:rPr>
        <w:t>.</w:t>
      </w:r>
      <w:r w:rsidR="008E1E66" w:rsidRPr="00C403CC">
        <w:rPr>
          <w:rFonts w:ascii="Times New Roman" w:hAnsi="Times New Roman" w:cs="Times New Roman"/>
          <w:sz w:val="28"/>
          <w:szCs w:val="28"/>
        </w:rPr>
        <w:t xml:space="preserve"> </w:t>
      </w:r>
      <w:r w:rsidR="008E1E66" w:rsidRPr="008E1E66">
        <w:rPr>
          <w:rFonts w:ascii="Times New Roman" w:hAnsi="Times New Roman" w:cs="Times New Roman"/>
          <w:sz w:val="28"/>
          <w:szCs w:val="28"/>
        </w:rPr>
        <w:t>Брила</w:t>
      </w:r>
      <w:r w:rsidR="008E1E66" w:rsidRPr="00C403CC">
        <w:rPr>
          <w:rFonts w:ascii="Times New Roman" w:hAnsi="Times New Roman" w:cs="Times New Roman"/>
          <w:sz w:val="28"/>
          <w:szCs w:val="28"/>
        </w:rPr>
        <w:t xml:space="preserve"> – </w:t>
      </w:r>
      <w:r w:rsidR="008E1E66" w:rsidRPr="005C1646">
        <w:rPr>
          <w:rFonts w:ascii="Times New Roman" w:hAnsi="Times New Roman" w:cs="Times New Roman"/>
          <w:sz w:val="28"/>
          <w:szCs w:val="28"/>
          <w:lang w:val="en-US"/>
        </w:rPr>
        <w:t>Oracle</w:t>
      </w:r>
      <w:r w:rsidR="008E1E66" w:rsidRPr="00C403CC">
        <w:rPr>
          <w:rFonts w:ascii="Times New Roman" w:hAnsi="Times New Roman" w:cs="Times New Roman"/>
          <w:sz w:val="28"/>
          <w:szCs w:val="28"/>
        </w:rPr>
        <w:t xml:space="preserve"> </w:t>
      </w:r>
      <w:r w:rsidR="008E1E66" w:rsidRPr="005C1646">
        <w:rPr>
          <w:rFonts w:ascii="Times New Roman" w:hAnsi="Times New Roman" w:cs="Times New Roman"/>
          <w:sz w:val="28"/>
          <w:szCs w:val="28"/>
          <w:lang w:val="en-US"/>
        </w:rPr>
        <w:t>Database</w:t>
      </w:r>
      <w:r w:rsidR="008E1E66" w:rsidRPr="00C403CC">
        <w:rPr>
          <w:rFonts w:ascii="Times New Roman" w:hAnsi="Times New Roman" w:cs="Times New Roman"/>
          <w:sz w:val="28"/>
          <w:szCs w:val="28"/>
        </w:rPr>
        <w:t xml:space="preserve"> 11</w:t>
      </w:r>
      <w:r w:rsidR="008E1E66" w:rsidRPr="005C1646">
        <w:rPr>
          <w:rFonts w:ascii="Times New Roman" w:hAnsi="Times New Roman" w:cs="Times New Roman"/>
          <w:sz w:val="28"/>
          <w:szCs w:val="28"/>
          <w:lang w:val="en-US"/>
        </w:rPr>
        <w:t>g</w:t>
      </w:r>
      <w:r w:rsidR="008E1E66" w:rsidRPr="00C403CC">
        <w:rPr>
          <w:rFonts w:ascii="Times New Roman" w:hAnsi="Times New Roman" w:cs="Times New Roman"/>
          <w:sz w:val="28"/>
          <w:szCs w:val="28"/>
        </w:rPr>
        <w:t xml:space="preserve">. – </w:t>
      </w:r>
      <w:r w:rsidR="008E1E66" w:rsidRPr="008E1E66">
        <w:rPr>
          <w:rFonts w:ascii="Times New Roman" w:hAnsi="Times New Roman" w:cs="Times New Roman"/>
          <w:sz w:val="28"/>
          <w:szCs w:val="28"/>
        </w:rPr>
        <w:t>М</w:t>
      </w:r>
      <w:r w:rsidR="008E1E66" w:rsidRPr="00C403CC">
        <w:rPr>
          <w:rFonts w:ascii="Times New Roman" w:hAnsi="Times New Roman" w:cs="Times New Roman"/>
          <w:sz w:val="28"/>
          <w:szCs w:val="28"/>
        </w:rPr>
        <w:t xml:space="preserve">.: </w:t>
      </w:r>
      <w:proofErr w:type="spellStart"/>
      <w:r w:rsidR="008E1E66" w:rsidRPr="008E1E66">
        <w:rPr>
          <w:rFonts w:ascii="Times New Roman" w:hAnsi="Times New Roman" w:cs="Times New Roman"/>
          <w:sz w:val="28"/>
          <w:szCs w:val="28"/>
        </w:rPr>
        <w:t>ЛитРес</w:t>
      </w:r>
      <w:proofErr w:type="spellEnd"/>
      <w:r w:rsidR="008E1E66" w:rsidRPr="00C403CC">
        <w:rPr>
          <w:rFonts w:ascii="Times New Roman" w:hAnsi="Times New Roman" w:cs="Times New Roman"/>
          <w:sz w:val="28"/>
          <w:szCs w:val="28"/>
        </w:rPr>
        <w:t xml:space="preserve">, 2019. – 864 </w:t>
      </w:r>
      <w:r w:rsidR="008E1E66" w:rsidRPr="008E1E66">
        <w:rPr>
          <w:rFonts w:ascii="Times New Roman" w:hAnsi="Times New Roman" w:cs="Times New Roman"/>
          <w:sz w:val="28"/>
          <w:szCs w:val="28"/>
        </w:rPr>
        <w:t>с</w:t>
      </w:r>
      <w:r w:rsidR="00BB18D3" w:rsidRPr="00C403CC">
        <w:rPr>
          <w:rFonts w:ascii="Times New Roman" w:hAnsi="Times New Roman" w:cs="Times New Roman"/>
          <w:sz w:val="28"/>
          <w:szCs w:val="28"/>
        </w:rPr>
        <w:t>.</w:t>
      </w:r>
      <w:r w:rsidRPr="00C403CC">
        <w:rPr>
          <w:rFonts w:ascii="Times New Roman" w:hAnsi="Times New Roman" w:cs="Times New Roman"/>
          <w:sz w:val="28"/>
          <w:szCs w:val="28"/>
        </w:rPr>
        <w:t xml:space="preserve"> </w:t>
      </w:r>
      <w:r>
        <w:rPr>
          <w:rFonts w:ascii="Times New Roman" w:hAnsi="Times New Roman" w:cs="Times New Roman"/>
          <w:sz w:val="28"/>
          <w:szCs w:val="28"/>
        </w:rPr>
        <w:t>(Дата обращения: 05.10.2020)</w:t>
      </w:r>
      <w:r w:rsidR="00664D8F">
        <w:rPr>
          <w:rFonts w:ascii="Times New Roman" w:hAnsi="Times New Roman" w:cs="Times New Roman"/>
          <w:sz w:val="28"/>
          <w:szCs w:val="28"/>
        </w:rPr>
        <w:t>.</w:t>
      </w:r>
    </w:p>
    <w:p w:rsidR="008E1E66" w:rsidRDefault="008E1E66"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sidRPr="008E1E66">
        <w:rPr>
          <w:rFonts w:ascii="Times New Roman" w:hAnsi="Times New Roman" w:cs="Times New Roman"/>
          <w:sz w:val="28"/>
          <w:szCs w:val="28"/>
        </w:rPr>
        <w:t>Database Documentation – [Электронный ресурс]: https://docs.oracle.com/en/database/index.ht</w:t>
      </w:r>
      <w:r w:rsidR="009557FC">
        <w:rPr>
          <w:rFonts w:ascii="Times New Roman" w:hAnsi="Times New Roman" w:cs="Times New Roman"/>
          <w:sz w:val="28"/>
          <w:szCs w:val="28"/>
        </w:rPr>
        <w:t>ml (Дата обращения: 18.09.2020).</w:t>
      </w:r>
    </w:p>
    <w:p w:rsidR="00190479" w:rsidRDefault="004B1EDB"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 xml:space="preserve">Учебник по </w:t>
      </w:r>
      <w:r>
        <w:rPr>
          <w:rFonts w:ascii="Times New Roman" w:hAnsi="Times New Roman" w:cs="Times New Roman"/>
          <w:sz w:val="28"/>
          <w:szCs w:val="28"/>
          <w:lang w:val="en-US"/>
        </w:rPr>
        <w:t>Python</w:t>
      </w:r>
      <w:r w:rsidRPr="004B1EDB">
        <w:rPr>
          <w:rFonts w:ascii="Times New Roman" w:hAnsi="Times New Roman" w:cs="Times New Roman"/>
          <w:sz w:val="28"/>
          <w:szCs w:val="28"/>
        </w:rPr>
        <w:t xml:space="preserve"> – [</w:t>
      </w:r>
      <w:r>
        <w:rPr>
          <w:rFonts w:ascii="Times New Roman" w:hAnsi="Times New Roman" w:cs="Times New Roman"/>
          <w:sz w:val="28"/>
          <w:szCs w:val="28"/>
        </w:rPr>
        <w:t>Электронный ресурс</w:t>
      </w:r>
      <w:r w:rsidRPr="004B1EDB">
        <w:rPr>
          <w:rFonts w:ascii="Times New Roman" w:hAnsi="Times New Roman" w:cs="Times New Roman"/>
          <w:sz w:val="28"/>
          <w:szCs w:val="28"/>
        </w:rPr>
        <w:t>]</w:t>
      </w:r>
      <w:r>
        <w:rPr>
          <w:rFonts w:ascii="Times New Roman" w:hAnsi="Times New Roman" w:cs="Times New Roman"/>
          <w:sz w:val="28"/>
          <w:szCs w:val="28"/>
        </w:rPr>
        <w:t xml:space="preserve">: </w:t>
      </w:r>
      <w:r w:rsidR="00C403CC" w:rsidRPr="00C403CC">
        <w:rPr>
          <w:rFonts w:ascii="Times New Roman" w:hAnsi="Times New Roman" w:cs="Times New Roman"/>
          <w:sz w:val="28"/>
          <w:szCs w:val="28"/>
        </w:rPr>
        <w:t>https://docs.python.org/3/tutorial/index.html</w:t>
      </w:r>
      <w:r w:rsidR="00C403CC">
        <w:rPr>
          <w:rFonts w:ascii="Times New Roman" w:hAnsi="Times New Roman" w:cs="Times New Roman"/>
          <w:sz w:val="28"/>
          <w:szCs w:val="28"/>
        </w:rPr>
        <w:t xml:space="preserve"> </w:t>
      </w:r>
      <w:r w:rsidR="00626D03">
        <w:rPr>
          <w:rFonts w:ascii="Times New Roman" w:hAnsi="Times New Roman" w:cs="Times New Roman"/>
          <w:sz w:val="28"/>
          <w:szCs w:val="28"/>
        </w:rPr>
        <w:t>(Дата обращения: 19.10</w:t>
      </w:r>
      <w:r w:rsidR="00C403CC">
        <w:rPr>
          <w:rFonts w:ascii="Times New Roman" w:hAnsi="Times New Roman" w:cs="Times New Roman"/>
          <w:sz w:val="28"/>
          <w:szCs w:val="28"/>
        </w:rPr>
        <w:t>.2020)</w:t>
      </w:r>
      <w:r w:rsidR="009557FC">
        <w:rPr>
          <w:rFonts w:ascii="Times New Roman" w:hAnsi="Times New Roman" w:cs="Times New Roman"/>
          <w:sz w:val="28"/>
          <w:szCs w:val="28"/>
        </w:rPr>
        <w:t>.</w:t>
      </w:r>
      <w:r w:rsidR="00C403CC">
        <w:rPr>
          <w:rFonts w:ascii="Times New Roman" w:hAnsi="Times New Roman" w:cs="Times New Roman"/>
          <w:sz w:val="28"/>
          <w:szCs w:val="28"/>
        </w:rPr>
        <w:t xml:space="preserve"> </w:t>
      </w:r>
    </w:p>
    <w:p w:rsidR="00EC6924" w:rsidRDefault="00EC6924"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Документа</w:t>
      </w:r>
      <w:r w:rsidR="009F29FA">
        <w:rPr>
          <w:rFonts w:ascii="Times New Roman" w:hAnsi="Times New Roman" w:cs="Times New Roman"/>
          <w:sz w:val="28"/>
          <w:szCs w:val="28"/>
        </w:rPr>
        <w:t>ция</w:t>
      </w:r>
      <w:r>
        <w:rPr>
          <w:rFonts w:ascii="Times New Roman" w:hAnsi="Times New Roman" w:cs="Times New Roman"/>
          <w:sz w:val="28"/>
          <w:szCs w:val="28"/>
        </w:rPr>
        <w:t xml:space="preserve"> по </w:t>
      </w:r>
      <w:r>
        <w:rPr>
          <w:rFonts w:ascii="Times New Roman" w:hAnsi="Times New Roman" w:cs="Times New Roman"/>
          <w:sz w:val="28"/>
          <w:szCs w:val="28"/>
          <w:lang w:val="en-US"/>
        </w:rPr>
        <w:t>PostgreSQL</w:t>
      </w:r>
      <w:r w:rsidRPr="00EC6924">
        <w:rPr>
          <w:rFonts w:ascii="Times New Roman" w:hAnsi="Times New Roman" w:cs="Times New Roman"/>
          <w:sz w:val="28"/>
          <w:szCs w:val="28"/>
        </w:rPr>
        <w:t xml:space="preserve"> </w:t>
      </w:r>
      <w:r w:rsidR="00BB18D3" w:rsidRPr="004B1EDB">
        <w:rPr>
          <w:rFonts w:ascii="Times New Roman" w:hAnsi="Times New Roman" w:cs="Times New Roman"/>
          <w:sz w:val="28"/>
          <w:szCs w:val="28"/>
        </w:rPr>
        <w:t>–</w:t>
      </w:r>
      <w:r w:rsidRPr="00EC6924">
        <w:rPr>
          <w:rFonts w:ascii="Times New Roman" w:hAnsi="Times New Roman" w:cs="Times New Roman"/>
          <w:sz w:val="28"/>
          <w:szCs w:val="28"/>
        </w:rPr>
        <w:t xml:space="preserve"> </w:t>
      </w:r>
      <w:r w:rsidRPr="008E1E66">
        <w:rPr>
          <w:rFonts w:ascii="Times New Roman" w:hAnsi="Times New Roman" w:cs="Times New Roman"/>
          <w:sz w:val="28"/>
          <w:szCs w:val="28"/>
        </w:rPr>
        <w:t>[Электронный ресурс]</w:t>
      </w:r>
      <w:r>
        <w:rPr>
          <w:rFonts w:ascii="Times New Roman" w:hAnsi="Times New Roman" w:cs="Times New Roman"/>
          <w:sz w:val="28"/>
          <w:szCs w:val="28"/>
        </w:rPr>
        <w:t xml:space="preserve">: </w:t>
      </w:r>
      <w:r w:rsidR="00626D03" w:rsidRPr="00626D03">
        <w:rPr>
          <w:rFonts w:ascii="Times New Roman" w:hAnsi="Times New Roman" w:cs="Times New Roman"/>
          <w:sz w:val="28"/>
          <w:szCs w:val="28"/>
        </w:rPr>
        <w:t>https://www.postgresql.org/</w:t>
      </w:r>
      <w:r w:rsidR="00626D03">
        <w:rPr>
          <w:rFonts w:ascii="Times New Roman" w:hAnsi="Times New Roman" w:cs="Times New Roman"/>
          <w:sz w:val="28"/>
          <w:szCs w:val="28"/>
        </w:rPr>
        <w:t xml:space="preserve"> (Дата обращения: 19.10.2020)</w:t>
      </w:r>
      <w:r w:rsidR="009557FC">
        <w:rPr>
          <w:rFonts w:ascii="Times New Roman" w:hAnsi="Times New Roman" w:cs="Times New Roman"/>
          <w:sz w:val="28"/>
          <w:szCs w:val="28"/>
        </w:rPr>
        <w:t>.</w:t>
      </w:r>
    </w:p>
    <w:p w:rsidR="00190479" w:rsidRDefault="00E03253"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 xml:space="preserve">БФАС, Парашютный спорт, История – </w:t>
      </w:r>
      <w:r w:rsidRPr="00E03253">
        <w:rPr>
          <w:rFonts w:ascii="Times New Roman" w:hAnsi="Times New Roman" w:cs="Times New Roman"/>
          <w:sz w:val="28"/>
          <w:szCs w:val="28"/>
        </w:rPr>
        <w:t>[</w:t>
      </w:r>
      <w:r>
        <w:rPr>
          <w:rFonts w:ascii="Times New Roman" w:hAnsi="Times New Roman" w:cs="Times New Roman"/>
          <w:sz w:val="28"/>
          <w:szCs w:val="28"/>
        </w:rPr>
        <w:t>Электронный ресурс</w:t>
      </w:r>
      <w:r w:rsidRPr="00E03253">
        <w:rPr>
          <w:rFonts w:ascii="Times New Roman" w:hAnsi="Times New Roman" w:cs="Times New Roman"/>
          <w:sz w:val="28"/>
          <w:szCs w:val="28"/>
        </w:rPr>
        <w:t>]</w:t>
      </w:r>
      <w:r>
        <w:rPr>
          <w:rFonts w:ascii="Times New Roman" w:hAnsi="Times New Roman" w:cs="Times New Roman"/>
          <w:sz w:val="28"/>
          <w:szCs w:val="28"/>
        </w:rPr>
        <w:t xml:space="preserve">: </w:t>
      </w:r>
      <w:r w:rsidR="00626D03" w:rsidRPr="00626D03">
        <w:rPr>
          <w:rFonts w:ascii="Times New Roman" w:hAnsi="Times New Roman" w:cs="Times New Roman"/>
          <w:sz w:val="28"/>
          <w:szCs w:val="28"/>
        </w:rPr>
        <w:t>http://bfas.by/parachuting/o-sporte2/istoriya</w:t>
      </w:r>
      <w:r w:rsidR="00626D03">
        <w:rPr>
          <w:rFonts w:ascii="Times New Roman" w:hAnsi="Times New Roman" w:cs="Times New Roman"/>
          <w:sz w:val="28"/>
          <w:szCs w:val="28"/>
        </w:rPr>
        <w:t xml:space="preserve"> (Дата обращения: 01.10.2020).</w:t>
      </w:r>
    </w:p>
    <w:p w:rsidR="00190479" w:rsidRDefault="00E03253"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sidRPr="00E03253">
        <w:rPr>
          <w:rFonts w:ascii="Times New Roman" w:hAnsi="Times New Roman" w:cs="Times New Roman"/>
          <w:sz w:val="28"/>
          <w:szCs w:val="28"/>
          <w:lang w:val="en-US"/>
        </w:rPr>
        <w:t>Boogie</w:t>
      </w:r>
      <w:r w:rsidRPr="00E03253">
        <w:rPr>
          <w:rFonts w:ascii="Times New Roman" w:hAnsi="Times New Roman" w:cs="Times New Roman"/>
          <w:sz w:val="28"/>
          <w:szCs w:val="28"/>
        </w:rPr>
        <w:t xml:space="preserve"> – </w:t>
      </w:r>
      <w:r w:rsidRPr="00E03253">
        <w:rPr>
          <w:rFonts w:ascii="Times New Roman" w:hAnsi="Times New Roman" w:cs="Times New Roman"/>
          <w:sz w:val="28"/>
          <w:szCs w:val="28"/>
          <w:lang w:val="en-US"/>
        </w:rPr>
        <w:t>Skydiving</w:t>
      </w:r>
      <w:r w:rsidRPr="00E03253">
        <w:rPr>
          <w:rFonts w:ascii="Times New Roman" w:hAnsi="Times New Roman" w:cs="Times New Roman"/>
          <w:sz w:val="28"/>
          <w:szCs w:val="28"/>
        </w:rPr>
        <w:t xml:space="preserve"> </w:t>
      </w:r>
      <w:r w:rsidRPr="00E03253">
        <w:rPr>
          <w:rFonts w:ascii="Times New Roman" w:hAnsi="Times New Roman" w:cs="Times New Roman"/>
          <w:sz w:val="28"/>
          <w:szCs w:val="28"/>
          <w:lang w:val="en-US"/>
        </w:rPr>
        <w:t>logbook</w:t>
      </w:r>
      <w:r w:rsidRPr="00E03253">
        <w:rPr>
          <w:rFonts w:ascii="Times New Roman" w:hAnsi="Times New Roman" w:cs="Times New Roman"/>
          <w:i/>
          <w:sz w:val="28"/>
          <w:szCs w:val="28"/>
        </w:rPr>
        <w:t xml:space="preserve"> </w:t>
      </w:r>
      <w:r w:rsidRPr="00E03253">
        <w:rPr>
          <w:rFonts w:ascii="Times New Roman" w:hAnsi="Times New Roman" w:cs="Times New Roman"/>
          <w:sz w:val="28"/>
          <w:szCs w:val="28"/>
        </w:rPr>
        <w:t>– [</w:t>
      </w:r>
      <w:r>
        <w:rPr>
          <w:rFonts w:ascii="Times New Roman" w:hAnsi="Times New Roman" w:cs="Times New Roman"/>
          <w:sz w:val="28"/>
          <w:szCs w:val="28"/>
        </w:rPr>
        <w:t>Электронный ресурс</w:t>
      </w:r>
      <w:r w:rsidRPr="00E03253">
        <w:rPr>
          <w:rFonts w:ascii="Times New Roman" w:hAnsi="Times New Roman" w:cs="Times New Roman"/>
          <w:sz w:val="28"/>
          <w:szCs w:val="28"/>
        </w:rPr>
        <w:t>]</w:t>
      </w:r>
      <w:r w:rsidR="007F3FAE">
        <w:rPr>
          <w:rFonts w:ascii="Times New Roman" w:hAnsi="Times New Roman" w:cs="Times New Roman"/>
          <w:sz w:val="28"/>
          <w:szCs w:val="28"/>
        </w:rPr>
        <w:t>:</w:t>
      </w:r>
      <w:r w:rsidRPr="00E03253">
        <w:rPr>
          <w:rFonts w:ascii="Times New Roman" w:hAnsi="Times New Roman" w:cs="Times New Roman"/>
          <w:sz w:val="28"/>
          <w:szCs w:val="28"/>
        </w:rPr>
        <w:t xml:space="preserve"> </w:t>
      </w:r>
      <w:r w:rsidRPr="00E03253">
        <w:rPr>
          <w:rFonts w:ascii="Times New Roman" w:hAnsi="Times New Roman" w:cs="Times New Roman"/>
          <w:sz w:val="28"/>
          <w:szCs w:val="28"/>
          <w:lang w:val="en-US"/>
        </w:rPr>
        <w:t>https</w:t>
      </w:r>
      <w:r w:rsidRPr="00E03253">
        <w:rPr>
          <w:rFonts w:ascii="Times New Roman" w:hAnsi="Times New Roman" w:cs="Times New Roman"/>
          <w:sz w:val="28"/>
          <w:szCs w:val="28"/>
        </w:rPr>
        <w:t>://</w:t>
      </w:r>
      <w:r w:rsidRPr="00E03253">
        <w:rPr>
          <w:rFonts w:ascii="Times New Roman" w:hAnsi="Times New Roman" w:cs="Times New Roman"/>
          <w:sz w:val="28"/>
          <w:szCs w:val="28"/>
          <w:lang w:val="en-US"/>
        </w:rPr>
        <w:t>boogie</w:t>
      </w:r>
      <w:r w:rsidRPr="00E03253">
        <w:rPr>
          <w:rFonts w:ascii="Times New Roman" w:hAnsi="Times New Roman" w:cs="Times New Roman"/>
          <w:sz w:val="28"/>
          <w:szCs w:val="28"/>
        </w:rPr>
        <w:t>.</w:t>
      </w:r>
      <w:proofErr w:type="spellStart"/>
      <w:r w:rsidRPr="00E03253">
        <w:rPr>
          <w:rFonts w:ascii="Times New Roman" w:hAnsi="Times New Roman" w:cs="Times New Roman"/>
          <w:sz w:val="28"/>
          <w:szCs w:val="28"/>
          <w:lang w:val="en-US"/>
        </w:rPr>
        <w:t>io</w:t>
      </w:r>
      <w:proofErr w:type="spellEnd"/>
      <w:r w:rsidRPr="00E03253">
        <w:rPr>
          <w:rFonts w:ascii="Times New Roman" w:hAnsi="Times New Roman" w:cs="Times New Roman"/>
          <w:sz w:val="28"/>
          <w:szCs w:val="28"/>
        </w:rPr>
        <w:t>/</w:t>
      </w:r>
      <w:r w:rsidR="009557FC">
        <w:rPr>
          <w:rFonts w:ascii="Times New Roman" w:hAnsi="Times New Roman" w:cs="Times New Roman"/>
          <w:sz w:val="28"/>
          <w:szCs w:val="28"/>
        </w:rPr>
        <w:t>.</w:t>
      </w:r>
    </w:p>
    <w:p w:rsidR="00E03253" w:rsidRDefault="00E03253"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Информация о</w:t>
      </w:r>
      <w:r w:rsidRPr="00E03253">
        <w:rPr>
          <w:rFonts w:ascii="Times New Roman" w:hAnsi="Times New Roman" w:cs="Times New Roman"/>
          <w:sz w:val="28"/>
          <w:szCs w:val="28"/>
        </w:rPr>
        <w:t xml:space="preserve"> </w:t>
      </w:r>
      <w:r>
        <w:rPr>
          <w:rFonts w:ascii="Times New Roman" w:hAnsi="Times New Roman" w:cs="Times New Roman"/>
          <w:sz w:val="28"/>
          <w:szCs w:val="28"/>
        </w:rPr>
        <w:t xml:space="preserve">приложениях </w:t>
      </w:r>
      <w:r w:rsidR="00BB18D3" w:rsidRPr="004B1EDB">
        <w:rPr>
          <w:rFonts w:ascii="Times New Roman" w:hAnsi="Times New Roman" w:cs="Times New Roman"/>
          <w:sz w:val="28"/>
          <w:szCs w:val="28"/>
        </w:rPr>
        <w:t>–</w:t>
      </w:r>
      <w:r>
        <w:rPr>
          <w:rFonts w:ascii="Times New Roman" w:hAnsi="Times New Roman" w:cs="Times New Roman"/>
          <w:sz w:val="28"/>
          <w:szCs w:val="28"/>
        </w:rPr>
        <w:t xml:space="preserve"> </w:t>
      </w:r>
      <w:r w:rsidRPr="00E03253">
        <w:rPr>
          <w:rFonts w:ascii="Times New Roman" w:hAnsi="Times New Roman" w:cs="Times New Roman"/>
          <w:sz w:val="28"/>
          <w:szCs w:val="28"/>
        </w:rPr>
        <w:t>[</w:t>
      </w:r>
      <w:r>
        <w:rPr>
          <w:rFonts w:ascii="Times New Roman" w:hAnsi="Times New Roman" w:cs="Times New Roman"/>
          <w:sz w:val="28"/>
          <w:szCs w:val="28"/>
        </w:rPr>
        <w:t>Электронный ресурс</w:t>
      </w:r>
      <w:r w:rsidRPr="00E03253">
        <w:rPr>
          <w:rFonts w:ascii="Times New Roman" w:hAnsi="Times New Roman" w:cs="Times New Roman"/>
          <w:sz w:val="28"/>
          <w:szCs w:val="28"/>
        </w:rPr>
        <w:t>]</w:t>
      </w:r>
      <w:r w:rsidR="007F3FAE">
        <w:rPr>
          <w:rFonts w:ascii="Times New Roman" w:hAnsi="Times New Roman" w:cs="Times New Roman"/>
          <w:sz w:val="28"/>
          <w:szCs w:val="28"/>
        </w:rPr>
        <w:t>:</w:t>
      </w:r>
      <w:r w:rsidRPr="00E03253">
        <w:rPr>
          <w:rFonts w:ascii="Times New Roman" w:hAnsi="Times New Roman" w:cs="Times New Roman"/>
          <w:sz w:val="28"/>
          <w:szCs w:val="28"/>
        </w:rPr>
        <w:t xml:space="preserve"> </w:t>
      </w:r>
      <w:r w:rsidR="00626D03" w:rsidRPr="00626D03">
        <w:rPr>
          <w:rFonts w:ascii="Times New Roman" w:hAnsi="Times New Roman" w:cs="Times New Roman"/>
          <w:sz w:val="28"/>
          <w:szCs w:val="28"/>
        </w:rPr>
        <w:t>https://play.google.com/store/apps</w:t>
      </w:r>
      <w:r w:rsidR="00626D03">
        <w:rPr>
          <w:rFonts w:ascii="Times New Roman" w:hAnsi="Times New Roman" w:cs="Times New Roman"/>
          <w:sz w:val="28"/>
          <w:szCs w:val="28"/>
        </w:rPr>
        <w:t xml:space="preserve"> (Дата обращения: 21.10.2020).</w:t>
      </w:r>
    </w:p>
    <w:p w:rsidR="00E03253" w:rsidRDefault="007F3FAE"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proofErr w:type="spellStart"/>
      <w:r>
        <w:rPr>
          <w:rFonts w:ascii="Times New Roman" w:hAnsi="Times New Roman" w:cs="Times New Roman"/>
          <w:sz w:val="28"/>
          <w:szCs w:val="28"/>
        </w:rPr>
        <w:t>Ключкова</w:t>
      </w:r>
      <w:proofErr w:type="spellEnd"/>
      <w:r>
        <w:rPr>
          <w:rFonts w:ascii="Times New Roman" w:hAnsi="Times New Roman" w:cs="Times New Roman"/>
          <w:sz w:val="28"/>
          <w:szCs w:val="28"/>
        </w:rPr>
        <w:t xml:space="preserve"> И.Ю., Мамонов С.С. </w:t>
      </w:r>
      <w:r w:rsidR="00BB18D3" w:rsidRPr="004B1EDB">
        <w:rPr>
          <w:rFonts w:ascii="Times New Roman" w:hAnsi="Times New Roman" w:cs="Times New Roman"/>
          <w:sz w:val="28"/>
          <w:szCs w:val="28"/>
        </w:rPr>
        <w:t>–</w:t>
      </w:r>
      <w:r w:rsidR="00000761">
        <w:rPr>
          <w:rFonts w:ascii="Times New Roman" w:hAnsi="Times New Roman" w:cs="Times New Roman"/>
          <w:sz w:val="28"/>
          <w:szCs w:val="28"/>
        </w:rPr>
        <w:t xml:space="preserve"> </w:t>
      </w:r>
      <w:r>
        <w:rPr>
          <w:rFonts w:ascii="Times New Roman" w:hAnsi="Times New Roman" w:cs="Times New Roman"/>
          <w:sz w:val="28"/>
          <w:szCs w:val="28"/>
        </w:rPr>
        <w:t>М</w:t>
      </w:r>
      <w:r w:rsidRPr="007F3FAE">
        <w:rPr>
          <w:rFonts w:ascii="Times New Roman" w:hAnsi="Times New Roman" w:cs="Times New Roman"/>
          <w:sz w:val="28"/>
          <w:szCs w:val="28"/>
        </w:rPr>
        <w:t>оделирование движения парашютиста при раскрытом парашюте</w:t>
      </w:r>
      <w:r>
        <w:rPr>
          <w:rFonts w:ascii="Times New Roman" w:hAnsi="Times New Roman" w:cs="Times New Roman"/>
          <w:sz w:val="28"/>
          <w:szCs w:val="28"/>
        </w:rPr>
        <w:t xml:space="preserve">: </w:t>
      </w:r>
      <w:r w:rsidRPr="007F3FAE">
        <w:rPr>
          <w:rFonts w:ascii="Times New Roman" w:hAnsi="Times New Roman" w:cs="Times New Roman"/>
          <w:sz w:val="28"/>
          <w:szCs w:val="28"/>
        </w:rPr>
        <w:t>Вестник РГРТУ. 2018. № 66. Часть 1</w:t>
      </w:r>
      <w:r w:rsidR="00BB18D3">
        <w:rPr>
          <w:rFonts w:ascii="Times New Roman" w:hAnsi="Times New Roman" w:cs="Times New Roman"/>
          <w:sz w:val="28"/>
          <w:szCs w:val="28"/>
        </w:rPr>
        <w:t>.</w:t>
      </w:r>
      <w:r w:rsidR="00626D03">
        <w:rPr>
          <w:rFonts w:ascii="Times New Roman" w:hAnsi="Times New Roman" w:cs="Times New Roman"/>
          <w:sz w:val="28"/>
          <w:szCs w:val="28"/>
        </w:rPr>
        <w:t xml:space="preserve"> (Дата обращения: 05.09.2020).</w:t>
      </w:r>
    </w:p>
    <w:p w:rsidR="007F3FAE" w:rsidRDefault="007F3FAE"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 xml:space="preserve">Усачёв Ю.В., </w:t>
      </w:r>
      <w:proofErr w:type="spellStart"/>
      <w:r>
        <w:rPr>
          <w:rFonts w:ascii="Times New Roman" w:hAnsi="Times New Roman" w:cs="Times New Roman"/>
          <w:sz w:val="28"/>
          <w:szCs w:val="28"/>
        </w:rPr>
        <w:t>Курашин</w:t>
      </w:r>
      <w:proofErr w:type="spellEnd"/>
      <w:r>
        <w:rPr>
          <w:rFonts w:ascii="Times New Roman" w:hAnsi="Times New Roman" w:cs="Times New Roman"/>
          <w:sz w:val="28"/>
          <w:szCs w:val="28"/>
        </w:rPr>
        <w:t xml:space="preserve"> В.Н. </w:t>
      </w:r>
      <w:r w:rsidR="00BB18D3" w:rsidRPr="004B1EDB">
        <w:rPr>
          <w:rFonts w:ascii="Times New Roman" w:hAnsi="Times New Roman" w:cs="Times New Roman"/>
          <w:sz w:val="28"/>
          <w:szCs w:val="28"/>
        </w:rPr>
        <w:t>–</w:t>
      </w:r>
      <w:r>
        <w:rPr>
          <w:rFonts w:ascii="Times New Roman" w:hAnsi="Times New Roman" w:cs="Times New Roman"/>
          <w:sz w:val="28"/>
          <w:szCs w:val="28"/>
        </w:rPr>
        <w:t xml:space="preserve"> М</w:t>
      </w:r>
      <w:r w:rsidRPr="007F3FAE">
        <w:rPr>
          <w:rFonts w:ascii="Times New Roman" w:hAnsi="Times New Roman" w:cs="Times New Roman"/>
          <w:sz w:val="28"/>
          <w:szCs w:val="28"/>
        </w:rPr>
        <w:t>атематическая модель движений парашютиста</w:t>
      </w:r>
      <w:r>
        <w:rPr>
          <w:rFonts w:ascii="Times New Roman" w:hAnsi="Times New Roman" w:cs="Times New Roman"/>
          <w:sz w:val="28"/>
          <w:szCs w:val="28"/>
        </w:rPr>
        <w:t xml:space="preserve">: </w:t>
      </w:r>
      <w:r w:rsidRPr="007F3FAE">
        <w:rPr>
          <w:rFonts w:ascii="Times New Roman" w:hAnsi="Times New Roman" w:cs="Times New Roman"/>
          <w:sz w:val="28"/>
          <w:szCs w:val="28"/>
        </w:rPr>
        <w:t xml:space="preserve">Вестник РГУ имени </w:t>
      </w:r>
      <w:proofErr w:type="spellStart"/>
      <w:r w:rsidRPr="007F3FAE">
        <w:rPr>
          <w:rFonts w:ascii="Times New Roman" w:hAnsi="Times New Roman" w:cs="Times New Roman"/>
          <w:sz w:val="28"/>
          <w:szCs w:val="28"/>
        </w:rPr>
        <w:t>С.А.Есенина</w:t>
      </w:r>
      <w:proofErr w:type="spellEnd"/>
      <w:r>
        <w:rPr>
          <w:rFonts w:ascii="Times New Roman" w:hAnsi="Times New Roman" w:cs="Times New Roman"/>
          <w:sz w:val="28"/>
          <w:szCs w:val="28"/>
        </w:rPr>
        <w:t xml:space="preserve">, </w:t>
      </w:r>
      <w:r w:rsidRPr="007F3FAE">
        <w:rPr>
          <w:rFonts w:ascii="Times New Roman" w:hAnsi="Times New Roman" w:cs="Times New Roman"/>
          <w:sz w:val="28"/>
          <w:szCs w:val="28"/>
        </w:rPr>
        <w:t>2010-№1(26) Статья 14</w:t>
      </w:r>
      <w:r w:rsidR="009557FC">
        <w:rPr>
          <w:rFonts w:ascii="Times New Roman" w:hAnsi="Times New Roman" w:cs="Times New Roman"/>
          <w:sz w:val="28"/>
          <w:szCs w:val="28"/>
        </w:rPr>
        <w:t>.</w:t>
      </w:r>
      <w:r w:rsidR="00626D03">
        <w:rPr>
          <w:rFonts w:ascii="Times New Roman" w:hAnsi="Times New Roman" w:cs="Times New Roman"/>
          <w:sz w:val="28"/>
          <w:szCs w:val="28"/>
        </w:rPr>
        <w:t xml:space="preserve"> (Дата обращения: 05.09.2020).</w:t>
      </w:r>
    </w:p>
    <w:p w:rsidR="007F3FAE" w:rsidRDefault="00000761" w:rsidP="00626D03">
      <w:pPr>
        <w:pStyle w:val="a3"/>
        <w:numPr>
          <w:ilvl w:val="0"/>
          <w:numId w:val="9"/>
        </w:numPr>
        <w:tabs>
          <w:tab w:val="right" w:leader="dot" w:pos="9355"/>
        </w:tabs>
        <w:spacing w:after="0" w:line="360" w:lineRule="auto"/>
        <w:ind w:left="357" w:hanging="357"/>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Vijini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Mallawaarachchi</w:t>
      </w:r>
      <w:proofErr w:type="spellEnd"/>
      <w:r>
        <w:rPr>
          <w:rFonts w:ascii="Times New Roman" w:hAnsi="Times New Roman" w:cs="Times New Roman"/>
          <w:sz w:val="28"/>
          <w:szCs w:val="28"/>
          <w:lang w:val="en-US"/>
        </w:rPr>
        <w:t xml:space="preserve"> </w:t>
      </w:r>
      <w:r w:rsidR="007F3FAE" w:rsidRPr="007F3FAE">
        <w:rPr>
          <w:rFonts w:ascii="Times New Roman" w:hAnsi="Times New Roman" w:cs="Times New Roman"/>
          <w:sz w:val="28"/>
          <w:szCs w:val="28"/>
          <w:lang w:val="en-US"/>
        </w:rPr>
        <w:t>10 Common Software Archi</w:t>
      </w:r>
      <w:r>
        <w:rPr>
          <w:rFonts w:ascii="Times New Roman" w:hAnsi="Times New Roman" w:cs="Times New Roman"/>
          <w:sz w:val="28"/>
          <w:szCs w:val="28"/>
          <w:lang w:val="en-US"/>
        </w:rPr>
        <w:t>tectural Patterns in a nutshell</w:t>
      </w:r>
      <w:r w:rsidR="007F3FAE" w:rsidRPr="007F3FAE">
        <w:rPr>
          <w:rFonts w:ascii="Times New Roman" w:hAnsi="Times New Roman" w:cs="Times New Roman"/>
          <w:sz w:val="28"/>
          <w:szCs w:val="28"/>
          <w:lang w:val="en-US"/>
        </w:rPr>
        <w:t>: Towards Data Science,</w:t>
      </w:r>
      <w:r w:rsidR="00E3691A">
        <w:rPr>
          <w:rFonts w:ascii="Times New Roman" w:hAnsi="Times New Roman" w:cs="Times New Roman"/>
          <w:sz w:val="28"/>
          <w:szCs w:val="28"/>
          <w:lang w:val="en-US"/>
        </w:rPr>
        <w:t xml:space="preserve"> 2017</w:t>
      </w:r>
      <w:r w:rsidR="009557FC">
        <w:rPr>
          <w:rFonts w:ascii="Times New Roman" w:hAnsi="Times New Roman" w:cs="Times New Roman"/>
          <w:sz w:val="28"/>
          <w:szCs w:val="28"/>
          <w:lang w:val="en-US"/>
        </w:rPr>
        <w:t>.</w:t>
      </w:r>
      <w:r w:rsidR="00626D03" w:rsidRPr="00626D03">
        <w:rPr>
          <w:rFonts w:ascii="Times New Roman" w:hAnsi="Times New Roman" w:cs="Times New Roman"/>
          <w:sz w:val="28"/>
          <w:szCs w:val="28"/>
          <w:lang w:val="en-US"/>
        </w:rPr>
        <w:t xml:space="preserve"> </w:t>
      </w:r>
      <w:r w:rsidR="00626D03">
        <w:rPr>
          <w:rFonts w:ascii="Times New Roman" w:hAnsi="Times New Roman" w:cs="Times New Roman"/>
          <w:sz w:val="28"/>
          <w:szCs w:val="28"/>
        </w:rPr>
        <w:t>(Дата обращения: 25.09.2020).</w:t>
      </w:r>
    </w:p>
    <w:p w:rsidR="00AE4A49" w:rsidRPr="00626D03" w:rsidRDefault="00E3691A" w:rsidP="00626D03">
      <w:pPr>
        <w:pStyle w:val="a3"/>
        <w:numPr>
          <w:ilvl w:val="0"/>
          <w:numId w:val="9"/>
        </w:numPr>
        <w:spacing w:line="360" w:lineRule="auto"/>
        <w:ind w:left="357" w:hanging="357"/>
        <w:rPr>
          <w:rFonts w:ascii="Times New Roman" w:hAnsi="Times New Roman" w:cs="Times New Roman"/>
          <w:sz w:val="28"/>
          <w:szCs w:val="28"/>
        </w:rPr>
      </w:pPr>
      <w:r w:rsidRPr="00626D03">
        <w:rPr>
          <w:rFonts w:ascii="Times New Roman" w:hAnsi="Times New Roman" w:cs="Times New Roman"/>
          <w:sz w:val="28"/>
          <w:szCs w:val="28"/>
        </w:rPr>
        <w:t xml:space="preserve">Сбор статистики – [Электронный ресурс]: </w:t>
      </w:r>
      <w:r w:rsidR="00626D03" w:rsidRPr="00626D03">
        <w:rPr>
          <w:rFonts w:ascii="Times New Roman" w:hAnsi="Times New Roman" w:cs="Times New Roman"/>
          <w:sz w:val="28"/>
          <w:szCs w:val="28"/>
        </w:rPr>
        <w:t>https://wordstat.yandex.ru</w:t>
      </w:r>
      <w:r w:rsidRPr="00626D03">
        <w:rPr>
          <w:rFonts w:ascii="Times New Roman" w:hAnsi="Times New Roman" w:cs="Times New Roman"/>
          <w:sz w:val="28"/>
          <w:szCs w:val="28"/>
        </w:rPr>
        <w:t>.</w:t>
      </w:r>
      <w:r w:rsidR="00626D03" w:rsidRPr="00626D03">
        <w:rPr>
          <w:rFonts w:ascii="Times New Roman" w:hAnsi="Times New Roman" w:cs="Times New Roman"/>
          <w:sz w:val="28"/>
          <w:szCs w:val="28"/>
        </w:rPr>
        <w:t xml:space="preserve"> (Дата обращения: 05.09.2020).</w:t>
      </w:r>
      <w:r w:rsidR="00AE4A49" w:rsidRPr="00626D03">
        <w:rPr>
          <w:rFonts w:ascii="Times New Roman" w:hAnsi="Times New Roman" w:cs="Times New Roman"/>
          <w:sz w:val="28"/>
          <w:szCs w:val="28"/>
        </w:rPr>
        <w:br w:type="page"/>
      </w:r>
    </w:p>
    <w:p w:rsidR="00AE4A49" w:rsidRPr="00FF4DFF" w:rsidRDefault="00287341" w:rsidP="00AE4A49">
      <w:pPr>
        <w:tabs>
          <w:tab w:val="right" w:leader="dot" w:pos="9355"/>
        </w:tabs>
        <w:spacing w:after="0" w:line="360" w:lineRule="auto"/>
        <w:jc w:val="both"/>
        <w:rPr>
          <w:rFonts w:ascii="Times New Roman" w:hAnsi="Times New Roman" w:cs="Times New Roman"/>
          <w:b/>
          <w:sz w:val="32"/>
          <w:szCs w:val="28"/>
        </w:rPr>
      </w:pPr>
      <w:r w:rsidRPr="00FF4DFF">
        <w:rPr>
          <w:rFonts w:ascii="Times New Roman" w:hAnsi="Times New Roman" w:cs="Times New Roman"/>
          <w:b/>
          <w:sz w:val="32"/>
          <w:szCs w:val="28"/>
        </w:rPr>
        <w:lastRenderedPageBreak/>
        <w:t>ПРИЛОЖЕНИЕ</w:t>
      </w:r>
    </w:p>
    <w:p w:rsidR="00D660B5" w:rsidRDefault="00596838" w:rsidP="00205E6E">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качестве основного приложения к пояснительной записке идёт ссылка на проект на платформе </w:t>
      </w:r>
      <w:r>
        <w:rPr>
          <w:rFonts w:ascii="Times New Roman" w:hAnsi="Times New Roman" w:cs="Times New Roman"/>
          <w:sz w:val="28"/>
          <w:lang w:val="en-US"/>
        </w:rPr>
        <w:t>GitHub</w:t>
      </w:r>
      <w:r w:rsidRPr="00596838">
        <w:rPr>
          <w:rFonts w:ascii="Times New Roman" w:hAnsi="Times New Roman" w:cs="Times New Roman"/>
          <w:sz w:val="28"/>
        </w:rPr>
        <w:t xml:space="preserve">, </w:t>
      </w:r>
      <w:r>
        <w:rPr>
          <w:rFonts w:ascii="Times New Roman" w:hAnsi="Times New Roman" w:cs="Times New Roman"/>
          <w:sz w:val="28"/>
        </w:rPr>
        <w:t xml:space="preserve">которая является крупнейшим хостингом для хранения любых </w:t>
      </w:r>
      <w:r>
        <w:rPr>
          <w:rFonts w:ascii="Times New Roman" w:hAnsi="Times New Roman" w:cs="Times New Roman"/>
          <w:sz w:val="28"/>
          <w:lang w:val="en-US"/>
        </w:rPr>
        <w:t>IT</w:t>
      </w:r>
      <w:r w:rsidRPr="00596838">
        <w:rPr>
          <w:rFonts w:ascii="Times New Roman" w:hAnsi="Times New Roman" w:cs="Times New Roman"/>
          <w:sz w:val="28"/>
        </w:rPr>
        <w:t xml:space="preserve"> </w:t>
      </w:r>
      <w:r>
        <w:rPr>
          <w:rFonts w:ascii="Times New Roman" w:hAnsi="Times New Roman" w:cs="Times New Roman"/>
          <w:sz w:val="28"/>
        </w:rPr>
        <w:t>проектов, а также обеспечивает контроль за версиями:</w:t>
      </w:r>
    </w:p>
    <w:p w:rsidR="00596838" w:rsidRDefault="00400069" w:rsidP="00596838">
      <w:pPr>
        <w:spacing w:after="0" w:line="360" w:lineRule="auto"/>
        <w:ind w:firstLine="709"/>
        <w:rPr>
          <w:rFonts w:ascii="Times New Roman" w:hAnsi="Times New Roman" w:cs="Times New Roman"/>
          <w:sz w:val="28"/>
        </w:rPr>
      </w:pPr>
      <w:hyperlink r:id="rId63" w:history="1">
        <w:r w:rsidR="00596838" w:rsidRPr="006F4FCD">
          <w:rPr>
            <w:rStyle w:val="a4"/>
            <w:rFonts w:ascii="Times New Roman" w:hAnsi="Times New Roman" w:cs="Times New Roman"/>
            <w:sz w:val="28"/>
          </w:rPr>
          <w:t>https://github.com/Romsnipz/Parashutos.git</w:t>
        </w:r>
      </w:hyperlink>
    </w:p>
    <w:p w:rsidR="00596838" w:rsidRPr="00596838" w:rsidRDefault="00596838" w:rsidP="00596838">
      <w:pPr>
        <w:spacing w:after="0" w:line="360" w:lineRule="auto"/>
        <w:ind w:firstLine="709"/>
        <w:rPr>
          <w:rFonts w:ascii="Times New Roman" w:hAnsi="Times New Roman" w:cs="Times New Roman"/>
          <w:sz w:val="28"/>
        </w:rPr>
      </w:pPr>
    </w:p>
    <w:sectPr w:rsidR="00596838" w:rsidRPr="00596838" w:rsidSect="0076462E">
      <w:footerReference w:type="default" r:id="rId6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314" w:rsidRDefault="00256314" w:rsidP="0076462E">
      <w:pPr>
        <w:spacing w:after="0" w:line="240" w:lineRule="auto"/>
      </w:pPr>
      <w:r>
        <w:separator/>
      </w:r>
    </w:p>
  </w:endnote>
  <w:endnote w:type="continuationSeparator" w:id="0">
    <w:p w:rsidR="00256314" w:rsidRDefault="00256314" w:rsidP="00764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978704"/>
      <w:docPartObj>
        <w:docPartGallery w:val="Page Numbers (Bottom of Page)"/>
        <w:docPartUnique/>
      </w:docPartObj>
    </w:sdtPr>
    <w:sdtContent>
      <w:p w:rsidR="00400069" w:rsidRDefault="00400069">
        <w:pPr>
          <w:pStyle w:val="a8"/>
          <w:jc w:val="right"/>
        </w:pPr>
        <w:r>
          <w:fldChar w:fldCharType="begin"/>
        </w:r>
        <w:r>
          <w:instrText>PAGE   \* MERGEFORMAT</w:instrText>
        </w:r>
        <w:r>
          <w:fldChar w:fldCharType="separate"/>
        </w:r>
        <w:r w:rsidR="00EE174D">
          <w:rPr>
            <w:noProof/>
          </w:rPr>
          <w:t>4</w:t>
        </w:r>
        <w:r>
          <w:fldChar w:fldCharType="end"/>
        </w:r>
      </w:p>
    </w:sdtContent>
  </w:sdt>
  <w:p w:rsidR="00400069" w:rsidRDefault="0040006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314" w:rsidRDefault="00256314" w:rsidP="0076462E">
      <w:pPr>
        <w:spacing w:after="0" w:line="240" w:lineRule="auto"/>
      </w:pPr>
      <w:r>
        <w:separator/>
      </w:r>
    </w:p>
  </w:footnote>
  <w:footnote w:type="continuationSeparator" w:id="0">
    <w:p w:rsidR="00256314" w:rsidRDefault="00256314" w:rsidP="007646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decimal"/>
      <w:lvlText w:val="%1."/>
      <w:lvlJc w:val="left"/>
      <w:pPr>
        <w:tabs>
          <w:tab w:val="num" w:pos="360"/>
        </w:tabs>
        <w:ind w:left="360" w:hanging="360"/>
      </w:pPr>
      <w:rPr>
        <w:b w:val="0"/>
        <w:i w:val="0"/>
      </w:rPr>
    </w:lvl>
  </w:abstractNum>
  <w:abstractNum w:abstractNumId="1" w15:restartNumberingAfterBreak="0">
    <w:nsid w:val="00000004"/>
    <w:multiLevelType w:val="singleLevel"/>
    <w:tmpl w:val="00000004"/>
    <w:name w:val="WW8Num4"/>
    <w:lvl w:ilvl="0">
      <w:start w:val="1"/>
      <w:numFmt w:val="decimal"/>
      <w:lvlText w:val="%1."/>
      <w:lvlJc w:val="left"/>
      <w:pPr>
        <w:tabs>
          <w:tab w:val="num" w:pos="360"/>
        </w:tabs>
        <w:ind w:left="360" w:hanging="360"/>
      </w:pPr>
      <w:rPr>
        <w:b w:val="0"/>
        <w:i w:val="0"/>
        <w:sz w:val="24"/>
      </w:rPr>
    </w:lvl>
  </w:abstractNum>
  <w:abstractNum w:abstractNumId="2" w15:restartNumberingAfterBreak="0">
    <w:nsid w:val="00000005"/>
    <w:multiLevelType w:val="singleLevel"/>
    <w:tmpl w:val="00000005"/>
    <w:name w:val="WW8Num5"/>
    <w:lvl w:ilvl="0">
      <w:start w:val="1"/>
      <w:numFmt w:val="decimal"/>
      <w:lvlText w:val="%1."/>
      <w:lvlJc w:val="left"/>
      <w:pPr>
        <w:tabs>
          <w:tab w:val="num" w:pos="360"/>
        </w:tabs>
        <w:ind w:left="360" w:hanging="360"/>
      </w:pPr>
      <w:rPr>
        <w:b w:val="0"/>
        <w:i w:val="0"/>
        <w:sz w:val="24"/>
      </w:rPr>
    </w:lvl>
  </w:abstractNum>
  <w:abstractNum w:abstractNumId="3" w15:restartNumberingAfterBreak="0">
    <w:nsid w:val="00000006"/>
    <w:multiLevelType w:val="singleLevel"/>
    <w:tmpl w:val="00000006"/>
    <w:name w:val="WW8Num6"/>
    <w:lvl w:ilvl="0">
      <w:start w:val="1"/>
      <w:numFmt w:val="decimal"/>
      <w:lvlText w:val="%1."/>
      <w:lvlJc w:val="left"/>
      <w:pPr>
        <w:tabs>
          <w:tab w:val="num" w:pos="360"/>
        </w:tabs>
        <w:ind w:left="360" w:hanging="360"/>
      </w:pPr>
      <w:rPr>
        <w:b w:val="0"/>
        <w:i w:val="0"/>
      </w:rPr>
    </w:lvl>
  </w:abstractNum>
  <w:abstractNum w:abstractNumId="4" w15:restartNumberingAfterBreak="0">
    <w:nsid w:val="03D81479"/>
    <w:multiLevelType w:val="hybridMultilevel"/>
    <w:tmpl w:val="391C6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866EB6"/>
    <w:multiLevelType w:val="hybridMultilevel"/>
    <w:tmpl w:val="2F9CD39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CA72CA"/>
    <w:multiLevelType w:val="hybridMultilevel"/>
    <w:tmpl w:val="EAEAD08C"/>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3C0C33"/>
    <w:multiLevelType w:val="hybridMultilevel"/>
    <w:tmpl w:val="60FE4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985E77"/>
    <w:multiLevelType w:val="hybridMultilevel"/>
    <w:tmpl w:val="3D901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AF4C68"/>
    <w:multiLevelType w:val="hybridMultilevel"/>
    <w:tmpl w:val="EC46FC7C"/>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297303"/>
    <w:multiLevelType w:val="hybridMultilevel"/>
    <w:tmpl w:val="11AA11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0E5C85"/>
    <w:multiLevelType w:val="hybridMultilevel"/>
    <w:tmpl w:val="33F467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B534D5"/>
    <w:multiLevelType w:val="multilevel"/>
    <w:tmpl w:val="62D03428"/>
    <w:lvl w:ilvl="0">
      <w:start w:val="1"/>
      <w:numFmt w:val="decimal"/>
      <w:lvlText w:val="%1."/>
      <w:lvlJc w:val="left"/>
      <w:pPr>
        <w:ind w:left="360" w:hanging="360"/>
      </w:pPr>
      <w:rPr>
        <w:rFonts w:hint="default"/>
      </w:rPr>
    </w:lvl>
    <w:lvl w:ilvl="1">
      <w:start w:val="1"/>
      <w:numFmt w:val="decimal"/>
      <w:lvlText w:val="%1.%2."/>
      <w:lvlJc w:val="left"/>
      <w:pPr>
        <w:ind w:left="6670" w:hanging="432"/>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073675D"/>
    <w:multiLevelType w:val="hybridMultilevel"/>
    <w:tmpl w:val="2A72A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0AA2B9E"/>
    <w:multiLevelType w:val="hybridMultilevel"/>
    <w:tmpl w:val="357069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553A07"/>
    <w:multiLevelType w:val="hybridMultilevel"/>
    <w:tmpl w:val="CFD01F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26163B7"/>
    <w:multiLevelType w:val="hybridMultilevel"/>
    <w:tmpl w:val="83A26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9562C6"/>
    <w:multiLevelType w:val="hybridMultilevel"/>
    <w:tmpl w:val="37A072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3C72DC"/>
    <w:multiLevelType w:val="hybridMultilevel"/>
    <w:tmpl w:val="80DE53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FB223ED"/>
    <w:multiLevelType w:val="hybridMultilevel"/>
    <w:tmpl w:val="69068C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12C5159"/>
    <w:multiLevelType w:val="hybridMultilevel"/>
    <w:tmpl w:val="2B1297DA"/>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5A3C7B"/>
    <w:multiLevelType w:val="hybridMultilevel"/>
    <w:tmpl w:val="F9B2AC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5E6549"/>
    <w:multiLevelType w:val="hybridMultilevel"/>
    <w:tmpl w:val="C1324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730ADF"/>
    <w:multiLevelType w:val="hybridMultilevel"/>
    <w:tmpl w:val="714E2A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072F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491E46"/>
    <w:multiLevelType w:val="hybridMultilevel"/>
    <w:tmpl w:val="2CA4FF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E071BA"/>
    <w:multiLevelType w:val="hybridMultilevel"/>
    <w:tmpl w:val="6FF69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533167E"/>
    <w:multiLevelType w:val="hybridMultilevel"/>
    <w:tmpl w:val="1F348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7F61281"/>
    <w:multiLevelType w:val="hybridMultilevel"/>
    <w:tmpl w:val="009A87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A6D2129"/>
    <w:multiLevelType w:val="hybridMultilevel"/>
    <w:tmpl w:val="B42A45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FFA16B8"/>
    <w:multiLevelType w:val="hybridMultilevel"/>
    <w:tmpl w:val="8CDC69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0E67424"/>
    <w:multiLevelType w:val="hybridMultilevel"/>
    <w:tmpl w:val="AE6609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8E95594"/>
    <w:multiLevelType w:val="hybridMultilevel"/>
    <w:tmpl w:val="C6D45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94E713E"/>
    <w:multiLevelType w:val="hybridMultilevel"/>
    <w:tmpl w:val="A59CC0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EC65916"/>
    <w:multiLevelType w:val="hybridMultilevel"/>
    <w:tmpl w:val="C17E83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F0A7B4D"/>
    <w:multiLevelType w:val="hybridMultilevel"/>
    <w:tmpl w:val="F872F9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33"/>
  </w:num>
  <w:num w:numId="4">
    <w:abstractNumId w:val="9"/>
  </w:num>
  <w:num w:numId="5">
    <w:abstractNumId w:val="5"/>
  </w:num>
  <w:num w:numId="6">
    <w:abstractNumId w:val="24"/>
  </w:num>
  <w:num w:numId="7">
    <w:abstractNumId w:val="12"/>
  </w:num>
  <w:num w:numId="8">
    <w:abstractNumId w:val="15"/>
  </w:num>
  <w:num w:numId="9">
    <w:abstractNumId w:val="10"/>
  </w:num>
  <w:num w:numId="10">
    <w:abstractNumId w:val="18"/>
  </w:num>
  <w:num w:numId="11">
    <w:abstractNumId w:val="17"/>
  </w:num>
  <w:num w:numId="12">
    <w:abstractNumId w:val="19"/>
  </w:num>
  <w:num w:numId="13">
    <w:abstractNumId w:val="4"/>
  </w:num>
  <w:num w:numId="14">
    <w:abstractNumId w:val="8"/>
  </w:num>
  <w:num w:numId="15">
    <w:abstractNumId w:val="29"/>
  </w:num>
  <w:num w:numId="16">
    <w:abstractNumId w:val="30"/>
  </w:num>
  <w:num w:numId="17">
    <w:abstractNumId w:val="27"/>
  </w:num>
  <w:num w:numId="18">
    <w:abstractNumId w:val="35"/>
  </w:num>
  <w:num w:numId="19">
    <w:abstractNumId w:val="25"/>
  </w:num>
  <w:num w:numId="20">
    <w:abstractNumId w:val="31"/>
  </w:num>
  <w:num w:numId="21">
    <w:abstractNumId w:val="34"/>
  </w:num>
  <w:num w:numId="22">
    <w:abstractNumId w:val="16"/>
  </w:num>
  <w:num w:numId="23">
    <w:abstractNumId w:val="28"/>
  </w:num>
  <w:num w:numId="24">
    <w:abstractNumId w:val="11"/>
  </w:num>
  <w:num w:numId="25">
    <w:abstractNumId w:val="26"/>
  </w:num>
  <w:num w:numId="26">
    <w:abstractNumId w:val="14"/>
  </w:num>
  <w:num w:numId="27">
    <w:abstractNumId w:val="7"/>
  </w:num>
  <w:num w:numId="28">
    <w:abstractNumId w:val="23"/>
  </w:num>
  <w:num w:numId="29">
    <w:abstractNumId w:val="13"/>
  </w:num>
  <w:num w:numId="30">
    <w:abstractNumId w:val="22"/>
  </w:num>
  <w:num w:numId="31">
    <w:abstractNumId w:val="0"/>
  </w:num>
  <w:num w:numId="32">
    <w:abstractNumId w:val="1"/>
  </w:num>
  <w:num w:numId="33">
    <w:abstractNumId w:val="2"/>
  </w:num>
  <w:num w:numId="34">
    <w:abstractNumId w:val="3"/>
  </w:num>
  <w:num w:numId="35">
    <w:abstractNumId w:val="21"/>
  </w:num>
  <w:num w:numId="36">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7E"/>
    <w:rsid w:val="00000761"/>
    <w:rsid w:val="00002226"/>
    <w:rsid w:val="000226E0"/>
    <w:rsid w:val="00024EB8"/>
    <w:rsid w:val="000253C8"/>
    <w:rsid w:val="000418DE"/>
    <w:rsid w:val="000474F1"/>
    <w:rsid w:val="00051463"/>
    <w:rsid w:val="00051F76"/>
    <w:rsid w:val="00054358"/>
    <w:rsid w:val="00055235"/>
    <w:rsid w:val="000563F6"/>
    <w:rsid w:val="00060D60"/>
    <w:rsid w:val="00065129"/>
    <w:rsid w:val="00065F5C"/>
    <w:rsid w:val="00073911"/>
    <w:rsid w:val="000748E8"/>
    <w:rsid w:val="000757ED"/>
    <w:rsid w:val="00082737"/>
    <w:rsid w:val="00083D57"/>
    <w:rsid w:val="0008473F"/>
    <w:rsid w:val="000912F0"/>
    <w:rsid w:val="0009331D"/>
    <w:rsid w:val="000A1AC8"/>
    <w:rsid w:val="000A4A6C"/>
    <w:rsid w:val="000A688B"/>
    <w:rsid w:val="000B0A27"/>
    <w:rsid w:val="000B12FA"/>
    <w:rsid w:val="000C3D9A"/>
    <w:rsid w:val="000D403E"/>
    <w:rsid w:val="000D56A0"/>
    <w:rsid w:val="000E462B"/>
    <w:rsid w:val="000E46CB"/>
    <w:rsid w:val="000F0C40"/>
    <w:rsid w:val="000F59D9"/>
    <w:rsid w:val="001008EC"/>
    <w:rsid w:val="00104AB0"/>
    <w:rsid w:val="001122AC"/>
    <w:rsid w:val="00122EC2"/>
    <w:rsid w:val="0013072F"/>
    <w:rsid w:val="00143FF7"/>
    <w:rsid w:val="00147AAA"/>
    <w:rsid w:val="00150654"/>
    <w:rsid w:val="00167938"/>
    <w:rsid w:val="0017004E"/>
    <w:rsid w:val="00173859"/>
    <w:rsid w:val="00174F3D"/>
    <w:rsid w:val="0018160B"/>
    <w:rsid w:val="00190479"/>
    <w:rsid w:val="0019162B"/>
    <w:rsid w:val="0019336F"/>
    <w:rsid w:val="001A1953"/>
    <w:rsid w:val="001A3875"/>
    <w:rsid w:val="001B0F7F"/>
    <w:rsid w:val="001B36AC"/>
    <w:rsid w:val="001B4456"/>
    <w:rsid w:val="001B4ABF"/>
    <w:rsid w:val="001C30EC"/>
    <w:rsid w:val="001C7FD5"/>
    <w:rsid w:val="001D5B2B"/>
    <w:rsid w:val="001E3AAF"/>
    <w:rsid w:val="001E407F"/>
    <w:rsid w:val="001E4FD2"/>
    <w:rsid w:val="00203486"/>
    <w:rsid w:val="00203A94"/>
    <w:rsid w:val="00205A0D"/>
    <w:rsid w:val="00205E6E"/>
    <w:rsid w:val="00207B5F"/>
    <w:rsid w:val="00215CD9"/>
    <w:rsid w:val="002226D7"/>
    <w:rsid w:val="00222B18"/>
    <w:rsid w:val="002237C2"/>
    <w:rsid w:val="00227AC8"/>
    <w:rsid w:val="00237FC0"/>
    <w:rsid w:val="002472B5"/>
    <w:rsid w:val="0025021A"/>
    <w:rsid w:val="00253722"/>
    <w:rsid w:val="00256314"/>
    <w:rsid w:val="00257B54"/>
    <w:rsid w:val="00262A95"/>
    <w:rsid w:val="002643AC"/>
    <w:rsid w:val="002664C5"/>
    <w:rsid w:val="00267BF7"/>
    <w:rsid w:val="00270168"/>
    <w:rsid w:val="00285552"/>
    <w:rsid w:val="00287341"/>
    <w:rsid w:val="002902CC"/>
    <w:rsid w:val="00293ED2"/>
    <w:rsid w:val="0029697E"/>
    <w:rsid w:val="002A1BF6"/>
    <w:rsid w:val="002B2B5B"/>
    <w:rsid w:val="002D6B98"/>
    <w:rsid w:val="002E0DB9"/>
    <w:rsid w:val="00301C1C"/>
    <w:rsid w:val="00303212"/>
    <w:rsid w:val="00303BF8"/>
    <w:rsid w:val="0030448A"/>
    <w:rsid w:val="00312D24"/>
    <w:rsid w:val="00316E1E"/>
    <w:rsid w:val="003179C6"/>
    <w:rsid w:val="00342FFA"/>
    <w:rsid w:val="00347AB4"/>
    <w:rsid w:val="003543DC"/>
    <w:rsid w:val="003621E7"/>
    <w:rsid w:val="00362B79"/>
    <w:rsid w:val="0036457B"/>
    <w:rsid w:val="00364C48"/>
    <w:rsid w:val="00367C6D"/>
    <w:rsid w:val="003B00D9"/>
    <w:rsid w:val="003D1E08"/>
    <w:rsid w:val="003D7E47"/>
    <w:rsid w:val="003E056B"/>
    <w:rsid w:val="003F06F0"/>
    <w:rsid w:val="003F07B8"/>
    <w:rsid w:val="003F1F40"/>
    <w:rsid w:val="003F3CCC"/>
    <w:rsid w:val="00400069"/>
    <w:rsid w:val="00401F33"/>
    <w:rsid w:val="00404670"/>
    <w:rsid w:val="00412020"/>
    <w:rsid w:val="00412951"/>
    <w:rsid w:val="00414059"/>
    <w:rsid w:val="00417CDC"/>
    <w:rsid w:val="004266FD"/>
    <w:rsid w:val="004307CC"/>
    <w:rsid w:val="00436A25"/>
    <w:rsid w:val="00437C99"/>
    <w:rsid w:val="0044460E"/>
    <w:rsid w:val="004516D8"/>
    <w:rsid w:val="00453BEB"/>
    <w:rsid w:val="004647A6"/>
    <w:rsid w:val="004715CB"/>
    <w:rsid w:val="00473091"/>
    <w:rsid w:val="0048560F"/>
    <w:rsid w:val="004A630F"/>
    <w:rsid w:val="004A73DF"/>
    <w:rsid w:val="004B1D6B"/>
    <w:rsid w:val="004B1EDB"/>
    <w:rsid w:val="004B68B2"/>
    <w:rsid w:val="004B7CD8"/>
    <w:rsid w:val="004C1A3C"/>
    <w:rsid w:val="004D050C"/>
    <w:rsid w:val="004D06E7"/>
    <w:rsid w:val="004D1747"/>
    <w:rsid w:val="004D1F3B"/>
    <w:rsid w:val="004F39AA"/>
    <w:rsid w:val="004F4716"/>
    <w:rsid w:val="004F7A2E"/>
    <w:rsid w:val="005023C4"/>
    <w:rsid w:val="0053398F"/>
    <w:rsid w:val="0053462A"/>
    <w:rsid w:val="00536665"/>
    <w:rsid w:val="00537C5A"/>
    <w:rsid w:val="00550870"/>
    <w:rsid w:val="0055323C"/>
    <w:rsid w:val="0055363E"/>
    <w:rsid w:val="00562DDD"/>
    <w:rsid w:val="0056713F"/>
    <w:rsid w:val="00575E5A"/>
    <w:rsid w:val="005807F7"/>
    <w:rsid w:val="00582C3E"/>
    <w:rsid w:val="005836AC"/>
    <w:rsid w:val="005857C7"/>
    <w:rsid w:val="00585DDF"/>
    <w:rsid w:val="00586ED1"/>
    <w:rsid w:val="005908F8"/>
    <w:rsid w:val="00596838"/>
    <w:rsid w:val="005976E7"/>
    <w:rsid w:val="00597B6C"/>
    <w:rsid w:val="005A37E3"/>
    <w:rsid w:val="005B3A7E"/>
    <w:rsid w:val="005C1646"/>
    <w:rsid w:val="005C1A96"/>
    <w:rsid w:val="005C2FBE"/>
    <w:rsid w:val="005F1856"/>
    <w:rsid w:val="005F6A4B"/>
    <w:rsid w:val="0060026A"/>
    <w:rsid w:val="006019A6"/>
    <w:rsid w:val="00601F63"/>
    <w:rsid w:val="00604A8B"/>
    <w:rsid w:val="00605ED6"/>
    <w:rsid w:val="006069B1"/>
    <w:rsid w:val="0061016C"/>
    <w:rsid w:val="00610C90"/>
    <w:rsid w:val="00610D0B"/>
    <w:rsid w:val="00613D27"/>
    <w:rsid w:val="006141E3"/>
    <w:rsid w:val="0061623A"/>
    <w:rsid w:val="00616CA1"/>
    <w:rsid w:val="00620E5A"/>
    <w:rsid w:val="00620E7B"/>
    <w:rsid w:val="0062467B"/>
    <w:rsid w:val="00626D03"/>
    <w:rsid w:val="00643067"/>
    <w:rsid w:val="00664D8F"/>
    <w:rsid w:val="0066503E"/>
    <w:rsid w:val="006668FE"/>
    <w:rsid w:val="00673C97"/>
    <w:rsid w:val="00674767"/>
    <w:rsid w:val="0067482A"/>
    <w:rsid w:val="00675440"/>
    <w:rsid w:val="00676F0B"/>
    <w:rsid w:val="00683E1F"/>
    <w:rsid w:val="006862C1"/>
    <w:rsid w:val="006901CB"/>
    <w:rsid w:val="006A0CAB"/>
    <w:rsid w:val="006A158B"/>
    <w:rsid w:val="006A401E"/>
    <w:rsid w:val="006A7069"/>
    <w:rsid w:val="006B02E8"/>
    <w:rsid w:val="006B31F6"/>
    <w:rsid w:val="006C03A6"/>
    <w:rsid w:val="006D070C"/>
    <w:rsid w:val="006D140E"/>
    <w:rsid w:val="006E0B5A"/>
    <w:rsid w:val="006E6A56"/>
    <w:rsid w:val="006F3DA2"/>
    <w:rsid w:val="00702FFE"/>
    <w:rsid w:val="00704A7E"/>
    <w:rsid w:val="007131D1"/>
    <w:rsid w:val="00715F75"/>
    <w:rsid w:val="007248F4"/>
    <w:rsid w:val="00744DCD"/>
    <w:rsid w:val="00746EEC"/>
    <w:rsid w:val="007645B9"/>
    <w:rsid w:val="0076462E"/>
    <w:rsid w:val="007957E8"/>
    <w:rsid w:val="007A0C69"/>
    <w:rsid w:val="007A36B2"/>
    <w:rsid w:val="007A4066"/>
    <w:rsid w:val="007B141F"/>
    <w:rsid w:val="007C0CCF"/>
    <w:rsid w:val="007C169D"/>
    <w:rsid w:val="007C6567"/>
    <w:rsid w:val="007D093E"/>
    <w:rsid w:val="007E77B2"/>
    <w:rsid w:val="007E7A45"/>
    <w:rsid w:val="007F3FAE"/>
    <w:rsid w:val="007F567D"/>
    <w:rsid w:val="00800A1C"/>
    <w:rsid w:val="0080143C"/>
    <w:rsid w:val="008029CD"/>
    <w:rsid w:val="00813313"/>
    <w:rsid w:val="008213CF"/>
    <w:rsid w:val="00824AF0"/>
    <w:rsid w:val="00830059"/>
    <w:rsid w:val="008350AA"/>
    <w:rsid w:val="00835424"/>
    <w:rsid w:val="008424A3"/>
    <w:rsid w:val="00843A78"/>
    <w:rsid w:val="00853FFC"/>
    <w:rsid w:val="00856E9F"/>
    <w:rsid w:val="0086230A"/>
    <w:rsid w:val="00862E32"/>
    <w:rsid w:val="00865CA0"/>
    <w:rsid w:val="00866FE5"/>
    <w:rsid w:val="0087120B"/>
    <w:rsid w:val="00882AF9"/>
    <w:rsid w:val="00883688"/>
    <w:rsid w:val="0088398C"/>
    <w:rsid w:val="00887D12"/>
    <w:rsid w:val="0089311D"/>
    <w:rsid w:val="00894D4D"/>
    <w:rsid w:val="008A0280"/>
    <w:rsid w:val="008A5838"/>
    <w:rsid w:val="008B5E06"/>
    <w:rsid w:val="008C1DAB"/>
    <w:rsid w:val="008C25CD"/>
    <w:rsid w:val="008C75FE"/>
    <w:rsid w:val="008C76AC"/>
    <w:rsid w:val="008D54FD"/>
    <w:rsid w:val="008E0374"/>
    <w:rsid w:val="008E124B"/>
    <w:rsid w:val="008E1E66"/>
    <w:rsid w:val="008E21B3"/>
    <w:rsid w:val="008E295C"/>
    <w:rsid w:val="008E3165"/>
    <w:rsid w:val="008E5065"/>
    <w:rsid w:val="008E6251"/>
    <w:rsid w:val="009042CB"/>
    <w:rsid w:val="009067EF"/>
    <w:rsid w:val="00913972"/>
    <w:rsid w:val="00921132"/>
    <w:rsid w:val="00925285"/>
    <w:rsid w:val="009358F9"/>
    <w:rsid w:val="00940D6A"/>
    <w:rsid w:val="009415B4"/>
    <w:rsid w:val="009507B8"/>
    <w:rsid w:val="009557FC"/>
    <w:rsid w:val="00955FFE"/>
    <w:rsid w:val="00962849"/>
    <w:rsid w:val="00966842"/>
    <w:rsid w:val="00970785"/>
    <w:rsid w:val="009761A0"/>
    <w:rsid w:val="00981228"/>
    <w:rsid w:val="00983DAA"/>
    <w:rsid w:val="0098563E"/>
    <w:rsid w:val="0098595E"/>
    <w:rsid w:val="00986517"/>
    <w:rsid w:val="0099446B"/>
    <w:rsid w:val="009956B6"/>
    <w:rsid w:val="009967F0"/>
    <w:rsid w:val="00997D92"/>
    <w:rsid w:val="009A5E7C"/>
    <w:rsid w:val="009A7793"/>
    <w:rsid w:val="009B0D51"/>
    <w:rsid w:val="009B305B"/>
    <w:rsid w:val="009B6C2A"/>
    <w:rsid w:val="009C0438"/>
    <w:rsid w:val="009D4120"/>
    <w:rsid w:val="009D7B5F"/>
    <w:rsid w:val="009E1977"/>
    <w:rsid w:val="009E4CE2"/>
    <w:rsid w:val="009E77E9"/>
    <w:rsid w:val="009F29FA"/>
    <w:rsid w:val="009F4E69"/>
    <w:rsid w:val="009F68AD"/>
    <w:rsid w:val="00A025EF"/>
    <w:rsid w:val="00A05D76"/>
    <w:rsid w:val="00A10185"/>
    <w:rsid w:val="00A16D24"/>
    <w:rsid w:val="00A173E3"/>
    <w:rsid w:val="00A174AB"/>
    <w:rsid w:val="00A22250"/>
    <w:rsid w:val="00A27C6D"/>
    <w:rsid w:val="00A306C0"/>
    <w:rsid w:val="00A43196"/>
    <w:rsid w:val="00A4442A"/>
    <w:rsid w:val="00A446E3"/>
    <w:rsid w:val="00A50FFE"/>
    <w:rsid w:val="00A52795"/>
    <w:rsid w:val="00A6232C"/>
    <w:rsid w:val="00A63C8D"/>
    <w:rsid w:val="00A64751"/>
    <w:rsid w:val="00A76454"/>
    <w:rsid w:val="00A76B01"/>
    <w:rsid w:val="00A77277"/>
    <w:rsid w:val="00A77A42"/>
    <w:rsid w:val="00A86424"/>
    <w:rsid w:val="00A90A34"/>
    <w:rsid w:val="00AA7159"/>
    <w:rsid w:val="00AB14AF"/>
    <w:rsid w:val="00AB416D"/>
    <w:rsid w:val="00AB7598"/>
    <w:rsid w:val="00AD2A12"/>
    <w:rsid w:val="00AD2D6F"/>
    <w:rsid w:val="00AE4A49"/>
    <w:rsid w:val="00AE4C9C"/>
    <w:rsid w:val="00AE5338"/>
    <w:rsid w:val="00AE7A4E"/>
    <w:rsid w:val="00AF1C37"/>
    <w:rsid w:val="00AF4C5F"/>
    <w:rsid w:val="00AF5354"/>
    <w:rsid w:val="00B0114A"/>
    <w:rsid w:val="00B07BE1"/>
    <w:rsid w:val="00B07C5B"/>
    <w:rsid w:val="00B142FE"/>
    <w:rsid w:val="00B17023"/>
    <w:rsid w:val="00B2652C"/>
    <w:rsid w:val="00B31882"/>
    <w:rsid w:val="00B42AD6"/>
    <w:rsid w:val="00B42D05"/>
    <w:rsid w:val="00B43B74"/>
    <w:rsid w:val="00B451C9"/>
    <w:rsid w:val="00B467CC"/>
    <w:rsid w:val="00B471B4"/>
    <w:rsid w:val="00B53F9D"/>
    <w:rsid w:val="00B563A0"/>
    <w:rsid w:val="00B60CCD"/>
    <w:rsid w:val="00B74E1A"/>
    <w:rsid w:val="00B762E8"/>
    <w:rsid w:val="00B80A44"/>
    <w:rsid w:val="00B84986"/>
    <w:rsid w:val="00BA4FD3"/>
    <w:rsid w:val="00BB18D3"/>
    <w:rsid w:val="00BC31D7"/>
    <w:rsid w:val="00BD0E7A"/>
    <w:rsid w:val="00BD2007"/>
    <w:rsid w:val="00BD24D2"/>
    <w:rsid w:val="00BE47F5"/>
    <w:rsid w:val="00BE4C2A"/>
    <w:rsid w:val="00C055AD"/>
    <w:rsid w:val="00C10A26"/>
    <w:rsid w:val="00C1302E"/>
    <w:rsid w:val="00C15C92"/>
    <w:rsid w:val="00C20502"/>
    <w:rsid w:val="00C21800"/>
    <w:rsid w:val="00C25B59"/>
    <w:rsid w:val="00C36B3D"/>
    <w:rsid w:val="00C37025"/>
    <w:rsid w:val="00C403CC"/>
    <w:rsid w:val="00C44EB4"/>
    <w:rsid w:val="00C45634"/>
    <w:rsid w:val="00C61FF5"/>
    <w:rsid w:val="00C67C9E"/>
    <w:rsid w:val="00C74016"/>
    <w:rsid w:val="00C7438F"/>
    <w:rsid w:val="00C775B1"/>
    <w:rsid w:val="00C81F4F"/>
    <w:rsid w:val="00C85C4C"/>
    <w:rsid w:val="00C9165D"/>
    <w:rsid w:val="00C91B6C"/>
    <w:rsid w:val="00C95CDC"/>
    <w:rsid w:val="00CA02FD"/>
    <w:rsid w:val="00CC078B"/>
    <w:rsid w:val="00CC0849"/>
    <w:rsid w:val="00CC3A51"/>
    <w:rsid w:val="00CC73D8"/>
    <w:rsid w:val="00CD10F9"/>
    <w:rsid w:val="00CE181C"/>
    <w:rsid w:val="00CE20A5"/>
    <w:rsid w:val="00CE63A2"/>
    <w:rsid w:val="00CF79BC"/>
    <w:rsid w:val="00D012F7"/>
    <w:rsid w:val="00D02C0A"/>
    <w:rsid w:val="00D20CE7"/>
    <w:rsid w:val="00D21458"/>
    <w:rsid w:val="00D36418"/>
    <w:rsid w:val="00D40B5B"/>
    <w:rsid w:val="00D41623"/>
    <w:rsid w:val="00D44FBD"/>
    <w:rsid w:val="00D62D79"/>
    <w:rsid w:val="00D660B5"/>
    <w:rsid w:val="00D6659C"/>
    <w:rsid w:val="00D77515"/>
    <w:rsid w:val="00D812D5"/>
    <w:rsid w:val="00D838FB"/>
    <w:rsid w:val="00D84F87"/>
    <w:rsid w:val="00D85DD9"/>
    <w:rsid w:val="00D91F7C"/>
    <w:rsid w:val="00D941D6"/>
    <w:rsid w:val="00D955C7"/>
    <w:rsid w:val="00D9622D"/>
    <w:rsid w:val="00D977B1"/>
    <w:rsid w:val="00DA606D"/>
    <w:rsid w:val="00DB3B8B"/>
    <w:rsid w:val="00DB5835"/>
    <w:rsid w:val="00DC4EA2"/>
    <w:rsid w:val="00DD0E25"/>
    <w:rsid w:val="00DD1A09"/>
    <w:rsid w:val="00DD4427"/>
    <w:rsid w:val="00DD537D"/>
    <w:rsid w:val="00DD5C6B"/>
    <w:rsid w:val="00DE3274"/>
    <w:rsid w:val="00DF31CA"/>
    <w:rsid w:val="00E031A9"/>
    <w:rsid w:val="00E03253"/>
    <w:rsid w:val="00E057BE"/>
    <w:rsid w:val="00E13218"/>
    <w:rsid w:val="00E15CA0"/>
    <w:rsid w:val="00E16E73"/>
    <w:rsid w:val="00E21D30"/>
    <w:rsid w:val="00E21ECB"/>
    <w:rsid w:val="00E26910"/>
    <w:rsid w:val="00E31F97"/>
    <w:rsid w:val="00E32213"/>
    <w:rsid w:val="00E3691A"/>
    <w:rsid w:val="00E43B0C"/>
    <w:rsid w:val="00E52C32"/>
    <w:rsid w:val="00E54266"/>
    <w:rsid w:val="00E60C26"/>
    <w:rsid w:val="00E6359E"/>
    <w:rsid w:val="00E65F07"/>
    <w:rsid w:val="00E8651A"/>
    <w:rsid w:val="00E90E04"/>
    <w:rsid w:val="00E90F19"/>
    <w:rsid w:val="00E922CD"/>
    <w:rsid w:val="00E96784"/>
    <w:rsid w:val="00EA7395"/>
    <w:rsid w:val="00EA75E2"/>
    <w:rsid w:val="00EB22D4"/>
    <w:rsid w:val="00EB320A"/>
    <w:rsid w:val="00EC046F"/>
    <w:rsid w:val="00EC134C"/>
    <w:rsid w:val="00EC2116"/>
    <w:rsid w:val="00EC3752"/>
    <w:rsid w:val="00EC6924"/>
    <w:rsid w:val="00ED4178"/>
    <w:rsid w:val="00ED4798"/>
    <w:rsid w:val="00ED66D5"/>
    <w:rsid w:val="00ED7830"/>
    <w:rsid w:val="00ED7EA7"/>
    <w:rsid w:val="00EE174D"/>
    <w:rsid w:val="00EE438A"/>
    <w:rsid w:val="00EF1089"/>
    <w:rsid w:val="00EF173D"/>
    <w:rsid w:val="00EF47B5"/>
    <w:rsid w:val="00EF515D"/>
    <w:rsid w:val="00EF6F8C"/>
    <w:rsid w:val="00F00303"/>
    <w:rsid w:val="00F023BF"/>
    <w:rsid w:val="00F07549"/>
    <w:rsid w:val="00F07F4B"/>
    <w:rsid w:val="00F1282A"/>
    <w:rsid w:val="00F1367B"/>
    <w:rsid w:val="00F16756"/>
    <w:rsid w:val="00F22B6F"/>
    <w:rsid w:val="00F301CA"/>
    <w:rsid w:val="00F30B0E"/>
    <w:rsid w:val="00F33566"/>
    <w:rsid w:val="00F43B18"/>
    <w:rsid w:val="00F4443F"/>
    <w:rsid w:val="00F71582"/>
    <w:rsid w:val="00F73A1C"/>
    <w:rsid w:val="00F75EA4"/>
    <w:rsid w:val="00F7764B"/>
    <w:rsid w:val="00F83DFB"/>
    <w:rsid w:val="00F85319"/>
    <w:rsid w:val="00F8584E"/>
    <w:rsid w:val="00FA5DDF"/>
    <w:rsid w:val="00FB3724"/>
    <w:rsid w:val="00FB5336"/>
    <w:rsid w:val="00FB631F"/>
    <w:rsid w:val="00FB689C"/>
    <w:rsid w:val="00FC02F7"/>
    <w:rsid w:val="00FC6754"/>
    <w:rsid w:val="00FD202D"/>
    <w:rsid w:val="00FD7780"/>
    <w:rsid w:val="00FE01F9"/>
    <w:rsid w:val="00FE2F1E"/>
    <w:rsid w:val="00FE789E"/>
    <w:rsid w:val="00FF4DFF"/>
    <w:rsid w:val="00FF5DFF"/>
    <w:rsid w:val="00FF5F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34CD4"/>
  <w15:chartTrackingRefBased/>
  <w15:docId w15:val="{89118104-2348-44FF-BE56-C10CA1B5F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544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29CD"/>
    <w:pPr>
      <w:ind w:left="720"/>
      <w:contextualSpacing/>
    </w:pPr>
  </w:style>
  <w:style w:type="character" w:styleId="a4">
    <w:name w:val="Hyperlink"/>
    <w:basedOn w:val="a0"/>
    <w:uiPriority w:val="99"/>
    <w:unhideWhenUsed/>
    <w:rsid w:val="004715CB"/>
    <w:rPr>
      <w:color w:val="0000FF"/>
      <w:u w:val="single"/>
    </w:rPr>
  </w:style>
  <w:style w:type="character" w:styleId="a5">
    <w:name w:val="FollowedHyperlink"/>
    <w:basedOn w:val="a0"/>
    <w:uiPriority w:val="99"/>
    <w:semiHidden/>
    <w:unhideWhenUsed/>
    <w:rsid w:val="00065F5C"/>
    <w:rPr>
      <w:color w:val="954F72" w:themeColor="followedHyperlink"/>
      <w:u w:val="single"/>
    </w:rPr>
  </w:style>
  <w:style w:type="paragraph" w:styleId="a6">
    <w:name w:val="header"/>
    <w:basedOn w:val="a"/>
    <w:link w:val="a7"/>
    <w:uiPriority w:val="99"/>
    <w:unhideWhenUsed/>
    <w:rsid w:val="0076462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6462E"/>
  </w:style>
  <w:style w:type="paragraph" w:styleId="a8">
    <w:name w:val="footer"/>
    <w:basedOn w:val="a"/>
    <w:link w:val="a9"/>
    <w:uiPriority w:val="99"/>
    <w:unhideWhenUsed/>
    <w:rsid w:val="0076462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6462E"/>
  </w:style>
  <w:style w:type="table" w:styleId="aa">
    <w:name w:val="Table Grid"/>
    <w:basedOn w:val="a1"/>
    <w:uiPriority w:val="39"/>
    <w:rsid w:val="000F5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historynumber-part">
    <w:name w:val="b-history__number-part"/>
    <w:basedOn w:val="a0"/>
    <w:rsid w:val="006E0B5A"/>
  </w:style>
  <w:style w:type="character" w:styleId="ab">
    <w:name w:val="Placeholder Text"/>
    <w:basedOn w:val="a0"/>
    <w:uiPriority w:val="99"/>
    <w:semiHidden/>
    <w:rsid w:val="000757ED"/>
    <w:rPr>
      <w:color w:val="808080"/>
    </w:rPr>
  </w:style>
  <w:style w:type="paragraph" w:customStyle="1" w:styleId="ac">
    <w:name w:val="Титул"/>
    <w:basedOn w:val="a"/>
    <w:rsid w:val="0066503E"/>
    <w:pPr>
      <w:spacing w:after="0" w:line="360" w:lineRule="auto"/>
      <w:ind w:firstLine="709"/>
      <w:contextualSpacing/>
      <w:jc w:val="center"/>
    </w:pPr>
    <w:rPr>
      <w:rFonts w:ascii="Times New Roman" w:eastAsia="Times New Roman" w:hAnsi="Times New Roman" w:cs="Times New Roman"/>
      <w:b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12237">
      <w:bodyDiv w:val="1"/>
      <w:marLeft w:val="0"/>
      <w:marRight w:val="0"/>
      <w:marTop w:val="0"/>
      <w:marBottom w:val="0"/>
      <w:divBdr>
        <w:top w:val="none" w:sz="0" w:space="0" w:color="auto"/>
        <w:left w:val="none" w:sz="0" w:space="0" w:color="auto"/>
        <w:bottom w:val="none" w:sz="0" w:space="0" w:color="auto"/>
        <w:right w:val="none" w:sz="0" w:space="0" w:color="auto"/>
      </w:divBdr>
    </w:div>
    <w:div w:id="79764897">
      <w:bodyDiv w:val="1"/>
      <w:marLeft w:val="0"/>
      <w:marRight w:val="0"/>
      <w:marTop w:val="0"/>
      <w:marBottom w:val="0"/>
      <w:divBdr>
        <w:top w:val="none" w:sz="0" w:space="0" w:color="auto"/>
        <w:left w:val="none" w:sz="0" w:space="0" w:color="auto"/>
        <w:bottom w:val="none" w:sz="0" w:space="0" w:color="auto"/>
        <w:right w:val="none" w:sz="0" w:space="0" w:color="auto"/>
      </w:divBdr>
    </w:div>
    <w:div w:id="130055231">
      <w:bodyDiv w:val="1"/>
      <w:marLeft w:val="0"/>
      <w:marRight w:val="0"/>
      <w:marTop w:val="0"/>
      <w:marBottom w:val="0"/>
      <w:divBdr>
        <w:top w:val="none" w:sz="0" w:space="0" w:color="auto"/>
        <w:left w:val="none" w:sz="0" w:space="0" w:color="auto"/>
        <w:bottom w:val="none" w:sz="0" w:space="0" w:color="auto"/>
        <w:right w:val="none" w:sz="0" w:space="0" w:color="auto"/>
      </w:divBdr>
      <w:divsChild>
        <w:div w:id="265427263">
          <w:marLeft w:val="547"/>
          <w:marRight w:val="0"/>
          <w:marTop w:val="0"/>
          <w:marBottom w:val="0"/>
          <w:divBdr>
            <w:top w:val="none" w:sz="0" w:space="0" w:color="auto"/>
            <w:left w:val="none" w:sz="0" w:space="0" w:color="auto"/>
            <w:bottom w:val="none" w:sz="0" w:space="0" w:color="auto"/>
            <w:right w:val="none" w:sz="0" w:space="0" w:color="auto"/>
          </w:divBdr>
        </w:div>
      </w:divsChild>
    </w:div>
    <w:div w:id="180169447">
      <w:bodyDiv w:val="1"/>
      <w:marLeft w:val="0"/>
      <w:marRight w:val="0"/>
      <w:marTop w:val="0"/>
      <w:marBottom w:val="0"/>
      <w:divBdr>
        <w:top w:val="none" w:sz="0" w:space="0" w:color="auto"/>
        <w:left w:val="none" w:sz="0" w:space="0" w:color="auto"/>
        <w:bottom w:val="none" w:sz="0" w:space="0" w:color="auto"/>
        <w:right w:val="none" w:sz="0" w:space="0" w:color="auto"/>
      </w:divBdr>
    </w:div>
    <w:div w:id="209154106">
      <w:bodyDiv w:val="1"/>
      <w:marLeft w:val="0"/>
      <w:marRight w:val="0"/>
      <w:marTop w:val="0"/>
      <w:marBottom w:val="0"/>
      <w:divBdr>
        <w:top w:val="none" w:sz="0" w:space="0" w:color="auto"/>
        <w:left w:val="none" w:sz="0" w:space="0" w:color="auto"/>
        <w:bottom w:val="none" w:sz="0" w:space="0" w:color="auto"/>
        <w:right w:val="none" w:sz="0" w:space="0" w:color="auto"/>
      </w:divBdr>
      <w:divsChild>
        <w:div w:id="1533809078">
          <w:marLeft w:val="547"/>
          <w:marRight w:val="0"/>
          <w:marTop w:val="0"/>
          <w:marBottom w:val="0"/>
          <w:divBdr>
            <w:top w:val="none" w:sz="0" w:space="0" w:color="auto"/>
            <w:left w:val="none" w:sz="0" w:space="0" w:color="auto"/>
            <w:bottom w:val="none" w:sz="0" w:space="0" w:color="auto"/>
            <w:right w:val="none" w:sz="0" w:space="0" w:color="auto"/>
          </w:divBdr>
        </w:div>
      </w:divsChild>
    </w:div>
    <w:div w:id="309091040">
      <w:bodyDiv w:val="1"/>
      <w:marLeft w:val="0"/>
      <w:marRight w:val="0"/>
      <w:marTop w:val="0"/>
      <w:marBottom w:val="0"/>
      <w:divBdr>
        <w:top w:val="none" w:sz="0" w:space="0" w:color="auto"/>
        <w:left w:val="none" w:sz="0" w:space="0" w:color="auto"/>
        <w:bottom w:val="none" w:sz="0" w:space="0" w:color="auto"/>
        <w:right w:val="none" w:sz="0" w:space="0" w:color="auto"/>
      </w:divBdr>
    </w:div>
    <w:div w:id="335764318">
      <w:bodyDiv w:val="1"/>
      <w:marLeft w:val="0"/>
      <w:marRight w:val="0"/>
      <w:marTop w:val="0"/>
      <w:marBottom w:val="0"/>
      <w:divBdr>
        <w:top w:val="none" w:sz="0" w:space="0" w:color="auto"/>
        <w:left w:val="none" w:sz="0" w:space="0" w:color="auto"/>
        <w:bottom w:val="none" w:sz="0" w:space="0" w:color="auto"/>
        <w:right w:val="none" w:sz="0" w:space="0" w:color="auto"/>
      </w:divBdr>
      <w:divsChild>
        <w:div w:id="566116624">
          <w:marLeft w:val="547"/>
          <w:marRight w:val="0"/>
          <w:marTop w:val="0"/>
          <w:marBottom w:val="0"/>
          <w:divBdr>
            <w:top w:val="none" w:sz="0" w:space="0" w:color="auto"/>
            <w:left w:val="none" w:sz="0" w:space="0" w:color="auto"/>
            <w:bottom w:val="none" w:sz="0" w:space="0" w:color="auto"/>
            <w:right w:val="none" w:sz="0" w:space="0" w:color="auto"/>
          </w:divBdr>
        </w:div>
        <w:div w:id="1507548714">
          <w:marLeft w:val="547"/>
          <w:marRight w:val="0"/>
          <w:marTop w:val="0"/>
          <w:marBottom w:val="0"/>
          <w:divBdr>
            <w:top w:val="none" w:sz="0" w:space="0" w:color="auto"/>
            <w:left w:val="none" w:sz="0" w:space="0" w:color="auto"/>
            <w:bottom w:val="none" w:sz="0" w:space="0" w:color="auto"/>
            <w:right w:val="none" w:sz="0" w:space="0" w:color="auto"/>
          </w:divBdr>
        </w:div>
      </w:divsChild>
    </w:div>
    <w:div w:id="503979040">
      <w:bodyDiv w:val="1"/>
      <w:marLeft w:val="0"/>
      <w:marRight w:val="0"/>
      <w:marTop w:val="0"/>
      <w:marBottom w:val="0"/>
      <w:divBdr>
        <w:top w:val="none" w:sz="0" w:space="0" w:color="auto"/>
        <w:left w:val="none" w:sz="0" w:space="0" w:color="auto"/>
        <w:bottom w:val="none" w:sz="0" w:space="0" w:color="auto"/>
        <w:right w:val="none" w:sz="0" w:space="0" w:color="auto"/>
      </w:divBdr>
    </w:div>
    <w:div w:id="504825937">
      <w:bodyDiv w:val="1"/>
      <w:marLeft w:val="0"/>
      <w:marRight w:val="0"/>
      <w:marTop w:val="0"/>
      <w:marBottom w:val="0"/>
      <w:divBdr>
        <w:top w:val="none" w:sz="0" w:space="0" w:color="auto"/>
        <w:left w:val="none" w:sz="0" w:space="0" w:color="auto"/>
        <w:bottom w:val="none" w:sz="0" w:space="0" w:color="auto"/>
        <w:right w:val="none" w:sz="0" w:space="0" w:color="auto"/>
      </w:divBdr>
      <w:divsChild>
        <w:div w:id="1660646889">
          <w:marLeft w:val="547"/>
          <w:marRight w:val="0"/>
          <w:marTop w:val="0"/>
          <w:marBottom w:val="0"/>
          <w:divBdr>
            <w:top w:val="none" w:sz="0" w:space="0" w:color="auto"/>
            <w:left w:val="none" w:sz="0" w:space="0" w:color="auto"/>
            <w:bottom w:val="none" w:sz="0" w:space="0" w:color="auto"/>
            <w:right w:val="none" w:sz="0" w:space="0" w:color="auto"/>
          </w:divBdr>
        </w:div>
      </w:divsChild>
    </w:div>
    <w:div w:id="707291267">
      <w:bodyDiv w:val="1"/>
      <w:marLeft w:val="0"/>
      <w:marRight w:val="0"/>
      <w:marTop w:val="0"/>
      <w:marBottom w:val="0"/>
      <w:divBdr>
        <w:top w:val="none" w:sz="0" w:space="0" w:color="auto"/>
        <w:left w:val="none" w:sz="0" w:space="0" w:color="auto"/>
        <w:bottom w:val="none" w:sz="0" w:space="0" w:color="auto"/>
        <w:right w:val="none" w:sz="0" w:space="0" w:color="auto"/>
      </w:divBdr>
    </w:div>
    <w:div w:id="708844552">
      <w:bodyDiv w:val="1"/>
      <w:marLeft w:val="0"/>
      <w:marRight w:val="0"/>
      <w:marTop w:val="0"/>
      <w:marBottom w:val="0"/>
      <w:divBdr>
        <w:top w:val="none" w:sz="0" w:space="0" w:color="auto"/>
        <w:left w:val="none" w:sz="0" w:space="0" w:color="auto"/>
        <w:bottom w:val="none" w:sz="0" w:space="0" w:color="auto"/>
        <w:right w:val="none" w:sz="0" w:space="0" w:color="auto"/>
      </w:divBdr>
    </w:div>
    <w:div w:id="725253525">
      <w:bodyDiv w:val="1"/>
      <w:marLeft w:val="0"/>
      <w:marRight w:val="0"/>
      <w:marTop w:val="0"/>
      <w:marBottom w:val="0"/>
      <w:divBdr>
        <w:top w:val="none" w:sz="0" w:space="0" w:color="auto"/>
        <w:left w:val="none" w:sz="0" w:space="0" w:color="auto"/>
        <w:bottom w:val="none" w:sz="0" w:space="0" w:color="auto"/>
        <w:right w:val="none" w:sz="0" w:space="0" w:color="auto"/>
      </w:divBdr>
    </w:div>
    <w:div w:id="773012798">
      <w:bodyDiv w:val="1"/>
      <w:marLeft w:val="0"/>
      <w:marRight w:val="0"/>
      <w:marTop w:val="0"/>
      <w:marBottom w:val="0"/>
      <w:divBdr>
        <w:top w:val="none" w:sz="0" w:space="0" w:color="auto"/>
        <w:left w:val="none" w:sz="0" w:space="0" w:color="auto"/>
        <w:bottom w:val="none" w:sz="0" w:space="0" w:color="auto"/>
        <w:right w:val="none" w:sz="0" w:space="0" w:color="auto"/>
      </w:divBdr>
    </w:div>
    <w:div w:id="853299945">
      <w:bodyDiv w:val="1"/>
      <w:marLeft w:val="0"/>
      <w:marRight w:val="0"/>
      <w:marTop w:val="0"/>
      <w:marBottom w:val="0"/>
      <w:divBdr>
        <w:top w:val="none" w:sz="0" w:space="0" w:color="auto"/>
        <w:left w:val="none" w:sz="0" w:space="0" w:color="auto"/>
        <w:bottom w:val="none" w:sz="0" w:space="0" w:color="auto"/>
        <w:right w:val="none" w:sz="0" w:space="0" w:color="auto"/>
      </w:divBdr>
    </w:div>
    <w:div w:id="965894510">
      <w:bodyDiv w:val="1"/>
      <w:marLeft w:val="0"/>
      <w:marRight w:val="0"/>
      <w:marTop w:val="0"/>
      <w:marBottom w:val="0"/>
      <w:divBdr>
        <w:top w:val="none" w:sz="0" w:space="0" w:color="auto"/>
        <w:left w:val="none" w:sz="0" w:space="0" w:color="auto"/>
        <w:bottom w:val="none" w:sz="0" w:space="0" w:color="auto"/>
        <w:right w:val="none" w:sz="0" w:space="0" w:color="auto"/>
      </w:divBdr>
    </w:div>
    <w:div w:id="1024675345">
      <w:bodyDiv w:val="1"/>
      <w:marLeft w:val="0"/>
      <w:marRight w:val="0"/>
      <w:marTop w:val="0"/>
      <w:marBottom w:val="0"/>
      <w:divBdr>
        <w:top w:val="none" w:sz="0" w:space="0" w:color="auto"/>
        <w:left w:val="none" w:sz="0" w:space="0" w:color="auto"/>
        <w:bottom w:val="none" w:sz="0" w:space="0" w:color="auto"/>
        <w:right w:val="none" w:sz="0" w:space="0" w:color="auto"/>
      </w:divBdr>
    </w:div>
    <w:div w:id="1046834977">
      <w:bodyDiv w:val="1"/>
      <w:marLeft w:val="0"/>
      <w:marRight w:val="0"/>
      <w:marTop w:val="0"/>
      <w:marBottom w:val="0"/>
      <w:divBdr>
        <w:top w:val="none" w:sz="0" w:space="0" w:color="auto"/>
        <w:left w:val="none" w:sz="0" w:space="0" w:color="auto"/>
        <w:bottom w:val="none" w:sz="0" w:space="0" w:color="auto"/>
        <w:right w:val="none" w:sz="0" w:space="0" w:color="auto"/>
      </w:divBdr>
    </w:div>
    <w:div w:id="1130826578">
      <w:bodyDiv w:val="1"/>
      <w:marLeft w:val="0"/>
      <w:marRight w:val="0"/>
      <w:marTop w:val="0"/>
      <w:marBottom w:val="0"/>
      <w:divBdr>
        <w:top w:val="none" w:sz="0" w:space="0" w:color="auto"/>
        <w:left w:val="none" w:sz="0" w:space="0" w:color="auto"/>
        <w:bottom w:val="none" w:sz="0" w:space="0" w:color="auto"/>
        <w:right w:val="none" w:sz="0" w:space="0" w:color="auto"/>
      </w:divBdr>
    </w:div>
    <w:div w:id="1177187516">
      <w:bodyDiv w:val="1"/>
      <w:marLeft w:val="0"/>
      <w:marRight w:val="0"/>
      <w:marTop w:val="0"/>
      <w:marBottom w:val="0"/>
      <w:divBdr>
        <w:top w:val="none" w:sz="0" w:space="0" w:color="auto"/>
        <w:left w:val="none" w:sz="0" w:space="0" w:color="auto"/>
        <w:bottom w:val="none" w:sz="0" w:space="0" w:color="auto"/>
        <w:right w:val="none" w:sz="0" w:space="0" w:color="auto"/>
      </w:divBdr>
    </w:div>
    <w:div w:id="1193420338">
      <w:bodyDiv w:val="1"/>
      <w:marLeft w:val="0"/>
      <w:marRight w:val="0"/>
      <w:marTop w:val="0"/>
      <w:marBottom w:val="0"/>
      <w:divBdr>
        <w:top w:val="none" w:sz="0" w:space="0" w:color="auto"/>
        <w:left w:val="none" w:sz="0" w:space="0" w:color="auto"/>
        <w:bottom w:val="none" w:sz="0" w:space="0" w:color="auto"/>
        <w:right w:val="none" w:sz="0" w:space="0" w:color="auto"/>
      </w:divBdr>
    </w:div>
    <w:div w:id="1226257321">
      <w:bodyDiv w:val="1"/>
      <w:marLeft w:val="0"/>
      <w:marRight w:val="0"/>
      <w:marTop w:val="0"/>
      <w:marBottom w:val="0"/>
      <w:divBdr>
        <w:top w:val="none" w:sz="0" w:space="0" w:color="auto"/>
        <w:left w:val="none" w:sz="0" w:space="0" w:color="auto"/>
        <w:bottom w:val="none" w:sz="0" w:space="0" w:color="auto"/>
        <w:right w:val="none" w:sz="0" w:space="0" w:color="auto"/>
      </w:divBdr>
    </w:div>
    <w:div w:id="1228951399">
      <w:bodyDiv w:val="1"/>
      <w:marLeft w:val="0"/>
      <w:marRight w:val="0"/>
      <w:marTop w:val="0"/>
      <w:marBottom w:val="0"/>
      <w:divBdr>
        <w:top w:val="none" w:sz="0" w:space="0" w:color="auto"/>
        <w:left w:val="none" w:sz="0" w:space="0" w:color="auto"/>
        <w:bottom w:val="none" w:sz="0" w:space="0" w:color="auto"/>
        <w:right w:val="none" w:sz="0" w:space="0" w:color="auto"/>
      </w:divBdr>
    </w:div>
    <w:div w:id="1236356005">
      <w:bodyDiv w:val="1"/>
      <w:marLeft w:val="0"/>
      <w:marRight w:val="0"/>
      <w:marTop w:val="0"/>
      <w:marBottom w:val="0"/>
      <w:divBdr>
        <w:top w:val="none" w:sz="0" w:space="0" w:color="auto"/>
        <w:left w:val="none" w:sz="0" w:space="0" w:color="auto"/>
        <w:bottom w:val="none" w:sz="0" w:space="0" w:color="auto"/>
        <w:right w:val="none" w:sz="0" w:space="0" w:color="auto"/>
      </w:divBdr>
      <w:divsChild>
        <w:div w:id="2030526543">
          <w:marLeft w:val="0"/>
          <w:marRight w:val="0"/>
          <w:marTop w:val="0"/>
          <w:marBottom w:val="0"/>
          <w:divBdr>
            <w:top w:val="none" w:sz="0" w:space="0" w:color="auto"/>
            <w:left w:val="none" w:sz="0" w:space="0" w:color="auto"/>
            <w:bottom w:val="none" w:sz="0" w:space="0" w:color="auto"/>
            <w:right w:val="none" w:sz="0" w:space="0" w:color="auto"/>
          </w:divBdr>
        </w:div>
      </w:divsChild>
    </w:div>
    <w:div w:id="1345084804">
      <w:bodyDiv w:val="1"/>
      <w:marLeft w:val="0"/>
      <w:marRight w:val="0"/>
      <w:marTop w:val="0"/>
      <w:marBottom w:val="0"/>
      <w:divBdr>
        <w:top w:val="none" w:sz="0" w:space="0" w:color="auto"/>
        <w:left w:val="none" w:sz="0" w:space="0" w:color="auto"/>
        <w:bottom w:val="none" w:sz="0" w:space="0" w:color="auto"/>
        <w:right w:val="none" w:sz="0" w:space="0" w:color="auto"/>
      </w:divBdr>
    </w:div>
    <w:div w:id="1473593511">
      <w:bodyDiv w:val="1"/>
      <w:marLeft w:val="0"/>
      <w:marRight w:val="0"/>
      <w:marTop w:val="0"/>
      <w:marBottom w:val="0"/>
      <w:divBdr>
        <w:top w:val="none" w:sz="0" w:space="0" w:color="auto"/>
        <w:left w:val="none" w:sz="0" w:space="0" w:color="auto"/>
        <w:bottom w:val="none" w:sz="0" w:space="0" w:color="auto"/>
        <w:right w:val="none" w:sz="0" w:space="0" w:color="auto"/>
      </w:divBdr>
      <w:divsChild>
        <w:div w:id="1232811318">
          <w:marLeft w:val="547"/>
          <w:marRight w:val="0"/>
          <w:marTop w:val="0"/>
          <w:marBottom w:val="0"/>
          <w:divBdr>
            <w:top w:val="none" w:sz="0" w:space="0" w:color="auto"/>
            <w:left w:val="none" w:sz="0" w:space="0" w:color="auto"/>
            <w:bottom w:val="none" w:sz="0" w:space="0" w:color="auto"/>
            <w:right w:val="none" w:sz="0" w:space="0" w:color="auto"/>
          </w:divBdr>
        </w:div>
        <w:div w:id="906066291">
          <w:marLeft w:val="547"/>
          <w:marRight w:val="0"/>
          <w:marTop w:val="0"/>
          <w:marBottom w:val="0"/>
          <w:divBdr>
            <w:top w:val="none" w:sz="0" w:space="0" w:color="auto"/>
            <w:left w:val="none" w:sz="0" w:space="0" w:color="auto"/>
            <w:bottom w:val="none" w:sz="0" w:space="0" w:color="auto"/>
            <w:right w:val="none" w:sz="0" w:space="0" w:color="auto"/>
          </w:divBdr>
        </w:div>
      </w:divsChild>
    </w:div>
    <w:div w:id="1528057196">
      <w:bodyDiv w:val="1"/>
      <w:marLeft w:val="0"/>
      <w:marRight w:val="0"/>
      <w:marTop w:val="0"/>
      <w:marBottom w:val="0"/>
      <w:divBdr>
        <w:top w:val="none" w:sz="0" w:space="0" w:color="auto"/>
        <w:left w:val="none" w:sz="0" w:space="0" w:color="auto"/>
        <w:bottom w:val="none" w:sz="0" w:space="0" w:color="auto"/>
        <w:right w:val="none" w:sz="0" w:space="0" w:color="auto"/>
      </w:divBdr>
    </w:div>
    <w:div w:id="1547333723">
      <w:bodyDiv w:val="1"/>
      <w:marLeft w:val="0"/>
      <w:marRight w:val="0"/>
      <w:marTop w:val="0"/>
      <w:marBottom w:val="0"/>
      <w:divBdr>
        <w:top w:val="none" w:sz="0" w:space="0" w:color="auto"/>
        <w:left w:val="none" w:sz="0" w:space="0" w:color="auto"/>
        <w:bottom w:val="none" w:sz="0" w:space="0" w:color="auto"/>
        <w:right w:val="none" w:sz="0" w:space="0" w:color="auto"/>
      </w:divBdr>
      <w:divsChild>
        <w:div w:id="869415078">
          <w:marLeft w:val="0"/>
          <w:marRight w:val="0"/>
          <w:marTop w:val="0"/>
          <w:marBottom w:val="0"/>
          <w:divBdr>
            <w:top w:val="none" w:sz="0" w:space="0" w:color="auto"/>
            <w:left w:val="none" w:sz="0" w:space="0" w:color="auto"/>
            <w:bottom w:val="none" w:sz="0" w:space="0" w:color="auto"/>
            <w:right w:val="none" w:sz="0" w:space="0" w:color="auto"/>
          </w:divBdr>
          <w:divsChild>
            <w:div w:id="15151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2168">
      <w:bodyDiv w:val="1"/>
      <w:marLeft w:val="0"/>
      <w:marRight w:val="0"/>
      <w:marTop w:val="0"/>
      <w:marBottom w:val="0"/>
      <w:divBdr>
        <w:top w:val="none" w:sz="0" w:space="0" w:color="auto"/>
        <w:left w:val="none" w:sz="0" w:space="0" w:color="auto"/>
        <w:bottom w:val="none" w:sz="0" w:space="0" w:color="auto"/>
        <w:right w:val="none" w:sz="0" w:space="0" w:color="auto"/>
      </w:divBdr>
    </w:div>
    <w:div w:id="1651058881">
      <w:bodyDiv w:val="1"/>
      <w:marLeft w:val="0"/>
      <w:marRight w:val="0"/>
      <w:marTop w:val="0"/>
      <w:marBottom w:val="0"/>
      <w:divBdr>
        <w:top w:val="none" w:sz="0" w:space="0" w:color="auto"/>
        <w:left w:val="none" w:sz="0" w:space="0" w:color="auto"/>
        <w:bottom w:val="none" w:sz="0" w:space="0" w:color="auto"/>
        <w:right w:val="none" w:sz="0" w:space="0" w:color="auto"/>
      </w:divBdr>
    </w:div>
    <w:div w:id="1676496350">
      <w:bodyDiv w:val="1"/>
      <w:marLeft w:val="0"/>
      <w:marRight w:val="0"/>
      <w:marTop w:val="0"/>
      <w:marBottom w:val="0"/>
      <w:divBdr>
        <w:top w:val="none" w:sz="0" w:space="0" w:color="auto"/>
        <w:left w:val="none" w:sz="0" w:space="0" w:color="auto"/>
        <w:bottom w:val="none" w:sz="0" w:space="0" w:color="auto"/>
        <w:right w:val="none" w:sz="0" w:space="0" w:color="auto"/>
      </w:divBdr>
    </w:div>
    <w:div w:id="1757752812">
      <w:bodyDiv w:val="1"/>
      <w:marLeft w:val="0"/>
      <w:marRight w:val="0"/>
      <w:marTop w:val="0"/>
      <w:marBottom w:val="0"/>
      <w:divBdr>
        <w:top w:val="none" w:sz="0" w:space="0" w:color="auto"/>
        <w:left w:val="none" w:sz="0" w:space="0" w:color="auto"/>
        <w:bottom w:val="none" w:sz="0" w:space="0" w:color="auto"/>
        <w:right w:val="none" w:sz="0" w:space="0" w:color="auto"/>
      </w:divBdr>
    </w:div>
    <w:div w:id="1761750720">
      <w:bodyDiv w:val="1"/>
      <w:marLeft w:val="0"/>
      <w:marRight w:val="0"/>
      <w:marTop w:val="0"/>
      <w:marBottom w:val="0"/>
      <w:divBdr>
        <w:top w:val="none" w:sz="0" w:space="0" w:color="auto"/>
        <w:left w:val="none" w:sz="0" w:space="0" w:color="auto"/>
        <w:bottom w:val="none" w:sz="0" w:space="0" w:color="auto"/>
        <w:right w:val="none" w:sz="0" w:space="0" w:color="auto"/>
      </w:divBdr>
    </w:div>
    <w:div w:id="1781797284">
      <w:bodyDiv w:val="1"/>
      <w:marLeft w:val="0"/>
      <w:marRight w:val="0"/>
      <w:marTop w:val="0"/>
      <w:marBottom w:val="0"/>
      <w:divBdr>
        <w:top w:val="none" w:sz="0" w:space="0" w:color="auto"/>
        <w:left w:val="none" w:sz="0" w:space="0" w:color="auto"/>
        <w:bottom w:val="none" w:sz="0" w:space="0" w:color="auto"/>
        <w:right w:val="none" w:sz="0" w:space="0" w:color="auto"/>
      </w:divBdr>
    </w:div>
    <w:div w:id="1797721118">
      <w:bodyDiv w:val="1"/>
      <w:marLeft w:val="0"/>
      <w:marRight w:val="0"/>
      <w:marTop w:val="0"/>
      <w:marBottom w:val="0"/>
      <w:divBdr>
        <w:top w:val="none" w:sz="0" w:space="0" w:color="auto"/>
        <w:left w:val="none" w:sz="0" w:space="0" w:color="auto"/>
        <w:bottom w:val="none" w:sz="0" w:space="0" w:color="auto"/>
        <w:right w:val="none" w:sz="0" w:space="0" w:color="auto"/>
      </w:divBdr>
    </w:div>
    <w:div w:id="1806006085">
      <w:bodyDiv w:val="1"/>
      <w:marLeft w:val="0"/>
      <w:marRight w:val="0"/>
      <w:marTop w:val="0"/>
      <w:marBottom w:val="0"/>
      <w:divBdr>
        <w:top w:val="none" w:sz="0" w:space="0" w:color="auto"/>
        <w:left w:val="none" w:sz="0" w:space="0" w:color="auto"/>
        <w:bottom w:val="none" w:sz="0" w:space="0" w:color="auto"/>
        <w:right w:val="none" w:sz="0" w:space="0" w:color="auto"/>
      </w:divBdr>
    </w:div>
    <w:div w:id="1855723013">
      <w:bodyDiv w:val="1"/>
      <w:marLeft w:val="0"/>
      <w:marRight w:val="0"/>
      <w:marTop w:val="0"/>
      <w:marBottom w:val="0"/>
      <w:divBdr>
        <w:top w:val="none" w:sz="0" w:space="0" w:color="auto"/>
        <w:left w:val="none" w:sz="0" w:space="0" w:color="auto"/>
        <w:bottom w:val="none" w:sz="0" w:space="0" w:color="auto"/>
        <w:right w:val="none" w:sz="0" w:space="0" w:color="auto"/>
      </w:divBdr>
    </w:div>
    <w:div w:id="2026591951">
      <w:bodyDiv w:val="1"/>
      <w:marLeft w:val="0"/>
      <w:marRight w:val="0"/>
      <w:marTop w:val="0"/>
      <w:marBottom w:val="0"/>
      <w:divBdr>
        <w:top w:val="none" w:sz="0" w:space="0" w:color="auto"/>
        <w:left w:val="none" w:sz="0" w:space="0" w:color="auto"/>
        <w:bottom w:val="none" w:sz="0" w:space="0" w:color="auto"/>
        <w:right w:val="none" w:sz="0" w:space="0" w:color="auto"/>
      </w:divBdr>
    </w:div>
    <w:div w:id="2124960280">
      <w:bodyDiv w:val="1"/>
      <w:marLeft w:val="0"/>
      <w:marRight w:val="0"/>
      <w:marTop w:val="0"/>
      <w:marBottom w:val="0"/>
      <w:divBdr>
        <w:top w:val="none" w:sz="0" w:space="0" w:color="auto"/>
        <w:left w:val="none" w:sz="0" w:space="0" w:color="auto"/>
        <w:bottom w:val="none" w:sz="0" w:space="0" w:color="auto"/>
        <w:right w:val="none" w:sz="0" w:space="0" w:color="auto"/>
      </w:divBdr>
    </w:div>
    <w:div w:id="2130277239">
      <w:bodyDiv w:val="1"/>
      <w:marLeft w:val="0"/>
      <w:marRight w:val="0"/>
      <w:marTop w:val="0"/>
      <w:marBottom w:val="0"/>
      <w:divBdr>
        <w:top w:val="none" w:sz="0" w:space="0" w:color="auto"/>
        <w:left w:val="none" w:sz="0" w:space="0" w:color="auto"/>
        <w:bottom w:val="none" w:sz="0" w:space="0" w:color="auto"/>
        <w:right w:val="none" w:sz="0" w:space="0" w:color="auto"/>
      </w:divBdr>
    </w:div>
    <w:div w:id="21363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diagramQuickStyle" Target="diagrams/quickStyle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diagramData" Target="diagrams/data2.xml"/><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hyperlink" Target="https://github.com/Romsnipz/Parashutos.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3.xml"/><Relationship Id="rId29" Type="http://schemas.openxmlformats.org/officeDocument/2006/relationships/image" Target="media/image19.png"/><Relationship Id="rId41" Type="http://schemas.microsoft.com/office/2007/relationships/diagramDrawing" Target="diagrams/drawing1.xml"/><Relationship Id="rId54" Type="http://schemas.openxmlformats.org/officeDocument/2006/relationships/image" Target="media/image34.jpe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Colors" Target="diagrams/colors2.xml"/><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diagramQuickStyle" Target="diagrams/quickStyle2.xml"/><Relationship Id="rId52" Type="http://schemas.openxmlformats.org/officeDocument/2006/relationships/image" Target="media/image32.png"/><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diagramLayout" Target="diagrams/layout2.xm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image" Target="media/image3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ru-RU"/>
              <a:t>Статистика запроса "парашют"</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июл.19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c:v>
                </c:pt>
              </c:strCache>
            </c:strRef>
          </c:cat>
          <c:val>
            <c:numRef>
              <c:f>Лист1!$B$2</c:f>
              <c:numCache>
                <c:formatCode>General</c:formatCode>
                <c:ptCount val="1"/>
                <c:pt idx="0">
                  <c:v>277808</c:v>
                </c:pt>
              </c:numCache>
            </c:numRef>
          </c:val>
          <c:extLst>
            <c:ext xmlns:c16="http://schemas.microsoft.com/office/drawing/2014/chart" uri="{C3380CC4-5D6E-409C-BE32-E72D297353CC}">
              <c16:uniqueId val="{00000000-73D9-4820-89B2-DF16073E2EA0}"/>
            </c:ext>
          </c:extLst>
        </c:ser>
        <c:ser>
          <c:idx val="1"/>
          <c:order val="1"/>
          <c:tx>
            <c:strRef>
              <c:f>Лист1!$C$1</c:f>
              <c:strCache>
                <c:ptCount val="1"/>
                <c:pt idx="0">
                  <c:v>авг.19</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c:v>
                </c:pt>
              </c:strCache>
            </c:strRef>
          </c:cat>
          <c:val>
            <c:numRef>
              <c:f>Лист1!$C$2</c:f>
              <c:numCache>
                <c:formatCode>General</c:formatCode>
                <c:ptCount val="1"/>
                <c:pt idx="0">
                  <c:v>293921</c:v>
                </c:pt>
              </c:numCache>
            </c:numRef>
          </c:val>
          <c:extLst>
            <c:ext xmlns:c16="http://schemas.microsoft.com/office/drawing/2014/chart" uri="{C3380CC4-5D6E-409C-BE32-E72D297353CC}">
              <c16:uniqueId val="{00000001-73D9-4820-89B2-DF16073E2EA0}"/>
            </c:ext>
          </c:extLst>
        </c:ser>
        <c:ser>
          <c:idx val="2"/>
          <c:order val="2"/>
          <c:tx>
            <c:strRef>
              <c:f>Лист1!$D$1</c:f>
              <c:strCache>
                <c:ptCount val="1"/>
                <c:pt idx="0">
                  <c:v>июл.20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c:v>
                </c:pt>
              </c:strCache>
            </c:strRef>
          </c:cat>
          <c:val>
            <c:numRef>
              <c:f>Лист1!$D$2</c:f>
              <c:numCache>
                <c:formatCode>General</c:formatCode>
                <c:ptCount val="1"/>
                <c:pt idx="0">
                  <c:v>338921</c:v>
                </c:pt>
              </c:numCache>
            </c:numRef>
          </c:val>
          <c:extLst>
            <c:ext xmlns:c16="http://schemas.microsoft.com/office/drawing/2014/chart" uri="{C3380CC4-5D6E-409C-BE32-E72D297353CC}">
              <c16:uniqueId val="{00000002-73D9-4820-89B2-DF16073E2EA0}"/>
            </c:ext>
          </c:extLst>
        </c:ser>
        <c:ser>
          <c:idx val="3"/>
          <c:order val="3"/>
          <c:tx>
            <c:strRef>
              <c:f>Лист1!$E$1</c:f>
              <c:strCache>
                <c:ptCount val="1"/>
                <c:pt idx="0">
                  <c:v>авг.20</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c:v>
                </c:pt>
              </c:strCache>
            </c:strRef>
          </c:cat>
          <c:val>
            <c:numRef>
              <c:f>Лист1!$E$2</c:f>
              <c:numCache>
                <c:formatCode>General</c:formatCode>
                <c:ptCount val="1"/>
                <c:pt idx="0">
                  <c:v>381098</c:v>
                </c:pt>
              </c:numCache>
            </c:numRef>
          </c:val>
          <c:extLst>
            <c:ext xmlns:c16="http://schemas.microsoft.com/office/drawing/2014/chart" uri="{C3380CC4-5D6E-409C-BE32-E72D297353CC}">
              <c16:uniqueId val="{00000003-73D9-4820-89B2-DF16073E2EA0}"/>
            </c:ext>
          </c:extLst>
        </c:ser>
        <c:ser>
          <c:idx val="4"/>
          <c:order val="4"/>
          <c:tx>
            <c:strRef>
              <c:f>Лист1!$F$1</c:f>
              <c:strCache>
                <c:ptCount val="1"/>
                <c:pt idx="0">
                  <c:v>ноя.20</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c:v>
                </c:pt>
              </c:strCache>
            </c:strRef>
          </c:cat>
          <c:val>
            <c:numRef>
              <c:f>Лист1!$F$2</c:f>
              <c:numCache>
                <c:formatCode>General</c:formatCode>
                <c:ptCount val="1"/>
                <c:pt idx="0">
                  <c:v>280300</c:v>
                </c:pt>
              </c:numCache>
            </c:numRef>
          </c:val>
          <c:extLst>
            <c:ext xmlns:c16="http://schemas.microsoft.com/office/drawing/2014/chart" uri="{C3380CC4-5D6E-409C-BE32-E72D297353CC}">
              <c16:uniqueId val="{00000004-73D9-4820-89B2-DF16073E2EA0}"/>
            </c:ext>
          </c:extLst>
        </c:ser>
        <c:dLbls>
          <c:showLegendKey val="0"/>
          <c:showVal val="0"/>
          <c:showCatName val="0"/>
          <c:showSerName val="0"/>
          <c:showPercent val="0"/>
          <c:showBubbleSize val="0"/>
        </c:dLbls>
        <c:gapWidth val="100"/>
        <c:overlap val="-24"/>
        <c:axId val="193218928"/>
        <c:axId val="193216184"/>
      </c:barChart>
      <c:catAx>
        <c:axId val="19321892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216184"/>
        <c:crosses val="autoZero"/>
        <c:auto val="1"/>
        <c:lblAlgn val="ctr"/>
        <c:lblOffset val="100"/>
        <c:noMultiLvlLbl val="0"/>
      </c:catAx>
      <c:valAx>
        <c:axId val="193216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218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ru-RU"/>
              <a:t>Статистика запроса "прыжок с парашютом"</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июл.19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Прыжок с парашютом</c:v>
                </c:pt>
              </c:strCache>
            </c:strRef>
          </c:cat>
          <c:val>
            <c:numRef>
              <c:f>Лист1!$B$2</c:f>
              <c:numCache>
                <c:formatCode>General</c:formatCode>
                <c:ptCount val="1"/>
                <c:pt idx="0">
                  <c:v>104062</c:v>
                </c:pt>
              </c:numCache>
            </c:numRef>
          </c:val>
          <c:extLst>
            <c:ext xmlns:c16="http://schemas.microsoft.com/office/drawing/2014/chart" uri="{C3380CC4-5D6E-409C-BE32-E72D297353CC}">
              <c16:uniqueId val="{00000000-DB2E-4622-9D87-150458703D4C}"/>
            </c:ext>
          </c:extLst>
        </c:ser>
        <c:ser>
          <c:idx val="1"/>
          <c:order val="1"/>
          <c:tx>
            <c:strRef>
              <c:f>Лист1!$C$1</c:f>
              <c:strCache>
                <c:ptCount val="1"/>
                <c:pt idx="0">
                  <c:v>авг.19</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Прыжок с парашютом</c:v>
                </c:pt>
              </c:strCache>
            </c:strRef>
          </c:cat>
          <c:val>
            <c:numRef>
              <c:f>Лист1!$C$2</c:f>
              <c:numCache>
                <c:formatCode>General</c:formatCode>
                <c:ptCount val="1"/>
                <c:pt idx="0">
                  <c:v>102535</c:v>
                </c:pt>
              </c:numCache>
            </c:numRef>
          </c:val>
          <c:extLst>
            <c:ext xmlns:c16="http://schemas.microsoft.com/office/drawing/2014/chart" uri="{C3380CC4-5D6E-409C-BE32-E72D297353CC}">
              <c16:uniqueId val="{00000001-DB2E-4622-9D87-150458703D4C}"/>
            </c:ext>
          </c:extLst>
        </c:ser>
        <c:ser>
          <c:idx val="2"/>
          <c:order val="2"/>
          <c:tx>
            <c:strRef>
              <c:f>Лист1!$D$1</c:f>
              <c:strCache>
                <c:ptCount val="1"/>
                <c:pt idx="0">
                  <c:v>июл.20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Прыжок с парашютом</c:v>
                </c:pt>
              </c:strCache>
            </c:strRef>
          </c:cat>
          <c:val>
            <c:numRef>
              <c:f>Лист1!$D$2</c:f>
              <c:numCache>
                <c:formatCode>General</c:formatCode>
                <c:ptCount val="1"/>
                <c:pt idx="0">
                  <c:v>134637</c:v>
                </c:pt>
              </c:numCache>
            </c:numRef>
          </c:val>
          <c:extLst>
            <c:ext xmlns:c16="http://schemas.microsoft.com/office/drawing/2014/chart" uri="{C3380CC4-5D6E-409C-BE32-E72D297353CC}">
              <c16:uniqueId val="{00000002-DB2E-4622-9D87-150458703D4C}"/>
            </c:ext>
          </c:extLst>
        </c:ser>
        <c:ser>
          <c:idx val="3"/>
          <c:order val="3"/>
          <c:tx>
            <c:strRef>
              <c:f>Лист1!$E$1</c:f>
              <c:strCache>
                <c:ptCount val="1"/>
                <c:pt idx="0">
                  <c:v>авг.20</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Прыжок с парашютом</c:v>
                </c:pt>
              </c:strCache>
            </c:strRef>
          </c:cat>
          <c:val>
            <c:numRef>
              <c:f>Лист1!$E$2</c:f>
              <c:numCache>
                <c:formatCode>General</c:formatCode>
                <c:ptCount val="1"/>
                <c:pt idx="0">
                  <c:v>146754</c:v>
                </c:pt>
              </c:numCache>
            </c:numRef>
          </c:val>
          <c:extLst>
            <c:ext xmlns:c16="http://schemas.microsoft.com/office/drawing/2014/chart" uri="{C3380CC4-5D6E-409C-BE32-E72D297353CC}">
              <c16:uniqueId val="{00000003-DB2E-4622-9D87-150458703D4C}"/>
            </c:ext>
          </c:extLst>
        </c:ser>
        <c:ser>
          <c:idx val="4"/>
          <c:order val="4"/>
          <c:tx>
            <c:strRef>
              <c:f>Лист1!$F$1</c:f>
              <c:strCache>
                <c:ptCount val="1"/>
                <c:pt idx="0">
                  <c:v>ноя.20</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Прыжок с парашютом</c:v>
                </c:pt>
              </c:strCache>
            </c:strRef>
          </c:cat>
          <c:val>
            <c:numRef>
              <c:f>Лист1!$F$2</c:f>
              <c:numCache>
                <c:formatCode>General</c:formatCode>
                <c:ptCount val="1"/>
                <c:pt idx="0">
                  <c:v>67185</c:v>
                </c:pt>
              </c:numCache>
            </c:numRef>
          </c:val>
          <c:extLst>
            <c:ext xmlns:c16="http://schemas.microsoft.com/office/drawing/2014/chart" uri="{C3380CC4-5D6E-409C-BE32-E72D297353CC}">
              <c16:uniqueId val="{00000004-DB2E-4622-9D87-150458703D4C}"/>
            </c:ext>
          </c:extLst>
        </c:ser>
        <c:dLbls>
          <c:showLegendKey val="0"/>
          <c:showVal val="0"/>
          <c:showCatName val="0"/>
          <c:showSerName val="0"/>
          <c:showPercent val="0"/>
          <c:showBubbleSize val="0"/>
        </c:dLbls>
        <c:gapWidth val="100"/>
        <c:overlap val="-24"/>
        <c:axId val="483334024"/>
        <c:axId val="483334416"/>
      </c:barChart>
      <c:catAx>
        <c:axId val="48333402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3334416"/>
        <c:crosses val="autoZero"/>
        <c:auto val="1"/>
        <c:lblAlgn val="ctr"/>
        <c:lblOffset val="100"/>
        <c:noMultiLvlLbl val="0"/>
      </c:catAx>
      <c:valAx>
        <c:axId val="483334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3334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ru-RU"/>
              <a:t>Статистика запроса «парашютный спорт»</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июл.19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Парашютный спорт</c:v>
                </c:pt>
              </c:strCache>
            </c:strRef>
          </c:cat>
          <c:val>
            <c:numRef>
              <c:f>Лист1!$B$2</c:f>
              <c:numCache>
                <c:formatCode>General</c:formatCode>
                <c:ptCount val="1"/>
                <c:pt idx="0">
                  <c:v>7592</c:v>
                </c:pt>
              </c:numCache>
            </c:numRef>
          </c:val>
          <c:extLst>
            <c:ext xmlns:c16="http://schemas.microsoft.com/office/drawing/2014/chart" uri="{C3380CC4-5D6E-409C-BE32-E72D297353CC}">
              <c16:uniqueId val="{00000000-FC85-4737-8C96-93AC1C1F4ECB}"/>
            </c:ext>
          </c:extLst>
        </c:ser>
        <c:ser>
          <c:idx val="1"/>
          <c:order val="1"/>
          <c:tx>
            <c:strRef>
              <c:f>Лист1!$C$1</c:f>
              <c:strCache>
                <c:ptCount val="1"/>
                <c:pt idx="0">
                  <c:v>авг.19</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Парашютный спорт</c:v>
                </c:pt>
              </c:strCache>
            </c:strRef>
          </c:cat>
          <c:val>
            <c:numRef>
              <c:f>Лист1!$C$2</c:f>
              <c:numCache>
                <c:formatCode>General</c:formatCode>
                <c:ptCount val="1"/>
                <c:pt idx="0">
                  <c:v>8612</c:v>
                </c:pt>
              </c:numCache>
            </c:numRef>
          </c:val>
          <c:extLst>
            <c:ext xmlns:c16="http://schemas.microsoft.com/office/drawing/2014/chart" uri="{C3380CC4-5D6E-409C-BE32-E72D297353CC}">
              <c16:uniqueId val="{00000001-FC85-4737-8C96-93AC1C1F4ECB}"/>
            </c:ext>
          </c:extLst>
        </c:ser>
        <c:ser>
          <c:idx val="2"/>
          <c:order val="2"/>
          <c:tx>
            <c:strRef>
              <c:f>Лист1!$D$1</c:f>
              <c:strCache>
                <c:ptCount val="1"/>
                <c:pt idx="0">
                  <c:v>июл.20</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Парашютный спорт</c:v>
                </c:pt>
              </c:strCache>
            </c:strRef>
          </c:cat>
          <c:val>
            <c:numRef>
              <c:f>Лист1!$D$2</c:f>
              <c:numCache>
                <c:formatCode>General</c:formatCode>
                <c:ptCount val="1"/>
                <c:pt idx="0">
                  <c:v>7857</c:v>
                </c:pt>
              </c:numCache>
            </c:numRef>
          </c:val>
          <c:extLst>
            <c:ext xmlns:c16="http://schemas.microsoft.com/office/drawing/2014/chart" uri="{C3380CC4-5D6E-409C-BE32-E72D297353CC}">
              <c16:uniqueId val="{00000002-FC85-4737-8C96-93AC1C1F4ECB}"/>
            </c:ext>
          </c:extLst>
        </c:ser>
        <c:ser>
          <c:idx val="3"/>
          <c:order val="3"/>
          <c:tx>
            <c:strRef>
              <c:f>Лист1!$E$1</c:f>
              <c:strCache>
                <c:ptCount val="1"/>
                <c:pt idx="0">
                  <c:v>авг.20</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Парашютный спорт</c:v>
                </c:pt>
              </c:strCache>
            </c:strRef>
          </c:cat>
          <c:val>
            <c:numRef>
              <c:f>Лист1!$E$2</c:f>
              <c:numCache>
                <c:formatCode>General</c:formatCode>
                <c:ptCount val="1"/>
                <c:pt idx="0">
                  <c:v>9627</c:v>
                </c:pt>
              </c:numCache>
            </c:numRef>
          </c:val>
          <c:extLst>
            <c:ext xmlns:c16="http://schemas.microsoft.com/office/drawing/2014/chart" uri="{C3380CC4-5D6E-409C-BE32-E72D297353CC}">
              <c16:uniqueId val="{00000003-FC85-4737-8C96-93AC1C1F4ECB}"/>
            </c:ext>
          </c:extLst>
        </c:ser>
        <c:ser>
          <c:idx val="4"/>
          <c:order val="4"/>
          <c:tx>
            <c:strRef>
              <c:f>Лист1!$F$1</c:f>
              <c:strCache>
                <c:ptCount val="1"/>
                <c:pt idx="0">
                  <c:v>ноя.20</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c:f>
              <c:strCache>
                <c:ptCount val="1"/>
                <c:pt idx="0">
                  <c:v>Парашютный спорт</c:v>
                </c:pt>
              </c:strCache>
            </c:strRef>
          </c:cat>
          <c:val>
            <c:numRef>
              <c:f>Лист1!$F$2</c:f>
              <c:numCache>
                <c:formatCode>General</c:formatCode>
                <c:ptCount val="1"/>
                <c:pt idx="0">
                  <c:v>6982</c:v>
                </c:pt>
              </c:numCache>
            </c:numRef>
          </c:val>
          <c:extLst>
            <c:ext xmlns:c16="http://schemas.microsoft.com/office/drawing/2014/chart" uri="{C3380CC4-5D6E-409C-BE32-E72D297353CC}">
              <c16:uniqueId val="{00000004-FC85-4737-8C96-93AC1C1F4ECB}"/>
            </c:ext>
          </c:extLst>
        </c:ser>
        <c:dLbls>
          <c:showLegendKey val="0"/>
          <c:showVal val="0"/>
          <c:showCatName val="0"/>
          <c:showSerName val="0"/>
          <c:showPercent val="0"/>
          <c:showBubbleSize val="0"/>
        </c:dLbls>
        <c:gapWidth val="100"/>
        <c:overlap val="-24"/>
        <c:axId val="483335200"/>
        <c:axId val="490974176"/>
      </c:barChart>
      <c:catAx>
        <c:axId val="4833352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0974176"/>
        <c:crosses val="autoZero"/>
        <c:auto val="1"/>
        <c:lblAlgn val="ctr"/>
        <c:lblOffset val="100"/>
        <c:noMultiLvlLbl val="0"/>
      </c:catAx>
      <c:valAx>
        <c:axId val="49097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333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0E81-4B94-4ADC-9062-C7B5D54F2A80}"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ru-RU"/>
        </a:p>
      </dgm:t>
    </dgm:pt>
    <dgm:pt modelId="{8805689B-1106-4E3A-ADD3-34300E16D5AB}">
      <dgm:prSet phldrT="[Текст]"/>
      <dgm:spPr/>
      <dgm:t>
        <a:bodyPr/>
        <a:lstStyle/>
        <a:p>
          <a:r>
            <a:rPr lang="en-US"/>
            <a:t>Tomcat</a:t>
          </a:r>
          <a:endParaRPr lang="ru-RU"/>
        </a:p>
      </dgm:t>
    </dgm:pt>
    <dgm:pt modelId="{C470ECBB-90B9-495F-9D51-755A4B5D563C}" type="parTrans" cxnId="{FA2CFA96-18C8-4519-848A-CD961258C1CF}">
      <dgm:prSet/>
      <dgm:spPr/>
      <dgm:t>
        <a:bodyPr/>
        <a:lstStyle/>
        <a:p>
          <a:endParaRPr lang="ru-RU"/>
        </a:p>
      </dgm:t>
    </dgm:pt>
    <dgm:pt modelId="{DA1D8351-6F5E-481D-9337-38EB2C62FA9D}" type="sibTrans" cxnId="{FA2CFA96-18C8-4519-848A-CD961258C1CF}">
      <dgm:prSet/>
      <dgm:spPr/>
      <dgm:t>
        <a:bodyPr/>
        <a:lstStyle/>
        <a:p>
          <a:endParaRPr lang="ru-RU"/>
        </a:p>
      </dgm:t>
    </dgm:pt>
    <dgm:pt modelId="{37A322F9-5923-4143-A15D-0EE8352C350F}">
      <dgm:prSet phldrT="[Текст]"/>
      <dgm:spPr/>
      <dgm:t>
        <a:bodyPr/>
        <a:lstStyle/>
        <a:p>
          <a:r>
            <a:rPr lang="en-US"/>
            <a:t>Java (</a:t>
          </a:r>
          <a:r>
            <a:rPr lang="en-US" dirty="0" smtClean="0"/>
            <a:t>IntelliJ IDEA)</a:t>
          </a:r>
          <a:endParaRPr lang="ru-RU"/>
        </a:p>
      </dgm:t>
    </dgm:pt>
    <dgm:pt modelId="{9F664626-0899-42ED-9C06-5E399BFE3420}" type="parTrans" cxnId="{D2A40CDE-C81A-4DAF-9236-CE1D6AA217F6}">
      <dgm:prSet/>
      <dgm:spPr/>
      <dgm:t>
        <a:bodyPr/>
        <a:lstStyle/>
        <a:p>
          <a:endParaRPr lang="ru-RU"/>
        </a:p>
      </dgm:t>
    </dgm:pt>
    <dgm:pt modelId="{2118E787-DC6F-4226-8BF6-7028B1FE1DC6}" type="sibTrans" cxnId="{D2A40CDE-C81A-4DAF-9236-CE1D6AA217F6}">
      <dgm:prSet/>
      <dgm:spPr/>
      <dgm:t>
        <a:bodyPr/>
        <a:lstStyle/>
        <a:p>
          <a:endParaRPr lang="ru-RU"/>
        </a:p>
      </dgm:t>
    </dgm:pt>
    <dgm:pt modelId="{4288706C-55A9-4D5B-B99A-99C3FB3D03E3}">
      <dgm:prSet phldrT="[Текст]"/>
      <dgm:spPr/>
      <dgm:t>
        <a:bodyPr/>
        <a:lstStyle/>
        <a:p>
          <a:r>
            <a:rPr lang="en-US"/>
            <a:t>Oracle</a:t>
          </a:r>
          <a:endParaRPr lang="ru-RU"/>
        </a:p>
      </dgm:t>
    </dgm:pt>
    <dgm:pt modelId="{F368168F-BD75-433F-8989-E8B6B94FBD42}" type="parTrans" cxnId="{E56F99F6-A3D2-4387-A3A7-8139D296ED4B}">
      <dgm:prSet/>
      <dgm:spPr/>
      <dgm:t>
        <a:bodyPr/>
        <a:lstStyle/>
        <a:p>
          <a:endParaRPr lang="ru-RU"/>
        </a:p>
      </dgm:t>
    </dgm:pt>
    <dgm:pt modelId="{FD05FB20-4AB1-484E-B232-DF81D01BDBF6}" type="sibTrans" cxnId="{E56F99F6-A3D2-4387-A3A7-8139D296ED4B}">
      <dgm:prSet/>
      <dgm:spPr/>
      <dgm:t>
        <a:bodyPr/>
        <a:lstStyle/>
        <a:p>
          <a:endParaRPr lang="ru-RU"/>
        </a:p>
      </dgm:t>
    </dgm:pt>
    <dgm:pt modelId="{DB997B96-08B7-4580-8091-A9A7C4EE3700}">
      <dgm:prSet phldrT="[Текст]"/>
      <dgm:spPr/>
      <dgm:t>
        <a:bodyPr/>
        <a:lstStyle/>
        <a:p>
          <a:r>
            <a:rPr lang="en-US"/>
            <a:t>Hibernate</a:t>
          </a:r>
          <a:endParaRPr lang="ru-RU"/>
        </a:p>
      </dgm:t>
    </dgm:pt>
    <dgm:pt modelId="{9C4A49DD-2DBE-4701-9533-38ECDAF2C279}" type="parTrans" cxnId="{9A8AEB9B-CBFA-48F3-B4FB-A2F82ACAD8E4}">
      <dgm:prSet/>
      <dgm:spPr/>
      <dgm:t>
        <a:bodyPr/>
        <a:lstStyle/>
        <a:p>
          <a:endParaRPr lang="ru-RU"/>
        </a:p>
      </dgm:t>
    </dgm:pt>
    <dgm:pt modelId="{FC6E4741-91B4-4B66-8738-34B8583EF6F6}" type="sibTrans" cxnId="{9A8AEB9B-CBFA-48F3-B4FB-A2F82ACAD8E4}">
      <dgm:prSet/>
      <dgm:spPr/>
      <dgm:t>
        <a:bodyPr/>
        <a:lstStyle/>
        <a:p>
          <a:endParaRPr lang="ru-RU"/>
        </a:p>
      </dgm:t>
    </dgm:pt>
    <dgm:pt modelId="{1F8CBD09-F209-493A-9373-EFA8A527DA9F}">
      <dgm:prSet phldrT="[Текст]"/>
      <dgm:spPr/>
      <dgm:t>
        <a:bodyPr/>
        <a:lstStyle/>
        <a:p>
          <a:r>
            <a:rPr lang="en-US"/>
            <a:t>Maven</a:t>
          </a:r>
          <a:endParaRPr lang="ru-RU"/>
        </a:p>
      </dgm:t>
    </dgm:pt>
    <dgm:pt modelId="{1CD399FF-9A4F-446F-BF07-3976F7A81533}" type="parTrans" cxnId="{BCD4184A-E21C-4232-9612-7753CB85ABE3}">
      <dgm:prSet/>
      <dgm:spPr/>
      <dgm:t>
        <a:bodyPr/>
        <a:lstStyle/>
        <a:p>
          <a:endParaRPr lang="ru-RU"/>
        </a:p>
      </dgm:t>
    </dgm:pt>
    <dgm:pt modelId="{E3767492-BCBC-45EE-BF55-5CCD46674AC7}" type="sibTrans" cxnId="{BCD4184A-E21C-4232-9612-7753CB85ABE3}">
      <dgm:prSet/>
      <dgm:spPr/>
      <dgm:t>
        <a:bodyPr/>
        <a:lstStyle/>
        <a:p>
          <a:endParaRPr lang="ru-RU"/>
        </a:p>
      </dgm:t>
    </dgm:pt>
    <dgm:pt modelId="{1C125C5D-3EB9-4C85-B347-E906A2D8CD0B}">
      <dgm:prSet phldrT="[Текст]"/>
      <dgm:spPr/>
      <dgm:t>
        <a:bodyPr/>
        <a:lstStyle/>
        <a:p>
          <a:r>
            <a:rPr lang="en-US"/>
            <a:t>Jacson</a:t>
          </a:r>
          <a:endParaRPr lang="ru-RU"/>
        </a:p>
      </dgm:t>
    </dgm:pt>
    <dgm:pt modelId="{BC0E91E7-F985-47D4-BEE1-D9C5D0FD1784}" type="parTrans" cxnId="{40B8238B-A715-4F3D-A4E1-EDBD425A71AD}">
      <dgm:prSet/>
      <dgm:spPr/>
      <dgm:t>
        <a:bodyPr/>
        <a:lstStyle/>
        <a:p>
          <a:endParaRPr lang="ru-RU"/>
        </a:p>
      </dgm:t>
    </dgm:pt>
    <dgm:pt modelId="{DA98ECA3-534E-4C0A-AD0E-D0371E253054}" type="sibTrans" cxnId="{40B8238B-A715-4F3D-A4E1-EDBD425A71AD}">
      <dgm:prSet/>
      <dgm:spPr/>
      <dgm:t>
        <a:bodyPr/>
        <a:lstStyle/>
        <a:p>
          <a:endParaRPr lang="ru-RU"/>
        </a:p>
      </dgm:t>
    </dgm:pt>
    <dgm:pt modelId="{23D5FB44-8741-440E-BD74-52D26C93EB20}">
      <dgm:prSet phldrT="[Текст]"/>
      <dgm:spPr/>
      <dgm:t>
        <a:bodyPr/>
        <a:lstStyle/>
        <a:p>
          <a:r>
            <a:rPr lang="en-US"/>
            <a:t>HTTP Client</a:t>
          </a:r>
          <a:endParaRPr lang="ru-RU"/>
        </a:p>
      </dgm:t>
    </dgm:pt>
    <dgm:pt modelId="{B18755F7-5D55-4036-A38C-59BC710DFF6E}" type="parTrans" cxnId="{2D4E4CE5-2DDA-43CD-9669-D96A46D694B7}">
      <dgm:prSet/>
      <dgm:spPr/>
      <dgm:t>
        <a:bodyPr/>
        <a:lstStyle/>
        <a:p>
          <a:endParaRPr lang="ru-RU"/>
        </a:p>
      </dgm:t>
    </dgm:pt>
    <dgm:pt modelId="{C5FE07F8-505F-4F1B-98ED-222A739A3206}" type="sibTrans" cxnId="{2D4E4CE5-2DDA-43CD-9669-D96A46D694B7}">
      <dgm:prSet/>
      <dgm:spPr/>
      <dgm:t>
        <a:bodyPr/>
        <a:lstStyle/>
        <a:p>
          <a:endParaRPr lang="ru-RU"/>
        </a:p>
      </dgm:t>
    </dgm:pt>
    <dgm:pt modelId="{5A9E8C0C-ECEC-4575-B815-481909F6E232}">
      <dgm:prSet phldrT="[Текст]"/>
      <dgm:spPr/>
      <dgm:t>
        <a:bodyPr/>
        <a:lstStyle/>
        <a:p>
          <a:r>
            <a:rPr lang="en-US"/>
            <a:t>Spring</a:t>
          </a:r>
          <a:endParaRPr lang="ru-RU"/>
        </a:p>
      </dgm:t>
    </dgm:pt>
    <dgm:pt modelId="{A69892FC-AE05-4CC7-AE16-85CEE6C1A9D9}" type="parTrans" cxnId="{A8E42425-8880-4D5B-8C08-B2CF0BB65734}">
      <dgm:prSet/>
      <dgm:spPr/>
    </dgm:pt>
    <dgm:pt modelId="{58CED2B4-C533-4B9A-8C3D-08DCFDD80B36}" type="sibTrans" cxnId="{A8E42425-8880-4D5B-8C08-B2CF0BB65734}">
      <dgm:prSet/>
      <dgm:spPr/>
    </dgm:pt>
    <dgm:pt modelId="{54B67D0D-4B9B-4DC7-A91A-614B158F9BFA}" type="pres">
      <dgm:prSet presAssocID="{992C0E81-4B94-4ADC-9062-C7B5D54F2A80}" presName="linear" presStyleCnt="0">
        <dgm:presLayoutVars>
          <dgm:dir/>
          <dgm:animLvl val="lvl"/>
          <dgm:resizeHandles val="exact"/>
        </dgm:presLayoutVars>
      </dgm:prSet>
      <dgm:spPr/>
      <dgm:t>
        <a:bodyPr/>
        <a:lstStyle/>
        <a:p>
          <a:endParaRPr lang="ru-RU"/>
        </a:p>
      </dgm:t>
    </dgm:pt>
    <dgm:pt modelId="{33CB2160-AEA6-4BE8-AD42-07FFB712C607}" type="pres">
      <dgm:prSet presAssocID="{8805689B-1106-4E3A-ADD3-34300E16D5AB}" presName="parentLin" presStyleCnt="0"/>
      <dgm:spPr/>
    </dgm:pt>
    <dgm:pt modelId="{DA03E79D-BEC6-4E69-BC11-3738B613108C}" type="pres">
      <dgm:prSet presAssocID="{8805689B-1106-4E3A-ADD3-34300E16D5AB}" presName="parentLeftMargin" presStyleLbl="node1" presStyleIdx="0" presStyleCnt="3"/>
      <dgm:spPr/>
      <dgm:t>
        <a:bodyPr/>
        <a:lstStyle/>
        <a:p>
          <a:endParaRPr lang="ru-RU"/>
        </a:p>
      </dgm:t>
    </dgm:pt>
    <dgm:pt modelId="{50FD09E5-6F03-4972-AD34-31FB0876651B}" type="pres">
      <dgm:prSet presAssocID="{8805689B-1106-4E3A-ADD3-34300E16D5AB}" presName="parentText" presStyleLbl="node1" presStyleIdx="0" presStyleCnt="3">
        <dgm:presLayoutVars>
          <dgm:chMax val="0"/>
          <dgm:bulletEnabled val="1"/>
        </dgm:presLayoutVars>
      </dgm:prSet>
      <dgm:spPr/>
      <dgm:t>
        <a:bodyPr/>
        <a:lstStyle/>
        <a:p>
          <a:endParaRPr lang="ru-RU"/>
        </a:p>
      </dgm:t>
    </dgm:pt>
    <dgm:pt modelId="{7EEDE57C-05E6-47F4-A9FE-47DA1DA08F19}" type="pres">
      <dgm:prSet presAssocID="{8805689B-1106-4E3A-ADD3-34300E16D5AB}" presName="negativeSpace" presStyleCnt="0"/>
      <dgm:spPr/>
    </dgm:pt>
    <dgm:pt modelId="{5A8E9D93-2645-4A1A-967A-5D89ADB747F3}" type="pres">
      <dgm:prSet presAssocID="{8805689B-1106-4E3A-ADD3-34300E16D5AB}" presName="childText" presStyleLbl="conFgAcc1" presStyleIdx="0" presStyleCnt="3">
        <dgm:presLayoutVars>
          <dgm:bulletEnabled val="1"/>
        </dgm:presLayoutVars>
      </dgm:prSet>
      <dgm:spPr/>
    </dgm:pt>
    <dgm:pt modelId="{A5E1E2B5-EFAF-4248-9FA4-A8F75A4A1F0D}" type="pres">
      <dgm:prSet presAssocID="{DA1D8351-6F5E-481D-9337-38EB2C62FA9D}" presName="spaceBetweenRectangles" presStyleCnt="0"/>
      <dgm:spPr/>
    </dgm:pt>
    <dgm:pt modelId="{6727D6E3-6EDF-4BA6-8AC8-EECD36D6BED8}" type="pres">
      <dgm:prSet presAssocID="{37A322F9-5923-4143-A15D-0EE8352C350F}" presName="parentLin" presStyleCnt="0"/>
      <dgm:spPr/>
    </dgm:pt>
    <dgm:pt modelId="{4FF39402-39D6-411A-B358-9A03473EAAA8}" type="pres">
      <dgm:prSet presAssocID="{37A322F9-5923-4143-A15D-0EE8352C350F}" presName="parentLeftMargin" presStyleLbl="node1" presStyleIdx="0" presStyleCnt="3"/>
      <dgm:spPr/>
      <dgm:t>
        <a:bodyPr/>
        <a:lstStyle/>
        <a:p>
          <a:endParaRPr lang="ru-RU"/>
        </a:p>
      </dgm:t>
    </dgm:pt>
    <dgm:pt modelId="{DF66E53D-890F-401F-90A2-E07ABEBEF6E7}" type="pres">
      <dgm:prSet presAssocID="{37A322F9-5923-4143-A15D-0EE8352C350F}" presName="parentText" presStyleLbl="node1" presStyleIdx="1" presStyleCnt="3">
        <dgm:presLayoutVars>
          <dgm:chMax val="0"/>
          <dgm:bulletEnabled val="1"/>
        </dgm:presLayoutVars>
      </dgm:prSet>
      <dgm:spPr/>
      <dgm:t>
        <a:bodyPr/>
        <a:lstStyle/>
        <a:p>
          <a:endParaRPr lang="ru-RU"/>
        </a:p>
      </dgm:t>
    </dgm:pt>
    <dgm:pt modelId="{56F8ABAC-4E80-4F24-A15A-44A8CC965708}" type="pres">
      <dgm:prSet presAssocID="{37A322F9-5923-4143-A15D-0EE8352C350F}" presName="negativeSpace" presStyleCnt="0"/>
      <dgm:spPr/>
    </dgm:pt>
    <dgm:pt modelId="{D1D3C5ED-AE22-42E1-B9AF-165FCB84AB98}" type="pres">
      <dgm:prSet presAssocID="{37A322F9-5923-4143-A15D-0EE8352C350F}" presName="childText" presStyleLbl="conFgAcc1" presStyleIdx="1" presStyleCnt="3">
        <dgm:presLayoutVars>
          <dgm:bulletEnabled val="1"/>
        </dgm:presLayoutVars>
      </dgm:prSet>
      <dgm:spPr/>
      <dgm:t>
        <a:bodyPr/>
        <a:lstStyle/>
        <a:p>
          <a:endParaRPr lang="ru-RU"/>
        </a:p>
      </dgm:t>
    </dgm:pt>
    <dgm:pt modelId="{F5D74D12-A254-4F2E-A92A-2F4ED5C16AF5}" type="pres">
      <dgm:prSet presAssocID="{2118E787-DC6F-4226-8BF6-7028B1FE1DC6}" presName="spaceBetweenRectangles" presStyleCnt="0"/>
      <dgm:spPr/>
    </dgm:pt>
    <dgm:pt modelId="{0A620E45-52BC-4546-8542-791179F34A48}" type="pres">
      <dgm:prSet presAssocID="{4288706C-55A9-4D5B-B99A-99C3FB3D03E3}" presName="parentLin" presStyleCnt="0"/>
      <dgm:spPr/>
    </dgm:pt>
    <dgm:pt modelId="{FA711BE3-CB2C-4736-A5C0-DB6E191AF695}" type="pres">
      <dgm:prSet presAssocID="{4288706C-55A9-4D5B-B99A-99C3FB3D03E3}" presName="parentLeftMargin" presStyleLbl="node1" presStyleIdx="1" presStyleCnt="3"/>
      <dgm:spPr/>
      <dgm:t>
        <a:bodyPr/>
        <a:lstStyle/>
        <a:p>
          <a:endParaRPr lang="ru-RU"/>
        </a:p>
      </dgm:t>
    </dgm:pt>
    <dgm:pt modelId="{F1428A17-03E3-4614-81DE-4FE71F29F458}" type="pres">
      <dgm:prSet presAssocID="{4288706C-55A9-4D5B-B99A-99C3FB3D03E3}" presName="parentText" presStyleLbl="node1" presStyleIdx="2" presStyleCnt="3">
        <dgm:presLayoutVars>
          <dgm:chMax val="0"/>
          <dgm:bulletEnabled val="1"/>
        </dgm:presLayoutVars>
      </dgm:prSet>
      <dgm:spPr/>
      <dgm:t>
        <a:bodyPr/>
        <a:lstStyle/>
        <a:p>
          <a:endParaRPr lang="ru-RU"/>
        </a:p>
      </dgm:t>
    </dgm:pt>
    <dgm:pt modelId="{25335C3D-25D5-4DAE-B38A-C09CC36572E5}" type="pres">
      <dgm:prSet presAssocID="{4288706C-55A9-4D5B-B99A-99C3FB3D03E3}" presName="negativeSpace" presStyleCnt="0"/>
      <dgm:spPr/>
    </dgm:pt>
    <dgm:pt modelId="{590A7DFA-BFD1-4E7F-B098-F984FA5AD4F3}" type="pres">
      <dgm:prSet presAssocID="{4288706C-55A9-4D5B-B99A-99C3FB3D03E3}" presName="childText" presStyleLbl="conFgAcc1" presStyleIdx="2" presStyleCnt="3">
        <dgm:presLayoutVars>
          <dgm:bulletEnabled val="1"/>
        </dgm:presLayoutVars>
      </dgm:prSet>
      <dgm:spPr/>
    </dgm:pt>
  </dgm:ptLst>
  <dgm:cxnLst>
    <dgm:cxn modelId="{8F00F0D1-6627-4D4B-9915-DB4826D3FFC3}" type="presOf" srcId="{37A322F9-5923-4143-A15D-0EE8352C350F}" destId="{DF66E53D-890F-401F-90A2-E07ABEBEF6E7}" srcOrd="1" destOrd="0" presId="urn:microsoft.com/office/officeart/2005/8/layout/list1"/>
    <dgm:cxn modelId="{F7F8860B-D0DF-4CAD-BAAD-7A5CB6E570ED}" type="presOf" srcId="{23D5FB44-8741-440E-BD74-52D26C93EB20}" destId="{D1D3C5ED-AE22-42E1-B9AF-165FCB84AB98}" srcOrd="0" destOrd="4" presId="urn:microsoft.com/office/officeart/2005/8/layout/list1"/>
    <dgm:cxn modelId="{A8E42425-8880-4D5B-8C08-B2CF0BB65734}" srcId="{37A322F9-5923-4143-A15D-0EE8352C350F}" destId="{5A9E8C0C-ECEC-4575-B815-481909F6E232}" srcOrd="3" destOrd="0" parTransId="{A69892FC-AE05-4CC7-AE16-85CEE6C1A9D9}" sibTransId="{58CED2B4-C533-4B9A-8C3D-08DCFDD80B36}"/>
    <dgm:cxn modelId="{B51B2EEC-8E23-4931-9778-CBC5F0A61C57}" type="presOf" srcId="{992C0E81-4B94-4ADC-9062-C7B5D54F2A80}" destId="{54B67D0D-4B9B-4DC7-A91A-614B158F9BFA}" srcOrd="0" destOrd="0" presId="urn:microsoft.com/office/officeart/2005/8/layout/list1"/>
    <dgm:cxn modelId="{E56F99F6-A3D2-4387-A3A7-8139D296ED4B}" srcId="{992C0E81-4B94-4ADC-9062-C7B5D54F2A80}" destId="{4288706C-55A9-4D5B-B99A-99C3FB3D03E3}" srcOrd="2" destOrd="0" parTransId="{F368168F-BD75-433F-8989-E8B6B94FBD42}" sibTransId="{FD05FB20-4AB1-484E-B232-DF81D01BDBF6}"/>
    <dgm:cxn modelId="{13F6B18B-CBBC-4DD5-A14E-080F28E806D4}" type="presOf" srcId="{8805689B-1106-4E3A-ADD3-34300E16D5AB}" destId="{DA03E79D-BEC6-4E69-BC11-3738B613108C}" srcOrd="0" destOrd="0" presId="urn:microsoft.com/office/officeart/2005/8/layout/list1"/>
    <dgm:cxn modelId="{BCD4184A-E21C-4232-9612-7753CB85ABE3}" srcId="{37A322F9-5923-4143-A15D-0EE8352C350F}" destId="{1F8CBD09-F209-493A-9373-EFA8A527DA9F}" srcOrd="1" destOrd="0" parTransId="{1CD399FF-9A4F-446F-BF07-3976F7A81533}" sibTransId="{E3767492-BCBC-45EE-BF55-5CCD46674AC7}"/>
    <dgm:cxn modelId="{FA2CFA96-18C8-4519-848A-CD961258C1CF}" srcId="{992C0E81-4B94-4ADC-9062-C7B5D54F2A80}" destId="{8805689B-1106-4E3A-ADD3-34300E16D5AB}" srcOrd="0" destOrd="0" parTransId="{C470ECBB-90B9-495F-9D51-755A4B5D563C}" sibTransId="{DA1D8351-6F5E-481D-9337-38EB2C62FA9D}"/>
    <dgm:cxn modelId="{EC8E4CCB-6D65-4B4C-9824-025A8E217E99}" type="presOf" srcId="{37A322F9-5923-4143-A15D-0EE8352C350F}" destId="{4FF39402-39D6-411A-B358-9A03473EAAA8}" srcOrd="0" destOrd="0" presId="urn:microsoft.com/office/officeart/2005/8/layout/list1"/>
    <dgm:cxn modelId="{C3405DDF-51EA-49AA-BC15-3CA06A01C667}" type="presOf" srcId="{4288706C-55A9-4D5B-B99A-99C3FB3D03E3}" destId="{F1428A17-03E3-4614-81DE-4FE71F29F458}" srcOrd="1" destOrd="0" presId="urn:microsoft.com/office/officeart/2005/8/layout/list1"/>
    <dgm:cxn modelId="{35C9ACA3-A169-4A8E-ACA9-E3AC4341ACBA}" type="presOf" srcId="{4288706C-55A9-4D5B-B99A-99C3FB3D03E3}" destId="{FA711BE3-CB2C-4736-A5C0-DB6E191AF695}" srcOrd="0" destOrd="0" presId="urn:microsoft.com/office/officeart/2005/8/layout/list1"/>
    <dgm:cxn modelId="{CB37E931-E5C3-490C-BD1B-EC5D56439CF6}" type="presOf" srcId="{1F8CBD09-F209-493A-9373-EFA8A527DA9F}" destId="{D1D3C5ED-AE22-42E1-B9AF-165FCB84AB98}" srcOrd="0" destOrd="1" presId="urn:microsoft.com/office/officeart/2005/8/layout/list1"/>
    <dgm:cxn modelId="{A0D7655C-8A7B-454A-9346-6A5C1B8640F4}" type="presOf" srcId="{5A9E8C0C-ECEC-4575-B815-481909F6E232}" destId="{D1D3C5ED-AE22-42E1-B9AF-165FCB84AB98}" srcOrd="0" destOrd="3" presId="urn:microsoft.com/office/officeart/2005/8/layout/list1"/>
    <dgm:cxn modelId="{45FADEF0-70C0-4DE9-B464-1DFF41A92426}" type="presOf" srcId="{1C125C5D-3EB9-4C85-B347-E906A2D8CD0B}" destId="{D1D3C5ED-AE22-42E1-B9AF-165FCB84AB98}" srcOrd="0" destOrd="2" presId="urn:microsoft.com/office/officeart/2005/8/layout/list1"/>
    <dgm:cxn modelId="{2D4E4CE5-2DDA-43CD-9669-D96A46D694B7}" srcId="{37A322F9-5923-4143-A15D-0EE8352C350F}" destId="{23D5FB44-8741-440E-BD74-52D26C93EB20}" srcOrd="4" destOrd="0" parTransId="{B18755F7-5D55-4036-A38C-59BC710DFF6E}" sibTransId="{C5FE07F8-505F-4F1B-98ED-222A739A3206}"/>
    <dgm:cxn modelId="{D2A40CDE-C81A-4DAF-9236-CE1D6AA217F6}" srcId="{992C0E81-4B94-4ADC-9062-C7B5D54F2A80}" destId="{37A322F9-5923-4143-A15D-0EE8352C350F}" srcOrd="1" destOrd="0" parTransId="{9F664626-0899-42ED-9C06-5E399BFE3420}" sibTransId="{2118E787-DC6F-4226-8BF6-7028B1FE1DC6}"/>
    <dgm:cxn modelId="{40B8238B-A715-4F3D-A4E1-EDBD425A71AD}" srcId="{37A322F9-5923-4143-A15D-0EE8352C350F}" destId="{1C125C5D-3EB9-4C85-B347-E906A2D8CD0B}" srcOrd="2" destOrd="0" parTransId="{BC0E91E7-F985-47D4-BEE1-D9C5D0FD1784}" sibTransId="{DA98ECA3-534E-4C0A-AD0E-D0371E253054}"/>
    <dgm:cxn modelId="{C641CEB6-FD3D-431E-BEC5-CEAE1DF1EDB8}" type="presOf" srcId="{DB997B96-08B7-4580-8091-A9A7C4EE3700}" destId="{D1D3C5ED-AE22-42E1-B9AF-165FCB84AB98}" srcOrd="0" destOrd="0" presId="urn:microsoft.com/office/officeart/2005/8/layout/list1"/>
    <dgm:cxn modelId="{9A8AEB9B-CBFA-48F3-B4FB-A2F82ACAD8E4}" srcId="{37A322F9-5923-4143-A15D-0EE8352C350F}" destId="{DB997B96-08B7-4580-8091-A9A7C4EE3700}" srcOrd="0" destOrd="0" parTransId="{9C4A49DD-2DBE-4701-9533-38ECDAF2C279}" sibTransId="{FC6E4741-91B4-4B66-8738-34B8583EF6F6}"/>
    <dgm:cxn modelId="{7E3586F4-6244-4F73-835B-71368C7CD4E9}" type="presOf" srcId="{8805689B-1106-4E3A-ADD3-34300E16D5AB}" destId="{50FD09E5-6F03-4972-AD34-31FB0876651B}" srcOrd="1" destOrd="0" presId="urn:microsoft.com/office/officeart/2005/8/layout/list1"/>
    <dgm:cxn modelId="{DF97EC7E-0616-4CF3-B852-7E472DF8973B}" type="presParOf" srcId="{54B67D0D-4B9B-4DC7-A91A-614B158F9BFA}" destId="{33CB2160-AEA6-4BE8-AD42-07FFB712C607}" srcOrd="0" destOrd="0" presId="urn:microsoft.com/office/officeart/2005/8/layout/list1"/>
    <dgm:cxn modelId="{8168236C-B9F2-481D-9909-1AB438F8561B}" type="presParOf" srcId="{33CB2160-AEA6-4BE8-AD42-07FFB712C607}" destId="{DA03E79D-BEC6-4E69-BC11-3738B613108C}" srcOrd="0" destOrd="0" presId="urn:microsoft.com/office/officeart/2005/8/layout/list1"/>
    <dgm:cxn modelId="{7C360684-E6FC-4BAE-8635-BEEEC8E7A1A8}" type="presParOf" srcId="{33CB2160-AEA6-4BE8-AD42-07FFB712C607}" destId="{50FD09E5-6F03-4972-AD34-31FB0876651B}" srcOrd="1" destOrd="0" presId="urn:microsoft.com/office/officeart/2005/8/layout/list1"/>
    <dgm:cxn modelId="{D30676E8-4E67-4C76-86A8-6D70889157BD}" type="presParOf" srcId="{54B67D0D-4B9B-4DC7-A91A-614B158F9BFA}" destId="{7EEDE57C-05E6-47F4-A9FE-47DA1DA08F19}" srcOrd="1" destOrd="0" presId="urn:microsoft.com/office/officeart/2005/8/layout/list1"/>
    <dgm:cxn modelId="{CE7D9D32-4425-412A-91D7-7562CEE3FF53}" type="presParOf" srcId="{54B67D0D-4B9B-4DC7-A91A-614B158F9BFA}" destId="{5A8E9D93-2645-4A1A-967A-5D89ADB747F3}" srcOrd="2" destOrd="0" presId="urn:microsoft.com/office/officeart/2005/8/layout/list1"/>
    <dgm:cxn modelId="{9C0C5F63-BD9D-4D00-8424-20A4AD36F599}" type="presParOf" srcId="{54B67D0D-4B9B-4DC7-A91A-614B158F9BFA}" destId="{A5E1E2B5-EFAF-4248-9FA4-A8F75A4A1F0D}" srcOrd="3" destOrd="0" presId="urn:microsoft.com/office/officeart/2005/8/layout/list1"/>
    <dgm:cxn modelId="{F058C862-55BC-4CE3-A42E-642B16C5D2F4}" type="presParOf" srcId="{54B67D0D-4B9B-4DC7-A91A-614B158F9BFA}" destId="{6727D6E3-6EDF-4BA6-8AC8-EECD36D6BED8}" srcOrd="4" destOrd="0" presId="urn:microsoft.com/office/officeart/2005/8/layout/list1"/>
    <dgm:cxn modelId="{97D9DED4-DEBF-4823-8AAE-454CD249AC73}" type="presParOf" srcId="{6727D6E3-6EDF-4BA6-8AC8-EECD36D6BED8}" destId="{4FF39402-39D6-411A-B358-9A03473EAAA8}" srcOrd="0" destOrd="0" presId="urn:microsoft.com/office/officeart/2005/8/layout/list1"/>
    <dgm:cxn modelId="{440F7A1B-9487-4038-AB91-F6009FB786AC}" type="presParOf" srcId="{6727D6E3-6EDF-4BA6-8AC8-EECD36D6BED8}" destId="{DF66E53D-890F-401F-90A2-E07ABEBEF6E7}" srcOrd="1" destOrd="0" presId="urn:microsoft.com/office/officeart/2005/8/layout/list1"/>
    <dgm:cxn modelId="{5C3FB4BB-761E-4B83-8F4E-FBC047AD511D}" type="presParOf" srcId="{54B67D0D-4B9B-4DC7-A91A-614B158F9BFA}" destId="{56F8ABAC-4E80-4F24-A15A-44A8CC965708}" srcOrd="5" destOrd="0" presId="urn:microsoft.com/office/officeart/2005/8/layout/list1"/>
    <dgm:cxn modelId="{58E98AE2-C999-4C18-8577-2C3063473415}" type="presParOf" srcId="{54B67D0D-4B9B-4DC7-A91A-614B158F9BFA}" destId="{D1D3C5ED-AE22-42E1-B9AF-165FCB84AB98}" srcOrd="6" destOrd="0" presId="urn:microsoft.com/office/officeart/2005/8/layout/list1"/>
    <dgm:cxn modelId="{C5653391-B7A6-4AE2-988E-C342BEE63937}" type="presParOf" srcId="{54B67D0D-4B9B-4DC7-A91A-614B158F9BFA}" destId="{F5D74D12-A254-4F2E-A92A-2F4ED5C16AF5}" srcOrd="7" destOrd="0" presId="urn:microsoft.com/office/officeart/2005/8/layout/list1"/>
    <dgm:cxn modelId="{E9520946-209F-482D-88C0-38C99FD95378}" type="presParOf" srcId="{54B67D0D-4B9B-4DC7-A91A-614B158F9BFA}" destId="{0A620E45-52BC-4546-8542-791179F34A48}" srcOrd="8" destOrd="0" presId="urn:microsoft.com/office/officeart/2005/8/layout/list1"/>
    <dgm:cxn modelId="{7145A02C-D27C-42C6-B789-45C4CD19E766}" type="presParOf" srcId="{0A620E45-52BC-4546-8542-791179F34A48}" destId="{FA711BE3-CB2C-4736-A5C0-DB6E191AF695}" srcOrd="0" destOrd="0" presId="urn:microsoft.com/office/officeart/2005/8/layout/list1"/>
    <dgm:cxn modelId="{D2CE21E8-9590-415B-8021-508F861613CC}" type="presParOf" srcId="{0A620E45-52BC-4546-8542-791179F34A48}" destId="{F1428A17-03E3-4614-81DE-4FE71F29F458}" srcOrd="1" destOrd="0" presId="urn:microsoft.com/office/officeart/2005/8/layout/list1"/>
    <dgm:cxn modelId="{D2FE4E88-3D9D-4FC9-BBF2-28349F3E4A75}" type="presParOf" srcId="{54B67D0D-4B9B-4DC7-A91A-614B158F9BFA}" destId="{25335C3D-25D5-4DAE-B38A-C09CC36572E5}" srcOrd="9" destOrd="0" presId="urn:microsoft.com/office/officeart/2005/8/layout/list1"/>
    <dgm:cxn modelId="{4961959B-E373-432F-9211-94DF8EBF9A6F}" type="presParOf" srcId="{54B67D0D-4B9B-4DC7-A91A-614B158F9BFA}" destId="{590A7DFA-BFD1-4E7F-B098-F984FA5AD4F3}" srcOrd="10" destOrd="0" presId="urn:microsoft.com/office/officeart/2005/8/layout/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2C0E81-4B94-4ADC-9062-C7B5D54F2A80}"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ru-RU"/>
        </a:p>
      </dgm:t>
    </dgm:pt>
    <dgm:pt modelId="{8805689B-1106-4E3A-ADD3-34300E16D5AB}">
      <dgm:prSet phldrT="[Текст]"/>
      <dgm:spPr/>
      <dgm:t>
        <a:bodyPr/>
        <a:lstStyle/>
        <a:p>
          <a:r>
            <a:rPr lang="en-US"/>
            <a:t>Android Studio</a:t>
          </a:r>
          <a:endParaRPr lang="ru-RU"/>
        </a:p>
      </dgm:t>
    </dgm:pt>
    <dgm:pt modelId="{C470ECBB-90B9-495F-9D51-755A4B5D563C}" type="parTrans" cxnId="{FA2CFA96-18C8-4519-848A-CD961258C1CF}">
      <dgm:prSet/>
      <dgm:spPr/>
      <dgm:t>
        <a:bodyPr/>
        <a:lstStyle/>
        <a:p>
          <a:endParaRPr lang="ru-RU"/>
        </a:p>
      </dgm:t>
    </dgm:pt>
    <dgm:pt modelId="{DA1D8351-6F5E-481D-9337-38EB2C62FA9D}" type="sibTrans" cxnId="{FA2CFA96-18C8-4519-848A-CD961258C1CF}">
      <dgm:prSet/>
      <dgm:spPr/>
      <dgm:t>
        <a:bodyPr/>
        <a:lstStyle/>
        <a:p>
          <a:endParaRPr lang="ru-RU"/>
        </a:p>
      </dgm:t>
    </dgm:pt>
    <dgm:pt modelId="{4AB14366-8DF7-4A86-A443-44CA99C0239C}">
      <dgm:prSet phldrT="[Текст]"/>
      <dgm:spPr/>
      <dgm:t>
        <a:bodyPr/>
        <a:lstStyle/>
        <a:p>
          <a:r>
            <a:rPr lang="en-US"/>
            <a:t>Retrofit2</a:t>
          </a:r>
          <a:endParaRPr lang="ru-RU"/>
        </a:p>
      </dgm:t>
    </dgm:pt>
    <dgm:pt modelId="{68A031A5-FF5C-4794-B670-2DD44C6A4226}" type="parTrans" cxnId="{69E46E87-F9D4-4B81-81FA-4FEBC75A26D4}">
      <dgm:prSet/>
      <dgm:spPr/>
      <dgm:t>
        <a:bodyPr/>
        <a:lstStyle/>
        <a:p>
          <a:endParaRPr lang="ru-RU"/>
        </a:p>
      </dgm:t>
    </dgm:pt>
    <dgm:pt modelId="{DD7496BE-F163-4DE2-81C2-590970668107}" type="sibTrans" cxnId="{69E46E87-F9D4-4B81-81FA-4FEBC75A26D4}">
      <dgm:prSet/>
      <dgm:spPr/>
      <dgm:t>
        <a:bodyPr/>
        <a:lstStyle/>
        <a:p>
          <a:endParaRPr lang="ru-RU"/>
        </a:p>
      </dgm:t>
    </dgm:pt>
    <dgm:pt modelId="{439CE972-3D54-4B84-A824-1758FC8367C0}">
      <dgm:prSet phldrT="[Текст]"/>
      <dgm:spPr/>
      <dgm:t>
        <a:bodyPr/>
        <a:lstStyle/>
        <a:p>
          <a:r>
            <a:rPr lang="en-US"/>
            <a:t>Google Map SDK for Android (API)</a:t>
          </a:r>
          <a:endParaRPr lang="ru-RU"/>
        </a:p>
      </dgm:t>
    </dgm:pt>
    <dgm:pt modelId="{6E53022F-03C1-47DB-A36A-A8E0A5DB8322}" type="parTrans" cxnId="{8443DDB4-4D30-4AF9-856E-E8D2439CDBA7}">
      <dgm:prSet/>
      <dgm:spPr/>
      <dgm:t>
        <a:bodyPr/>
        <a:lstStyle/>
        <a:p>
          <a:endParaRPr lang="ru-RU"/>
        </a:p>
      </dgm:t>
    </dgm:pt>
    <dgm:pt modelId="{CEFB8903-40ED-4A59-8CF6-D4E2A4ADCB1E}" type="sibTrans" cxnId="{8443DDB4-4D30-4AF9-856E-E8D2439CDBA7}">
      <dgm:prSet/>
      <dgm:spPr/>
      <dgm:t>
        <a:bodyPr/>
        <a:lstStyle/>
        <a:p>
          <a:endParaRPr lang="ru-RU"/>
        </a:p>
      </dgm:t>
    </dgm:pt>
    <dgm:pt modelId="{5F9761E3-AD67-44F9-81CB-B182760EF543}">
      <dgm:prSet phldrT="[Текст]"/>
      <dgm:spPr/>
      <dgm:t>
        <a:bodyPr/>
        <a:lstStyle/>
        <a:p>
          <a:r>
            <a:rPr lang="en-US"/>
            <a:t>Weather API</a:t>
          </a:r>
          <a:endParaRPr lang="ru-RU"/>
        </a:p>
      </dgm:t>
    </dgm:pt>
    <dgm:pt modelId="{0C5A6676-17D0-4A50-8146-8CA7B8469266}" type="parTrans" cxnId="{3A39D1B0-9CD9-4A32-B790-5783D8A7FE82}">
      <dgm:prSet/>
      <dgm:spPr/>
    </dgm:pt>
    <dgm:pt modelId="{FEBA3389-518F-4545-8AEA-5CB870DA658F}" type="sibTrans" cxnId="{3A39D1B0-9CD9-4A32-B790-5783D8A7FE82}">
      <dgm:prSet/>
      <dgm:spPr/>
    </dgm:pt>
    <dgm:pt modelId="{54B67D0D-4B9B-4DC7-A91A-614B158F9BFA}" type="pres">
      <dgm:prSet presAssocID="{992C0E81-4B94-4ADC-9062-C7B5D54F2A80}" presName="linear" presStyleCnt="0">
        <dgm:presLayoutVars>
          <dgm:dir/>
          <dgm:animLvl val="lvl"/>
          <dgm:resizeHandles val="exact"/>
        </dgm:presLayoutVars>
      </dgm:prSet>
      <dgm:spPr/>
      <dgm:t>
        <a:bodyPr/>
        <a:lstStyle/>
        <a:p>
          <a:endParaRPr lang="ru-RU"/>
        </a:p>
      </dgm:t>
    </dgm:pt>
    <dgm:pt modelId="{33CB2160-AEA6-4BE8-AD42-07FFB712C607}" type="pres">
      <dgm:prSet presAssocID="{8805689B-1106-4E3A-ADD3-34300E16D5AB}" presName="parentLin" presStyleCnt="0"/>
      <dgm:spPr/>
    </dgm:pt>
    <dgm:pt modelId="{DA03E79D-BEC6-4E69-BC11-3738B613108C}" type="pres">
      <dgm:prSet presAssocID="{8805689B-1106-4E3A-ADD3-34300E16D5AB}" presName="parentLeftMargin" presStyleLbl="node1" presStyleIdx="0" presStyleCnt="1"/>
      <dgm:spPr/>
      <dgm:t>
        <a:bodyPr/>
        <a:lstStyle/>
        <a:p>
          <a:endParaRPr lang="ru-RU"/>
        </a:p>
      </dgm:t>
    </dgm:pt>
    <dgm:pt modelId="{50FD09E5-6F03-4972-AD34-31FB0876651B}" type="pres">
      <dgm:prSet presAssocID="{8805689B-1106-4E3A-ADD3-34300E16D5AB}" presName="parentText" presStyleLbl="node1" presStyleIdx="0" presStyleCnt="1">
        <dgm:presLayoutVars>
          <dgm:chMax val="0"/>
          <dgm:bulletEnabled val="1"/>
        </dgm:presLayoutVars>
      </dgm:prSet>
      <dgm:spPr/>
      <dgm:t>
        <a:bodyPr/>
        <a:lstStyle/>
        <a:p>
          <a:endParaRPr lang="ru-RU"/>
        </a:p>
      </dgm:t>
    </dgm:pt>
    <dgm:pt modelId="{7EEDE57C-05E6-47F4-A9FE-47DA1DA08F19}" type="pres">
      <dgm:prSet presAssocID="{8805689B-1106-4E3A-ADD3-34300E16D5AB}" presName="negativeSpace" presStyleCnt="0"/>
      <dgm:spPr/>
    </dgm:pt>
    <dgm:pt modelId="{5A8E9D93-2645-4A1A-967A-5D89ADB747F3}" type="pres">
      <dgm:prSet presAssocID="{8805689B-1106-4E3A-ADD3-34300E16D5AB}" presName="childText" presStyleLbl="conFgAcc1" presStyleIdx="0" presStyleCnt="1">
        <dgm:presLayoutVars>
          <dgm:bulletEnabled val="1"/>
        </dgm:presLayoutVars>
      </dgm:prSet>
      <dgm:spPr/>
      <dgm:t>
        <a:bodyPr/>
        <a:lstStyle/>
        <a:p>
          <a:endParaRPr lang="ru-RU"/>
        </a:p>
      </dgm:t>
    </dgm:pt>
  </dgm:ptLst>
  <dgm:cxnLst>
    <dgm:cxn modelId="{FC89B24B-068E-4619-9699-06AC06CD8BC8}" type="presOf" srcId="{8805689B-1106-4E3A-ADD3-34300E16D5AB}" destId="{50FD09E5-6F03-4972-AD34-31FB0876651B}" srcOrd="1" destOrd="0" presId="urn:microsoft.com/office/officeart/2005/8/layout/list1"/>
    <dgm:cxn modelId="{C69593B4-BE8A-4472-9248-0A398EED8F7B}" type="presOf" srcId="{4AB14366-8DF7-4A86-A443-44CA99C0239C}" destId="{5A8E9D93-2645-4A1A-967A-5D89ADB747F3}" srcOrd="0" destOrd="0" presId="urn:microsoft.com/office/officeart/2005/8/layout/list1"/>
    <dgm:cxn modelId="{FA2CFA96-18C8-4519-848A-CD961258C1CF}" srcId="{992C0E81-4B94-4ADC-9062-C7B5D54F2A80}" destId="{8805689B-1106-4E3A-ADD3-34300E16D5AB}" srcOrd="0" destOrd="0" parTransId="{C470ECBB-90B9-495F-9D51-755A4B5D563C}" sibTransId="{DA1D8351-6F5E-481D-9337-38EB2C62FA9D}"/>
    <dgm:cxn modelId="{ECB52561-B514-4009-8445-8B0AA862C026}" type="presOf" srcId="{439CE972-3D54-4B84-A824-1758FC8367C0}" destId="{5A8E9D93-2645-4A1A-967A-5D89ADB747F3}" srcOrd="0" destOrd="1" presId="urn:microsoft.com/office/officeart/2005/8/layout/list1"/>
    <dgm:cxn modelId="{0BDA945E-135E-4A20-9EB0-97249E3CDB8D}" type="presOf" srcId="{5F9761E3-AD67-44F9-81CB-B182760EF543}" destId="{5A8E9D93-2645-4A1A-967A-5D89ADB747F3}" srcOrd="0" destOrd="2" presId="urn:microsoft.com/office/officeart/2005/8/layout/list1"/>
    <dgm:cxn modelId="{8443DDB4-4D30-4AF9-856E-E8D2439CDBA7}" srcId="{8805689B-1106-4E3A-ADD3-34300E16D5AB}" destId="{439CE972-3D54-4B84-A824-1758FC8367C0}" srcOrd="1" destOrd="0" parTransId="{6E53022F-03C1-47DB-A36A-A8E0A5DB8322}" sibTransId="{CEFB8903-40ED-4A59-8CF6-D4E2A4ADCB1E}"/>
    <dgm:cxn modelId="{69E46E87-F9D4-4B81-81FA-4FEBC75A26D4}" srcId="{8805689B-1106-4E3A-ADD3-34300E16D5AB}" destId="{4AB14366-8DF7-4A86-A443-44CA99C0239C}" srcOrd="0" destOrd="0" parTransId="{68A031A5-FF5C-4794-B670-2DD44C6A4226}" sibTransId="{DD7496BE-F163-4DE2-81C2-590970668107}"/>
    <dgm:cxn modelId="{75F7A2D9-1EAF-4A0D-A65F-6E827B2A1D63}" type="presOf" srcId="{8805689B-1106-4E3A-ADD3-34300E16D5AB}" destId="{DA03E79D-BEC6-4E69-BC11-3738B613108C}" srcOrd="0" destOrd="0" presId="urn:microsoft.com/office/officeart/2005/8/layout/list1"/>
    <dgm:cxn modelId="{1D539818-0BE9-4AF1-981D-BAFBE51C82EE}" type="presOf" srcId="{992C0E81-4B94-4ADC-9062-C7B5D54F2A80}" destId="{54B67D0D-4B9B-4DC7-A91A-614B158F9BFA}" srcOrd="0" destOrd="0" presId="urn:microsoft.com/office/officeart/2005/8/layout/list1"/>
    <dgm:cxn modelId="{3A39D1B0-9CD9-4A32-B790-5783D8A7FE82}" srcId="{8805689B-1106-4E3A-ADD3-34300E16D5AB}" destId="{5F9761E3-AD67-44F9-81CB-B182760EF543}" srcOrd="2" destOrd="0" parTransId="{0C5A6676-17D0-4A50-8146-8CA7B8469266}" sibTransId="{FEBA3389-518F-4545-8AEA-5CB870DA658F}"/>
    <dgm:cxn modelId="{AB15A866-1057-4D4D-BDE2-C1A969CBE701}" type="presParOf" srcId="{54B67D0D-4B9B-4DC7-A91A-614B158F9BFA}" destId="{33CB2160-AEA6-4BE8-AD42-07FFB712C607}" srcOrd="0" destOrd="0" presId="urn:microsoft.com/office/officeart/2005/8/layout/list1"/>
    <dgm:cxn modelId="{020D7840-056F-4861-9572-16A4181190EB}" type="presParOf" srcId="{33CB2160-AEA6-4BE8-AD42-07FFB712C607}" destId="{DA03E79D-BEC6-4E69-BC11-3738B613108C}" srcOrd="0" destOrd="0" presId="urn:microsoft.com/office/officeart/2005/8/layout/list1"/>
    <dgm:cxn modelId="{8C011438-D7C5-44EE-B924-3F59BD2418FD}" type="presParOf" srcId="{33CB2160-AEA6-4BE8-AD42-07FFB712C607}" destId="{50FD09E5-6F03-4972-AD34-31FB0876651B}" srcOrd="1" destOrd="0" presId="urn:microsoft.com/office/officeart/2005/8/layout/list1"/>
    <dgm:cxn modelId="{55E82F1A-4FA4-4E4B-AAC9-032CB5E0890A}" type="presParOf" srcId="{54B67D0D-4B9B-4DC7-A91A-614B158F9BFA}" destId="{7EEDE57C-05E6-47F4-A9FE-47DA1DA08F19}" srcOrd="1" destOrd="0" presId="urn:microsoft.com/office/officeart/2005/8/layout/list1"/>
    <dgm:cxn modelId="{A1F6F45E-6AD2-4818-9F9F-3D57AD936DE6}" type="presParOf" srcId="{54B67D0D-4B9B-4DC7-A91A-614B158F9BFA}" destId="{5A8E9D93-2645-4A1A-967A-5D89ADB747F3}" srcOrd="2"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E9D93-2645-4A1A-967A-5D89ADB747F3}">
      <dsp:nvSpPr>
        <dsp:cNvPr id="0" name=""/>
        <dsp:cNvSpPr/>
      </dsp:nvSpPr>
      <dsp:spPr>
        <a:xfrm>
          <a:off x="0" y="230661"/>
          <a:ext cx="2265528"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FD09E5-6F03-4972-AD34-31FB0876651B}">
      <dsp:nvSpPr>
        <dsp:cNvPr id="0" name=""/>
        <dsp:cNvSpPr/>
      </dsp:nvSpPr>
      <dsp:spPr>
        <a:xfrm>
          <a:off x="113276" y="9261"/>
          <a:ext cx="1585869"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9942" tIns="0" rIns="59942" bIns="0" numCol="1" spcCol="1270" anchor="ctr" anchorCtr="0">
          <a:noAutofit/>
        </a:bodyPr>
        <a:lstStyle/>
        <a:p>
          <a:pPr lvl="0" algn="l" defTabSz="666750">
            <a:lnSpc>
              <a:spcPct val="90000"/>
            </a:lnSpc>
            <a:spcBef>
              <a:spcPct val="0"/>
            </a:spcBef>
            <a:spcAft>
              <a:spcPct val="35000"/>
            </a:spcAft>
          </a:pPr>
          <a:r>
            <a:rPr lang="en-US" sz="1500" kern="1200"/>
            <a:t>Tomcat</a:t>
          </a:r>
          <a:endParaRPr lang="ru-RU" sz="1500" kern="1200"/>
        </a:p>
      </dsp:txBody>
      <dsp:txXfrm>
        <a:off x="134892" y="30877"/>
        <a:ext cx="1542637" cy="399568"/>
      </dsp:txXfrm>
    </dsp:sp>
    <dsp:sp modelId="{D1D3C5ED-AE22-42E1-B9AF-165FCB84AB98}">
      <dsp:nvSpPr>
        <dsp:cNvPr id="0" name=""/>
        <dsp:cNvSpPr/>
      </dsp:nvSpPr>
      <dsp:spPr>
        <a:xfrm>
          <a:off x="0" y="911062"/>
          <a:ext cx="2265528" cy="16065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5830" tIns="312420" rIns="175830" bIns="106680" numCol="1" spcCol="1270" anchor="t" anchorCtr="0">
          <a:noAutofit/>
        </a:bodyPr>
        <a:lstStyle/>
        <a:p>
          <a:pPr marL="114300" lvl="1" indent="-114300" algn="l" defTabSz="666750">
            <a:lnSpc>
              <a:spcPct val="90000"/>
            </a:lnSpc>
            <a:spcBef>
              <a:spcPct val="0"/>
            </a:spcBef>
            <a:spcAft>
              <a:spcPct val="15000"/>
            </a:spcAft>
            <a:buChar char="••"/>
          </a:pPr>
          <a:r>
            <a:rPr lang="en-US" sz="1500" kern="1200"/>
            <a:t>Hibernate</a:t>
          </a:r>
          <a:endParaRPr lang="ru-RU" sz="1500" kern="1200"/>
        </a:p>
        <a:p>
          <a:pPr marL="114300" lvl="1" indent="-114300" algn="l" defTabSz="666750">
            <a:lnSpc>
              <a:spcPct val="90000"/>
            </a:lnSpc>
            <a:spcBef>
              <a:spcPct val="0"/>
            </a:spcBef>
            <a:spcAft>
              <a:spcPct val="15000"/>
            </a:spcAft>
            <a:buChar char="••"/>
          </a:pPr>
          <a:r>
            <a:rPr lang="en-US" sz="1500" kern="1200"/>
            <a:t>Maven</a:t>
          </a:r>
          <a:endParaRPr lang="ru-RU" sz="1500" kern="1200"/>
        </a:p>
        <a:p>
          <a:pPr marL="114300" lvl="1" indent="-114300" algn="l" defTabSz="666750">
            <a:lnSpc>
              <a:spcPct val="90000"/>
            </a:lnSpc>
            <a:spcBef>
              <a:spcPct val="0"/>
            </a:spcBef>
            <a:spcAft>
              <a:spcPct val="15000"/>
            </a:spcAft>
            <a:buChar char="••"/>
          </a:pPr>
          <a:r>
            <a:rPr lang="en-US" sz="1500" kern="1200"/>
            <a:t>Jacson</a:t>
          </a:r>
          <a:endParaRPr lang="ru-RU" sz="1500" kern="1200"/>
        </a:p>
        <a:p>
          <a:pPr marL="114300" lvl="1" indent="-114300" algn="l" defTabSz="666750">
            <a:lnSpc>
              <a:spcPct val="90000"/>
            </a:lnSpc>
            <a:spcBef>
              <a:spcPct val="0"/>
            </a:spcBef>
            <a:spcAft>
              <a:spcPct val="15000"/>
            </a:spcAft>
            <a:buChar char="••"/>
          </a:pPr>
          <a:r>
            <a:rPr lang="en-US" sz="1500" kern="1200"/>
            <a:t>Spring</a:t>
          </a:r>
          <a:endParaRPr lang="ru-RU" sz="1500" kern="1200"/>
        </a:p>
        <a:p>
          <a:pPr marL="114300" lvl="1" indent="-114300" algn="l" defTabSz="666750">
            <a:lnSpc>
              <a:spcPct val="90000"/>
            </a:lnSpc>
            <a:spcBef>
              <a:spcPct val="0"/>
            </a:spcBef>
            <a:spcAft>
              <a:spcPct val="15000"/>
            </a:spcAft>
            <a:buChar char="••"/>
          </a:pPr>
          <a:r>
            <a:rPr lang="en-US" sz="1500" kern="1200"/>
            <a:t>HTTP Client</a:t>
          </a:r>
          <a:endParaRPr lang="ru-RU" sz="1500" kern="1200"/>
        </a:p>
      </dsp:txBody>
      <dsp:txXfrm>
        <a:off x="0" y="911062"/>
        <a:ext cx="2265528" cy="1606500"/>
      </dsp:txXfrm>
    </dsp:sp>
    <dsp:sp modelId="{DF66E53D-890F-401F-90A2-E07ABEBEF6E7}">
      <dsp:nvSpPr>
        <dsp:cNvPr id="0" name=""/>
        <dsp:cNvSpPr/>
      </dsp:nvSpPr>
      <dsp:spPr>
        <a:xfrm>
          <a:off x="113276" y="689661"/>
          <a:ext cx="1585869"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9942" tIns="0" rIns="59942" bIns="0" numCol="1" spcCol="1270" anchor="ctr" anchorCtr="0">
          <a:noAutofit/>
        </a:bodyPr>
        <a:lstStyle/>
        <a:p>
          <a:pPr lvl="0" algn="l" defTabSz="666750">
            <a:lnSpc>
              <a:spcPct val="90000"/>
            </a:lnSpc>
            <a:spcBef>
              <a:spcPct val="0"/>
            </a:spcBef>
            <a:spcAft>
              <a:spcPct val="35000"/>
            </a:spcAft>
          </a:pPr>
          <a:r>
            <a:rPr lang="en-US" sz="1500" kern="1200"/>
            <a:t>Java (</a:t>
          </a:r>
          <a:r>
            <a:rPr lang="en-US" sz="1500" kern="1200" dirty="0" smtClean="0"/>
            <a:t>IntelliJ IDEA)</a:t>
          </a:r>
          <a:endParaRPr lang="ru-RU" sz="1500" kern="1200"/>
        </a:p>
      </dsp:txBody>
      <dsp:txXfrm>
        <a:off x="134892" y="711277"/>
        <a:ext cx="1542637" cy="399568"/>
      </dsp:txXfrm>
    </dsp:sp>
    <dsp:sp modelId="{590A7DFA-BFD1-4E7F-B098-F984FA5AD4F3}">
      <dsp:nvSpPr>
        <dsp:cNvPr id="0" name=""/>
        <dsp:cNvSpPr/>
      </dsp:nvSpPr>
      <dsp:spPr>
        <a:xfrm>
          <a:off x="0" y="2819962"/>
          <a:ext cx="2265528" cy="37800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28A17-03E3-4614-81DE-4FE71F29F458}">
      <dsp:nvSpPr>
        <dsp:cNvPr id="0" name=""/>
        <dsp:cNvSpPr/>
      </dsp:nvSpPr>
      <dsp:spPr>
        <a:xfrm>
          <a:off x="113276" y="2598562"/>
          <a:ext cx="1585869" cy="4428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9942" tIns="0" rIns="59942" bIns="0" numCol="1" spcCol="1270" anchor="ctr" anchorCtr="0">
          <a:noAutofit/>
        </a:bodyPr>
        <a:lstStyle/>
        <a:p>
          <a:pPr lvl="0" algn="l" defTabSz="666750">
            <a:lnSpc>
              <a:spcPct val="90000"/>
            </a:lnSpc>
            <a:spcBef>
              <a:spcPct val="0"/>
            </a:spcBef>
            <a:spcAft>
              <a:spcPct val="35000"/>
            </a:spcAft>
          </a:pPr>
          <a:r>
            <a:rPr lang="en-US" sz="1500" kern="1200"/>
            <a:t>Oracle</a:t>
          </a:r>
          <a:endParaRPr lang="ru-RU" sz="1500" kern="1200"/>
        </a:p>
      </dsp:txBody>
      <dsp:txXfrm>
        <a:off x="134892" y="2620178"/>
        <a:ext cx="1542637" cy="39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E9D93-2645-4A1A-967A-5D89ADB747F3}">
      <dsp:nvSpPr>
        <dsp:cNvPr id="0" name=""/>
        <dsp:cNvSpPr/>
      </dsp:nvSpPr>
      <dsp:spPr>
        <a:xfrm>
          <a:off x="0" y="889614"/>
          <a:ext cx="1742440" cy="125685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233" tIns="291592" rIns="135233"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t>Retrofit2</a:t>
          </a:r>
          <a:endParaRPr lang="ru-RU" sz="1400" kern="1200"/>
        </a:p>
        <a:p>
          <a:pPr marL="114300" lvl="1" indent="-114300" algn="l" defTabSz="622300">
            <a:lnSpc>
              <a:spcPct val="90000"/>
            </a:lnSpc>
            <a:spcBef>
              <a:spcPct val="0"/>
            </a:spcBef>
            <a:spcAft>
              <a:spcPct val="15000"/>
            </a:spcAft>
            <a:buChar char="••"/>
          </a:pPr>
          <a:r>
            <a:rPr lang="en-US" sz="1400" kern="1200"/>
            <a:t>Google Map SDK for Android (API)</a:t>
          </a:r>
          <a:endParaRPr lang="ru-RU" sz="1400" kern="1200"/>
        </a:p>
        <a:p>
          <a:pPr marL="114300" lvl="1" indent="-114300" algn="l" defTabSz="622300">
            <a:lnSpc>
              <a:spcPct val="90000"/>
            </a:lnSpc>
            <a:spcBef>
              <a:spcPct val="0"/>
            </a:spcBef>
            <a:spcAft>
              <a:spcPct val="15000"/>
            </a:spcAft>
            <a:buChar char="••"/>
          </a:pPr>
          <a:r>
            <a:rPr lang="en-US" sz="1400" kern="1200"/>
            <a:t>Weather API</a:t>
          </a:r>
          <a:endParaRPr lang="ru-RU" sz="1400" kern="1200"/>
        </a:p>
      </dsp:txBody>
      <dsp:txXfrm>
        <a:off x="0" y="889614"/>
        <a:ext cx="1742440" cy="1256850"/>
      </dsp:txXfrm>
    </dsp:sp>
    <dsp:sp modelId="{50FD09E5-6F03-4972-AD34-31FB0876651B}">
      <dsp:nvSpPr>
        <dsp:cNvPr id="0" name=""/>
        <dsp:cNvSpPr/>
      </dsp:nvSpPr>
      <dsp:spPr>
        <a:xfrm>
          <a:off x="87122" y="682974"/>
          <a:ext cx="1219708" cy="41328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6102" tIns="0" rIns="46102" bIns="0" numCol="1" spcCol="1270" anchor="ctr" anchorCtr="0">
          <a:noAutofit/>
        </a:bodyPr>
        <a:lstStyle/>
        <a:p>
          <a:pPr lvl="0" algn="l" defTabSz="622300">
            <a:lnSpc>
              <a:spcPct val="90000"/>
            </a:lnSpc>
            <a:spcBef>
              <a:spcPct val="0"/>
            </a:spcBef>
            <a:spcAft>
              <a:spcPct val="35000"/>
            </a:spcAft>
          </a:pPr>
          <a:r>
            <a:rPr lang="en-US" sz="1400" kern="1200"/>
            <a:t>Android Studio</a:t>
          </a:r>
          <a:endParaRPr lang="ru-RU" sz="1400" kern="1200"/>
        </a:p>
      </dsp:txBody>
      <dsp:txXfrm>
        <a:off x="107297" y="703149"/>
        <a:ext cx="1179358" cy="3729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A49EC-0381-48C6-BFB5-5041DFD52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9061</TotalTime>
  <Pages>90</Pages>
  <Words>16297</Words>
  <Characters>92896</Characters>
  <Application>Microsoft Office Word</Application>
  <DocSecurity>0</DocSecurity>
  <Lines>774</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Roman Ger</cp:lastModifiedBy>
  <cp:revision>311</cp:revision>
  <dcterms:created xsi:type="dcterms:W3CDTF">2020-02-18T09:52:00Z</dcterms:created>
  <dcterms:modified xsi:type="dcterms:W3CDTF">2021-01-15T00:39:00Z</dcterms:modified>
</cp:coreProperties>
</file>